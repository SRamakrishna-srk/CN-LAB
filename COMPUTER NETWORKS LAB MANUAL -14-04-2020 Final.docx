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300" w:rsidRPr="00BD29C3" w:rsidRDefault="000A6300" w:rsidP="000A6300">
      <w:pPr>
        <w:spacing w:line="246" w:lineRule="auto"/>
        <w:ind w:right="40"/>
        <w:jc w:val="center"/>
        <w:rPr>
          <w:rFonts w:ascii="Times New Roman" w:eastAsia="Bookman Old Style" w:hAnsi="Times New Roman" w:cs="Times New Roman"/>
          <w:b/>
          <w:sz w:val="36"/>
          <w:szCs w:val="36"/>
          <w:u w:val="single"/>
        </w:rPr>
      </w:pPr>
      <w:r w:rsidRPr="00BD29C3">
        <w:rPr>
          <w:rFonts w:ascii="Times New Roman" w:eastAsia="Bookman Old Style" w:hAnsi="Times New Roman" w:cs="Times New Roman"/>
          <w:b/>
          <w:sz w:val="36"/>
          <w:szCs w:val="36"/>
          <w:u w:val="single"/>
        </w:rPr>
        <w:t xml:space="preserve">COMPUTER NETWORKS LABORATORY </w:t>
      </w:r>
    </w:p>
    <w:p w:rsidR="000A6300" w:rsidRPr="004E5193" w:rsidRDefault="000A6300" w:rsidP="000A6300">
      <w:pPr>
        <w:spacing w:line="246" w:lineRule="auto"/>
        <w:ind w:right="40"/>
        <w:jc w:val="center"/>
        <w:rPr>
          <w:rFonts w:ascii="Times New Roman" w:eastAsia="Bookman Old Style" w:hAnsi="Times New Roman" w:cs="Times New Roman"/>
          <w:b/>
          <w:sz w:val="24"/>
          <w:szCs w:val="24"/>
        </w:rPr>
      </w:pPr>
      <w:r w:rsidRPr="004E5193">
        <w:rPr>
          <w:rFonts w:ascii="Times New Roman" w:eastAsia="Bookman Old Style" w:hAnsi="Times New Roman" w:cs="Times New Roman"/>
          <w:b/>
          <w:sz w:val="24"/>
          <w:szCs w:val="24"/>
        </w:rPr>
        <w:t xml:space="preserve">B.E., VI Semester, Electronics &amp; Communication Engineering </w:t>
      </w:r>
    </w:p>
    <w:p w:rsidR="000A6300" w:rsidRPr="004E5193" w:rsidRDefault="000A6300" w:rsidP="000A6300">
      <w:pPr>
        <w:spacing w:line="246" w:lineRule="auto"/>
        <w:ind w:right="40"/>
        <w:jc w:val="center"/>
        <w:rPr>
          <w:rFonts w:ascii="Times New Roman" w:eastAsia="Bookman Old Style" w:hAnsi="Times New Roman" w:cs="Times New Roman"/>
          <w:sz w:val="24"/>
          <w:szCs w:val="24"/>
        </w:rPr>
      </w:pPr>
      <w:r w:rsidRPr="004E5193">
        <w:rPr>
          <w:rFonts w:ascii="Times New Roman" w:eastAsia="Bookman Old Style" w:hAnsi="Times New Roman" w:cs="Times New Roman"/>
          <w:sz w:val="24"/>
          <w:szCs w:val="24"/>
        </w:rPr>
        <w:t>[As per Choice Based Credit System (CBCS) scheme]</w:t>
      </w:r>
    </w:p>
    <w:p w:rsidR="000A6300" w:rsidRPr="00503CA4" w:rsidRDefault="000A6300" w:rsidP="00F0451E">
      <w:pPr>
        <w:spacing w:line="240" w:lineRule="auto"/>
        <w:jc w:val="both"/>
        <w:rPr>
          <w:rFonts w:ascii="Times New Roman" w:eastAsia="Times New Roman" w:hAnsi="Times New Roman" w:cs="Times New Roman"/>
          <w:sz w:val="24"/>
          <w:szCs w:val="24"/>
        </w:rPr>
      </w:pPr>
      <w:r w:rsidRPr="00503CA4">
        <w:rPr>
          <w:rFonts w:ascii="Times New Roman" w:eastAsia="Bookman Old Style" w:hAnsi="Times New Roman" w:cs="Times New Roman"/>
          <w:b/>
          <w:sz w:val="24"/>
          <w:szCs w:val="24"/>
        </w:rPr>
        <w:t xml:space="preserve">Course objectives: </w:t>
      </w:r>
      <w:r w:rsidRPr="00503CA4">
        <w:rPr>
          <w:rFonts w:ascii="Times New Roman" w:eastAsia="Bookman Old Style" w:hAnsi="Times New Roman" w:cs="Times New Roman"/>
          <w:sz w:val="24"/>
          <w:szCs w:val="24"/>
        </w:rPr>
        <w:t>This course will enable students to:</w:t>
      </w:r>
    </w:p>
    <w:p w:rsidR="000A6300" w:rsidRPr="00F0451E" w:rsidRDefault="000A6300" w:rsidP="001E21C3">
      <w:pPr>
        <w:numPr>
          <w:ilvl w:val="0"/>
          <w:numId w:val="25"/>
        </w:numPr>
        <w:tabs>
          <w:tab w:val="left" w:pos="9360"/>
        </w:tabs>
        <w:spacing w:after="0" w:line="360" w:lineRule="auto"/>
        <w:ind w:right="320"/>
        <w:jc w:val="both"/>
        <w:rPr>
          <w:rFonts w:ascii="Times New Roman" w:eastAsia="Symbol" w:hAnsi="Times New Roman" w:cs="Times New Roman"/>
          <w:sz w:val="24"/>
          <w:szCs w:val="24"/>
        </w:rPr>
      </w:pPr>
      <w:r w:rsidRPr="00F0451E">
        <w:rPr>
          <w:rFonts w:ascii="Times New Roman" w:eastAsia="Bookman Old Style" w:hAnsi="Times New Roman" w:cs="Times New Roman"/>
          <w:sz w:val="24"/>
          <w:szCs w:val="24"/>
        </w:rPr>
        <w:t xml:space="preserve">Choose suitable tools to model a network and understand the protocols at </w:t>
      </w:r>
      <w:proofErr w:type="spellStart"/>
      <w:r w:rsidRPr="00F0451E">
        <w:rPr>
          <w:rFonts w:ascii="Times New Roman" w:eastAsia="Bookman Old Style" w:hAnsi="Times New Roman" w:cs="Times New Roman"/>
          <w:sz w:val="24"/>
          <w:szCs w:val="24"/>
        </w:rPr>
        <w:t>variousOSI</w:t>
      </w:r>
      <w:proofErr w:type="spellEnd"/>
      <w:r w:rsidRPr="00F0451E">
        <w:rPr>
          <w:rFonts w:ascii="Times New Roman" w:eastAsia="Bookman Old Style" w:hAnsi="Times New Roman" w:cs="Times New Roman"/>
          <w:sz w:val="24"/>
          <w:szCs w:val="24"/>
        </w:rPr>
        <w:t xml:space="preserve"> reference levels.</w:t>
      </w:r>
    </w:p>
    <w:p w:rsidR="000A6300" w:rsidRPr="009D5C36" w:rsidRDefault="000A6300" w:rsidP="001E21C3">
      <w:pPr>
        <w:pStyle w:val="ListParagraph"/>
        <w:numPr>
          <w:ilvl w:val="0"/>
          <w:numId w:val="25"/>
        </w:numPr>
        <w:tabs>
          <w:tab w:val="left" w:pos="440"/>
        </w:tabs>
        <w:spacing w:line="360" w:lineRule="auto"/>
        <w:jc w:val="both"/>
        <w:rPr>
          <w:rFonts w:ascii="Times New Roman" w:eastAsia="Bookman Old Style" w:hAnsi="Times New Roman" w:cs="Times New Roman"/>
          <w:sz w:val="24"/>
          <w:szCs w:val="24"/>
        </w:rPr>
      </w:pPr>
      <w:r w:rsidRPr="009D5C36">
        <w:rPr>
          <w:rFonts w:ascii="Times New Roman" w:eastAsia="Bookman Old Style" w:hAnsi="Times New Roman" w:cs="Times New Roman"/>
          <w:sz w:val="24"/>
          <w:szCs w:val="24"/>
        </w:rPr>
        <w:t>Design a suitable network and simulate using a Network simulator tool.</w:t>
      </w:r>
    </w:p>
    <w:p w:rsidR="000A6300" w:rsidRPr="009D5C36" w:rsidRDefault="000A6300" w:rsidP="001E21C3">
      <w:pPr>
        <w:pStyle w:val="ListParagraph"/>
        <w:numPr>
          <w:ilvl w:val="0"/>
          <w:numId w:val="25"/>
        </w:numPr>
        <w:tabs>
          <w:tab w:val="left" w:pos="440"/>
        </w:tabs>
        <w:spacing w:line="360" w:lineRule="auto"/>
        <w:jc w:val="both"/>
        <w:rPr>
          <w:rFonts w:ascii="Times New Roman" w:eastAsia="Bookman Old Style" w:hAnsi="Times New Roman" w:cs="Times New Roman"/>
          <w:sz w:val="24"/>
          <w:szCs w:val="24"/>
        </w:rPr>
      </w:pPr>
      <w:r w:rsidRPr="009D5C36">
        <w:rPr>
          <w:rFonts w:ascii="Times New Roman" w:eastAsia="Bookman Old Style" w:hAnsi="Times New Roman" w:cs="Times New Roman"/>
          <w:sz w:val="24"/>
          <w:szCs w:val="24"/>
        </w:rPr>
        <w:t>Simulate the networking concepts and protocols using C/C++ programming.</w:t>
      </w:r>
    </w:p>
    <w:p w:rsidR="000A6300" w:rsidRPr="009D5C36" w:rsidRDefault="000A6300" w:rsidP="001E21C3">
      <w:pPr>
        <w:pStyle w:val="ListParagraph"/>
        <w:numPr>
          <w:ilvl w:val="0"/>
          <w:numId w:val="25"/>
        </w:numPr>
        <w:tabs>
          <w:tab w:val="left" w:pos="440"/>
        </w:tabs>
        <w:spacing w:line="360" w:lineRule="auto"/>
        <w:jc w:val="both"/>
        <w:rPr>
          <w:rFonts w:ascii="Times New Roman" w:eastAsia="Symbol" w:hAnsi="Times New Roman" w:cs="Times New Roman"/>
          <w:sz w:val="24"/>
          <w:szCs w:val="24"/>
        </w:rPr>
      </w:pPr>
      <w:r w:rsidRPr="009D5C36">
        <w:rPr>
          <w:rFonts w:ascii="Times New Roman" w:eastAsia="Bookman Old Style" w:hAnsi="Times New Roman" w:cs="Times New Roman"/>
          <w:sz w:val="24"/>
          <w:szCs w:val="24"/>
        </w:rPr>
        <w:t>Model the networks for different configurations and analyze the results.</w:t>
      </w:r>
    </w:p>
    <w:p w:rsidR="000A6300" w:rsidRPr="009D5C36" w:rsidRDefault="000A6300" w:rsidP="00F0451E">
      <w:pPr>
        <w:spacing w:line="0" w:lineRule="atLeast"/>
        <w:ind w:right="40"/>
        <w:jc w:val="both"/>
        <w:rPr>
          <w:rFonts w:ascii="Times New Roman" w:eastAsia="Bookman Old Style" w:hAnsi="Times New Roman" w:cs="Times New Roman"/>
          <w:b/>
          <w:sz w:val="28"/>
          <w:szCs w:val="28"/>
        </w:rPr>
      </w:pPr>
      <w:r w:rsidRPr="009D5C36">
        <w:rPr>
          <w:rFonts w:ascii="Times New Roman" w:eastAsia="Bookman Old Style" w:hAnsi="Times New Roman" w:cs="Times New Roman"/>
          <w:b/>
          <w:sz w:val="28"/>
          <w:szCs w:val="28"/>
        </w:rPr>
        <w:t>Laboratory Experiments</w:t>
      </w:r>
    </w:p>
    <w:p w:rsidR="000A6300" w:rsidRPr="00503CA4" w:rsidRDefault="000A6300" w:rsidP="00503CA4">
      <w:pPr>
        <w:spacing w:line="0" w:lineRule="atLeast"/>
        <w:jc w:val="both"/>
        <w:rPr>
          <w:rStyle w:val="Strong"/>
          <w:rFonts w:ascii="Times New Roman" w:hAnsi="Times New Roman" w:cs="Times New Roman"/>
          <w:sz w:val="24"/>
          <w:szCs w:val="24"/>
        </w:rPr>
      </w:pPr>
      <w:r w:rsidRPr="00503CA4">
        <w:rPr>
          <w:rStyle w:val="Strong"/>
          <w:rFonts w:ascii="Times New Roman" w:hAnsi="Times New Roman" w:cs="Times New Roman"/>
          <w:sz w:val="24"/>
          <w:szCs w:val="24"/>
        </w:rPr>
        <w:t>PART-A: Simulation experiments using NS2/ NS3/ OPNET/ NCTUNS/ NetSim/QualNet or any other equivalent tool</w:t>
      </w:r>
    </w:p>
    <w:p w:rsidR="000A6300" w:rsidRPr="00F0451E" w:rsidRDefault="000A6300" w:rsidP="00503CA4">
      <w:pPr>
        <w:spacing w:line="0" w:lineRule="atLeast"/>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1. Implement a point to point network with four nodes and duplex links between them. Analyze the network performance by setting the queue size and varying the bandwidth.</w:t>
      </w:r>
    </w:p>
    <w:p w:rsidR="000A6300" w:rsidRPr="00F0451E" w:rsidRDefault="000A6300" w:rsidP="00503CA4">
      <w:pPr>
        <w:spacing w:line="0" w:lineRule="atLeast"/>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2. Implement a four node point to point network with links n0-n2, n1-n2 and n2-n3. Apply TCP agent between n0-n3 and UDP between n1-n3. Apply relevant applications over TCP and UDP agents changing the parameter and determine the number of packets sent by TCP/UDP.</w:t>
      </w:r>
    </w:p>
    <w:p w:rsidR="000A6300" w:rsidRPr="00F0451E" w:rsidRDefault="000A6300" w:rsidP="00503CA4">
      <w:pPr>
        <w:spacing w:line="0" w:lineRule="atLeast"/>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3. Implement Ethernet LAN using n (6-10) nodes. Compare the throughput by changing the error rate and data rate.</w:t>
      </w:r>
    </w:p>
    <w:p w:rsidR="000A6300" w:rsidRPr="00F0451E" w:rsidRDefault="000A6300" w:rsidP="00503CA4">
      <w:pPr>
        <w:spacing w:line="0" w:lineRule="atLeast"/>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4. Implement Ethernet LAN using n nodes and assign multiple traffic to the nodes and obtain congestion window for different sources/ destinations.</w:t>
      </w:r>
    </w:p>
    <w:p w:rsidR="000A6300" w:rsidRPr="00F0451E" w:rsidRDefault="000A6300" w:rsidP="00503CA4">
      <w:pPr>
        <w:spacing w:line="0" w:lineRule="atLeast"/>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5. Implement ESS with transmission nodes in Wireless LAN and obtain the performance parameters.</w:t>
      </w:r>
    </w:p>
    <w:p w:rsidR="000A6300" w:rsidRPr="00F0451E" w:rsidRDefault="000A6300" w:rsidP="00503CA4">
      <w:pPr>
        <w:spacing w:line="0" w:lineRule="atLeast"/>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6. Implementation of Link state routing algorithm.</w:t>
      </w:r>
    </w:p>
    <w:p w:rsidR="000A6300" w:rsidRPr="00503CA4" w:rsidRDefault="000A6300" w:rsidP="00503CA4">
      <w:pPr>
        <w:spacing w:line="0" w:lineRule="atLeast"/>
        <w:jc w:val="both"/>
        <w:rPr>
          <w:rStyle w:val="Strong"/>
          <w:rFonts w:ascii="Times New Roman" w:hAnsi="Times New Roman" w:cs="Times New Roman"/>
          <w:b w:val="0"/>
          <w:sz w:val="24"/>
          <w:szCs w:val="24"/>
        </w:rPr>
      </w:pPr>
      <w:r w:rsidRPr="00503CA4">
        <w:rPr>
          <w:rStyle w:val="Strong"/>
          <w:rFonts w:ascii="Times New Roman" w:hAnsi="Times New Roman" w:cs="Times New Roman"/>
          <w:sz w:val="24"/>
          <w:szCs w:val="24"/>
        </w:rPr>
        <w:t>PART-B: Implement the following in C/C++</w:t>
      </w:r>
    </w:p>
    <w:p w:rsidR="000A6300" w:rsidRPr="00F0451E" w:rsidRDefault="000A6300" w:rsidP="00503CA4">
      <w:pPr>
        <w:spacing w:line="0" w:lineRule="atLeast"/>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1. Write a program for a HLDC frame to</w:t>
      </w:r>
      <w:r w:rsidR="00510AF5">
        <w:rPr>
          <w:rStyle w:val="Strong"/>
          <w:rFonts w:ascii="Times New Roman" w:hAnsi="Times New Roman" w:cs="Times New Roman"/>
          <w:b w:val="0"/>
          <w:sz w:val="24"/>
          <w:szCs w:val="24"/>
        </w:rPr>
        <w:t xml:space="preserve"> perform the following</w:t>
      </w:r>
      <w:r w:rsidR="00F0451E">
        <w:rPr>
          <w:rStyle w:val="Strong"/>
          <w:rFonts w:ascii="Times New Roman" w:hAnsi="Times New Roman" w:cs="Times New Roman"/>
          <w:b w:val="0"/>
          <w:sz w:val="24"/>
          <w:szCs w:val="24"/>
        </w:rPr>
        <w:t xml:space="preserve"> i) Bit Stuffing </w:t>
      </w:r>
      <w:r w:rsidRPr="00F0451E">
        <w:rPr>
          <w:rStyle w:val="Strong"/>
          <w:rFonts w:ascii="Times New Roman" w:hAnsi="Times New Roman" w:cs="Times New Roman"/>
          <w:b w:val="0"/>
          <w:sz w:val="24"/>
          <w:szCs w:val="24"/>
        </w:rPr>
        <w:t xml:space="preserve">ii) Character </w:t>
      </w:r>
      <w:r w:rsidR="00F0451E">
        <w:rPr>
          <w:rStyle w:val="Strong"/>
          <w:rFonts w:ascii="Times New Roman" w:hAnsi="Times New Roman" w:cs="Times New Roman"/>
          <w:b w:val="0"/>
          <w:sz w:val="24"/>
          <w:szCs w:val="24"/>
        </w:rPr>
        <w:t>S</w:t>
      </w:r>
      <w:r w:rsidRPr="00F0451E">
        <w:rPr>
          <w:rStyle w:val="Strong"/>
          <w:rFonts w:ascii="Times New Roman" w:hAnsi="Times New Roman" w:cs="Times New Roman"/>
          <w:b w:val="0"/>
          <w:sz w:val="24"/>
          <w:szCs w:val="24"/>
        </w:rPr>
        <w:t>tuffing.</w:t>
      </w:r>
    </w:p>
    <w:p w:rsidR="000A6300" w:rsidRPr="00F0451E" w:rsidRDefault="000A6300" w:rsidP="00503CA4">
      <w:pPr>
        <w:spacing w:line="0" w:lineRule="atLeast"/>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2. Write a program for distance vector algorithm to find suitable path for transmission.</w:t>
      </w:r>
    </w:p>
    <w:p w:rsidR="000A6300" w:rsidRPr="00F0451E" w:rsidRDefault="000A6300" w:rsidP="00503CA4">
      <w:pPr>
        <w:spacing w:line="0" w:lineRule="atLeast"/>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3. Implement Dijkstra’s algorithm to compute the shortest routing path.</w:t>
      </w:r>
    </w:p>
    <w:p w:rsidR="000A6300" w:rsidRPr="00F0451E" w:rsidRDefault="000A6300" w:rsidP="00503CA4">
      <w:pPr>
        <w:spacing w:line="0" w:lineRule="atLeast"/>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 xml:space="preserve">4. For the given data, use CRC-CCITT polynomial to obtain CRC code. Verify the program for the </w:t>
      </w:r>
      <w:proofErr w:type="gramStart"/>
      <w:r w:rsidRPr="00F0451E">
        <w:rPr>
          <w:rStyle w:val="Strong"/>
          <w:rFonts w:ascii="Times New Roman" w:hAnsi="Times New Roman" w:cs="Times New Roman"/>
          <w:b w:val="0"/>
          <w:sz w:val="24"/>
          <w:szCs w:val="24"/>
        </w:rPr>
        <w:t>cases</w:t>
      </w:r>
      <w:r w:rsidR="00F0451E">
        <w:rPr>
          <w:rStyle w:val="Strong"/>
          <w:rFonts w:ascii="Times New Roman" w:hAnsi="Times New Roman" w:cs="Times New Roman"/>
          <w:b w:val="0"/>
          <w:sz w:val="24"/>
          <w:szCs w:val="24"/>
        </w:rPr>
        <w:t>(</w:t>
      </w:r>
      <w:proofErr w:type="gramEnd"/>
      <w:r w:rsidRPr="00F0451E">
        <w:rPr>
          <w:rStyle w:val="Strong"/>
          <w:rFonts w:ascii="Times New Roman" w:hAnsi="Times New Roman" w:cs="Times New Roman"/>
          <w:b w:val="0"/>
          <w:sz w:val="24"/>
          <w:szCs w:val="24"/>
        </w:rPr>
        <w:t>a</w:t>
      </w:r>
      <w:r w:rsidR="00F0451E">
        <w:rPr>
          <w:rStyle w:val="Strong"/>
          <w:rFonts w:ascii="Times New Roman" w:hAnsi="Times New Roman" w:cs="Times New Roman"/>
          <w:b w:val="0"/>
          <w:sz w:val="24"/>
          <w:szCs w:val="24"/>
        </w:rPr>
        <w:t>)</w:t>
      </w:r>
      <w:r w:rsidRPr="00F0451E">
        <w:rPr>
          <w:rStyle w:val="Strong"/>
          <w:rFonts w:ascii="Times New Roman" w:hAnsi="Times New Roman" w:cs="Times New Roman"/>
          <w:b w:val="0"/>
          <w:sz w:val="24"/>
          <w:szCs w:val="24"/>
        </w:rPr>
        <w:t xml:space="preserve"> Without error </w:t>
      </w:r>
      <w:r w:rsidR="00F0451E">
        <w:rPr>
          <w:rStyle w:val="Strong"/>
          <w:rFonts w:ascii="Times New Roman" w:hAnsi="Times New Roman" w:cs="Times New Roman"/>
          <w:b w:val="0"/>
          <w:sz w:val="24"/>
          <w:szCs w:val="24"/>
        </w:rPr>
        <w:t xml:space="preserve">  (</w:t>
      </w:r>
      <w:r w:rsidRPr="00F0451E">
        <w:rPr>
          <w:rStyle w:val="Strong"/>
          <w:rFonts w:ascii="Times New Roman" w:hAnsi="Times New Roman" w:cs="Times New Roman"/>
          <w:b w:val="0"/>
          <w:sz w:val="24"/>
          <w:szCs w:val="24"/>
        </w:rPr>
        <w:t>b</w:t>
      </w:r>
      <w:r w:rsidR="00F0451E">
        <w:rPr>
          <w:rStyle w:val="Strong"/>
          <w:rFonts w:ascii="Times New Roman" w:hAnsi="Times New Roman" w:cs="Times New Roman"/>
          <w:b w:val="0"/>
          <w:sz w:val="24"/>
          <w:szCs w:val="24"/>
        </w:rPr>
        <w:t>)</w:t>
      </w:r>
      <w:r w:rsidRPr="00F0451E">
        <w:rPr>
          <w:rStyle w:val="Strong"/>
          <w:rFonts w:ascii="Times New Roman" w:hAnsi="Times New Roman" w:cs="Times New Roman"/>
          <w:b w:val="0"/>
          <w:sz w:val="24"/>
          <w:szCs w:val="24"/>
        </w:rPr>
        <w:t xml:space="preserve"> With error</w:t>
      </w:r>
    </w:p>
    <w:p w:rsidR="000A6300" w:rsidRPr="00F0451E" w:rsidRDefault="000A6300" w:rsidP="00503CA4">
      <w:pPr>
        <w:spacing w:line="0" w:lineRule="atLeast"/>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5. Implementation of Stop and Wait Protocol and Sliding Window Protocol</w:t>
      </w:r>
    </w:p>
    <w:p w:rsidR="00DC67E0" w:rsidRPr="00F0451E" w:rsidRDefault="000A6300" w:rsidP="00503CA4">
      <w:pPr>
        <w:jc w:val="both"/>
        <w:rPr>
          <w:rStyle w:val="Strong"/>
          <w:rFonts w:ascii="Times New Roman" w:hAnsi="Times New Roman" w:cs="Times New Roman"/>
          <w:b w:val="0"/>
          <w:sz w:val="24"/>
          <w:szCs w:val="24"/>
        </w:rPr>
      </w:pPr>
      <w:r w:rsidRPr="00F0451E">
        <w:rPr>
          <w:rStyle w:val="Strong"/>
          <w:rFonts w:ascii="Times New Roman" w:hAnsi="Times New Roman" w:cs="Times New Roman"/>
          <w:b w:val="0"/>
          <w:sz w:val="24"/>
          <w:szCs w:val="24"/>
        </w:rPr>
        <w:t xml:space="preserve">6. Write a program for congestion control using </w:t>
      </w:r>
      <w:r w:rsidR="00F0451E">
        <w:rPr>
          <w:rStyle w:val="Strong"/>
          <w:rFonts w:ascii="Times New Roman" w:hAnsi="Times New Roman" w:cs="Times New Roman"/>
          <w:b w:val="0"/>
          <w:sz w:val="24"/>
          <w:szCs w:val="24"/>
        </w:rPr>
        <w:t>L</w:t>
      </w:r>
      <w:r w:rsidRPr="00F0451E">
        <w:rPr>
          <w:rStyle w:val="Strong"/>
          <w:rFonts w:ascii="Times New Roman" w:hAnsi="Times New Roman" w:cs="Times New Roman"/>
          <w:b w:val="0"/>
          <w:sz w:val="24"/>
          <w:szCs w:val="24"/>
        </w:rPr>
        <w:t xml:space="preserve">eaky </w:t>
      </w:r>
      <w:r w:rsidR="00F0451E">
        <w:rPr>
          <w:rStyle w:val="Strong"/>
          <w:rFonts w:ascii="Times New Roman" w:hAnsi="Times New Roman" w:cs="Times New Roman"/>
          <w:b w:val="0"/>
          <w:sz w:val="24"/>
          <w:szCs w:val="24"/>
        </w:rPr>
        <w:t>B</w:t>
      </w:r>
      <w:r w:rsidRPr="00F0451E">
        <w:rPr>
          <w:rStyle w:val="Strong"/>
          <w:rFonts w:ascii="Times New Roman" w:hAnsi="Times New Roman" w:cs="Times New Roman"/>
          <w:b w:val="0"/>
          <w:sz w:val="24"/>
          <w:szCs w:val="24"/>
        </w:rPr>
        <w:t xml:space="preserve">ucket </w:t>
      </w:r>
      <w:r w:rsidR="00F0451E">
        <w:rPr>
          <w:rStyle w:val="Strong"/>
          <w:rFonts w:ascii="Times New Roman" w:hAnsi="Times New Roman" w:cs="Times New Roman"/>
          <w:b w:val="0"/>
          <w:sz w:val="24"/>
          <w:szCs w:val="24"/>
        </w:rPr>
        <w:t>A</w:t>
      </w:r>
      <w:r w:rsidRPr="00F0451E">
        <w:rPr>
          <w:rStyle w:val="Strong"/>
          <w:rFonts w:ascii="Times New Roman" w:hAnsi="Times New Roman" w:cs="Times New Roman"/>
          <w:b w:val="0"/>
          <w:sz w:val="24"/>
          <w:szCs w:val="24"/>
        </w:rPr>
        <w:t>lgorithm.</w:t>
      </w:r>
    </w:p>
    <w:p w:rsidR="00E03606" w:rsidRDefault="00E03606" w:rsidP="007E46A8">
      <w:pPr>
        <w:jc w:val="center"/>
        <w:rPr>
          <w:rFonts w:ascii="Times New Roman" w:eastAsia="Times New Roman" w:hAnsi="Times New Roman"/>
          <w:b/>
          <w:sz w:val="24"/>
          <w:szCs w:val="24"/>
        </w:rPr>
      </w:pPr>
    </w:p>
    <w:p w:rsidR="007E46A8" w:rsidRPr="007E46A8" w:rsidRDefault="007E46A8" w:rsidP="007E46A8">
      <w:pPr>
        <w:jc w:val="center"/>
        <w:rPr>
          <w:rFonts w:ascii="Times New Roman" w:eastAsia="Times New Roman" w:hAnsi="Times New Roman"/>
          <w:b/>
          <w:sz w:val="20"/>
          <w:szCs w:val="20"/>
        </w:rPr>
      </w:pPr>
      <w:r w:rsidRPr="007E46A8">
        <w:rPr>
          <w:rFonts w:ascii="Times New Roman" w:eastAsia="Times New Roman" w:hAnsi="Times New Roman"/>
          <w:b/>
          <w:sz w:val="24"/>
          <w:szCs w:val="24"/>
        </w:rPr>
        <w:t>Course Outcomes (COs)</w:t>
      </w:r>
    </w:p>
    <w:tbl>
      <w:tblPr>
        <w:tblStyle w:val="TableGrid2"/>
        <w:tblW w:w="10170" w:type="dxa"/>
        <w:tblInd w:w="18" w:type="dxa"/>
        <w:tblLook w:val="04A0" w:firstRow="1" w:lastRow="0" w:firstColumn="1" w:lastColumn="0" w:noHBand="0" w:noVBand="1"/>
      </w:tblPr>
      <w:tblGrid>
        <w:gridCol w:w="810"/>
        <w:gridCol w:w="9360"/>
      </w:tblGrid>
      <w:tr w:rsidR="007E46A8" w:rsidRPr="007E46A8" w:rsidTr="007E46A8">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46A8" w:rsidRPr="007E46A8" w:rsidRDefault="007E46A8" w:rsidP="007E46A8">
            <w:pPr>
              <w:ind w:left="-18"/>
              <w:rPr>
                <w:rFonts w:ascii="Times New Roman" w:eastAsia="Times New Roman" w:hAnsi="Times New Roman" w:cs="Times New Roman"/>
                <w:b/>
                <w:sz w:val="20"/>
                <w:szCs w:val="20"/>
              </w:rPr>
            </w:pPr>
            <w:r w:rsidRPr="007E46A8">
              <w:rPr>
                <w:rFonts w:ascii="Times New Roman" w:eastAsia="Times New Roman" w:hAnsi="Times New Roman" w:cs="Times New Roman"/>
                <w:b/>
                <w:sz w:val="20"/>
                <w:szCs w:val="20"/>
              </w:rPr>
              <w:t>CO</w:t>
            </w:r>
          </w:p>
        </w:tc>
        <w:tc>
          <w:tcPr>
            <w:tcW w:w="93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7E46A8" w:rsidRPr="007E46A8" w:rsidRDefault="007E46A8" w:rsidP="007E46A8">
            <w:pPr>
              <w:spacing w:line="258" w:lineRule="exact"/>
              <w:jc w:val="center"/>
              <w:rPr>
                <w:rFonts w:ascii="Times New Roman" w:eastAsia="Times New Roman" w:hAnsi="Times New Roman" w:cs="Times New Roman"/>
                <w:b/>
                <w:sz w:val="20"/>
                <w:szCs w:val="20"/>
              </w:rPr>
            </w:pPr>
            <w:r w:rsidRPr="007E46A8">
              <w:rPr>
                <w:rFonts w:ascii="Times New Roman" w:eastAsia="Times New Roman" w:hAnsi="Times New Roman" w:cs="Times New Roman"/>
                <w:b/>
                <w:sz w:val="20"/>
                <w:szCs w:val="20"/>
              </w:rPr>
              <w:t>Description</w:t>
            </w:r>
          </w:p>
        </w:tc>
      </w:tr>
      <w:tr w:rsidR="007E46A8" w:rsidRPr="007E46A8" w:rsidTr="007E46A8">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46A8" w:rsidRPr="007E46A8" w:rsidRDefault="007E46A8" w:rsidP="007E46A8">
            <w:pPr>
              <w:rPr>
                <w:rFonts w:ascii="Times New Roman" w:eastAsia="Times New Roman" w:hAnsi="Times New Roman" w:cs="Times New Roman"/>
                <w:b/>
                <w:sz w:val="20"/>
                <w:szCs w:val="20"/>
              </w:rPr>
            </w:pPr>
            <w:r w:rsidRPr="007E46A8">
              <w:rPr>
                <w:rFonts w:ascii="Times New Roman" w:eastAsia="Times New Roman" w:hAnsi="Times New Roman" w:cs="Times New Roman"/>
                <w:b/>
                <w:sz w:val="20"/>
                <w:szCs w:val="20"/>
              </w:rPr>
              <w:t>CO1:</w:t>
            </w:r>
          </w:p>
        </w:tc>
        <w:tc>
          <w:tcPr>
            <w:tcW w:w="93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7E46A8" w:rsidRPr="007E46A8" w:rsidRDefault="007E46A8" w:rsidP="007E46A8">
            <w:pPr>
              <w:spacing w:line="262" w:lineRule="exact"/>
              <w:ind w:left="80"/>
              <w:rPr>
                <w:rFonts w:ascii="Times New Roman" w:eastAsia="Times New Roman" w:hAnsi="Times New Roman"/>
                <w:sz w:val="26"/>
                <w:szCs w:val="26"/>
              </w:rPr>
            </w:pPr>
            <w:r w:rsidRPr="007E46A8">
              <w:rPr>
                <w:rFonts w:ascii="Times New Roman" w:eastAsia="Times New Roman" w:hAnsi="Times New Roman"/>
                <w:sz w:val="26"/>
                <w:szCs w:val="26"/>
              </w:rPr>
              <w:t>Learn to write TCL script, Understand linking of nodes, agents, and to connect application protocol on them</w:t>
            </w:r>
          </w:p>
        </w:tc>
      </w:tr>
      <w:tr w:rsidR="007E46A8" w:rsidRPr="007E46A8" w:rsidTr="007E46A8">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46A8" w:rsidRPr="007E46A8" w:rsidRDefault="007E46A8" w:rsidP="007E46A8">
            <w:pPr>
              <w:rPr>
                <w:rFonts w:ascii="Times New Roman" w:eastAsia="Times New Roman" w:hAnsi="Times New Roman" w:cs="Times New Roman"/>
                <w:b/>
                <w:sz w:val="20"/>
                <w:szCs w:val="20"/>
              </w:rPr>
            </w:pPr>
            <w:r w:rsidRPr="007E46A8">
              <w:rPr>
                <w:rFonts w:ascii="Times New Roman" w:eastAsia="Times New Roman" w:hAnsi="Times New Roman" w:cs="Times New Roman"/>
                <w:b/>
                <w:sz w:val="20"/>
                <w:szCs w:val="20"/>
              </w:rPr>
              <w:t>CO2:</w:t>
            </w:r>
          </w:p>
        </w:tc>
        <w:tc>
          <w:tcPr>
            <w:tcW w:w="93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7E46A8" w:rsidRPr="007E46A8" w:rsidRDefault="007E46A8" w:rsidP="007E46A8">
            <w:pPr>
              <w:spacing w:line="262" w:lineRule="exact"/>
              <w:ind w:left="80"/>
              <w:rPr>
                <w:rFonts w:ascii="Times New Roman" w:eastAsia="Times New Roman" w:hAnsi="Times New Roman"/>
                <w:sz w:val="26"/>
                <w:szCs w:val="26"/>
              </w:rPr>
            </w:pPr>
            <w:r w:rsidRPr="007E46A8">
              <w:rPr>
                <w:rFonts w:ascii="Times New Roman" w:eastAsia="Times New Roman" w:hAnsi="Times New Roman"/>
                <w:sz w:val="26"/>
                <w:szCs w:val="26"/>
              </w:rPr>
              <w:t>Develop wired and wireless topology along with featured of NS2 like using Xgraph, NAM</w:t>
            </w:r>
          </w:p>
        </w:tc>
      </w:tr>
      <w:tr w:rsidR="007E46A8" w:rsidRPr="007E46A8" w:rsidTr="007E46A8">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46A8" w:rsidRPr="007E46A8" w:rsidRDefault="007E46A8" w:rsidP="007E46A8">
            <w:pPr>
              <w:rPr>
                <w:rFonts w:ascii="Times New Roman" w:eastAsia="Times New Roman" w:hAnsi="Times New Roman" w:cs="Times New Roman"/>
                <w:b/>
                <w:sz w:val="20"/>
                <w:szCs w:val="20"/>
              </w:rPr>
            </w:pPr>
            <w:r w:rsidRPr="007E46A8">
              <w:rPr>
                <w:rFonts w:ascii="Times New Roman" w:eastAsia="Times New Roman" w:hAnsi="Times New Roman" w:cs="Times New Roman"/>
                <w:b/>
                <w:sz w:val="20"/>
                <w:szCs w:val="20"/>
              </w:rPr>
              <w:t>CO3:</w:t>
            </w:r>
          </w:p>
        </w:tc>
        <w:tc>
          <w:tcPr>
            <w:tcW w:w="93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7E46A8" w:rsidRPr="007E46A8" w:rsidRDefault="007E46A8" w:rsidP="007E46A8">
            <w:pPr>
              <w:spacing w:line="0" w:lineRule="atLeast"/>
              <w:ind w:left="80"/>
              <w:rPr>
                <w:rFonts w:ascii="Times New Roman" w:eastAsia="Times New Roman" w:hAnsi="Times New Roman"/>
                <w:sz w:val="26"/>
                <w:szCs w:val="26"/>
              </w:rPr>
            </w:pPr>
            <w:r w:rsidRPr="007E46A8">
              <w:rPr>
                <w:rFonts w:ascii="Times New Roman" w:eastAsia="Times New Roman" w:hAnsi="Times New Roman"/>
                <w:sz w:val="26"/>
                <w:szCs w:val="26"/>
              </w:rPr>
              <w:t>AWK command is used to extract features from the trace file.</w:t>
            </w:r>
          </w:p>
        </w:tc>
      </w:tr>
      <w:tr w:rsidR="007E46A8" w:rsidRPr="007E46A8" w:rsidTr="007E46A8">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46A8" w:rsidRPr="007E46A8" w:rsidRDefault="007E46A8" w:rsidP="007E46A8">
            <w:pPr>
              <w:rPr>
                <w:rFonts w:ascii="Times New Roman" w:eastAsia="Times New Roman" w:hAnsi="Times New Roman" w:cs="Times New Roman"/>
                <w:b/>
                <w:sz w:val="20"/>
                <w:szCs w:val="20"/>
              </w:rPr>
            </w:pPr>
            <w:r w:rsidRPr="007E46A8">
              <w:rPr>
                <w:rFonts w:ascii="Times New Roman" w:eastAsia="Times New Roman" w:hAnsi="Times New Roman" w:cs="Times New Roman"/>
                <w:b/>
                <w:sz w:val="20"/>
                <w:szCs w:val="20"/>
              </w:rPr>
              <w:t>CO4:</w:t>
            </w:r>
          </w:p>
        </w:tc>
        <w:tc>
          <w:tcPr>
            <w:tcW w:w="93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7E46A8" w:rsidRPr="007E46A8" w:rsidRDefault="007E46A8" w:rsidP="007E46A8">
            <w:pPr>
              <w:spacing w:line="262" w:lineRule="exact"/>
              <w:ind w:left="80"/>
              <w:rPr>
                <w:rFonts w:ascii="Times New Roman" w:eastAsia="Times New Roman" w:hAnsi="Times New Roman"/>
                <w:sz w:val="26"/>
                <w:szCs w:val="26"/>
              </w:rPr>
            </w:pPr>
            <w:r w:rsidRPr="007E46A8">
              <w:rPr>
                <w:rFonts w:ascii="Times New Roman" w:eastAsia="Times New Roman" w:hAnsi="Times New Roman"/>
                <w:sz w:val="26"/>
                <w:szCs w:val="26"/>
              </w:rPr>
              <w:t>Understand the concepts of routing mechanisms , network interfaces, and design/performance of throughput, delay and jitter issues in local area networks and wide area networks</w:t>
            </w:r>
          </w:p>
        </w:tc>
      </w:tr>
      <w:tr w:rsidR="007E46A8" w:rsidRPr="007E46A8" w:rsidTr="007E46A8">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46A8" w:rsidRPr="007E46A8" w:rsidRDefault="007E46A8" w:rsidP="007E46A8">
            <w:pPr>
              <w:rPr>
                <w:rFonts w:ascii="Times New Roman" w:eastAsia="Times New Roman" w:hAnsi="Times New Roman" w:cs="Times New Roman"/>
                <w:b/>
                <w:sz w:val="20"/>
                <w:szCs w:val="20"/>
              </w:rPr>
            </w:pPr>
            <w:r w:rsidRPr="007E46A8">
              <w:rPr>
                <w:rFonts w:ascii="Times New Roman" w:eastAsia="Times New Roman" w:hAnsi="Times New Roman" w:cs="Times New Roman"/>
                <w:b/>
                <w:sz w:val="20"/>
                <w:szCs w:val="20"/>
              </w:rPr>
              <w:t>CO5:</w:t>
            </w:r>
          </w:p>
        </w:tc>
        <w:tc>
          <w:tcPr>
            <w:tcW w:w="93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7E46A8" w:rsidRPr="007E46A8" w:rsidRDefault="007E46A8" w:rsidP="007E46A8">
            <w:pPr>
              <w:spacing w:line="262" w:lineRule="exact"/>
              <w:ind w:left="80"/>
              <w:rPr>
                <w:rFonts w:ascii="Times New Roman" w:eastAsia="Times New Roman" w:hAnsi="Times New Roman"/>
                <w:sz w:val="26"/>
                <w:szCs w:val="26"/>
              </w:rPr>
            </w:pPr>
            <w:r w:rsidRPr="007E46A8">
              <w:rPr>
                <w:rFonts w:ascii="Times New Roman" w:eastAsia="Times New Roman" w:hAnsi="Times New Roman"/>
                <w:sz w:val="26"/>
                <w:szCs w:val="26"/>
              </w:rPr>
              <w:t>To be familiar with wireless networking concepts</w:t>
            </w:r>
          </w:p>
        </w:tc>
      </w:tr>
    </w:tbl>
    <w:p w:rsidR="007E46A8" w:rsidRPr="007E46A8" w:rsidRDefault="007E46A8" w:rsidP="007E46A8">
      <w:pPr>
        <w:ind w:left="-90"/>
        <w:rPr>
          <w:rFonts w:ascii="Times New Roman" w:eastAsiaTheme="minorHAnsi" w:hAnsi="Times New Roman"/>
          <w:sz w:val="20"/>
          <w:szCs w:val="20"/>
        </w:rPr>
      </w:pPr>
      <w:r w:rsidRPr="007E46A8">
        <w:rPr>
          <w:rFonts w:ascii="Times New Roman" w:eastAsiaTheme="minorHAnsi" w:hAnsi="Times New Roman"/>
          <w:sz w:val="20"/>
          <w:szCs w:val="20"/>
        </w:rPr>
        <w:tab/>
      </w:r>
      <w:r w:rsidRPr="007E46A8">
        <w:rPr>
          <w:rFonts w:ascii="Times New Roman" w:eastAsiaTheme="minorHAnsi" w:hAnsi="Times New Roman"/>
          <w:sz w:val="20"/>
          <w:szCs w:val="20"/>
        </w:rPr>
        <w:tab/>
      </w:r>
    </w:p>
    <w:p w:rsidR="007E46A8" w:rsidRDefault="007E46A8">
      <w:pPr>
        <w:rPr>
          <w:rFonts w:ascii="Times New Roman" w:hAnsi="Times New Roman" w:cs="Times New Roman"/>
          <w:b/>
          <w:sz w:val="28"/>
          <w:szCs w:val="28"/>
        </w:rPr>
      </w:pPr>
      <w:r>
        <w:rPr>
          <w:rFonts w:ascii="Times New Roman" w:hAnsi="Times New Roman" w:cs="Times New Roman"/>
          <w:b/>
          <w:sz w:val="28"/>
          <w:szCs w:val="28"/>
        </w:rPr>
        <w:br w:type="page"/>
      </w:r>
    </w:p>
    <w:p w:rsidR="00704A24" w:rsidRPr="00704A24" w:rsidRDefault="00704A24" w:rsidP="00704A24">
      <w:pPr>
        <w:rPr>
          <w:rFonts w:ascii="Times New Roman" w:hAnsi="Times New Roman" w:cs="Times New Roman"/>
          <w:b/>
          <w:sz w:val="28"/>
          <w:szCs w:val="28"/>
        </w:rPr>
      </w:pPr>
      <w:r w:rsidRPr="00704A24">
        <w:rPr>
          <w:rFonts w:ascii="Times New Roman" w:hAnsi="Times New Roman" w:cs="Times New Roman"/>
          <w:b/>
          <w:sz w:val="28"/>
          <w:szCs w:val="28"/>
        </w:rPr>
        <w:lastRenderedPageBreak/>
        <w:t>Introduction to Computer Networks</w:t>
      </w:r>
      <w:r w:rsidR="00F71EA9">
        <w:rPr>
          <w:rFonts w:ascii="Times New Roman" w:hAnsi="Times New Roman" w:cs="Times New Roman"/>
          <w:b/>
          <w:sz w:val="28"/>
          <w:szCs w:val="28"/>
        </w:rPr>
        <w:t xml:space="preserve"> Lab</w:t>
      </w:r>
    </w:p>
    <w:p w:rsidR="00704A24" w:rsidRPr="00704A24" w:rsidRDefault="00704A24" w:rsidP="00C9438A">
      <w:pPr>
        <w:spacing w:line="360" w:lineRule="auto"/>
        <w:jc w:val="both"/>
        <w:rPr>
          <w:rFonts w:ascii="Times New Roman" w:hAnsi="Times New Roman" w:cs="Times New Roman"/>
          <w:sz w:val="24"/>
          <w:szCs w:val="24"/>
        </w:rPr>
      </w:pPr>
      <w:r w:rsidRPr="00704A24">
        <w:rPr>
          <w:rFonts w:ascii="Times New Roman" w:hAnsi="Times New Roman" w:cs="Times New Roman"/>
          <w:sz w:val="24"/>
          <w:szCs w:val="24"/>
        </w:rPr>
        <w:t>The purpose of this is to acquaint the students with an overview of the Computer Networks from the perspective how the information is transferred from source to destination and different layers in networks. This course provides a basis for u. They can understand how the data transferred from source to destination. They can come to know that how the routing algorithms worked out in network layer understanding the networking techniques that can take place in computer. A computer network is made of two distinct subsets of components</w:t>
      </w:r>
    </w:p>
    <w:p w:rsidR="00704A24" w:rsidRPr="00704A24" w:rsidRDefault="00704A24" w:rsidP="00E03606">
      <w:pPr>
        <w:spacing w:line="360" w:lineRule="auto"/>
        <w:jc w:val="both"/>
        <w:rPr>
          <w:rFonts w:ascii="Times New Roman" w:hAnsi="Times New Roman" w:cs="Times New Roman"/>
          <w:sz w:val="24"/>
          <w:szCs w:val="24"/>
        </w:rPr>
      </w:pPr>
      <w:r w:rsidRPr="00704A24">
        <w:rPr>
          <w:rFonts w:ascii="Times New Roman" w:hAnsi="Times New Roman" w:cs="Times New Roman"/>
          <w:sz w:val="24"/>
          <w:szCs w:val="24"/>
        </w:rPr>
        <w:t>Distributed applications are programs running on interconnected computers; a web server, a remote login server, an e-mail exchanger are examples. This is the visible part of what people call “the Internet”. In this lecture we will study the simplest aspects of distributed applications. More sophisticated aspects are the object of lectures called “Distributed Systems” and “Information Systems”. The network infrastructure is the collection of systems which are required for the interconnection of computers running the distributed applications. It is the main focus of this lecture. The network infrastructure problem has itself two aspects: Distance: interconnect remote systems that are too far apart for a direct cable connection Meshing: interconnect systems together; even in the case of systems close to each other, it is not possible in non-trivial cases to put cables from all systems to all systems (combinatorial explosion, cable salad management problem s etc.).</w:t>
      </w:r>
    </w:p>
    <w:p w:rsidR="00224AB5" w:rsidRPr="00224AB5" w:rsidRDefault="00224AB5" w:rsidP="00E03606">
      <w:pPr>
        <w:spacing w:line="360" w:lineRule="auto"/>
        <w:jc w:val="both"/>
        <w:rPr>
          <w:rFonts w:ascii="Times New Roman" w:hAnsi="Times New Roman" w:cs="Times New Roman"/>
          <w:b/>
          <w:sz w:val="24"/>
          <w:szCs w:val="24"/>
        </w:rPr>
      </w:pPr>
    </w:p>
    <w:p w:rsidR="00224AB5" w:rsidRPr="00224AB5" w:rsidRDefault="00224AB5" w:rsidP="00224AB5">
      <w:pPr>
        <w:jc w:val="both"/>
        <w:rPr>
          <w:rFonts w:ascii="Times New Roman" w:hAnsi="Times New Roman" w:cs="Times New Roman"/>
          <w:b/>
          <w:sz w:val="28"/>
          <w:szCs w:val="28"/>
        </w:rPr>
      </w:pPr>
      <w:r w:rsidRPr="00224AB5">
        <w:rPr>
          <w:rFonts w:ascii="Times New Roman" w:hAnsi="Times New Roman" w:cs="Times New Roman"/>
          <w:b/>
          <w:sz w:val="28"/>
          <w:szCs w:val="28"/>
        </w:rPr>
        <w:t>Recommended System/Software Requirements</w:t>
      </w:r>
    </w:p>
    <w:p w:rsidR="00224AB5" w:rsidRPr="00224AB5" w:rsidRDefault="00224AB5" w:rsidP="00224AB5">
      <w:pPr>
        <w:jc w:val="both"/>
        <w:rPr>
          <w:rFonts w:ascii="Times New Roman" w:hAnsi="Times New Roman" w:cs="Times New Roman"/>
          <w:sz w:val="24"/>
          <w:szCs w:val="24"/>
        </w:rPr>
      </w:pPr>
      <w:r w:rsidRPr="00224AB5">
        <w:rPr>
          <w:rFonts w:ascii="Times New Roman" w:hAnsi="Times New Roman" w:cs="Times New Roman"/>
          <w:sz w:val="24"/>
          <w:szCs w:val="24"/>
        </w:rPr>
        <w:t>Intel based desktop PC with minimum of 2.6GHZ or faster processor with at least 1 GB RAM and 40 GB free disk space and LAN connected.</w:t>
      </w:r>
    </w:p>
    <w:p w:rsidR="00224AB5" w:rsidRPr="00224AB5" w:rsidRDefault="00224AB5" w:rsidP="00224AB5">
      <w:pPr>
        <w:jc w:val="both"/>
        <w:rPr>
          <w:rFonts w:ascii="Times New Roman" w:hAnsi="Times New Roman" w:cs="Times New Roman"/>
          <w:sz w:val="24"/>
          <w:szCs w:val="24"/>
        </w:rPr>
      </w:pPr>
      <w:r w:rsidRPr="00224AB5">
        <w:rPr>
          <w:rFonts w:ascii="Times New Roman" w:hAnsi="Times New Roman" w:cs="Times New Roman"/>
          <w:sz w:val="24"/>
          <w:szCs w:val="24"/>
        </w:rPr>
        <w:t xml:space="preserve">Operating system: </w:t>
      </w:r>
      <w:r>
        <w:rPr>
          <w:rFonts w:ascii="Times New Roman" w:hAnsi="Times New Roman" w:cs="Times New Roman"/>
          <w:sz w:val="24"/>
          <w:szCs w:val="24"/>
        </w:rPr>
        <w:t>Linux</w:t>
      </w:r>
      <w:r w:rsidR="00954BE4">
        <w:rPr>
          <w:rFonts w:ascii="Times New Roman" w:hAnsi="Times New Roman" w:cs="Times New Roman"/>
          <w:sz w:val="24"/>
          <w:szCs w:val="24"/>
        </w:rPr>
        <w:t xml:space="preserve"> (Redhat Linux)</w:t>
      </w:r>
    </w:p>
    <w:p w:rsidR="00020FCD" w:rsidRDefault="00224AB5" w:rsidP="00224AB5">
      <w:pPr>
        <w:jc w:val="both"/>
        <w:rPr>
          <w:rFonts w:ascii="Times New Roman" w:hAnsi="Times New Roman" w:cs="Times New Roman"/>
          <w:sz w:val="24"/>
          <w:szCs w:val="24"/>
        </w:rPr>
      </w:pPr>
      <w:r w:rsidRPr="00224AB5">
        <w:rPr>
          <w:rFonts w:ascii="Times New Roman" w:hAnsi="Times New Roman" w:cs="Times New Roman"/>
          <w:sz w:val="24"/>
          <w:szCs w:val="24"/>
        </w:rPr>
        <w:t>Software</w:t>
      </w:r>
      <w:r w:rsidRPr="00224AB5">
        <w:rPr>
          <w:rFonts w:ascii="Times New Roman" w:hAnsi="Times New Roman" w:cs="Times New Roman"/>
          <w:sz w:val="24"/>
          <w:szCs w:val="24"/>
        </w:rPr>
        <w:tab/>
        <w:t xml:space="preserve">: </w:t>
      </w:r>
      <w:r w:rsidR="001C62C1">
        <w:rPr>
          <w:rFonts w:ascii="Times New Roman" w:hAnsi="Times New Roman" w:cs="Times New Roman"/>
          <w:sz w:val="24"/>
          <w:szCs w:val="24"/>
        </w:rPr>
        <w:t xml:space="preserve">Programming on Linux using GNU Compiler Collection: </w:t>
      </w:r>
      <w:r w:rsidR="00C9438A">
        <w:rPr>
          <w:rFonts w:ascii="Times New Roman" w:hAnsi="Times New Roman" w:cs="Times New Roman"/>
          <w:sz w:val="24"/>
          <w:szCs w:val="24"/>
        </w:rPr>
        <w:t>gcc</w:t>
      </w:r>
    </w:p>
    <w:p w:rsidR="00020FCD" w:rsidRDefault="00020FCD">
      <w:pPr>
        <w:rPr>
          <w:rFonts w:ascii="Times New Roman" w:hAnsi="Times New Roman" w:cs="Times New Roman"/>
          <w:sz w:val="24"/>
          <w:szCs w:val="24"/>
        </w:rPr>
      </w:pPr>
      <w:r>
        <w:rPr>
          <w:rFonts w:ascii="Times New Roman" w:hAnsi="Times New Roman" w:cs="Times New Roman"/>
          <w:sz w:val="24"/>
          <w:szCs w:val="24"/>
        </w:rPr>
        <w:br w:type="page"/>
      </w:r>
    </w:p>
    <w:p w:rsidR="00020FCD" w:rsidRPr="00020FCD" w:rsidRDefault="00954BE4" w:rsidP="00020FCD">
      <w:pPr>
        <w:jc w:val="both"/>
        <w:rPr>
          <w:rFonts w:ascii="Times New Roman" w:eastAsiaTheme="minorHAnsi" w:hAnsi="Times New Roman" w:cs="Times New Roman"/>
          <w:b/>
          <w:i/>
          <w:sz w:val="28"/>
          <w:szCs w:val="28"/>
        </w:rPr>
      </w:pPr>
      <w:r>
        <w:rPr>
          <w:rFonts w:ascii="Times New Roman" w:eastAsiaTheme="minorHAnsi" w:hAnsi="Times New Roman" w:cs="Times New Roman"/>
          <w:b/>
          <w:i/>
          <w:sz w:val="28"/>
          <w:szCs w:val="28"/>
        </w:rPr>
        <w:lastRenderedPageBreak/>
        <w:t>NS-2 Simulator</w:t>
      </w:r>
    </w:p>
    <w:p w:rsidR="00181D88" w:rsidRDefault="00020FCD" w:rsidP="00030002">
      <w:pPr>
        <w:jc w:val="both"/>
        <w:rPr>
          <w:rFonts w:ascii="Times New Roman" w:eastAsiaTheme="minorHAnsi" w:hAnsi="Times New Roman" w:cs="Times New Roman"/>
          <w:sz w:val="24"/>
          <w:szCs w:val="24"/>
        </w:rPr>
      </w:pPr>
      <w:r w:rsidRPr="00020FCD">
        <w:rPr>
          <w:rFonts w:ascii="Times New Roman" w:eastAsiaTheme="minorHAnsi" w:hAnsi="Times New Roman" w:cs="Times New Roman"/>
          <w:sz w:val="24"/>
          <w:szCs w:val="24"/>
        </w:rPr>
        <w:t xml:space="preserve">NS2 is an open-source </w:t>
      </w:r>
      <w:r w:rsidR="005E531E">
        <w:rPr>
          <w:rFonts w:ascii="Times New Roman" w:eastAsiaTheme="minorHAnsi" w:hAnsi="Times New Roman" w:cs="Times New Roman"/>
          <w:sz w:val="24"/>
          <w:szCs w:val="24"/>
        </w:rPr>
        <w:t>object oriented, discrete, e</w:t>
      </w:r>
      <w:r w:rsidR="004F4447">
        <w:rPr>
          <w:rFonts w:ascii="Times New Roman" w:eastAsiaTheme="minorHAnsi" w:hAnsi="Times New Roman" w:cs="Times New Roman"/>
          <w:sz w:val="24"/>
          <w:szCs w:val="24"/>
        </w:rPr>
        <w:t>vent-d</w:t>
      </w:r>
      <w:r w:rsidRPr="00020FCD">
        <w:rPr>
          <w:rFonts w:ascii="Times New Roman" w:eastAsiaTheme="minorHAnsi" w:hAnsi="Times New Roman" w:cs="Times New Roman"/>
          <w:sz w:val="24"/>
          <w:szCs w:val="24"/>
        </w:rPr>
        <w:t xml:space="preserve">riven </w:t>
      </w:r>
      <w:r w:rsidR="004F4447">
        <w:rPr>
          <w:rFonts w:ascii="Times New Roman" w:eastAsiaTheme="minorHAnsi" w:hAnsi="Times New Roman" w:cs="Times New Roman"/>
          <w:sz w:val="24"/>
          <w:szCs w:val="24"/>
        </w:rPr>
        <w:t xml:space="preserve">network </w:t>
      </w:r>
      <w:r w:rsidRPr="00020FCD">
        <w:rPr>
          <w:rFonts w:ascii="Times New Roman" w:eastAsiaTheme="minorHAnsi" w:hAnsi="Times New Roman" w:cs="Times New Roman"/>
          <w:sz w:val="24"/>
          <w:szCs w:val="24"/>
        </w:rPr>
        <w:t xml:space="preserve">simulator </w:t>
      </w:r>
      <w:r w:rsidR="004F4447">
        <w:rPr>
          <w:rFonts w:ascii="Times New Roman" w:eastAsiaTheme="minorHAnsi" w:hAnsi="Times New Roman" w:cs="Times New Roman"/>
          <w:sz w:val="24"/>
          <w:szCs w:val="24"/>
        </w:rPr>
        <w:t>written in C++ and Tool Command Language</w:t>
      </w:r>
      <w:r w:rsidR="005E531E">
        <w:rPr>
          <w:rFonts w:ascii="Times New Roman" w:eastAsiaTheme="minorHAnsi" w:hAnsi="Times New Roman" w:cs="Times New Roman"/>
          <w:sz w:val="24"/>
          <w:szCs w:val="24"/>
        </w:rPr>
        <w:t xml:space="preserve"> (Tcl)</w:t>
      </w:r>
      <w:r w:rsidR="004F4447">
        <w:rPr>
          <w:rFonts w:ascii="Times New Roman" w:eastAsiaTheme="minorHAnsi" w:hAnsi="Times New Roman" w:cs="Times New Roman"/>
          <w:sz w:val="24"/>
          <w:szCs w:val="24"/>
        </w:rPr>
        <w:t xml:space="preserve"> with Object Oriented extensions (OTcl).</w:t>
      </w:r>
      <w:r w:rsidR="00181D88">
        <w:rPr>
          <w:rFonts w:ascii="Times New Roman" w:eastAsiaTheme="minorHAnsi" w:hAnsi="Times New Roman" w:cs="Times New Roman"/>
          <w:sz w:val="24"/>
          <w:szCs w:val="24"/>
        </w:rPr>
        <w:t xml:space="preserve"> It implements network protocols for network simulations. NS-2 includes a tool for viewing the simulation results, called network animator (NAM). NAM is a Tool Command Language/Toolkit (Tcl/Tk) based animation </w:t>
      </w:r>
      <w:r w:rsidR="002D6C03">
        <w:rPr>
          <w:rFonts w:ascii="Times New Roman" w:eastAsiaTheme="minorHAnsi" w:hAnsi="Times New Roman" w:cs="Times New Roman"/>
          <w:sz w:val="24"/>
          <w:szCs w:val="24"/>
        </w:rPr>
        <w:t>tool for</w:t>
      </w:r>
      <w:r w:rsidR="00181D88">
        <w:rPr>
          <w:rFonts w:ascii="Times New Roman" w:eastAsiaTheme="minorHAnsi" w:hAnsi="Times New Roman" w:cs="Times New Roman"/>
          <w:sz w:val="24"/>
          <w:szCs w:val="24"/>
        </w:rPr>
        <w:t xml:space="preserve"> viewing network simulation results and real-world packet trace data. </w:t>
      </w:r>
    </w:p>
    <w:p w:rsidR="005D65FD" w:rsidRDefault="00181D88" w:rsidP="00030002">
      <w:pPr>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The first step in using NAM is to produce the trace file. The trace file should contain top</w:t>
      </w:r>
      <w:r w:rsidR="00D12DF3">
        <w:rPr>
          <w:rFonts w:ascii="Times New Roman" w:eastAsiaTheme="minorHAnsi" w:hAnsi="Times New Roman" w:cs="Times New Roman"/>
          <w:sz w:val="24"/>
          <w:szCs w:val="24"/>
        </w:rPr>
        <w:t>o</w:t>
      </w:r>
      <w:r>
        <w:rPr>
          <w:rFonts w:ascii="Times New Roman" w:eastAsiaTheme="minorHAnsi" w:hAnsi="Times New Roman" w:cs="Times New Roman"/>
          <w:sz w:val="24"/>
          <w:szCs w:val="24"/>
        </w:rPr>
        <w:t>logy information, for example, nodes, links, as well as packet traces.</w:t>
      </w:r>
      <w:r w:rsidR="00D12DF3">
        <w:rPr>
          <w:rFonts w:ascii="Times New Roman" w:eastAsiaTheme="minorHAnsi" w:hAnsi="Times New Roman" w:cs="Times New Roman"/>
          <w:sz w:val="24"/>
          <w:szCs w:val="24"/>
        </w:rPr>
        <w:t xml:space="preserve"> Usually, the trace file is generated by ns. During an ns simulation, the user can produce topology configurations, layout information, and packet traces using tracing events in ns. When the trace file is generated, it is ready to be animated by NAM.</w:t>
      </w:r>
      <w:r w:rsidR="002D6C03">
        <w:rPr>
          <w:rFonts w:ascii="Times New Roman" w:eastAsiaTheme="minorHAnsi" w:hAnsi="Times New Roman" w:cs="Times New Roman"/>
          <w:sz w:val="24"/>
          <w:szCs w:val="24"/>
        </w:rPr>
        <w:t xml:space="preserve"> Upon start-up NAM will read the trace file, create topology, pop-up a window, do layout if necessary, and then pause at</w:t>
      </w:r>
      <w:r w:rsidR="00A36654">
        <w:rPr>
          <w:rFonts w:ascii="Times New Roman" w:eastAsiaTheme="minorHAnsi" w:hAnsi="Times New Roman" w:cs="Times New Roman"/>
          <w:sz w:val="24"/>
          <w:szCs w:val="24"/>
        </w:rPr>
        <w:t xml:space="preserve"> the time of the first packet </w:t>
      </w:r>
      <w:r w:rsidR="002D6C03">
        <w:rPr>
          <w:rFonts w:ascii="Times New Roman" w:eastAsiaTheme="minorHAnsi" w:hAnsi="Times New Roman" w:cs="Times New Roman"/>
          <w:sz w:val="24"/>
          <w:szCs w:val="24"/>
        </w:rPr>
        <w:t>in the trace file. Though its user interface, NAM provides control over many aspects of animation.</w:t>
      </w:r>
    </w:p>
    <w:p w:rsidR="009B2A09" w:rsidRDefault="005D65FD" w:rsidP="009B2A09">
      <w:pPr>
        <w:jc w:val="both"/>
        <w:rPr>
          <w:rFonts w:ascii="Times New Roman" w:hAnsi="Times New Roman" w:cs="Times New Roman"/>
          <w:sz w:val="24"/>
          <w:szCs w:val="24"/>
        </w:rPr>
      </w:pPr>
      <w:r>
        <w:rPr>
          <w:rFonts w:ascii="Times New Roman" w:eastAsiaTheme="minorHAnsi" w:hAnsi="Times New Roman" w:cs="Times New Roman"/>
          <w:sz w:val="24"/>
          <w:szCs w:val="24"/>
        </w:rPr>
        <w:t xml:space="preserve">To model a network simulation using NS-2, it is necessary to write a Tcl script describing the topology (nodes, agents, applications, etc). </w:t>
      </w:r>
      <w:r w:rsidR="009B2A09" w:rsidRPr="00020FCD">
        <w:rPr>
          <w:rFonts w:ascii="Times New Roman" w:eastAsiaTheme="minorHAnsi" w:hAnsi="Times New Roman" w:cs="Times New Roman"/>
          <w:sz w:val="24"/>
          <w:szCs w:val="24"/>
        </w:rPr>
        <w:t>NS2 provide users with an executable command “ns” which takes one input argument which is the name of a Tcl simulation scripting file. A simulation trace file is then created which can be used to plot graphs and/or to create animations</w:t>
      </w:r>
      <w:r w:rsidR="009B2A09">
        <w:rPr>
          <w:rFonts w:ascii="Times New Roman" w:hAnsi="Times New Roman" w:cs="Times New Roman"/>
          <w:sz w:val="24"/>
          <w:szCs w:val="24"/>
        </w:rPr>
        <w:t>.</w:t>
      </w:r>
      <w:r w:rsidR="00912429">
        <w:rPr>
          <w:rFonts w:ascii="Times New Roman" w:hAnsi="Times New Roman" w:cs="Times New Roman"/>
          <w:sz w:val="24"/>
          <w:szCs w:val="24"/>
        </w:rPr>
        <w:t xml:space="preserve"> AWK is a scripting language tool used for manipulating data and generating reports. It searches one or more files to see if they contain lines that matches with the specified patterns and performs the associated actions. </w:t>
      </w:r>
    </w:p>
    <w:p w:rsidR="00CC3D38" w:rsidRDefault="00CC3D38" w:rsidP="00CC3D38">
      <w:pPr>
        <w:spacing w:after="0"/>
        <w:rPr>
          <w:rFonts w:ascii="Times New Roman" w:hAnsi="Times New Roman" w:cs="Times New Roman"/>
          <w:i/>
          <w:szCs w:val="24"/>
        </w:rPr>
      </w:pPr>
      <w:r w:rsidRPr="00CC3D38">
        <w:rPr>
          <w:rFonts w:ascii="Times New Roman" w:hAnsi="Times New Roman" w:cs="Times New Roman"/>
          <w:sz w:val="24"/>
          <w:szCs w:val="24"/>
        </w:rPr>
        <w:t xml:space="preserve">The Trace file contains 12 </w:t>
      </w:r>
      <w:proofErr w:type="spellStart"/>
      <w:r w:rsidRPr="00CC3D38">
        <w:rPr>
          <w:rFonts w:ascii="Times New Roman" w:hAnsi="Times New Roman" w:cs="Times New Roman"/>
          <w:sz w:val="24"/>
          <w:szCs w:val="24"/>
        </w:rPr>
        <w:t>columns</w:t>
      </w:r>
      <w:proofErr w:type="gramStart"/>
      <w:r w:rsidRPr="00CC3D38">
        <w:rPr>
          <w:rFonts w:ascii="Times New Roman" w:hAnsi="Times New Roman" w:cs="Times New Roman"/>
          <w:sz w:val="24"/>
          <w:szCs w:val="24"/>
        </w:rPr>
        <w:t>:</w:t>
      </w:r>
      <w:r w:rsidRPr="005E1DE9">
        <w:rPr>
          <w:rFonts w:ascii="Times New Roman" w:hAnsi="Times New Roman" w:cs="Times New Roman"/>
          <w:szCs w:val="24"/>
        </w:rPr>
        <w:t>Event</w:t>
      </w:r>
      <w:proofErr w:type="spellEnd"/>
      <w:proofErr w:type="gramEnd"/>
      <w:r w:rsidRPr="005E1DE9">
        <w:rPr>
          <w:rFonts w:ascii="Times New Roman" w:hAnsi="Times New Roman" w:cs="Times New Roman"/>
          <w:szCs w:val="24"/>
        </w:rPr>
        <w:t xml:space="preserve"> type, Event time, From Node, To Node, Packet Type, Packet Size</w:t>
      </w:r>
      <w:r w:rsidRPr="00B239B9">
        <w:rPr>
          <w:rFonts w:ascii="Times New Roman" w:hAnsi="Times New Roman" w:cs="Times New Roman"/>
          <w:i/>
          <w:szCs w:val="24"/>
        </w:rPr>
        <w:t xml:space="preserve">, Flags (indicated by --------), Flow ID, </w:t>
      </w:r>
      <w:r>
        <w:rPr>
          <w:rFonts w:ascii="Times New Roman" w:hAnsi="Times New Roman" w:cs="Times New Roman"/>
          <w:i/>
          <w:szCs w:val="24"/>
        </w:rPr>
        <w:t>Source address, Destination address, Sequence ID, Packet ID</w:t>
      </w:r>
    </w:p>
    <w:p w:rsidR="00CC3D38" w:rsidRDefault="00CC3D38" w:rsidP="00030002">
      <w:pPr>
        <w:jc w:val="both"/>
        <w:rPr>
          <w:rFonts w:ascii="Times New Roman" w:eastAsiaTheme="minorHAnsi" w:hAnsi="Times New Roman" w:cs="Times New Roman"/>
          <w:sz w:val="24"/>
          <w:szCs w:val="24"/>
        </w:rPr>
      </w:pPr>
    </w:p>
    <w:p w:rsidR="00181D88" w:rsidRDefault="005D65FD" w:rsidP="00030002">
      <w:pPr>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To visualize the result, use a NAM. </w:t>
      </w:r>
      <w:r w:rsidR="00CC5B04">
        <w:rPr>
          <w:rFonts w:ascii="Times New Roman" w:eastAsiaTheme="minorHAnsi" w:hAnsi="Times New Roman" w:cs="Times New Roman"/>
          <w:sz w:val="24"/>
          <w:szCs w:val="24"/>
        </w:rPr>
        <w:t xml:space="preserve">You can either start a NAM with the command ‘nam &lt;nam-file&gt;’ where ‘&lt;nam-file&gt;’ is the name of a NAM trace file that was generated by ns or we can </w:t>
      </w:r>
      <w:proofErr w:type="spellStart"/>
      <w:r w:rsidR="00CC5B04">
        <w:rPr>
          <w:rFonts w:ascii="Times New Roman" w:eastAsiaTheme="minorHAnsi" w:hAnsi="Times New Roman" w:cs="Times New Roman"/>
          <w:sz w:val="24"/>
          <w:szCs w:val="24"/>
        </w:rPr>
        <w:t>executeit</w:t>
      </w:r>
      <w:proofErr w:type="spellEnd"/>
      <w:r w:rsidR="00CC5B04">
        <w:rPr>
          <w:rFonts w:ascii="Times New Roman" w:eastAsiaTheme="minorHAnsi" w:hAnsi="Times New Roman" w:cs="Times New Roman"/>
          <w:sz w:val="24"/>
          <w:szCs w:val="24"/>
        </w:rPr>
        <w:t xml:space="preserve"> directly out of the Tcl</w:t>
      </w:r>
      <w:r w:rsidR="00591422">
        <w:rPr>
          <w:rFonts w:ascii="Times New Roman" w:eastAsiaTheme="minorHAnsi" w:hAnsi="Times New Roman" w:cs="Times New Roman"/>
          <w:sz w:val="24"/>
          <w:szCs w:val="24"/>
        </w:rPr>
        <w:t xml:space="preserve"> simulation script for the simulation which we want to visualize.</w:t>
      </w:r>
    </w:p>
    <w:p w:rsidR="00954BE4" w:rsidRPr="00954BE4" w:rsidRDefault="00954BE4" w:rsidP="00030002">
      <w:pPr>
        <w:jc w:val="both"/>
        <w:rPr>
          <w:rFonts w:ascii="Times New Roman" w:eastAsiaTheme="minorHAnsi" w:hAnsi="Times New Roman" w:cs="Times New Roman"/>
          <w:b/>
          <w:sz w:val="28"/>
          <w:szCs w:val="28"/>
        </w:rPr>
      </w:pPr>
      <w:r w:rsidRPr="00954BE4">
        <w:rPr>
          <w:rFonts w:ascii="Times New Roman" w:eastAsiaTheme="minorHAnsi" w:hAnsi="Times New Roman" w:cs="Times New Roman"/>
          <w:b/>
          <w:sz w:val="28"/>
          <w:szCs w:val="28"/>
        </w:rPr>
        <w:t>Study of NS-2 Simulator</w:t>
      </w:r>
    </w:p>
    <w:p w:rsidR="00844364" w:rsidRDefault="00844364" w:rsidP="00844364">
      <w:pPr>
        <w:jc w:val="both"/>
        <w:rPr>
          <w:rFonts w:ascii="Times New Roman" w:eastAsiaTheme="minorHAnsi" w:hAnsi="Times New Roman" w:cs="Times New Roman"/>
          <w:sz w:val="24"/>
          <w:szCs w:val="24"/>
        </w:rPr>
      </w:pPr>
      <w:r w:rsidRPr="00020FCD">
        <w:rPr>
          <w:rFonts w:ascii="Times New Roman" w:eastAsiaTheme="minorHAnsi" w:hAnsi="Times New Roman" w:cs="Times New Roman"/>
          <w:sz w:val="24"/>
          <w:szCs w:val="24"/>
        </w:rPr>
        <w:t>NS2 plays a very important role as a simulation tool for implementing different protocol like the physical layer protocol (ETHERNET, DSL, MAC etc.), routing protocols (RIP, IGRP), Transport layer protocol (TCP, UDP) and Network protocols(IP) of different types of network. NS2 is widely used tool to simulate the behavior of wired and wireless networks.</w:t>
      </w:r>
    </w:p>
    <w:p w:rsidR="00030002" w:rsidRPr="00030002" w:rsidRDefault="00030002" w:rsidP="00030002">
      <w:pPr>
        <w:jc w:val="both"/>
        <w:rPr>
          <w:rFonts w:ascii="Times New Roman" w:eastAsiaTheme="minorHAnsi" w:hAnsi="Times New Roman" w:cs="Times New Roman"/>
          <w:sz w:val="24"/>
          <w:szCs w:val="24"/>
        </w:rPr>
      </w:pPr>
      <w:r w:rsidRPr="00030002">
        <w:rPr>
          <w:rFonts w:ascii="Times New Roman" w:eastAsiaTheme="minorHAnsi" w:hAnsi="Times New Roman" w:cs="Times New Roman"/>
          <w:sz w:val="24"/>
          <w:szCs w:val="24"/>
        </w:rPr>
        <w:t xml:space="preserve">NS2 supports for simulation of both wired and wireless network and is best suitable for the projects related to networking as it works on packet transmission scenarios i.e. how packets can be transmitted or received from source to destination which offers packet level inspection i.e. how it is dropped, percentage of packet dropped and why it is dropped using various traffic generators which generates traffic using different parameters. </w:t>
      </w:r>
    </w:p>
    <w:p w:rsidR="00635E88" w:rsidRPr="00635E88" w:rsidRDefault="002D27E8" w:rsidP="00635E88">
      <w:pPr>
        <w:jc w:val="both"/>
        <w:rPr>
          <w:rFonts w:ascii="Times New Roman" w:eastAsiaTheme="minorHAnsi" w:hAnsi="Times New Roman" w:cs="Times New Roman"/>
          <w:sz w:val="24"/>
          <w:szCs w:val="24"/>
        </w:rPr>
      </w:pPr>
      <w:r w:rsidRPr="00732134">
        <w:rPr>
          <w:rFonts w:ascii="Times New Roman" w:eastAsiaTheme="minorHAnsi" w:hAnsi="Times New Roman" w:cs="Times New Roman"/>
          <w:sz w:val="24"/>
          <w:szCs w:val="24"/>
        </w:rPr>
        <w:lastRenderedPageBreak/>
        <w:t xml:space="preserve">In general, NS2 provides users with a way of specifying </w:t>
      </w:r>
      <w:r>
        <w:rPr>
          <w:rFonts w:ascii="Times New Roman" w:eastAsiaTheme="minorHAnsi" w:hAnsi="Times New Roman" w:cs="Times New Roman"/>
          <w:sz w:val="24"/>
          <w:szCs w:val="24"/>
        </w:rPr>
        <w:t>different</w:t>
      </w:r>
      <w:r w:rsidRPr="00732134">
        <w:rPr>
          <w:rFonts w:ascii="Times New Roman" w:eastAsiaTheme="minorHAnsi" w:hAnsi="Times New Roman" w:cs="Times New Roman"/>
          <w:sz w:val="24"/>
          <w:szCs w:val="24"/>
        </w:rPr>
        <w:t xml:space="preserve"> network protocols and simulating their corresponding </w:t>
      </w:r>
      <w:proofErr w:type="spellStart"/>
      <w:r w:rsidRPr="00732134">
        <w:rPr>
          <w:rFonts w:ascii="Times New Roman" w:eastAsiaTheme="minorHAnsi" w:hAnsi="Times New Roman" w:cs="Times New Roman"/>
          <w:sz w:val="24"/>
          <w:szCs w:val="24"/>
        </w:rPr>
        <w:t>behaviors.</w:t>
      </w:r>
      <w:r w:rsidR="00635E88" w:rsidRPr="00635E88">
        <w:rPr>
          <w:rFonts w:ascii="Times New Roman" w:eastAsiaTheme="minorHAnsi" w:hAnsi="Times New Roman" w:cs="Times New Roman"/>
          <w:sz w:val="24"/>
          <w:szCs w:val="24"/>
        </w:rPr>
        <w:t>Various</w:t>
      </w:r>
      <w:proofErr w:type="spellEnd"/>
      <w:r w:rsidR="00635E88" w:rsidRPr="00635E88">
        <w:rPr>
          <w:rFonts w:ascii="Times New Roman" w:eastAsiaTheme="minorHAnsi" w:hAnsi="Times New Roman" w:cs="Times New Roman"/>
          <w:sz w:val="24"/>
          <w:szCs w:val="24"/>
        </w:rPr>
        <w:t xml:space="preserve"> traffic generators are present for generating traffic at </w:t>
      </w:r>
      <w:r w:rsidR="00635E88">
        <w:rPr>
          <w:rFonts w:ascii="Times New Roman" w:eastAsiaTheme="minorHAnsi" w:hAnsi="Times New Roman" w:cs="Times New Roman"/>
          <w:sz w:val="24"/>
          <w:szCs w:val="24"/>
        </w:rPr>
        <w:t>source nodes</w:t>
      </w:r>
      <w:r w:rsidR="00B64E29">
        <w:rPr>
          <w:rFonts w:ascii="Times New Roman" w:eastAsiaTheme="minorHAnsi" w:hAnsi="Times New Roman" w:cs="Times New Roman"/>
          <w:sz w:val="24"/>
          <w:szCs w:val="24"/>
        </w:rPr>
        <w:t xml:space="preserve"> in wired network simulation</w:t>
      </w:r>
      <w:r w:rsidR="00635E88">
        <w:rPr>
          <w:rFonts w:ascii="Times New Roman" w:eastAsiaTheme="minorHAnsi" w:hAnsi="Times New Roman" w:cs="Times New Roman"/>
          <w:sz w:val="24"/>
          <w:szCs w:val="24"/>
        </w:rPr>
        <w:t>, f</w:t>
      </w:r>
      <w:r w:rsidR="00635E88" w:rsidRPr="00635E88">
        <w:rPr>
          <w:rFonts w:ascii="Times New Roman" w:eastAsiaTheme="minorHAnsi" w:hAnsi="Times New Roman" w:cs="Times New Roman"/>
          <w:sz w:val="24"/>
          <w:szCs w:val="24"/>
        </w:rPr>
        <w:t>or example, CBR, VBR, and Exponential etc. NAM stands for Network AniMator window is a visualization tool used in NS2 to provide outputs on a Window screen which shows the network scenarios like at what time and at how much rate data packets starts dropping etc.</w:t>
      </w:r>
    </w:p>
    <w:p w:rsidR="00844364" w:rsidRDefault="00844364" w:rsidP="00844364">
      <w:pPr>
        <w:spacing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For detailed study of NS-2, please refer to the ns manual. The ns manual can be downloaded from </w:t>
      </w:r>
    </w:p>
    <w:p w:rsidR="00844364" w:rsidRPr="00591422" w:rsidRDefault="00844364" w:rsidP="00844364">
      <w:pPr>
        <w:spacing w:line="240" w:lineRule="auto"/>
        <w:jc w:val="both"/>
        <w:rPr>
          <w:rFonts w:ascii="Times New Roman" w:eastAsiaTheme="minorHAnsi" w:hAnsi="Times New Roman" w:cs="Times New Roman"/>
          <w:i/>
          <w:sz w:val="24"/>
          <w:szCs w:val="24"/>
        </w:rPr>
      </w:pPr>
      <w:r w:rsidRPr="00591422">
        <w:rPr>
          <w:rFonts w:ascii="Times New Roman" w:eastAsiaTheme="minorHAnsi" w:hAnsi="Times New Roman" w:cs="Times New Roman"/>
          <w:i/>
          <w:sz w:val="24"/>
          <w:szCs w:val="24"/>
        </w:rPr>
        <w:t>http://www.isi.edu/nsnam/ns/doc/ns-doc.pdf</w:t>
      </w:r>
    </w:p>
    <w:p w:rsidR="00277270" w:rsidRDefault="00D44C3E" w:rsidP="00844364">
      <w:pPr>
        <w:jc w:val="both"/>
        <w:rPr>
          <w:rFonts w:ascii="Times New Roman" w:hAnsi="Times New Roman" w:cs="Times New Roman"/>
          <w:b/>
          <w:sz w:val="24"/>
          <w:szCs w:val="24"/>
        </w:rPr>
      </w:pPr>
      <w:r>
        <w:rPr>
          <w:rFonts w:ascii="Times New Roman" w:hAnsi="Times New Roman" w:cs="Times New Roman"/>
          <w:b/>
          <w:sz w:val="24"/>
          <w:szCs w:val="24"/>
        </w:rPr>
        <w:t xml:space="preserve">For getting the NS-2 </w:t>
      </w:r>
      <w:r w:rsidR="00912429">
        <w:rPr>
          <w:rFonts w:ascii="Times New Roman" w:hAnsi="Times New Roman" w:cs="Times New Roman"/>
          <w:b/>
          <w:sz w:val="24"/>
          <w:szCs w:val="24"/>
        </w:rPr>
        <w:t>software and</w:t>
      </w:r>
      <w:r>
        <w:rPr>
          <w:rFonts w:ascii="Times New Roman" w:hAnsi="Times New Roman" w:cs="Times New Roman"/>
          <w:b/>
          <w:sz w:val="24"/>
          <w:szCs w:val="24"/>
        </w:rPr>
        <w:t xml:space="preserve"> installing the package, please refer the ns manual. </w:t>
      </w:r>
    </w:p>
    <w:p w:rsidR="00844364" w:rsidRPr="00587F06" w:rsidRDefault="00844364" w:rsidP="00844364">
      <w:pPr>
        <w:jc w:val="both"/>
        <w:rPr>
          <w:rFonts w:ascii="Times New Roman" w:hAnsi="Times New Roman" w:cs="Times New Roman"/>
          <w:b/>
          <w:sz w:val="24"/>
          <w:szCs w:val="24"/>
        </w:rPr>
      </w:pPr>
      <w:r w:rsidRPr="00587F06">
        <w:rPr>
          <w:rFonts w:ascii="Times New Roman" w:hAnsi="Times New Roman" w:cs="Times New Roman"/>
          <w:b/>
          <w:sz w:val="24"/>
          <w:szCs w:val="24"/>
        </w:rPr>
        <w:t>Detailed notes on NS2, NAM and Xgraph are given at the end for better understanding. Read these documents before takin</w:t>
      </w:r>
      <w:r>
        <w:rPr>
          <w:rFonts w:ascii="Times New Roman" w:hAnsi="Times New Roman" w:cs="Times New Roman"/>
          <w:b/>
          <w:sz w:val="24"/>
          <w:szCs w:val="24"/>
        </w:rPr>
        <w:t>g up the NS2 simulation programs in Part-A of Computer Networks Lab.</w:t>
      </w:r>
    </w:p>
    <w:p w:rsidR="00912429" w:rsidRPr="00912429" w:rsidRDefault="00912429" w:rsidP="00844364">
      <w:pPr>
        <w:jc w:val="both"/>
        <w:rPr>
          <w:rFonts w:ascii="Times New Roman" w:eastAsiaTheme="minorHAnsi" w:hAnsi="Times New Roman" w:cs="Times New Roman"/>
          <w:b/>
          <w:sz w:val="28"/>
          <w:szCs w:val="28"/>
        </w:rPr>
      </w:pPr>
      <w:r w:rsidRPr="00912429">
        <w:rPr>
          <w:rFonts w:ascii="Times New Roman" w:eastAsiaTheme="minorHAnsi" w:hAnsi="Times New Roman" w:cs="Times New Roman"/>
          <w:b/>
          <w:sz w:val="28"/>
          <w:szCs w:val="28"/>
        </w:rPr>
        <w:t>Steps to setup simulation</w:t>
      </w:r>
    </w:p>
    <w:p w:rsidR="00912429" w:rsidRPr="00912429" w:rsidRDefault="00912429" w:rsidP="001E21C3">
      <w:pPr>
        <w:pStyle w:val="ListParagraph"/>
        <w:numPr>
          <w:ilvl w:val="0"/>
          <w:numId w:val="27"/>
        </w:numPr>
        <w:jc w:val="both"/>
        <w:rPr>
          <w:rFonts w:ascii="Times New Roman" w:eastAsiaTheme="minorHAnsi" w:hAnsi="Times New Roman" w:cs="Times New Roman"/>
          <w:sz w:val="24"/>
          <w:szCs w:val="24"/>
        </w:rPr>
      </w:pPr>
      <w:r w:rsidRPr="00912429">
        <w:rPr>
          <w:rFonts w:ascii="Times New Roman" w:eastAsiaTheme="minorHAnsi" w:hAnsi="Times New Roman" w:cs="Times New Roman"/>
          <w:sz w:val="24"/>
          <w:szCs w:val="24"/>
        </w:rPr>
        <w:t>Initialize the simulator</w:t>
      </w:r>
    </w:p>
    <w:p w:rsidR="00912429" w:rsidRPr="00912429" w:rsidRDefault="00912429" w:rsidP="001E21C3">
      <w:pPr>
        <w:pStyle w:val="ListParagraph"/>
        <w:numPr>
          <w:ilvl w:val="0"/>
          <w:numId w:val="27"/>
        </w:numPr>
        <w:jc w:val="both"/>
        <w:rPr>
          <w:rFonts w:ascii="Times New Roman" w:eastAsiaTheme="minorHAnsi" w:hAnsi="Times New Roman" w:cs="Times New Roman"/>
          <w:sz w:val="24"/>
          <w:szCs w:val="24"/>
        </w:rPr>
      </w:pPr>
      <w:r w:rsidRPr="00912429">
        <w:rPr>
          <w:rFonts w:ascii="Times New Roman" w:eastAsiaTheme="minorHAnsi" w:hAnsi="Times New Roman" w:cs="Times New Roman"/>
          <w:sz w:val="24"/>
          <w:szCs w:val="24"/>
        </w:rPr>
        <w:t>Define files for output (tracing)</w:t>
      </w:r>
    </w:p>
    <w:p w:rsidR="00912429" w:rsidRPr="00912429" w:rsidRDefault="00912429" w:rsidP="001E21C3">
      <w:pPr>
        <w:pStyle w:val="ListParagraph"/>
        <w:numPr>
          <w:ilvl w:val="0"/>
          <w:numId w:val="27"/>
        </w:numPr>
        <w:jc w:val="both"/>
        <w:rPr>
          <w:rFonts w:ascii="Times New Roman" w:eastAsiaTheme="minorHAnsi" w:hAnsi="Times New Roman" w:cs="Times New Roman"/>
          <w:sz w:val="24"/>
          <w:szCs w:val="24"/>
        </w:rPr>
      </w:pPr>
      <w:r w:rsidRPr="00912429">
        <w:rPr>
          <w:rFonts w:ascii="Times New Roman" w:eastAsiaTheme="minorHAnsi" w:hAnsi="Times New Roman" w:cs="Times New Roman"/>
          <w:sz w:val="24"/>
          <w:szCs w:val="24"/>
        </w:rPr>
        <w:t>Setup the topology</w:t>
      </w:r>
    </w:p>
    <w:p w:rsidR="00912429" w:rsidRPr="00912429" w:rsidRDefault="00912429" w:rsidP="001E21C3">
      <w:pPr>
        <w:pStyle w:val="ListParagraph"/>
        <w:numPr>
          <w:ilvl w:val="0"/>
          <w:numId w:val="27"/>
        </w:numPr>
        <w:jc w:val="both"/>
        <w:rPr>
          <w:rFonts w:ascii="Times New Roman" w:eastAsiaTheme="minorHAnsi" w:hAnsi="Times New Roman" w:cs="Times New Roman"/>
          <w:sz w:val="24"/>
          <w:szCs w:val="24"/>
        </w:rPr>
      </w:pPr>
      <w:r w:rsidRPr="00912429">
        <w:rPr>
          <w:rFonts w:ascii="Times New Roman" w:eastAsiaTheme="minorHAnsi" w:hAnsi="Times New Roman" w:cs="Times New Roman"/>
          <w:sz w:val="24"/>
          <w:szCs w:val="24"/>
        </w:rPr>
        <w:t>Setup the agents</w:t>
      </w:r>
    </w:p>
    <w:p w:rsidR="00912429" w:rsidRPr="00912429" w:rsidRDefault="00912429" w:rsidP="001E21C3">
      <w:pPr>
        <w:pStyle w:val="ListParagraph"/>
        <w:numPr>
          <w:ilvl w:val="0"/>
          <w:numId w:val="27"/>
        </w:numPr>
        <w:jc w:val="both"/>
        <w:rPr>
          <w:rFonts w:ascii="Times New Roman" w:eastAsiaTheme="minorHAnsi" w:hAnsi="Times New Roman" w:cs="Times New Roman"/>
          <w:sz w:val="24"/>
          <w:szCs w:val="24"/>
        </w:rPr>
      </w:pPr>
      <w:r w:rsidRPr="00912429">
        <w:rPr>
          <w:rFonts w:ascii="Times New Roman" w:eastAsiaTheme="minorHAnsi" w:hAnsi="Times New Roman" w:cs="Times New Roman"/>
          <w:sz w:val="24"/>
          <w:szCs w:val="24"/>
        </w:rPr>
        <w:t>Setup traffic between the nodes</w:t>
      </w:r>
    </w:p>
    <w:p w:rsidR="00912429" w:rsidRPr="00912429" w:rsidRDefault="00912429" w:rsidP="001E21C3">
      <w:pPr>
        <w:pStyle w:val="ListParagraph"/>
        <w:numPr>
          <w:ilvl w:val="0"/>
          <w:numId w:val="27"/>
        </w:numPr>
        <w:jc w:val="both"/>
        <w:rPr>
          <w:rFonts w:ascii="Times New Roman" w:eastAsiaTheme="minorHAnsi" w:hAnsi="Times New Roman" w:cs="Times New Roman"/>
          <w:sz w:val="24"/>
          <w:szCs w:val="24"/>
        </w:rPr>
      </w:pPr>
      <w:r w:rsidRPr="00912429">
        <w:rPr>
          <w:rFonts w:ascii="Times New Roman" w:eastAsiaTheme="minorHAnsi" w:hAnsi="Times New Roman" w:cs="Times New Roman"/>
          <w:sz w:val="24"/>
          <w:szCs w:val="24"/>
        </w:rPr>
        <w:t>Start the simulation</w:t>
      </w:r>
    </w:p>
    <w:p w:rsidR="00912429" w:rsidRPr="00912429" w:rsidRDefault="00912429" w:rsidP="001E21C3">
      <w:pPr>
        <w:pStyle w:val="ListParagraph"/>
        <w:numPr>
          <w:ilvl w:val="0"/>
          <w:numId w:val="27"/>
        </w:numPr>
        <w:jc w:val="both"/>
        <w:rPr>
          <w:rFonts w:ascii="Times New Roman" w:eastAsiaTheme="minorHAnsi" w:hAnsi="Times New Roman" w:cs="Times New Roman"/>
          <w:sz w:val="24"/>
          <w:szCs w:val="24"/>
        </w:rPr>
      </w:pPr>
      <w:r w:rsidRPr="00912429">
        <w:rPr>
          <w:rFonts w:ascii="Times New Roman" w:eastAsiaTheme="minorHAnsi" w:hAnsi="Times New Roman" w:cs="Times New Roman"/>
          <w:sz w:val="24"/>
          <w:szCs w:val="24"/>
        </w:rPr>
        <w:t>Analyze the trace files to compute the parameters of interest.</w:t>
      </w:r>
    </w:p>
    <w:p w:rsidR="00CC3D38" w:rsidRDefault="00CC3D38" w:rsidP="00844364">
      <w:pPr>
        <w:jc w:val="both"/>
        <w:rPr>
          <w:rFonts w:ascii="Times New Roman" w:eastAsiaTheme="minorHAnsi" w:hAnsi="Times New Roman" w:cs="Times New Roman"/>
          <w:b/>
          <w:sz w:val="24"/>
          <w:szCs w:val="24"/>
        </w:rPr>
      </w:pPr>
    </w:p>
    <w:p w:rsidR="00912429" w:rsidRPr="00CC3D38" w:rsidRDefault="00CC3D38" w:rsidP="00844364">
      <w:pPr>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Note: </w:t>
      </w:r>
      <w:r w:rsidRPr="00CC3D38">
        <w:rPr>
          <w:rFonts w:ascii="Times New Roman" w:eastAsiaTheme="minorHAnsi" w:hAnsi="Times New Roman" w:cs="Times New Roman"/>
          <w:b/>
          <w:sz w:val="24"/>
          <w:szCs w:val="24"/>
        </w:rPr>
        <w:t xml:space="preserve">The NAM topology, Trace file and output plots (graphs) are shown at end of each </w:t>
      </w:r>
      <w:r>
        <w:rPr>
          <w:rFonts w:ascii="Times New Roman" w:eastAsiaTheme="minorHAnsi" w:hAnsi="Times New Roman" w:cs="Times New Roman"/>
          <w:b/>
          <w:sz w:val="24"/>
          <w:szCs w:val="24"/>
        </w:rPr>
        <w:t>part-</w:t>
      </w:r>
      <w:proofErr w:type="spellStart"/>
      <w:r>
        <w:rPr>
          <w:rFonts w:ascii="Times New Roman" w:eastAsiaTheme="minorHAnsi" w:hAnsi="Times New Roman" w:cs="Times New Roman"/>
          <w:b/>
          <w:sz w:val="24"/>
          <w:szCs w:val="24"/>
        </w:rPr>
        <w:t>A</w:t>
      </w:r>
      <w:r w:rsidRPr="00CC3D38">
        <w:rPr>
          <w:rFonts w:ascii="Times New Roman" w:eastAsiaTheme="minorHAnsi" w:hAnsi="Times New Roman" w:cs="Times New Roman"/>
          <w:b/>
          <w:sz w:val="24"/>
          <w:szCs w:val="24"/>
        </w:rPr>
        <w:t>experiment</w:t>
      </w:r>
      <w:proofErr w:type="spellEnd"/>
      <w:r w:rsidRPr="00CC3D38">
        <w:rPr>
          <w:rFonts w:ascii="Times New Roman" w:eastAsiaTheme="minorHAnsi" w:hAnsi="Times New Roman" w:cs="Times New Roman"/>
          <w:b/>
          <w:sz w:val="24"/>
          <w:szCs w:val="24"/>
        </w:rPr>
        <w:t xml:space="preserve"> as a reference.</w:t>
      </w:r>
    </w:p>
    <w:p w:rsidR="00CC3D38" w:rsidRDefault="00CC3D38" w:rsidP="00844364">
      <w:pPr>
        <w:jc w:val="both"/>
        <w:rPr>
          <w:rFonts w:ascii="Times New Roman" w:eastAsiaTheme="minorHAnsi" w:hAnsi="Times New Roman" w:cs="Times New Roman"/>
          <w:sz w:val="24"/>
          <w:szCs w:val="24"/>
        </w:rPr>
      </w:pPr>
    </w:p>
    <w:p w:rsidR="00074E9B" w:rsidRDefault="00074E9B" w:rsidP="0078570C">
      <w:pPr>
        <w:jc w:val="both"/>
        <w:rPr>
          <w:rFonts w:ascii="Times New Roman" w:hAnsi="Times New Roman" w:cs="Times New Roman"/>
          <w:sz w:val="24"/>
          <w:szCs w:val="24"/>
        </w:rPr>
      </w:pPr>
    </w:p>
    <w:p w:rsidR="00EA0EAD" w:rsidRPr="00587F06" w:rsidRDefault="00EA0EAD" w:rsidP="00020FCD">
      <w:pPr>
        <w:jc w:val="both"/>
        <w:rPr>
          <w:rFonts w:ascii="Times New Roman" w:hAnsi="Times New Roman" w:cs="Times New Roman"/>
          <w:b/>
          <w:sz w:val="24"/>
          <w:szCs w:val="24"/>
        </w:rPr>
      </w:pPr>
      <w:r w:rsidRPr="00587F06">
        <w:rPr>
          <w:rFonts w:ascii="Times New Roman" w:hAnsi="Times New Roman" w:cs="Times New Roman"/>
          <w:b/>
          <w:sz w:val="24"/>
          <w:szCs w:val="24"/>
        </w:rPr>
        <w:br w:type="page"/>
      </w:r>
    </w:p>
    <w:p w:rsidR="005E1DE9" w:rsidRPr="00254B5F" w:rsidRDefault="005E1DE9" w:rsidP="005E1DE9">
      <w:pPr>
        <w:pStyle w:val="ListParagraph"/>
        <w:tabs>
          <w:tab w:val="left" w:pos="6615"/>
        </w:tabs>
        <w:ind w:left="0"/>
        <w:jc w:val="center"/>
        <w:rPr>
          <w:rFonts w:ascii="Times New Roman" w:hAnsi="Times New Roman" w:cs="Times New Roman"/>
          <w:b/>
          <w:sz w:val="28"/>
          <w:szCs w:val="28"/>
          <w:u w:val="single"/>
        </w:rPr>
      </w:pPr>
      <w:r w:rsidRPr="00254B5F">
        <w:rPr>
          <w:rFonts w:ascii="Times New Roman" w:hAnsi="Times New Roman" w:cs="Times New Roman"/>
          <w:b/>
          <w:sz w:val="28"/>
          <w:szCs w:val="28"/>
          <w:u w:val="single"/>
        </w:rPr>
        <w:lastRenderedPageBreak/>
        <w:t>Part-A</w:t>
      </w:r>
    </w:p>
    <w:p w:rsidR="005E1DE9" w:rsidRDefault="005E1DE9" w:rsidP="005E1DE9">
      <w:pPr>
        <w:pStyle w:val="ListParagraph"/>
        <w:tabs>
          <w:tab w:val="left" w:pos="6615"/>
        </w:tabs>
        <w:ind w:left="0"/>
        <w:jc w:val="center"/>
        <w:rPr>
          <w:rFonts w:ascii="Times New Roman" w:hAnsi="Times New Roman" w:cs="Times New Roman"/>
          <w:b/>
          <w:i/>
          <w:sz w:val="24"/>
          <w:szCs w:val="24"/>
        </w:rPr>
      </w:pPr>
    </w:p>
    <w:p w:rsidR="005E1DE9" w:rsidRDefault="004B41DC" w:rsidP="004B41DC">
      <w:pPr>
        <w:pStyle w:val="ListParagraph"/>
        <w:tabs>
          <w:tab w:val="left" w:pos="6615"/>
        </w:tabs>
        <w:ind w:left="0"/>
        <w:jc w:val="center"/>
        <w:rPr>
          <w:rFonts w:ascii="Times New Roman" w:eastAsia="Batang" w:hAnsi="Times New Roman" w:cs="Times New Roman"/>
          <w:b/>
          <w:bCs/>
          <w:sz w:val="28"/>
          <w:szCs w:val="28"/>
          <w:lang w:eastAsia="ko-KR"/>
        </w:rPr>
      </w:pPr>
      <w:r w:rsidRPr="004B41DC">
        <w:rPr>
          <w:rFonts w:ascii="Times New Roman" w:eastAsia="Batang" w:hAnsi="Times New Roman" w:cs="Times New Roman"/>
          <w:b/>
          <w:bCs/>
          <w:sz w:val="28"/>
          <w:szCs w:val="28"/>
          <w:lang w:eastAsia="ko-KR"/>
        </w:rPr>
        <w:t>EXPERIMENT</w:t>
      </w:r>
      <w:r>
        <w:rPr>
          <w:rFonts w:ascii="Times New Roman" w:eastAsia="Batang" w:hAnsi="Times New Roman" w:cs="Times New Roman"/>
          <w:b/>
          <w:bCs/>
          <w:sz w:val="28"/>
          <w:szCs w:val="28"/>
          <w:lang w:eastAsia="ko-KR"/>
        </w:rPr>
        <w:t xml:space="preserve"> </w:t>
      </w:r>
      <w:r w:rsidRPr="004B41DC">
        <w:rPr>
          <w:rFonts w:ascii="Times New Roman" w:eastAsia="Batang" w:hAnsi="Times New Roman" w:cs="Times New Roman"/>
          <w:b/>
          <w:bCs/>
          <w:sz w:val="28"/>
          <w:szCs w:val="28"/>
          <w:lang w:eastAsia="ko-KR"/>
        </w:rPr>
        <w:t>1:</w:t>
      </w:r>
      <w:r>
        <w:rPr>
          <w:rFonts w:ascii="Times New Roman" w:eastAsia="Batang" w:hAnsi="Times New Roman" w:cs="Times New Roman"/>
          <w:b/>
          <w:bCs/>
          <w:sz w:val="28"/>
          <w:szCs w:val="28"/>
          <w:lang w:eastAsia="ko-KR"/>
        </w:rPr>
        <w:t xml:space="preserve"> FOUR NODE POINT T</w:t>
      </w:r>
      <w:r w:rsidRPr="00A36857">
        <w:rPr>
          <w:rFonts w:ascii="Times New Roman" w:eastAsia="Batang" w:hAnsi="Times New Roman" w:cs="Times New Roman"/>
          <w:b/>
          <w:bCs/>
          <w:sz w:val="28"/>
          <w:szCs w:val="28"/>
          <w:lang w:eastAsia="ko-KR"/>
        </w:rPr>
        <w:t>O POINT NETWORK</w:t>
      </w:r>
    </w:p>
    <w:p w:rsidR="002C6DB3" w:rsidRDefault="002C6DB3" w:rsidP="00B87666">
      <w:pPr>
        <w:pStyle w:val="ListParagraph"/>
        <w:tabs>
          <w:tab w:val="left" w:pos="6615"/>
        </w:tabs>
        <w:ind w:left="0"/>
        <w:jc w:val="both"/>
        <w:rPr>
          <w:rFonts w:ascii="Times New Roman" w:hAnsi="Times New Roman" w:cs="Times New Roman"/>
          <w:b/>
          <w:i/>
          <w:sz w:val="28"/>
          <w:szCs w:val="28"/>
          <w:u w:val="single"/>
        </w:rPr>
      </w:pPr>
    </w:p>
    <w:p w:rsidR="005E1DE9" w:rsidRPr="006E65BA" w:rsidRDefault="005E1DE9" w:rsidP="00B87666">
      <w:pPr>
        <w:pStyle w:val="ListParagraph"/>
        <w:tabs>
          <w:tab w:val="left" w:pos="6615"/>
        </w:tabs>
        <w:ind w:left="0"/>
        <w:jc w:val="both"/>
        <w:rPr>
          <w:rFonts w:ascii="Times New Roman" w:hAnsi="Times New Roman" w:cs="Times New Roman"/>
          <w:b/>
          <w:sz w:val="26"/>
          <w:szCs w:val="26"/>
        </w:rPr>
      </w:pPr>
      <w:proofErr w:type="spellStart"/>
      <w:r w:rsidRPr="00A36857">
        <w:rPr>
          <w:rFonts w:ascii="Times New Roman" w:hAnsi="Times New Roman" w:cs="Times New Roman"/>
          <w:b/>
          <w:i/>
          <w:sz w:val="28"/>
          <w:szCs w:val="28"/>
          <w:u w:val="single"/>
        </w:rPr>
        <w:t>Aim</w:t>
      </w:r>
      <w:proofErr w:type="gramStart"/>
      <w:r w:rsidRPr="00A36857">
        <w:rPr>
          <w:rFonts w:ascii="Times New Roman" w:hAnsi="Times New Roman" w:cs="Times New Roman"/>
          <w:b/>
          <w:i/>
          <w:sz w:val="28"/>
          <w:szCs w:val="28"/>
          <w:u w:val="single"/>
        </w:rPr>
        <w:t>:</w:t>
      </w:r>
      <w:r w:rsidRPr="006E65BA">
        <w:rPr>
          <w:rFonts w:ascii="Times New Roman" w:hAnsi="Times New Roman" w:cs="Times New Roman"/>
          <w:b/>
          <w:sz w:val="26"/>
          <w:szCs w:val="26"/>
        </w:rPr>
        <w:t>Simulate</w:t>
      </w:r>
      <w:proofErr w:type="spellEnd"/>
      <w:proofErr w:type="gramEnd"/>
      <w:r w:rsidRPr="006E65BA">
        <w:rPr>
          <w:rFonts w:ascii="Times New Roman" w:hAnsi="Times New Roman" w:cs="Times New Roman"/>
          <w:b/>
          <w:sz w:val="26"/>
          <w:szCs w:val="26"/>
        </w:rPr>
        <w:t xml:space="preserve"> a four node point to point network with duplex links between them. Set queue size and vary the bandwidth and find number of packets dropped.</w:t>
      </w:r>
    </w:p>
    <w:p w:rsidR="002D7B31" w:rsidRPr="006E65BA" w:rsidRDefault="006E65BA" w:rsidP="00003165">
      <w:pPr>
        <w:spacing w:line="360" w:lineRule="auto"/>
        <w:rPr>
          <w:rFonts w:ascii="Times New Roman" w:hAnsi="Times New Roman" w:cs="Times New Roman"/>
          <w:b/>
          <w:bCs/>
          <w:noProof/>
          <w:color w:val="000000"/>
          <w:sz w:val="30"/>
          <w:szCs w:val="30"/>
          <w:u w:val="single"/>
        </w:rPr>
      </w:pPr>
      <w:r w:rsidRPr="006E65BA">
        <w:rPr>
          <w:rStyle w:val="Strong"/>
          <w:rFonts w:ascii="Times New Roman" w:hAnsi="Times New Roman" w:cs="Times New Roman"/>
          <w:color w:val="000000"/>
          <w:sz w:val="30"/>
          <w:szCs w:val="30"/>
          <w:u w:val="single"/>
        </w:rPr>
        <w:t>Design</w:t>
      </w:r>
      <w:r w:rsidR="00B87666" w:rsidRPr="006E65BA">
        <w:rPr>
          <w:rStyle w:val="Strong"/>
          <w:rFonts w:ascii="Times New Roman" w:hAnsi="Times New Roman" w:cs="Times New Roman"/>
          <w:color w:val="000000"/>
          <w:sz w:val="30"/>
          <w:szCs w:val="30"/>
          <w:u w:val="single"/>
        </w:rPr>
        <w:t>:</w:t>
      </w:r>
    </w:p>
    <w:p w:rsidR="002D7B31" w:rsidRDefault="006E65BA" w:rsidP="006E65BA">
      <w:pPr>
        <w:spacing w:after="0" w:line="360" w:lineRule="auto"/>
        <w:jc w:val="center"/>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drawing>
          <wp:inline distT="0" distB="0" distL="0" distR="0">
            <wp:extent cx="5082540" cy="218122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2540" cy="2181225"/>
                    </a:xfrm>
                    <a:prstGeom prst="rect">
                      <a:avLst/>
                    </a:prstGeom>
                    <a:noFill/>
                  </pic:spPr>
                </pic:pic>
              </a:graphicData>
            </a:graphic>
          </wp:inline>
        </w:drawing>
      </w:r>
    </w:p>
    <w:p w:rsidR="009836CD" w:rsidRDefault="009836CD" w:rsidP="006E65BA">
      <w:pPr>
        <w:spacing w:line="360" w:lineRule="auto"/>
        <w:jc w:val="center"/>
        <w:rPr>
          <w:rStyle w:val="Strong"/>
          <w:rFonts w:ascii="Times New Roman" w:hAnsi="Times New Roman" w:cs="Times New Roman"/>
          <w:color w:val="000000"/>
          <w:sz w:val="24"/>
          <w:szCs w:val="24"/>
        </w:rPr>
      </w:pPr>
      <w:r w:rsidRPr="009836CD">
        <w:rPr>
          <w:rStyle w:val="Strong"/>
          <w:rFonts w:ascii="Times New Roman" w:hAnsi="Times New Roman" w:cs="Times New Roman"/>
          <w:color w:val="000000"/>
          <w:sz w:val="24"/>
          <w:szCs w:val="24"/>
        </w:rPr>
        <w:t xml:space="preserve">Figure:  </w:t>
      </w:r>
      <w:r w:rsidR="006E65BA">
        <w:rPr>
          <w:rStyle w:val="Strong"/>
          <w:rFonts w:ascii="Times New Roman" w:hAnsi="Times New Roman" w:cs="Times New Roman"/>
          <w:color w:val="000000"/>
          <w:sz w:val="24"/>
          <w:szCs w:val="24"/>
        </w:rPr>
        <w:t>Four node point to point network</w:t>
      </w:r>
    </w:p>
    <w:p w:rsidR="006E65BA" w:rsidRPr="006E65BA" w:rsidRDefault="006E65BA" w:rsidP="006E65BA">
      <w:pPr>
        <w:spacing w:after="0" w:line="360" w:lineRule="auto"/>
        <w:rPr>
          <w:rStyle w:val="Strong"/>
          <w:rFonts w:ascii="Times New Roman" w:hAnsi="Times New Roman" w:cs="Times New Roman"/>
          <w:color w:val="000000"/>
          <w:sz w:val="28"/>
          <w:szCs w:val="28"/>
        </w:rPr>
      </w:pPr>
      <w:r w:rsidRPr="006E65BA">
        <w:rPr>
          <w:rStyle w:val="Strong"/>
          <w:rFonts w:ascii="Times New Roman" w:hAnsi="Times New Roman" w:cs="Times New Roman"/>
          <w:color w:val="000000"/>
          <w:sz w:val="28"/>
          <w:szCs w:val="28"/>
        </w:rPr>
        <w:t>Configuration</w:t>
      </w:r>
    </w:p>
    <w:p w:rsidR="006E65BA" w:rsidRPr="006E65BA" w:rsidRDefault="005E1DE9" w:rsidP="006E65BA">
      <w:pPr>
        <w:pStyle w:val="ListParagraph"/>
        <w:numPr>
          <w:ilvl w:val="0"/>
          <w:numId w:val="35"/>
        </w:numPr>
        <w:spacing w:after="0"/>
        <w:jc w:val="both"/>
        <w:rPr>
          <w:rStyle w:val="Strong"/>
          <w:rFonts w:ascii="Times New Roman" w:hAnsi="Times New Roman" w:cs="Times New Roman"/>
          <w:b w:val="0"/>
          <w:color w:val="000000"/>
          <w:sz w:val="24"/>
          <w:szCs w:val="24"/>
        </w:rPr>
      </w:pPr>
      <w:r w:rsidRPr="006E65BA">
        <w:rPr>
          <w:rStyle w:val="Strong"/>
          <w:rFonts w:ascii="Times New Roman" w:hAnsi="Times New Roman" w:cs="Times New Roman"/>
          <w:b w:val="0"/>
          <w:color w:val="000000"/>
          <w:sz w:val="24"/>
          <w:szCs w:val="24"/>
        </w:rPr>
        <w:t>T</w:t>
      </w:r>
      <w:r w:rsidR="006E65BA" w:rsidRPr="006E65BA">
        <w:rPr>
          <w:rStyle w:val="Strong"/>
          <w:rFonts w:ascii="Times New Roman" w:hAnsi="Times New Roman" w:cs="Times New Roman"/>
          <w:b w:val="0"/>
          <w:color w:val="000000"/>
          <w:sz w:val="24"/>
          <w:szCs w:val="24"/>
        </w:rPr>
        <w:t xml:space="preserve">he network consists of 4 nodes with </w:t>
      </w:r>
      <w:r w:rsidRPr="006E65BA">
        <w:rPr>
          <w:rStyle w:val="Strong"/>
          <w:rFonts w:ascii="Times New Roman" w:hAnsi="Times New Roman" w:cs="Times New Roman"/>
          <w:b w:val="0"/>
          <w:color w:val="000000"/>
          <w:sz w:val="24"/>
          <w:szCs w:val="24"/>
        </w:rPr>
        <w:t xml:space="preserve">duplex links between nodes are configured with the specific bandwidth and delay. Each link uses a DropTail queue. </w:t>
      </w:r>
    </w:p>
    <w:p w:rsidR="006E65BA" w:rsidRPr="006E65BA" w:rsidRDefault="005E1DE9" w:rsidP="006E65BA">
      <w:pPr>
        <w:pStyle w:val="ListParagraph"/>
        <w:numPr>
          <w:ilvl w:val="0"/>
          <w:numId w:val="35"/>
        </w:numPr>
        <w:rPr>
          <w:rStyle w:val="Strong"/>
          <w:rFonts w:ascii="Times New Roman" w:hAnsi="Times New Roman" w:cs="Times New Roman"/>
          <w:b w:val="0"/>
          <w:color w:val="000000"/>
          <w:sz w:val="24"/>
          <w:szCs w:val="24"/>
        </w:rPr>
      </w:pPr>
      <w:r w:rsidRPr="006E65BA">
        <w:rPr>
          <w:rStyle w:val="Strong"/>
          <w:rFonts w:ascii="Times New Roman" w:hAnsi="Times New Roman" w:cs="Times New Roman"/>
          <w:b w:val="0"/>
          <w:color w:val="000000"/>
          <w:sz w:val="24"/>
          <w:szCs w:val="24"/>
        </w:rPr>
        <w:t>A</w:t>
      </w:r>
      <w:r w:rsidR="000A37BA" w:rsidRPr="006E65BA">
        <w:rPr>
          <w:rStyle w:val="Strong"/>
          <w:rFonts w:ascii="Times New Roman" w:hAnsi="Times New Roman" w:cs="Times New Roman"/>
          <w:b w:val="0"/>
          <w:color w:val="000000"/>
          <w:sz w:val="24"/>
          <w:szCs w:val="24"/>
        </w:rPr>
        <w:t>n</w:t>
      </w:r>
      <w:r w:rsidRPr="006E65BA">
        <w:rPr>
          <w:rStyle w:val="Strong"/>
          <w:rFonts w:ascii="Times New Roman" w:hAnsi="Times New Roman" w:cs="Times New Roman"/>
          <w:b w:val="0"/>
          <w:color w:val="000000"/>
          <w:sz w:val="24"/>
          <w:szCs w:val="24"/>
        </w:rPr>
        <w:t xml:space="preserve"> "</w:t>
      </w:r>
      <w:r w:rsidR="000A37BA" w:rsidRPr="006E65BA">
        <w:rPr>
          <w:rStyle w:val="Strong"/>
          <w:rFonts w:ascii="Times New Roman" w:hAnsi="Times New Roman" w:cs="Times New Roman"/>
          <w:b w:val="0"/>
          <w:color w:val="000000"/>
          <w:sz w:val="24"/>
          <w:szCs w:val="24"/>
        </w:rPr>
        <w:t>udp</w:t>
      </w:r>
      <w:r w:rsidR="00143857" w:rsidRPr="006E65BA">
        <w:rPr>
          <w:rStyle w:val="Strong"/>
          <w:rFonts w:ascii="Times New Roman" w:hAnsi="Times New Roman" w:cs="Times New Roman"/>
          <w:b w:val="0"/>
          <w:color w:val="000000"/>
          <w:sz w:val="24"/>
          <w:szCs w:val="24"/>
        </w:rPr>
        <w:t>0</w:t>
      </w:r>
      <w:r w:rsidRPr="006E65BA">
        <w:rPr>
          <w:rStyle w:val="Strong"/>
          <w:rFonts w:ascii="Times New Roman" w:hAnsi="Times New Roman" w:cs="Times New Roman"/>
          <w:b w:val="0"/>
          <w:color w:val="000000"/>
          <w:sz w:val="24"/>
          <w:szCs w:val="24"/>
        </w:rPr>
        <w:t xml:space="preserve">" agent is attached to n0 </w:t>
      </w:r>
      <w:r w:rsidR="005E531E" w:rsidRPr="006E65BA">
        <w:rPr>
          <w:rStyle w:val="Strong"/>
          <w:rFonts w:ascii="Times New Roman" w:hAnsi="Times New Roman" w:cs="Times New Roman"/>
          <w:b w:val="0"/>
          <w:color w:val="000000"/>
          <w:sz w:val="24"/>
          <w:szCs w:val="24"/>
        </w:rPr>
        <w:t>is connected</w:t>
      </w:r>
      <w:r w:rsidRPr="006E65BA">
        <w:rPr>
          <w:rStyle w:val="Strong"/>
          <w:rFonts w:ascii="Times New Roman" w:hAnsi="Times New Roman" w:cs="Times New Roman"/>
          <w:b w:val="0"/>
          <w:color w:val="000000"/>
          <w:sz w:val="24"/>
          <w:szCs w:val="24"/>
        </w:rPr>
        <w:t xml:space="preserve"> to a "</w:t>
      </w:r>
      <w:r w:rsidR="00082590" w:rsidRPr="006E65BA">
        <w:rPr>
          <w:rStyle w:val="Strong"/>
          <w:rFonts w:ascii="Times New Roman" w:hAnsi="Times New Roman" w:cs="Times New Roman"/>
          <w:b w:val="0"/>
          <w:color w:val="000000"/>
          <w:sz w:val="24"/>
          <w:szCs w:val="24"/>
        </w:rPr>
        <w:t>null</w:t>
      </w:r>
      <w:r w:rsidRPr="006E65BA">
        <w:rPr>
          <w:rStyle w:val="Strong"/>
          <w:rFonts w:ascii="Times New Roman" w:hAnsi="Times New Roman" w:cs="Times New Roman"/>
          <w:b w:val="0"/>
          <w:color w:val="000000"/>
          <w:sz w:val="24"/>
          <w:szCs w:val="24"/>
        </w:rPr>
        <w:t>" agent attached to n</w:t>
      </w:r>
      <w:r w:rsidR="00143857" w:rsidRPr="006E65BA">
        <w:rPr>
          <w:rStyle w:val="Strong"/>
          <w:rFonts w:ascii="Times New Roman" w:hAnsi="Times New Roman" w:cs="Times New Roman"/>
          <w:b w:val="0"/>
          <w:color w:val="000000"/>
          <w:sz w:val="24"/>
          <w:szCs w:val="24"/>
        </w:rPr>
        <w:t>3</w:t>
      </w:r>
      <w:r w:rsidRPr="006E65BA">
        <w:rPr>
          <w:rStyle w:val="Strong"/>
          <w:rFonts w:ascii="Times New Roman" w:hAnsi="Times New Roman" w:cs="Times New Roman"/>
          <w:b w:val="0"/>
          <w:color w:val="000000"/>
          <w:sz w:val="24"/>
          <w:szCs w:val="24"/>
        </w:rPr>
        <w:t xml:space="preserve">. </w:t>
      </w:r>
      <w:r w:rsidR="006E65BA" w:rsidRPr="006E65BA">
        <w:rPr>
          <w:rStyle w:val="Strong"/>
          <w:rFonts w:ascii="Times New Roman" w:hAnsi="Times New Roman" w:cs="Times New Roman"/>
          <w:b w:val="0"/>
          <w:color w:val="000000"/>
          <w:sz w:val="24"/>
          <w:szCs w:val="24"/>
        </w:rPr>
        <w:t>A “null” agent just frees the packets received.</w:t>
      </w:r>
    </w:p>
    <w:p w:rsidR="006E65BA" w:rsidRPr="006E65BA" w:rsidRDefault="00143857" w:rsidP="006E65BA">
      <w:pPr>
        <w:pStyle w:val="ListParagraph"/>
        <w:numPr>
          <w:ilvl w:val="0"/>
          <w:numId w:val="35"/>
        </w:numPr>
        <w:rPr>
          <w:rStyle w:val="Strong"/>
          <w:rFonts w:ascii="Times New Roman" w:hAnsi="Times New Roman" w:cs="Times New Roman"/>
          <w:b w:val="0"/>
          <w:color w:val="000000"/>
          <w:sz w:val="24"/>
          <w:szCs w:val="24"/>
        </w:rPr>
      </w:pPr>
      <w:r w:rsidRPr="006E65BA">
        <w:rPr>
          <w:rStyle w:val="Strong"/>
          <w:rFonts w:ascii="Times New Roman" w:hAnsi="Times New Roman" w:cs="Times New Roman"/>
          <w:b w:val="0"/>
          <w:color w:val="000000"/>
          <w:sz w:val="24"/>
          <w:szCs w:val="24"/>
        </w:rPr>
        <w:t>"</w:t>
      </w:r>
      <w:r w:rsidR="000A37BA" w:rsidRPr="006E65BA">
        <w:rPr>
          <w:rStyle w:val="Strong"/>
          <w:rFonts w:ascii="Times New Roman" w:hAnsi="Times New Roman" w:cs="Times New Roman"/>
          <w:b w:val="0"/>
          <w:color w:val="000000"/>
          <w:sz w:val="24"/>
          <w:szCs w:val="24"/>
        </w:rPr>
        <w:t>udp</w:t>
      </w:r>
      <w:r w:rsidR="00082590" w:rsidRPr="006E65BA">
        <w:rPr>
          <w:rStyle w:val="Strong"/>
          <w:rFonts w:ascii="Times New Roman" w:hAnsi="Times New Roman" w:cs="Times New Roman"/>
          <w:b w:val="0"/>
          <w:color w:val="000000"/>
          <w:sz w:val="24"/>
          <w:szCs w:val="24"/>
        </w:rPr>
        <w:t>1</w:t>
      </w:r>
      <w:r w:rsidRPr="006E65BA">
        <w:rPr>
          <w:rStyle w:val="Strong"/>
          <w:rFonts w:ascii="Times New Roman" w:hAnsi="Times New Roman" w:cs="Times New Roman"/>
          <w:b w:val="0"/>
          <w:color w:val="000000"/>
          <w:sz w:val="24"/>
          <w:szCs w:val="24"/>
        </w:rPr>
        <w:t xml:space="preserve">" agent is attached </w:t>
      </w:r>
      <w:r w:rsidR="00082590" w:rsidRPr="006E65BA">
        <w:rPr>
          <w:rStyle w:val="Strong"/>
          <w:rFonts w:ascii="Times New Roman" w:hAnsi="Times New Roman" w:cs="Times New Roman"/>
          <w:b w:val="0"/>
          <w:color w:val="000000"/>
          <w:sz w:val="24"/>
          <w:szCs w:val="24"/>
        </w:rPr>
        <w:t xml:space="preserve">to n1 is connected to a "null" agent attached to n3.  </w:t>
      </w:r>
    </w:p>
    <w:p w:rsidR="006E65BA" w:rsidRPr="006E65BA" w:rsidRDefault="00082590" w:rsidP="006E65BA">
      <w:pPr>
        <w:pStyle w:val="ListParagraph"/>
        <w:numPr>
          <w:ilvl w:val="0"/>
          <w:numId w:val="35"/>
        </w:numPr>
        <w:rPr>
          <w:rStyle w:val="Strong"/>
          <w:rFonts w:ascii="Times New Roman" w:hAnsi="Times New Roman" w:cs="Times New Roman"/>
          <w:b w:val="0"/>
          <w:color w:val="000000"/>
          <w:sz w:val="24"/>
          <w:szCs w:val="24"/>
        </w:rPr>
      </w:pPr>
      <w:r w:rsidRPr="006E65BA">
        <w:rPr>
          <w:rStyle w:val="Strong"/>
          <w:rFonts w:ascii="Times New Roman" w:hAnsi="Times New Roman" w:cs="Times New Roman"/>
          <w:b w:val="0"/>
          <w:color w:val="000000"/>
          <w:sz w:val="24"/>
          <w:szCs w:val="24"/>
        </w:rPr>
        <w:t xml:space="preserve">The “cbr0” and “cbr1” traffic generators are attached to </w:t>
      </w:r>
      <w:r w:rsidR="00143857" w:rsidRPr="006E65BA">
        <w:rPr>
          <w:rStyle w:val="Strong"/>
          <w:rFonts w:ascii="Times New Roman" w:hAnsi="Times New Roman" w:cs="Times New Roman"/>
          <w:b w:val="0"/>
          <w:color w:val="000000"/>
          <w:sz w:val="24"/>
          <w:szCs w:val="24"/>
        </w:rPr>
        <w:t>"</w:t>
      </w:r>
      <w:r w:rsidRPr="006E65BA">
        <w:rPr>
          <w:rStyle w:val="Strong"/>
          <w:rFonts w:ascii="Times New Roman" w:hAnsi="Times New Roman" w:cs="Times New Roman"/>
          <w:b w:val="0"/>
          <w:color w:val="000000"/>
          <w:sz w:val="24"/>
          <w:szCs w:val="24"/>
        </w:rPr>
        <w:t>udp</w:t>
      </w:r>
      <w:r w:rsidR="00143857" w:rsidRPr="006E65BA">
        <w:rPr>
          <w:rStyle w:val="Strong"/>
          <w:rFonts w:ascii="Times New Roman" w:hAnsi="Times New Roman" w:cs="Times New Roman"/>
          <w:b w:val="0"/>
          <w:color w:val="000000"/>
          <w:sz w:val="24"/>
          <w:szCs w:val="24"/>
        </w:rPr>
        <w:t xml:space="preserve">" </w:t>
      </w:r>
      <w:r w:rsidRPr="006E65BA">
        <w:rPr>
          <w:rStyle w:val="Strong"/>
          <w:rFonts w:ascii="Times New Roman" w:hAnsi="Times New Roman" w:cs="Times New Roman"/>
          <w:b w:val="0"/>
          <w:color w:val="000000"/>
          <w:sz w:val="24"/>
          <w:szCs w:val="24"/>
        </w:rPr>
        <w:t xml:space="preserve">agents, respectively, </w:t>
      </w:r>
    </w:p>
    <w:p w:rsidR="006E65BA" w:rsidRPr="006E65BA" w:rsidRDefault="006E65BA" w:rsidP="006E65BA">
      <w:pPr>
        <w:pStyle w:val="ListParagraph"/>
        <w:numPr>
          <w:ilvl w:val="0"/>
          <w:numId w:val="35"/>
        </w:numPr>
        <w:rPr>
          <w:rStyle w:val="Strong"/>
          <w:rFonts w:ascii="Times New Roman" w:hAnsi="Times New Roman" w:cs="Times New Roman"/>
          <w:b w:val="0"/>
          <w:color w:val="000000"/>
          <w:sz w:val="24"/>
          <w:szCs w:val="24"/>
        </w:rPr>
      </w:pPr>
      <w:r w:rsidRPr="006E65BA">
        <w:rPr>
          <w:rStyle w:val="Strong"/>
          <w:rFonts w:ascii="Times New Roman" w:hAnsi="Times New Roman" w:cs="Times New Roman"/>
          <w:b w:val="0"/>
          <w:color w:val="000000"/>
          <w:sz w:val="24"/>
          <w:szCs w:val="24"/>
        </w:rPr>
        <w:t>T</w:t>
      </w:r>
      <w:r w:rsidR="00082590" w:rsidRPr="006E65BA">
        <w:rPr>
          <w:rStyle w:val="Strong"/>
          <w:rFonts w:ascii="Times New Roman" w:hAnsi="Times New Roman" w:cs="Times New Roman"/>
          <w:b w:val="0"/>
          <w:color w:val="000000"/>
          <w:sz w:val="24"/>
          <w:szCs w:val="24"/>
        </w:rPr>
        <w:t xml:space="preserve">he </w:t>
      </w:r>
      <w:r w:rsidR="00142508" w:rsidRPr="006E65BA">
        <w:rPr>
          <w:rStyle w:val="Strong"/>
          <w:rFonts w:ascii="Times New Roman" w:hAnsi="Times New Roman" w:cs="Times New Roman"/>
          <w:b w:val="0"/>
          <w:color w:val="000000"/>
          <w:sz w:val="24"/>
          <w:szCs w:val="24"/>
        </w:rPr>
        <w:t>“cbr0” and“cbr1” are configured to generate 1 kb packets at the rate of 1 Mbps.</w:t>
      </w:r>
    </w:p>
    <w:p w:rsidR="005E1DE9" w:rsidRPr="006E65BA" w:rsidRDefault="00143857" w:rsidP="006E65BA">
      <w:pPr>
        <w:pStyle w:val="ListParagraph"/>
        <w:numPr>
          <w:ilvl w:val="0"/>
          <w:numId w:val="35"/>
        </w:numPr>
        <w:rPr>
          <w:rStyle w:val="Strong"/>
          <w:rFonts w:ascii="Times New Roman" w:hAnsi="Times New Roman" w:cs="Times New Roman"/>
          <w:b w:val="0"/>
          <w:color w:val="000000"/>
          <w:sz w:val="24"/>
          <w:szCs w:val="24"/>
        </w:rPr>
      </w:pPr>
      <w:r w:rsidRPr="006E65BA">
        <w:rPr>
          <w:rStyle w:val="Strong"/>
          <w:rFonts w:ascii="Times New Roman" w:hAnsi="Times New Roman" w:cs="Times New Roman"/>
          <w:b w:val="0"/>
          <w:color w:val="000000"/>
          <w:sz w:val="24"/>
          <w:szCs w:val="24"/>
        </w:rPr>
        <w:t xml:space="preserve">The </w:t>
      </w:r>
      <w:r w:rsidR="00142508" w:rsidRPr="006E65BA">
        <w:rPr>
          <w:rStyle w:val="Strong"/>
          <w:rFonts w:ascii="Times New Roman" w:hAnsi="Times New Roman" w:cs="Times New Roman"/>
          <w:b w:val="0"/>
          <w:color w:val="000000"/>
          <w:sz w:val="24"/>
          <w:szCs w:val="24"/>
        </w:rPr>
        <w:t>“cbr0”</w:t>
      </w:r>
      <w:r w:rsidRPr="006E65BA">
        <w:rPr>
          <w:rStyle w:val="Strong"/>
          <w:rFonts w:ascii="Times New Roman" w:hAnsi="Times New Roman" w:cs="Times New Roman"/>
          <w:b w:val="0"/>
          <w:color w:val="000000"/>
          <w:sz w:val="24"/>
          <w:szCs w:val="24"/>
        </w:rPr>
        <w:t xml:space="preserve"> is set to start</w:t>
      </w:r>
      <w:r w:rsidR="00142508" w:rsidRPr="006E65BA">
        <w:rPr>
          <w:rStyle w:val="Strong"/>
          <w:rFonts w:ascii="Times New Roman" w:hAnsi="Times New Roman" w:cs="Times New Roman"/>
          <w:b w:val="0"/>
          <w:color w:val="000000"/>
          <w:sz w:val="24"/>
          <w:szCs w:val="24"/>
        </w:rPr>
        <w:t xml:space="preserve"> at 0.1 sec and stop at 1.0 sec, “cbr1” is set to start at 0.2 s and stop at 1.0 s. </w:t>
      </w:r>
    </w:p>
    <w:p w:rsidR="002C6DB3" w:rsidRDefault="002C6DB3" w:rsidP="005E1DE9">
      <w:pPr>
        <w:pStyle w:val="PlainText"/>
        <w:rPr>
          <w:rFonts w:ascii="Times New Roman" w:hAnsi="Times New Roman"/>
          <w:b/>
          <w:i/>
          <w:sz w:val="24"/>
          <w:szCs w:val="24"/>
          <w:u w:val="single"/>
        </w:rPr>
      </w:pPr>
    </w:p>
    <w:p w:rsidR="005E1DE9" w:rsidRPr="009A3DA7" w:rsidRDefault="002C6DB3" w:rsidP="005E1DE9">
      <w:pPr>
        <w:pStyle w:val="PlainText"/>
        <w:rPr>
          <w:rFonts w:ascii="Times New Roman" w:hAnsi="Times New Roman"/>
          <w:b/>
          <w:sz w:val="28"/>
          <w:szCs w:val="28"/>
        </w:rPr>
      </w:pPr>
      <w:r w:rsidRPr="009A3DA7">
        <w:rPr>
          <w:rFonts w:ascii="Times New Roman" w:hAnsi="Times New Roman"/>
          <w:b/>
          <w:sz w:val="28"/>
          <w:szCs w:val="28"/>
          <w:u w:val="single"/>
        </w:rPr>
        <w:t>Program</w:t>
      </w:r>
      <w:r w:rsidRPr="009A3DA7">
        <w:rPr>
          <w:rFonts w:ascii="Times New Roman" w:hAnsi="Times New Roman"/>
          <w:b/>
          <w:sz w:val="28"/>
          <w:szCs w:val="28"/>
        </w:rPr>
        <w:t xml:space="preserve"> (TCL Script)</w:t>
      </w:r>
    </w:p>
    <w:p w:rsidR="00220892" w:rsidRDefault="00220892" w:rsidP="005E1DE9">
      <w:pPr>
        <w:pStyle w:val="PlainText"/>
        <w:rPr>
          <w:rFonts w:ascii="Times New Roman" w:hAnsi="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#Create a simulator object</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ns [new Simulator]    </w:t>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 xml:space="preserve">#Open the nam trace file in write mode </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nf [open pgm1.nam w] </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lastRenderedPageBreak/>
        <w:t>$ns namtrace-all $</w:t>
      </w:r>
      <w:proofErr w:type="gramStart"/>
      <w:r w:rsidRPr="002015EF">
        <w:rPr>
          <w:rFonts w:ascii="Times New Roman" w:eastAsiaTheme="minorHAnsi" w:hAnsi="Times New Roman" w:cs="Times New Roman"/>
          <w:b/>
          <w:sz w:val="24"/>
          <w:szCs w:val="24"/>
        </w:rPr>
        <w:t>nf</w:t>
      </w:r>
      <w:proofErr w:type="gramEnd"/>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tf [open pgm1.tr w]   </w:t>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trace-all $tf</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 Define a 'finish' procedure</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proc</w:t>
      </w:r>
      <w:proofErr w:type="gramEnd"/>
      <w:r w:rsidRPr="002015EF">
        <w:rPr>
          <w:rFonts w:ascii="Times New Roman" w:eastAsiaTheme="minorHAnsi" w:hAnsi="Times New Roman" w:cs="Times New Roman"/>
          <w:b/>
          <w:sz w:val="24"/>
          <w:szCs w:val="24"/>
        </w:rPr>
        <w:t xml:space="preserve"> finish {} {</w:t>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global</w:t>
      </w:r>
      <w:proofErr w:type="gramEnd"/>
      <w:r w:rsidRPr="002015EF">
        <w:rPr>
          <w:rFonts w:ascii="Times New Roman" w:eastAsiaTheme="minorHAnsi" w:hAnsi="Times New Roman" w:cs="Times New Roman"/>
          <w:b/>
          <w:sz w:val="24"/>
          <w:szCs w:val="24"/>
        </w:rPr>
        <w:t xml:space="preserve"> ns nf tf</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 xml:space="preserve">$ns flush-trace     </w:t>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close</w:t>
      </w:r>
      <w:proofErr w:type="gramEnd"/>
      <w:r w:rsidRPr="002015EF">
        <w:rPr>
          <w:rFonts w:ascii="Times New Roman" w:eastAsiaTheme="minorHAnsi" w:hAnsi="Times New Roman" w:cs="Times New Roman"/>
          <w:b/>
          <w:sz w:val="24"/>
          <w:szCs w:val="24"/>
        </w:rPr>
        <w:t xml:space="preserve"> $nf</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close</w:t>
      </w:r>
      <w:proofErr w:type="gramEnd"/>
      <w:r w:rsidRPr="002015EF">
        <w:rPr>
          <w:rFonts w:ascii="Times New Roman" w:eastAsiaTheme="minorHAnsi" w:hAnsi="Times New Roman" w:cs="Times New Roman"/>
          <w:b/>
          <w:sz w:val="24"/>
          <w:szCs w:val="24"/>
        </w:rPr>
        <w:t xml:space="preserve"> $tf</w:t>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 xml:space="preserve"># </w:t>
      </w:r>
      <w:proofErr w:type="gramStart"/>
      <w:r w:rsidRPr="002015EF">
        <w:rPr>
          <w:rFonts w:ascii="Times New Roman" w:eastAsiaTheme="minorHAnsi" w:hAnsi="Times New Roman" w:cs="Times New Roman"/>
          <w:b/>
          <w:sz w:val="24"/>
          <w:szCs w:val="24"/>
        </w:rPr>
        <w:t>Execute</w:t>
      </w:r>
      <w:proofErr w:type="gramEnd"/>
      <w:r w:rsidRPr="002015EF">
        <w:rPr>
          <w:rFonts w:ascii="Times New Roman" w:eastAsiaTheme="minorHAnsi" w:hAnsi="Times New Roman" w:cs="Times New Roman"/>
          <w:b/>
          <w:sz w:val="24"/>
          <w:szCs w:val="24"/>
        </w:rPr>
        <w:t xml:space="preserve"> nam on the trace file</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exec</w:t>
      </w:r>
      <w:proofErr w:type="gramEnd"/>
      <w:r w:rsidRPr="002015EF">
        <w:rPr>
          <w:rFonts w:ascii="Times New Roman" w:eastAsiaTheme="minorHAnsi" w:hAnsi="Times New Roman" w:cs="Times New Roman"/>
          <w:b/>
          <w:sz w:val="24"/>
          <w:szCs w:val="24"/>
        </w:rPr>
        <w:t xml:space="preserve"> nam pgm1.nam &amp;</w:t>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exit</w:t>
      </w:r>
      <w:proofErr w:type="gramEnd"/>
      <w:r w:rsidRPr="002015EF">
        <w:rPr>
          <w:rFonts w:ascii="Times New Roman" w:eastAsiaTheme="minorHAnsi" w:hAnsi="Times New Roman" w:cs="Times New Roman"/>
          <w:b/>
          <w:sz w:val="24"/>
          <w:szCs w:val="24"/>
        </w:rPr>
        <w:t xml:space="preserve"> 0</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w:t>
      </w:r>
      <w:proofErr w:type="gramStart"/>
      <w:r w:rsidRPr="002015EF">
        <w:rPr>
          <w:rFonts w:ascii="Times New Roman" w:eastAsiaTheme="minorHAnsi" w:hAnsi="Times New Roman" w:cs="Times New Roman"/>
          <w:b/>
          <w:sz w:val="24"/>
          <w:szCs w:val="24"/>
        </w:rPr>
        <w:t>Creates</w:t>
      </w:r>
      <w:proofErr w:type="gramEnd"/>
      <w:r w:rsidRPr="002015EF">
        <w:rPr>
          <w:rFonts w:ascii="Times New Roman" w:eastAsiaTheme="minorHAnsi" w:hAnsi="Times New Roman" w:cs="Times New Roman"/>
          <w:b/>
          <w:sz w:val="24"/>
          <w:szCs w:val="24"/>
        </w:rPr>
        <w:t xml:space="preserve"> 4 nodes </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n0 [$ns node] </w:t>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n1 [$ns node]</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n2 [$ns node]</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n3 [$ns node]</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w:t>
      </w:r>
      <w:proofErr w:type="gramStart"/>
      <w:r w:rsidRPr="002015EF">
        <w:rPr>
          <w:rFonts w:ascii="Times New Roman" w:eastAsiaTheme="minorHAnsi" w:hAnsi="Times New Roman" w:cs="Times New Roman"/>
          <w:b/>
          <w:sz w:val="24"/>
          <w:szCs w:val="24"/>
        </w:rPr>
        <w:t>Create</w:t>
      </w:r>
      <w:proofErr w:type="gramEnd"/>
      <w:r w:rsidRPr="002015EF">
        <w:rPr>
          <w:rFonts w:ascii="Times New Roman" w:eastAsiaTheme="minorHAnsi" w:hAnsi="Times New Roman" w:cs="Times New Roman"/>
          <w:b/>
          <w:sz w:val="24"/>
          <w:szCs w:val="24"/>
        </w:rPr>
        <w:t xml:space="preserve"> links between the nodes</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 xml:space="preserve">$ns duplex-link $n0 $n2 200Mb 10ms DropTail </w:t>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duplex-link $n1 $n2 100Mb 5ms DropTail</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duplex-link $n2 $n3 1Mb 1000ms DropTail</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#Give node positions (for NAM)</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duplex-link-op $n0 $n2 orient right-down</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duplex-link-op $n2 $n3 orient right</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duplex-link-op $n1 $n2 orient right-up</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queue-limit $n0 $n2 10</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queue-limit $n1 $n2 10</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#attaching transport layer protocols</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udp0 [new Agent/UDP] </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attach-agent $n0 $udp0</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#attaching application layer protocols</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cbr0 [new Application/Traffic/CBR] </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 xml:space="preserve">$cbr0 set packetSize_ 500 </w:t>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$cbr0 set interval_ 0.005</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$cbr0 attach-agent $udp0</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#attaching transport layer protocols</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udp1 [new Agent/UDP] </w:t>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lastRenderedPageBreak/>
        <w:t>$ns attach-agent $n1 $udp1</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#attaching application layer protocols</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cbr1 [new Application/Traffic/CBR] </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 xml:space="preserve">$cbr1 set packetSize_ 500 </w:t>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r w:rsidRPr="002015EF">
        <w:rPr>
          <w:rFonts w:ascii="Times New Roman" w:eastAsiaTheme="minorHAnsi" w:hAnsi="Times New Roman" w:cs="Times New Roman"/>
          <w:b/>
          <w:sz w:val="24"/>
          <w:szCs w:val="24"/>
        </w:rPr>
        <w:tab/>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$cbr1 set interval_ 0.005</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$cbr1 attach-agent $udp1</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#creating sink (destination) node</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null0 [new Agent/Null] </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attach-agent $n3 $null0</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#creating sink (destination) node</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2015EF">
        <w:rPr>
          <w:rFonts w:ascii="Times New Roman" w:eastAsiaTheme="minorHAnsi" w:hAnsi="Times New Roman" w:cs="Times New Roman"/>
          <w:b/>
          <w:sz w:val="24"/>
          <w:szCs w:val="24"/>
        </w:rPr>
        <w:t>set</w:t>
      </w:r>
      <w:proofErr w:type="gramEnd"/>
      <w:r w:rsidRPr="002015EF">
        <w:rPr>
          <w:rFonts w:ascii="Times New Roman" w:eastAsiaTheme="minorHAnsi" w:hAnsi="Times New Roman" w:cs="Times New Roman"/>
          <w:b/>
          <w:sz w:val="24"/>
          <w:szCs w:val="24"/>
        </w:rPr>
        <w:t xml:space="preserve"> null1 [new Agent/Null] </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attach-agent $n3 $null1</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connect $udp0 $null0</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connect $udp1 $null1</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at 0.1 "$cbr0 start"</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at 0.2 "$cbr1 start"</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at 1.0 "$cbr0 stop"</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at 1.0 "$cbr1 stop"</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at 1.0 "finish"</w:t>
      </w:r>
    </w:p>
    <w:p w:rsidR="002015EF" w:rsidRPr="002015EF" w:rsidRDefault="002015EF" w:rsidP="002015EF">
      <w:pPr>
        <w:autoSpaceDE w:val="0"/>
        <w:autoSpaceDN w:val="0"/>
        <w:adjustRightInd w:val="0"/>
        <w:spacing w:after="0" w:line="240" w:lineRule="auto"/>
        <w:rPr>
          <w:rFonts w:ascii="Times New Roman" w:eastAsiaTheme="minorHAnsi" w:hAnsi="Times New Roman" w:cs="Times New Roman"/>
          <w:b/>
          <w:sz w:val="24"/>
          <w:szCs w:val="24"/>
        </w:rPr>
      </w:pPr>
      <w:r w:rsidRPr="002015EF">
        <w:rPr>
          <w:rFonts w:ascii="Times New Roman" w:eastAsiaTheme="minorHAnsi" w:hAnsi="Times New Roman" w:cs="Times New Roman"/>
          <w:b/>
          <w:sz w:val="24"/>
          <w:szCs w:val="24"/>
        </w:rPr>
        <w:t>$ns run</w:t>
      </w:r>
    </w:p>
    <w:p w:rsidR="002015EF" w:rsidRDefault="002015EF" w:rsidP="002015EF">
      <w:pPr>
        <w:autoSpaceDE w:val="0"/>
        <w:autoSpaceDN w:val="0"/>
        <w:adjustRightInd w:val="0"/>
        <w:spacing w:after="0" w:line="240" w:lineRule="auto"/>
        <w:rPr>
          <w:rFonts w:ascii="Courier New" w:eastAsiaTheme="minorHAnsi" w:hAnsi="Courier New" w:cs="Courier New"/>
        </w:rPr>
      </w:pPr>
    </w:p>
    <w:p w:rsidR="000B2A7F" w:rsidRDefault="000B2A7F" w:rsidP="000B2A7F">
      <w:pPr>
        <w:autoSpaceDE w:val="0"/>
        <w:autoSpaceDN w:val="0"/>
        <w:adjustRightInd w:val="0"/>
        <w:spacing w:after="0" w:line="240" w:lineRule="auto"/>
        <w:rPr>
          <w:rFonts w:ascii="Times New Roman" w:eastAsiaTheme="minorHAnsi" w:hAnsi="Times New Roman" w:cs="Times New Roman"/>
          <w:sz w:val="24"/>
          <w:szCs w:val="24"/>
        </w:rPr>
      </w:pPr>
    </w:p>
    <w:p w:rsidR="000C2376" w:rsidRPr="00B4720A" w:rsidRDefault="000C2376" w:rsidP="000C2376">
      <w:pPr>
        <w:spacing w:after="0" w:line="283" w:lineRule="exact"/>
        <w:rPr>
          <w:rFonts w:ascii="Times New Roman" w:eastAsia="Times New Roman" w:hAnsi="Times New Roman" w:cs="Arial"/>
          <w:sz w:val="24"/>
          <w:szCs w:val="24"/>
        </w:rPr>
      </w:pPr>
      <w:r w:rsidRPr="00B4720A">
        <w:rPr>
          <w:rFonts w:ascii="Times New Roman" w:eastAsia="Times New Roman" w:hAnsi="Times New Roman" w:cs="Arial"/>
          <w:sz w:val="24"/>
          <w:szCs w:val="24"/>
        </w:rPr>
        <w:t xml:space="preserve">Running the above script generates a trace file </w:t>
      </w:r>
      <w:r w:rsidRPr="00E823A2">
        <w:rPr>
          <w:rFonts w:ascii="Times New Roman" w:eastAsiaTheme="minorHAnsi" w:hAnsi="Times New Roman" w:cs="Times New Roman"/>
          <w:b/>
          <w:sz w:val="24"/>
          <w:szCs w:val="24"/>
        </w:rPr>
        <w:t>pgm</w:t>
      </w:r>
      <w:r>
        <w:rPr>
          <w:rFonts w:ascii="Times New Roman" w:eastAsiaTheme="minorHAnsi" w:hAnsi="Times New Roman" w:cs="Times New Roman"/>
          <w:b/>
          <w:sz w:val="24"/>
          <w:szCs w:val="24"/>
        </w:rPr>
        <w:t>1</w:t>
      </w:r>
      <w:r w:rsidRPr="00E823A2">
        <w:rPr>
          <w:rFonts w:ascii="Times New Roman" w:eastAsiaTheme="minorHAnsi" w:hAnsi="Times New Roman" w:cs="Times New Roman"/>
          <w:b/>
          <w:sz w:val="24"/>
          <w:szCs w:val="24"/>
        </w:rPr>
        <w:t>.tr</w:t>
      </w:r>
      <w:r>
        <w:rPr>
          <w:rFonts w:ascii="Times New Roman" w:eastAsiaTheme="minorHAnsi" w:hAnsi="Times New Roman" w:cs="Times New Roman"/>
          <w:sz w:val="24"/>
          <w:szCs w:val="24"/>
        </w:rPr>
        <w:t xml:space="preserve"> used for simulation analysis.</w:t>
      </w:r>
    </w:p>
    <w:p w:rsidR="00232F7C" w:rsidRDefault="00232F7C" w:rsidP="005E1DE9">
      <w:pPr>
        <w:spacing w:after="0" w:line="240" w:lineRule="auto"/>
        <w:rPr>
          <w:rFonts w:ascii="Times New Roman" w:hAnsi="Times New Roman" w:cs="Times New Roman"/>
          <w:b/>
          <w:sz w:val="24"/>
          <w:szCs w:val="24"/>
          <w:u w:val="single"/>
        </w:rPr>
      </w:pPr>
    </w:p>
    <w:p w:rsidR="005E1DE9" w:rsidRPr="005E1DE9" w:rsidRDefault="005E1DE9" w:rsidP="005E1DE9">
      <w:pPr>
        <w:spacing w:after="0" w:line="240" w:lineRule="auto"/>
        <w:rPr>
          <w:rFonts w:ascii="Times New Roman" w:hAnsi="Times New Roman" w:cs="Times New Roman"/>
          <w:sz w:val="24"/>
          <w:szCs w:val="24"/>
        </w:rPr>
      </w:pPr>
      <w:r w:rsidRPr="005E1DE9">
        <w:rPr>
          <w:rFonts w:ascii="Times New Roman" w:hAnsi="Times New Roman" w:cs="Times New Roman"/>
          <w:b/>
          <w:sz w:val="24"/>
          <w:szCs w:val="24"/>
          <w:u w:val="single"/>
        </w:rPr>
        <w:t xml:space="preserve">AWK </w:t>
      </w:r>
      <w:proofErr w:type="gramStart"/>
      <w:r w:rsidRPr="005E1DE9">
        <w:rPr>
          <w:rFonts w:ascii="Times New Roman" w:hAnsi="Times New Roman" w:cs="Times New Roman"/>
          <w:b/>
          <w:sz w:val="24"/>
          <w:szCs w:val="24"/>
          <w:u w:val="single"/>
        </w:rPr>
        <w:t>file:</w:t>
      </w:r>
      <w:proofErr w:type="gramEnd"/>
      <w:r w:rsidRPr="005E1DE9">
        <w:rPr>
          <w:rFonts w:ascii="Times New Roman" w:hAnsi="Times New Roman" w:cs="Times New Roman"/>
          <w:sz w:val="24"/>
          <w:szCs w:val="24"/>
        </w:rPr>
        <w:t>(Open a new editor using ‘gedit’ and write awk file and save with “.awk” extension)</w:t>
      </w:r>
    </w:p>
    <w:p w:rsidR="005E1DE9" w:rsidRPr="005E1DE9" w:rsidRDefault="005E1DE9" w:rsidP="005E1DE9">
      <w:pPr>
        <w:spacing w:after="0" w:line="240" w:lineRule="auto"/>
        <w:rPr>
          <w:rFonts w:ascii="Times New Roman" w:hAnsi="Times New Roman" w:cs="Times New Roman"/>
          <w:sz w:val="24"/>
          <w:szCs w:val="24"/>
        </w:rPr>
      </w:pPr>
      <w:r w:rsidRPr="005E1DE9">
        <w:rPr>
          <w:rFonts w:ascii="Times New Roman" w:hAnsi="Times New Roman" w:cs="Times New Roman"/>
          <w:sz w:val="24"/>
          <w:szCs w:val="24"/>
        </w:rPr>
        <w:t>#immediately after BEGIN should open braces ‘{‘</w:t>
      </w:r>
    </w:p>
    <w:p w:rsidR="005E1DE9" w:rsidRPr="005E1DE9" w:rsidRDefault="005E1DE9" w:rsidP="005E1DE9">
      <w:pPr>
        <w:pStyle w:val="PlainText"/>
        <w:tabs>
          <w:tab w:val="left" w:pos="2880"/>
        </w:tabs>
        <w:spacing w:line="360" w:lineRule="auto"/>
        <w:rPr>
          <w:rFonts w:ascii="Times New Roman" w:hAnsi="Times New Roman"/>
          <w:sz w:val="14"/>
          <w:szCs w:val="24"/>
        </w:rPr>
      </w:pPr>
    </w:p>
    <w:p w:rsidR="003813FA" w:rsidRPr="003813FA" w:rsidRDefault="003813FA" w:rsidP="003813FA">
      <w:pPr>
        <w:spacing w:after="0" w:line="235" w:lineRule="auto"/>
        <w:rPr>
          <w:rFonts w:ascii="Times New Roman" w:eastAsia="Times New Roman" w:hAnsi="Times New Roman" w:cs="Arial"/>
          <w:sz w:val="24"/>
          <w:szCs w:val="20"/>
        </w:rPr>
      </w:pPr>
      <w:r w:rsidRPr="003813FA">
        <w:rPr>
          <w:rFonts w:ascii="Times New Roman" w:eastAsia="Times New Roman" w:hAnsi="Times New Roman" w:cs="Arial"/>
          <w:sz w:val="24"/>
          <w:szCs w:val="20"/>
        </w:rPr>
        <w:t>BEGIN {</w:t>
      </w:r>
    </w:p>
    <w:p w:rsidR="003813FA" w:rsidRPr="003813FA" w:rsidRDefault="003813FA" w:rsidP="003813FA">
      <w:pPr>
        <w:spacing w:after="0" w:line="1" w:lineRule="exact"/>
        <w:rPr>
          <w:rFonts w:ascii="Times New Roman" w:eastAsia="Times New Roman" w:hAnsi="Times New Roman" w:cs="Arial"/>
          <w:sz w:val="20"/>
          <w:szCs w:val="20"/>
        </w:rPr>
      </w:pPr>
    </w:p>
    <w:p w:rsidR="003813FA" w:rsidRPr="003813FA" w:rsidRDefault="003813FA" w:rsidP="003813FA">
      <w:pPr>
        <w:spacing w:after="0" w:line="0" w:lineRule="atLeast"/>
        <w:rPr>
          <w:rFonts w:ascii="Times New Roman" w:eastAsia="Times New Roman" w:hAnsi="Times New Roman" w:cs="Arial"/>
          <w:sz w:val="24"/>
          <w:szCs w:val="20"/>
        </w:rPr>
      </w:pPr>
      <w:r w:rsidRPr="003813FA">
        <w:rPr>
          <w:rFonts w:ascii="Times New Roman" w:eastAsia="Times New Roman" w:hAnsi="Times New Roman" w:cs="Arial"/>
          <w:sz w:val="24"/>
          <w:szCs w:val="20"/>
        </w:rPr>
        <w:t>c=0;</w:t>
      </w:r>
    </w:p>
    <w:p w:rsidR="003813FA" w:rsidRPr="003813FA" w:rsidRDefault="003813FA" w:rsidP="003813FA">
      <w:pPr>
        <w:spacing w:after="0" w:line="0" w:lineRule="atLeast"/>
        <w:rPr>
          <w:rFonts w:ascii="Times New Roman" w:eastAsia="Times New Roman" w:hAnsi="Times New Roman" w:cs="Arial"/>
          <w:sz w:val="24"/>
          <w:szCs w:val="20"/>
        </w:rPr>
      </w:pPr>
      <w:r w:rsidRPr="003813FA">
        <w:rPr>
          <w:rFonts w:ascii="Times New Roman" w:eastAsia="Times New Roman" w:hAnsi="Times New Roman" w:cs="Arial"/>
          <w:sz w:val="24"/>
          <w:szCs w:val="20"/>
        </w:rPr>
        <w:t>}</w:t>
      </w:r>
    </w:p>
    <w:p w:rsidR="003813FA" w:rsidRPr="003813FA" w:rsidRDefault="003813FA" w:rsidP="003813FA">
      <w:pPr>
        <w:spacing w:after="0" w:line="0" w:lineRule="atLeast"/>
        <w:rPr>
          <w:rFonts w:ascii="Times New Roman" w:eastAsia="Times New Roman" w:hAnsi="Times New Roman" w:cs="Arial"/>
          <w:sz w:val="24"/>
          <w:szCs w:val="20"/>
        </w:rPr>
      </w:pPr>
      <w:r w:rsidRPr="003813FA">
        <w:rPr>
          <w:rFonts w:ascii="Times New Roman" w:eastAsia="Times New Roman" w:hAnsi="Times New Roman" w:cs="Arial"/>
          <w:sz w:val="24"/>
          <w:szCs w:val="20"/>
        </w:rPr>
        <w:t>{</w:t>
      </w:r>
    </w:p>
    <w:p w:rsidR="003813FA" w:rsidRPr="003813FA" w:rsidRDefault="003813FA" w:rsidP="003813FA">
      <w:pPr>
        <w:spacing w:after="0" w:line="0" w:lineRule="atLeast"/>
        <w:rPr>
          <w:rFonts w:ascii="Times New Roman" w:eastAsia="Times New Roman" w:hAnsi="Times New Roman" w:cs="Arial"/>
          <w:sz w:val="24"/>
          <w:szCs w:val="20"/>
        </w:rPr>
      </w:pPr>
      <w:proofErr w:type="gramStart"/>
      <w:r>
        <w:rPr>
          <w:rFonts w:ascii="Times New Roman" w:eastAsia="Times New Roman" w:hAnsi="Times New Roman" w:cs="Arial"/>
          <w:sz w:val="24"/>
          <w:szCs w:val="20"/>
        </w:rPr>
        <w:t>i</w:t>
      </w:r>
      <w:r w:rsidRPr="003813FA">
        <w:rPr>
          <w:rFonts w:ascii="Times New Roman" w:eastAsia="Times New Roman" w:hAnsi="Times New Roman" w:cs="Arial"/>
          <w:sz w:val="24"/>
          <w:szCs w:val="20"/>
        </w:rPr>
        <w:t>f</w:t>
      </w:r>
      <w:proofErr w:type="gramEnd"/>
      <w:r w:rsidRPr="003813FA">
        <w:rPr>
          <w:rFonts w:ascii="Times New Roman" w:eastAsia="Times New Roman" w:hAnsi="Times New Roman" w:cs="Arial"/>
          <w:sz w:val="24"/>
          <w:szCs w:val="20"/>
        </w:rPr>
        <w:t xml:space="preserve"> ($1= ="d")</w:t>
      </w:r>
    </w:p>
    <w:p w:rsidR="003813FA" w:rsidRPr="003813FA" w:rsidRDefault="003813FA" w:rsidP="003813FA">
      <w:pPr>
        <w:spacing w:after="0" w:line="0" w:lineRule="atLeast"/>
        <w:rPr>
          <w:rFonts w:ascii="Times New Roman" w:eastAsia="Times New Roman" w:hAnsi="Times New Roman" w:cs="Arial"/>
          <w:sz w:val="24"/>
          <w:szCs w:val="20"/>
        </w:rPr>
      </w:pPr>
      <w:r w:rsidRPr="003813FA">
        <w:rPr>
          <w:rFonts w:ascii="Times New Roman" w:eastAsia="Times New Roman" w:hAnsi="Times New Roman" w:cs="Arial"/>
          <w:sz w:val="24"/>
          <w:szCs w:val="20"/>
        </w:rPr>
        <w:t>{</w:t>
      </w:r>
    </w:p>
    <w:p w:rsidR="003813FA" w:rsidRPr="003813FA" w:rsidRDefault="003813FA" w:rsidP="003813FA">
      <w:pPr>
        <w:spacing w:after="0" w:line="0" w:lineRule="atLeast"/>
        <w:ind w:firstLine="720"/>
        <w:rPr>
          <w:rFonts w:ascii="Times New Roman" w:eastAsia="Times New Roman" w:hAnsi="Times New Roman" w:cs="Arial"/>
          <w:sz w:val="24"/>
          <w:szCs w:val="20"/>
        </w:rPr>
      </w:pPr>
      <w:proofErr w:type="spellStart"/>
      <w:proofErr w:type="gramStart"/>
      <w:r w:rsidRPr="003813FA">
        <w:rPr>
          <w:rFonts w:ascii="Times New Roman" w:eastAsia="Times New Roman" w:hAnsi="Times New Roman" w:cs="Arial"/>
          <w:sz w:val="24"/>
          <w:szCs w:val="20"/>
        </w:rPr>
        <w:t>c</w:t>
      </w:r>
      <w:proofErr w:type="gramEnd"/>
      <w:r w:rsidRPr="003813FA">
        <w:rPr>
          <w:rFonts w:ascii="Times New Roman" w:eastAsia="Times New Roman" w:hAnsi="Times New Roman" w:cs="Arial"/>
          <w:sz w:val="24"/>
          <w:szCs w:val="20"/>
        </w:rPr>
        <w:t>++</w:t>
      </w:r>
      <w:proofErr w:type="spellEnd"/>
      <w:r w:rsidRPr="003813FA">
        <w:rPr>
          <w:rFonts w:ascii="Times New Roman" w:eastAsia="Times New Roman" w:hAnsi="Times New Roman" w:cs="Arial"/>
          <w:sz w:val="24"/>
          <w:szCs w:val="20"/>
        </w:rPr>
        <w:t>;</w:t>
      </w:r>
    </w:p>
    <w:p w:rsidR="003813FA" w:rsidRPr="003813FA" w:rsidRDefault="003813FA" w:rsidP="003813FA">
      <w:pPr>
        <w:spacing w:after="0" w:line="0" w:lineRule="atLeast"/>
        <w:ind w:firstLine="720"/>
        <w:rPr>
          <w:rFonts w:ascii="Times New Roman" w:eastAsia="Times New Roman" w:hAnsi="Times New Roman" w:cs="Arial"/>
          <w:sz w:val="24"/>
          <w:szCs w:val="20"/>
        </w:rPr>
      </w:pPr>
      <w:proofErr w:type="gramStart"/>
      <w:r w:rsidRPr="003813FA">
        <w:rPr>
          <w:rFonts w:ascii="Times New Roman" w:eastAsia="Times New Roman" w:hAnsi="Times New Roman" w:cs="Arial"/>
          <w:sz w:val="24"/>
          <w:szCs w:val="20"/>
        </w:rPr>
        <w:t>printf(</w:t>
      </w:r>
      <w:proofErr w:type="gramEnd"/>
      <w:r w:rsidRPr="003813FA">
        <w:rPr>
          <w:rFonts w:ascii="Times New Roman" w:eastAsia="Times New Roman" w:hAnsi="Times New Roman" w:cs="Arial"/>
          <w:sz w:val="24"/>
          <w:szCs w:val="20"/>
        </w:rPr>
        <w:t>"%s\</w:t>
      </w:r>
      <w:proofErr w:type="spellStart"/>
      <w:r w:rsidRPr="003813FA">
        <w:rPr>
          <w:rFonts w:ascii="Times New Roman" w:eastAsia="Times New Roman" w:hAnsi="Times New Roman" w:cs="Arial"/>
          <w:sz w:val="24"/>
          <w:szCs w:val="20"/>
        </w:rPr>
        <w:t>t%s</w:t>
      </w:r>
      <w:proofErr w:type="spellEnd"/>
      <w:r w:rsidRPr="003813FA">
        <w:rPr>
          <w:rFonts w:ascii="Times New Roman" w:eastAsia="Times New Roman" w:hAnsi="Times New Roman" w:cs="Arial"/>
          <w:sz w:val="24"/>
          <w:szCs w:val="20"/>
        </w:rPr>
        <w:t>\n",$5,$11);</w:t>
      </w:r>
    </w:p>
    <w:p w:rsidR="003813FA" w:rsidRPr="003813FA" w:rsidRDefault="003813FA" w:rsidP="00AE7291">
      <w:pPr>
        <w:spacing w:after="0" w:line="0" w:lineRule="atLeast"/>
        <w:rPr>
          <w:rFonts w:ascii="Times New Roman" w:eastAsia="Times New Roman" w:hAnsi="Times New Roman" w:cs="Arial"/>
          <w:sz w:val="24"/>
          <w:szCs w:val="20"/>
        </w:rPr>
      </w:pPr>
      <w:r w:rsidRPr="003813FA">
        <w:rPr>
          <w:rFonts w:ascii="Times New Roman" w:eastAsia="Times New Roman" w:hAnsi="Times New Roman" w:cs="Arial"/>
          <w:sz w:val="24"/>
          <w:szCs w:val="20"/>
        </w:rPr>
        <w:t>}</w:t>
      </w:r>
    </w:p>
    <w:p w:rsidR="003813FA" w:rsidRPr="003813FA" w:rsidRDefault="003813FA" w:rsidP="00AE7291">
      <w:pPr>
        <w:spacing w:after="0" w:line="0" w:lineRule="atLeast"/>
        <w:rPr>
          <w:rFonts w:ascii="Times New Roman" w:eastAsia="Times New Roman" w:hAnsi="Times New Roman" w:cs="Arial"/>
          <w:sz w:val="24"/>
          <w:szCs w:val="20"/>
        </w:rPr>
      </w:pPr>
      <w:r w:rsidRPr="003813FA">
        <w:rPr>
          <w:rFonts w:ascii="Times New Roman" w:eastAsia="Times New Roman" w:hAnsi="Times New Roman" w:cs="Arial"/>
          <w:sz w:val="24"/>
          <w:szCs w:val="20"/>
        </w:rPr>
        <w:t>}</w:t>
      </w:r>
    </w:p>
    <w:p w:rsidR="003813FA" w:rsidRPr="003813FA" w:rsidRDefault="003813FA" w:rsidP="003813FA">
      <w:pPr>
        <w:spacing w:after="0" w:line="27" w:lineRule="exact"/>
        <w:rPr>
          <w:rFonts w:ascii="Times New Roman" w:eastAsia="Times New Roman" w:hAnsi="Times New Roman" w:cs="Arial"/>
          <w:sz w:val="20"/>
          <w:szCs w:val="20"/>
        </w:rPr>
      </w:pPr>
    </w:p>
    <w:p w:rsidR="00AE7291" w:rsidRDefault="003813FA" w:rsidP="003813FA">
      <w:pPr>
        <w:spacing w:after="0" w:line="229" w:lineRule="auto"/>
        <w:ind w:left="720" w:right="3480"/>
        <w:rPr>
          <w:rFonts w:ascii="Times New Roman" w:eastAsia="Times New Roman" w:hAnsi="Times New Roman" w:cs="Arial"/>
          <w:b/>
          <w:sz w:val="24"/>
          <w:szCs w:val="20"/>
        </w:rPr>
      </w:pPr>
      <w:r w:rsidRPr="003813FA">
        <w:rPr>
          <w:rFonts w:ascii="Times New Roman" w:eastAsia="Times New Roman" w:hAnsi="Times New Roman" w:cs="Arial"/>
          <w:b/>
          <w:sz w:val="24"/>
          <w:szCs w:val="20"/>
        </w:rPr>
        <w:t xml:space="preserve">/*immediately after END should open braces </w:t>
      </w:r>
      <w:r w:rsidR="00AE7291">
        <w:rPr>
          <w:rFonts w:ascii="Times New Roman" w:eastAsia="Times New Roman" w:hAnsi="Times New Roman" w:cs="Arial"/>
          <w:b/>
          <w:sz w:val="24"/>
          <w:szCs w:val="20"/>
        </w:rPr>
        <w:t>“{” */</w:t>
      </w:r>
    </w:p>
    <w:p w:rsidR="003813FA" w:rsidRPr="003813FA" w:rsidRDefault="003813FA" w:rsidP="00AE7291">
      <w:pPr>
        <w:spacing w:after="0" w:line="229" w:lineRule="auto"/>
        <w:ind w:right="3480"/>
        <w:rPr>
          <w:rFonts w:ascii="Times New Roman" w:eastAsia="Times New Roman" w:hAnsi="Times New Roman" w:cs="Arial"/>
          <w:sz w:val="24"/>
          <w:szCs w:val="20"/>
        </w:rPr>
      </w:pPr>
      <w:proofErr w:type="gramStart"/>
      <w:r w:rsidRPr="003813FA">
        <w:rPr>
          <w:rFonts w:ascii="Times New Roman" w:eastAsia="Times New Roman" w:hAnsi="Times New Roman" w:cs="Arial"/>
          <w:sz w:val="24"/>
          <w:szCs w:val="20"/>
        </w:rPr>
        <w:t>END{</w:t>
      </w:r>
      <w:proofErr w:type="gramEnd"/>
    </w:p>
    <w:p w:rsidR="003813FA" w:rsidRPr="003813FA" w:rsidRDefault="003813FA" w:rsidP="003813FA">
      <w:pPr>
        <w:spacing w:after="0" w:line="238" w:lineRule="auto"/>
        <w:ind w:left="1020"/>
        <w:rPr>
          <w:rFonts w:ascii="Times New Roman" w:eastAsia="Times New Roman" w:hAnsi="Times New Roman" w:cs="Arial"/>
          <w:sz w:val="24"/>
          <w:szCs w:val="20"/>
        </w:rPr>
      </w:pPr>
      <w:proofErr w:type="gramStart"/>
      <w:r w:rsidRPr="003813FA">
        <w:rPr>
          <w:rFonts w:ascii="Times New Roman" w:eastAsia="Times New Roman" w:hAnsi="Times New Roman" w:cs="Arial"/>
          <w:sz w:val="24"/>
          <w:szCs w:val="20"/>
        </w:rPr>
        <w:t>printf(</w:t>
      </w:r>
      <w:proofErr w:type="gramEnd"/>
      <w:r w:rsidRPr="003813FA">
        <w:rPr>
          <w:rFonts w:ascii="Times New Roman" w:eastAsia="Times New Roman" w:hAnsi="Times New Roman" w:cs="Arial"/>
          <w:sz w:val="24"/>
          <w:szCs w:val="20"/>
        </w:rPr>
        <w:t>"The number of packets dropped =%d\n",c);</w:t>
      </w:r>
    </w:p>
    <w:p w:rsidR="003813FA" w:rsidRPr="003813FA" w:rsidRDefault="003813FA" w:rsidP="003813FA">
      <w:pPr>
        <w:spacing w:after="0" w:line="1" w:lineRule="exact"/>
        <w:rPr>
          <w:rFonts w:ascii="Times New Roman" w:eastAsia="Times New Roman" w:hAnsi="Times New Roman" w:cs="Arial"/>
          <w:sz w:val="20"/>
          <w:szCs w:val="20"/>
        </w:rPr>
      </w:pPr>
    </w:p>
    <w:p w:rsidR="003813FA" w:rsidRPr="003813FA" w:rsidRDefault="003813FA" w:rsidP="00AE7291">
      <w:pPr>
        <w:spacing w:after="0" w:line="0" w:lineRule="atLeast"/>
        <w:rPr>
          <w:rFonts w:ascii="Times New Roman" w:eastAsia="Times New Roman" w:hAnsi="Times New Roman" w:cs="Arial"/>
          <w:sz w:val="24"/>
          <w:szCs w:val="20"/>
        </w:rPr>
      </w:pPr>
      <w:r w:rsidRPr="003813FA">
        <w:rPr>
          <w:rFonts w:ascii="Times New Roman" w:eastAsia="Times New Roman" w:hAnsi="Times New Roman" w:cs="Arial"/>
          <w:sz w:val="24"/>
          <w:szCs w:val="20"/>
        </w:rPr>
        <w:t>}</w:t>
      </w:r>
    </w:p>
    <w:p w:rsidR="000306AC" w:rsidRDefault="000306AC" w:rsidP="000306AC">
      <w:pPr>
        <w:spacing w:after="0" w:line="0" w:lineRule="atLeast"/>
        <w:rPr>
          <w:rFonts w:ascii="Times New Roman" w:eastAsia="Times New Roman" w:hAnsi="Times New Roman" w:cs="Arial"/>
          <w:b/>
          <w:sz w:val="24"/>
          <w:szCs w:val="20"/>
        </w:rPr>
      </w:pPr>
    </w:p>
    <w:p w:rsidR="000306AC" w:rsidRPr="00E65B08" w:rsidRDefault="000306AC" w:rsidP="000306AC">
      <w:pPr>
        <w:spacing w:after="0" w:line="0" w:lineRule="atLeast"/>
        <w:rPr>
          <w:rFonts w:ascii="Times New Roman" w:eastAsia="Times New Roman" w:hAnsi="Times New Roman" w:cs="Arial"/>
          <w:b/>
          <w:sz w:val="24"/>
          <w:szCs w:val="20"/>
        </w:rPr>
      </w:pPr>
      <w:r w:rsidRPr="00E65B08">
        <w:rPr>
          <w:rFonts w:ascii="Times New Roman" w:eastAsia="Times New Roman" w:hAnsi="Times New Roman" w:cs="Arial"/>
          <w:b/>
          <w:sz w:val="24"/>
          <w:szCs w:val="20"/>
        </w:rPr>
        <w:lastRenderedPageBreak/>
        <w:t>Note:</w:t>
      </w:r>
    </w:p>
    <w:p w:rsidR="000306AC" w:rsidRPr="00E65B08" w:rsidRDefault="000306AC" w:rsidP="000306AC">
      <w:pPr>
        <w:spacing w:after="0" w:line="10" w:lineRule="exact"/>
        <w:rPr>
          <w:rFonts w:ascii="Times New Roman" w:eastAsia="Times New Roman" w:hAnsi="Times New Roman" w:cs="Arial"/>
          <w:sz w:val="20"/>
          <w:szCs w:val="20"/>
        </w:rPr>
      </w:pPr>
    </w:p>
    <w:p w:rsidR="000306AC" w:rsidRPr="00E65B08" w:rsidRDefault="000306AC" w:rsidP="000306AC">
      <w:pPr>
        <w:tabs>
          <w:tab w:val="left" w:pos="500"/>
        </w:tabs>
        <w:spacing w:after="0" w:line="233" w:lineRule="auto"/>
        <w:rPr>
          <w:rFonts w:ascii="Times New Roman" w:eastAsia="Times New Roman" w:hAnsi="Times New Roman" w:cs="Arial"/>
          <w:sz w:val="24"/>
          <w:szCs w:val="20"/>
        </w:rPr>
      </w:pPr>
      <w:r>
        <w:rPr>
          <w:rFonts w:ascii="Times New Roman" w:eastAsia="Times New Roman" w:hAnsi="Times New Roman" w:cs="Arial"/>
          <w:sz w:val="24"/>
          <w:szCs w:val="20"/>
        </w:rPr>
        <w:t xml:space="preserve">1. </w:t>
      </w:r>
      <w:r w:rsidRPr="00E65B08">
        <w:rPr>
          <w:rFonts w:ascii="Times New Roman" w:eastAsia="Times New Roman" w:hAnsi="Times New Roman" w:cs="Arial"/>
          <w:sz w:val="24"/>
          <w:szCs w:val="20"/>
        </w:rPr>
        <w:t xml:space="preserve">Set the queue size fixed from n0 to n2 as 10, n1-n2 to 10 and from n2-n3 as </w:t>
      </w:r>
      <w:r>
        <w:rPr>
          <w:rFonts w:ascii="Times New Roman" w:eastAsia="Times New Roman" w:hAnsi="Times New Roman" w:cs="Arial"/>
          <w:sz w:val="24"/>
          <w:szCs w:val="20"/>
        </w:rPr>
        <w:t>5</w:t>
      </w:r>
    </w:p>
    <w:p w:rsidR="000306AC" w:rsidRPr="00E65B08" w:rsidRDefault="000306AC" w:rsidP="000306AC">
      <w:pPr>
        <w:tabs>
          <w:tab w:val="left" w:pos="1580"/>
        </w:tabs>
        <w:spacing w:after="0" w:line="233" w:lineRule="auto"/>
        <w:rPr>
          <w:rFonts w:ascii="Times New Roman" w:eastAsia="Times New Roman" w:hAnsi="Times New Roman" w:cs="Arial"/>
          <w:sz w:val="24"/>
          <w:szCs w:val="20"/>
        </w:rPr>
      </w:pPr>
      <w:r w:rsidRPr="00E65B08">
        <w:rPr>
          <w:rFonts w:ascii="Times New Roman" w:eastAsia="Times New Roman" w:hAnsi="Times New Roman" w:cs="Arial"/>
          <w:sz w:val="24"/>
          <w:szCs w:val="20"/>
        </w:rPr>
        <w:t>Syntax: To set the queue size</w:t>
      </w:r>
    </w:p>
    <w:p w:rsidR="000306AC" w:rsidRPr="00E65B08" w:rsidRDefault="000306AC" w:rsidP="000306AC">
      <w:pPr>
        <w:spacing w:after="0" w:line="6" w:lineRule="exact"/>
        <w:rPr>
          <w:rFonts w:ascii="Times New Roman" w:eastAsia="Times New Roman" w:hAnsi="Times New Roman" w:cs="Arial"/>
          <w:sz w:val="20"/>
          <w:szCs w:val="20"/>
        </w:rPr>
      </w:pPr>
    </w:p>
    <w:p w:rsidR="000306AC" w:rsidRPr="00E65B08" w:rsidRDefault="000306AC" w:rsidP="000306AC">
      <w:pPr>
        <w:spacing w:after="0" w:line="0" w:lineRule="atLeast"/>
        <w:ind w:firstLine="720"/>
        <w:rPr>
          <w:rFonts w:ascii="Times New Roman" w:eastAsia="Times New Roman" w:hAnsi="Times New Roman" w:cs="Arial"/>
          <w:sz w:val="24"/>
          <w:szCs w:val="20"/>
        </w:rPr>
      </w:pPr>
      <w:r w:rsidRPr="00E65B08">
        <w:rPr>
          <w:rFonts w:ascii="Times New Roman" w:eastAsia="Times New Roman" w:hAnsi="Times New Roman" w:cs="Arial"/>
          <w:sz w:val="24"/>
          <w:szCs w:val="20"/>
        </w:rPr>
        <w:t>$ns set queue-limit &lt;from&gt;&lt;</w:t>
      </w:r>
      <w:proofErr w:type="spellStart"/>
      <w:r w:rsidRPr="00E65B08">
        <w:rPr>
          <w:rFonts w:ascii="Times New Roman" w:eastAsia="Times New Roman" w:hAnsi="Times New Roman" w:cs="Arial"/>
          <w:sz w:val="24"/>
          <w:szCs w:val="20"/>
        </w:rPr>
        <w:t>to</w:t>
      </w:r>
      <w:proofErr w:type="spellEnd"/>
      <w:r w:rsidRPr="00E65B08">
        <w:rPr>
          <w:rFonts w:ascii="Times New Roman" w:eastAsia="Times New Roman" w:hAnsi="Times New Roman" w:cs="Arial"/>
          <w:sz w:val="24"/>
          <w:szCs w:val="20"/>
        </w:rPr>
        <w:t>&gt;&lt;size&gt;</w:t>
      </w:r>
    </w:p>
    <w:p w:rsidR="000306AC" w:rsidRPr="00E65B08" w:rsidRDefault="000306AC" w:rsidP="000306AC">
      <w:pPr>
        <w:spacing w:after="0" w:line="234" w:lineRule="auto"/>
        <w:ind w:firstLine="720"/>
        <w:rPr>
          <w:rFonts w:ascii="Times New Roman" w:eastAsia="Times New Roman" w:hAnsi="Times New Roman" w:cs="Arial"/>
          <w:sz w:val="24"/>
          <w:szCs w:val="20"/>
        </w:rPr>
      </w:pPr>
      <w:proofErr w:type="spellStart"/>
      <w:r w:rsidRPr="00E65B08">
        <w:rPr>
          <w:rFonts w:ascii="Times New Roman" w:eastAsia="Times New Roman" w:hAnsi="Times New Roman" w:cs="Arial"/>
          <w:sz w:val="24"/>
          <w:szCs w:val="20"/>
        </w:rPr>
        <w:t>Eg</w:t>
      </w:r>
      <w:proofErr w:type="spellEnd"/>
      <w:r w:rsidRPr="00E65B08">
        <w:rPr>
          <w:rFonts w:ascii="Times New Roman" w:eastAsia="Times New Roman" w:hAnsi="Times New Roman" w:cs="Arial"/>
          <w:sz w:val="24"/>
          <w:szCs w:val="20"/>
        </w:rPr>
        <w:t>: $ns set queue-limit $n0 $n2 10</w:t>
      </w:r>
    </w:p>
    <w:p w:rsidR="000306AC" w:rsidRPr="00E65B08" w:rsidRDefault="000306AC" w:rsidP="000306AC">
      <w:pPr>
        <w:spacing w:after="0" w:line="20" w:lineRule="exact"/>
        <w:rPr>
          <w:rFonts w:ascii="Times New Roman" w:eastAsia="Times New Roman" w:hAnsi="Times New Roman" w:cs="Arial"/>
          <w:sz w:val="20"/>
          <w:szCs w:val="20"/>
        </w:rPr>
      </w:pPr>
    </w:p>
    <w:p w:rsidR="000306AC" w:rsidRDefault="000306AC" w:rsidP="000306AC">
      <w:pPr>
        <w:tabs>
          <w:tab w:val="left" w:pos="500"/>
        </w:tabs>
        <w:spacing w:after="0" w:line="231" w:lineRule="auto"/>
        <w:ind w:right="-40"/>
        <w:jc w:val="both"/>
        <w:rPr>
          <w:rFonts w:ascii="Times New Roman" w:eastAsia="Times New Roman" w:hAnsi="Times New Roman" w:cs="Arial"/>
          <w:sz w:val="24"/>
          <w:szCs w:val="20"/>
        </w:rPr>
      </w:pPr>
    </w:p>
    <w:p w:rsidR="000306AC" w:rsidRPr="00E65B08" w:rsidRDefault="000306AC" w:rsidP="000306AC">
      <w:pPr>
        <w:tabs>
          <w:tab w:val="left" w:pos="500"/>
        </w:tabs>
        <w:spacing w:after="0" w:line="231" w:lineRule="auto"/>
        <w:ind w:right="-40"/>
        <w:jc w:val="both"/>
        <w:rPr>
          <w:rFonts w:ascii="Times New Roman" w:eastAsia="Times New Roman" w:hAnsi="Times New Roman" w:cs="Arial"/>
          <w:sz w:val="24"/>
          <w:szCs w:val="20"/>
        </w:rPr>
      </w:pPr>
      <w:r>
        <w:rPr>
          <w:rFonts w:ascii="Times New Roman" w:eastAsia="Times New Roman" w:hAnsi="Times New Roman" w:cs="Arial"/>
          <w:sz w:val="24"/>
          <w:szCs w:val="20"/>
        </w:rPr>
        <w:t xml:space="preserve">2. </w:t>
      </w:r>
      <w:r w:rsidRPr="00E65B08">
        <w:rPr>
          <w:rFonts w:ascii="Times New Roman" w:eastAsia="Times New Roman" w:hAnsi="Times New Roman" w:cs="Arial"/>
          <w:sz w:val="24"/>
          <w:szCs w:val="20"/>
        </w:rPr>
        <w:t>Go on varying the bandwidth from 10, 20</w:t>
      </w:r>
      <w:proofErr w:type="gramStart"/>
      <w:r w:rsidR="00126C0D">
        <w:rPr>
          <w:rFonts w:ascii="Times New Roman" w:eastAsia="Times New Roman" w:hAnsi="Times New Roman" w:cs="Arial"/>
          <w:sz w:val="24"/>
          <w:szCs w:val="20"/>
        </w:rPr>
        <w:t>,</w:t>
      </w:r>
      <w:r w:rsidR="00126C0D" w:rsidRPr="00E65B08">
        <w:rPr>
          <w:rFonts w:ascii="Times New Roman" w:eastAsia="Times New Roman" w:hAnsi="Times New Roman" w:cs="Arial"/>
          <w:sz w:val="24"/>
          <w:szCs w:val="20"/>
        </w:rPr>
        <w:t>30</w:t>
      </w:r>
      <w:proofErr w:type="gramEnd"/>
      <w:r w:rsidR="00126C0D">
        <w:rPr>
          <w:rFonts w:ascii="Times New Roman" w:eastAsia="Times New Roman" w:hAnsi="Times New Roman" w:cs="Arial"/>
          <w:sz w:val="24"/>
          <w:szCs w:val="20"/>
        </w:rPr>
        <w:t xml:space="preserve">, </w:t>
      </w:r>
      <w:r w:rsidR="00126C0D" w:rsidRPr="00E65B08">
        <w:rPr>
          <w:rFonts w:ascii="Times New Roman" w:eastAsia="Times New Roman" w:hAnsi="Times New Roman" w:cs="Arial"/>
          <w:sz w:val="24"/>
          <w:szCs w:val="20"/>
        </w:rPr>
        <w:t>.</w:t>
      </w:r>
      <w:r w:rsidRPr="00E65B08">
        <w:rPr>
          <w:rFonts w:ascii="Times New Roman" w:eastAsia="Times New Roman" w:hAnsi="Times New Roman" w:cs="Arial"/>
          <w:sz w:val="24"/>
          <w:szCs w:val="20"/>
        </w:rPr>
        <w:t xml:space="preserve">. </w:t>
      </w:r>
      <w:r w:rsidR="00126C0D">
        <w:rPr>
          <w:rFonts w:ascii="Times New Roman" w:eastAsia="Times New Roman" w:hAnsi="Times New Roman" w:cs="Arial"/>
          <w:sz w:val="24"/>
          <w:szCs w:val="20"/>
        </w:rPr>
        <w:t>,</w:t>
      </w:r>
      <w:r w:rsidR="00126C0D" w:rsidRPr="00E65B08">
        <w:rPr>
          <w:rFonts w:ascii="Times New Roman" w:eastAsia="Times New Roman" w:hAnsi="Times New Roman" w:cs="Arial"/>
          <w:sz w:val="24"/>
          <w:szCs w:val="20"/>
        </w:rPr>
        <w:t xml:space="preserve"> and</w:t>
      </w:r>
      <w:r w:rsidRPr="00E65B08">
        <w:rPr>
          <w:rFonts w:ascii="Times New Roman" w:eastAsia="Times New Roman" w:hAnsi="Times New Roman" w:cs="Arial"/>
          <w:sz w:val="24"/>
          <w:szCs w:val="20"/>
        </w:rPr>
        <w:t xml:space="preserve"> find the number of packets dropped at the node 2</w:t>
      </w:r>
    </w:p>
    <w:p w:rsidR="003813FA" w:rsidRDefault="003813FA" w:rsidP="005E1DE9">
      <w:pPr>
        <w:pStyle w:val="PlainText"/>
        <w:tabs>
          <w:tab w:val="left" w:pos="2880"/>
        </w:tabs>
        <w:rPr>
          <w:rFonts w:ascii="Times New Roman" w:hAnsi="Times New Roman"/>
          <w:b/>
          <w:sz w:val="24"/>
          <w:szCs w:val="24"/>
        </w:rPr>
      </w:pPr>
    </w:p>
    <w:p w:rsidR="005E1DE9" w:rsidRPr="005E1DE9" w:rsidRDefault="005E1DE9" w:rsidP="005E1DE9">
      <w:pPr>
        <w:spacing w:after="0" w:line="240" w:lineRule="auto"/>
        <w:rPr>
          <w:rFonts w:ascii="Times New Roman" w:hAnsi="Times New Roman" w:cs="Times New Roman"/>
          <w:b/>
          <w:sz w:val="24"/>
          <w:szCs w:val="24"/>
          <w:u w:val="single"/>
        </w:rPr>
      </w:pPr>
      <w:r w:rsidRPr="005E1DE9">
        <w:rPr>
          <w:rFonts w:ascii="Times New Roman" w:hAnsi="Times New Roman" w:cs="Times New Roman"/>
          <w:b/>
          <w:sz w:val="24"/>
          <w:szCs w:val="24"/>
          <w:u w:val="single"/>
        </w:rPr>
        <w:t>Steps for execution:</w:t>
      </w:r>
    </w:p>
    <w:p w:rsidR="005E1DE9" w:rsidRPr="005E1DE9" w:rsidRDefault="005E1DE9" w:rsidP="005E1DE9">
      <w:pPr>
        <w:spacing w:after="0" w:line="240" w:lineRule="auto"/>
        <w:rPr>
          <w:rFonts w:ascii="Times New Roman" w:hAnsi="Times New Roman" w:cs="Times New Roman"/>
          <w:b/>
          <w:sz w:val="24"/>
          <w:szCs w:val="24"/>
          <w:u w:val="single"/>
        </w:rPr>
      </w:pPr>
    </w:p>
    <w:p w:rsidR="005E1DE9" w:rsidRPr="005E1DE9" w:rsidRDefault="005E1DE9" w:rsidP="005E1DE9">
      <w:pPr>
        <w:numPr>
          <w:ilvl w:val="0"/>
          <w:numId w:val="12"/>
        </w:numPr>
        <w:spacing w:after="40" w:line="240" w:lineRule="auto"/>
        <w:jc w:val="both"/>
        <w:rPr>
          <w:rFonts w:ascii="Times New Roman" w:hAnsi="Times New Roman" w:cs="Times New Roman"/>
          <w:szCs w:val="24"/>
        </w:rPr>
      </w:pPr>
      <w:r w:rsidRPr="005E1DE9">
        <w:rPr>
          <w:rFonts w:ascii="Times New Roman" w:hAnsi="Times New Roman" w:cs="Times New Roman"/>
          <w:szCs w:val="24"/>
        </w:rPr>
        <w:t xml:space="preserve">Open gedit editor and type program. Program name should have the extension “ .tcl ” </w:t>
      </w:r>
    </w:p>
    <w:p w:rsidR="005E1DE9" w:rsidRPr="005E1DE9" w:rsidRDefault="005E1DE9" w:rsidP="005E1DE9">
      <w:pPr>
        <w:numPr>
          <w:ilvl w:val="0"/>
          <w:numId w:val="12"/>
        </w:numPr>
        <w:spacing w:after="40" w:line="240" w:lineRule="auto"/>
        <w:jc w:val="both"/>
        <w:rPr>
          <w:rFonts w:ascii="Times New Roman" w:hAnsi="Times New Roman" w:cs="Times New Roman"/>
          <w:szCs w:val="24"/>
        </w:rPr>
      </w:pPr>
      <w:r w:rsidRPr="005E1DE9">
        <w:rPr>
          <w:rFonts w:ascii="Times New Roman" w:hAnsi="Times New Roman" w:cs="Times New Roman"/>
          <w:szCs w:val="24"/>
        </w:rPr>
        <w:t xml:space="preserve">[root@localhost ~]# </w:t>
      </w:r>
      <w:r w:rsidRPr="005E1DE9">
        <w:rPr>
          <w:rFonts w:ascii="Times New Roman" w:hAnsi="Times New Roman" w:cs="Times New Roman"/>
          <w:b/>
          <w:szCs w:val="24"/>
        </w:rPr>
        <w:t>gedit pgm1.tcl</w:t>
      </w:r>
    </w:p>
    <w:p w:rsidR="005E1DE9" w:rsidRPr="005E1DE9" w:rsidRDefault="005E1DE9" w:rsidP="005E1DE9">
      <w:pPr>
        <w:numPr>
          <w:ilvl w:val="0"/>
          <w:numId w:val="12"/>
        </w:numPr>
        <w:spacing w:after="40" w:line="240" w:lineRule="auto"/>
        <w:jc w:val="both"/>
        <w:rPr>
          <w:rFonts w:ascii="Times New Roman" w:hAnsi="Times New Roman" w:cs="Times New Roman"/>
          <w:szCs w:val="24"/>
        </w:rPr>
      </w:pPr>
      <w:r w:rsidRPr="005E1DE9">
        <w:rPr>
          <w:rFonts w:ascii="Times New Roman" w:hAnsi="Times New Roman" w:cs="Times New Roman"/>
          <w:szCs w:val="24"/>
        </w:rPr>
        <w:t xml:space="preserve">To create a new file in gedit, click the Create a new document button on the left side of the toolbar, or press </w:t>
      </w:r>
      <w:proofErr w:type="spellStart"/>
      <w:r w:rsidRPr="005E1DE9">
        <w:rPr>
          <w:rFonts w:ascii="Times New Roman" w:hAnsi="Times New Roman" w:cs="Times New Roman"/>
          <w:b/>
          <w:szCs w:val="24"/>
        </w:rPr>
        <w:t>Ctrl+T</w:t>
      </w:r>
      <w:proofErr w:type="spellEnd"/>
      <w:r w:rsidRPr="005E1DE9">
        <w:rPr>
          <w:rFonts w:ascii="Times New Roman" w:hAnsi="Times New Roman" w:cs="Times New Roman"/>
          <w:b/>
          <w:szCs w:val="24"/>
        </w:rPr>
        <w:t>.</w:t>
      </w:r>
    </w:p>
    <w:p w:rsidR="005E1DE9" w:rsidRPr="005E1DE9" w:rsidRDefault="005E1DE9" w:rsidP="005E1DE9">
      <w:pPr>
        <w:numPr>
          <w:ilvl w:val="0"/>
          <w:numId w:val="12"/>
        </w:numPr>
        <w:spacing w:after="40" w:line="240" w:lineRule="auto"/>
        <w:jc w:val="both"/>
        <w:rPr>
          <w:rFonts w:ascii="Times New Roman" w:hAnsi="Times New Roman" w:cs="Times New Roman"/>
          <w:szCs w:val="24"/>
        </w:rPr>
      </w:pPr>
      <w:r w:rsidRPr="005E1DE9">
        <w:rPr>
          <w:rFonts w:ascii="Times New Roman" w:hAnsi="Times New Roman" w:cs="Times New Roman"/>
          <w:szCs w:val="24"/>
        </w:rPr>
        <w:t xml:space="preserve">Open gedit editor and type awk program. Program name should have the extension  “.awk ” </w:t>
      </w:r>
    </w:p>
    <w:p w:rsidR="005E1DE9" w:rsidRPr="005E1DE9" w:rsidRDefault="005E1DE9" w:rsidP="005E1DE9">
      <w:pPr>
        <w:numPr>
          <w:ilvl w:val="0"/>
          <w:numId w:val="12"/>
        </w:numPr>
        <w:spacing w:after="40" w:line="240" w:lineRule="auto"/>
        <w:jc w:val="both"/>
        <w:rPr>
          <w:rFonts w:ascii="Times New Roman" w:hAnsi="Times New Roman" w:cs="Times New Roman"/>
          <w:szCs w:val="24"/>
        </w:rPr>
      </w:pPr>
      <w:r w:rsidRPr="005E1DE9">
        <w:rPr>
          <w:rFonts w:ascii="Times New Roman" w:hAnsi="Times New Roman" w:cs="Times New Roman"/>
          <w:szCs w:val="24"/>
        </w:rPr>
        <w:t>[root@localhost ~]# gedit pgm1.awk</w:t>
      </w:r>
    </w:p>
    <w:p w:rsidR="005E1DE9" w:rsidRPr="005E1DE9" w:rsidRDefault="005E1DE9" w:rsidP="005E1DE9">
      <w:pPr>
        <w:numPr>
          <w:ilvl w:val="0"/>
          <w:numId w:val="12"/>
        </w:numPr>
        <w:spacing w:after="40" w:line="240" w:lineRule="auto"/>
        <w:jc w:val="both"/>
        <w:rPr>
          <w:rFonts w:ascii="Times New Roman" w:hAnsi="Times New Roman" w:cs="Times New Roman"/>
          <w:b/>
          <w:szCs w:val="24"/>
        </w:rPr>
      </w:pPr>
      <w:r w:rsidRPr="005E1DE9">
        <w:rPr>
          <w:rFonts w:ascii="Times New Roman" w:hAnsi="Times New Roman" w:cs="Times New Roman"/>
          <w:szCs w:val="24"/>
        </w:rPr>
        <w:t xml:space="preserve">To create a new file in gedit, click the Create a new document button on the left side of the toolbar, or press </w:t>
      </w:r>
      <w:proofErr w:type="spellStart"/>
      <w:r w:rsidRPr="005E1DE9">
        <w:rPr>
          <w:rFonts w:ascii="Times New Roman" w:hAnsi="Times New Roman" w:cs="Times New Roman"/>
          <w:b/>
          <w:szCs w:val="24"/>
        </w:rPr>
        <w:t>Ctrl+T</w:t>
      </w:r>
      <w:proofErr w:type="spellEnd"/>
      <w:r w:rsidRPr="005E1DE9">
        <w:rPr>
          <w:rFonts w:ascii="Times New Roman" w:hAnsi="Times New Roman" w:cs="Times New Roman"/>
          <w:b/>
          <w:szCs w:val="24"/>
        </w:rPr>
        <w:t>.</w:t>
      </w:r>
    </w:p>
    <w:p w:rsidR="005E1DE9" w:rsidRPr="005E1DE9" w:rsidRDefault="005E1DE9" w:rsidP="005E1DE9">
      <w:pPr>
        <w:numPr>
          <w:ilvl w:val="0"/>
          <w:numId w:val="12"/>
        </w:numPr>
        <w:spacing w:after="40" w:line="240" w:lineRule="auto"/>
        <w:jc w:val="both"/>
        <w:rPr>
          <w:rFonts w:ascii="Times New Roman" w:hAnsi="Times New Roman" w:cs="Times New Roman"/>
          <w:szCs w:val="24"/>
        </w:rPr>
      </w:pPr>
      <w:r w:rsidRPr="005E1DE9">
        <w:rPr>
          <w:rFonts w:ascii="Times New Roman" w:hAnsi="Times New Roman" w:cs="Times New Roman"/>
          <w:szCs w:val="24"/>
        </w:rPr>
        <w:t xml:space="preserve">Run the simulation program </w:t>
      </w:r>
    </w:p>
    <w:p w:rsidR="005E1DE9" w:rsidRPr="005E1DE9" w:rsidRDefault="005E1DE9" w:rsidP="005E1DE9">
      <w:pPr>
        <w:pStyle w:val="ListParagraph"/>
        <w:spacing w:after="40" w:line="240" w:lineRule="auto"/>
        <w:ind w:left="2160"/>
        <w:jc w:val="both"/>
        <w:rPr>
          <w:rFonts w:ascii="Times New Roman" w:hAnsi="Times New Roman" w:cs="Times New Roman"/>
          <w:b/>
          <w:szCs w:val="24"/>
        </w:rPr>
      </w:pPr>
      <w:r w:rsidRPr="005E1DE9">
        <w:rPr>
          <w:rFonts w:ascii="Times New Roman" w:hAnsi="Times New Roman" w:cs="Times New Roman"/>
          <w:b/>
          <w:szCs w:val="24"/>
        </w:rPr>
        <w:t xml:space="preserve">[root@localhost~]# </w:t>
      </w:r>
      <w:proofErr w:type="gramStart"/>
      <w:r w:rsidRPr="005E1DE9">
        <w:rPr>
          <w:rFonts w:ascii="Times New Roman" w:hAnsi="Times New Roman" w:cs="Times New Roman"/>
          <w:b/>
          <w:szCs w:val="24"/>
        </w:rPr>
        <w:t>ns</w:t>
      </w:r>
      <w:proofErr w:type="gramEnd"/>
      <w:r w:rsidRPr="005E1DE9">
        <w:rPr>
          <w:rFonts w:ascii="Times New Roman" w:hAnsi="Times New Roman" w:cs="Times New Roman"/>
          <w:b/>
          <w:szCs w:val="24"/>
        </w:rPr>
        <w:t xml:space="preserve"> pgm1.tcl</w:t>
      </w:r>
    </w:p>
    <w:p w:rsidR="005E1DE9" w:rsidRPr="005E1DE9" w:rsidRDefault="005E1DE9" w:rsidP="005E1DE9">
      <w:pPr>
        <w:pStyle w:val="ListParagraph"/>
        <w:numPr>
          <w:ilvl w:val="0"/>
          <w:numId w:val="12"/>
        </w:numPr>
        <w:spacing w:after="40" w:line="240" w:lineRule="auto"/>
        <w:jc w:val="both"/>
        <w:rPr>
          <w:rFonts w:ascii="Times New Roman" w:hAnsi="Times New Roman" w:cs="Times New Roman"/>
          <w:szCs w:val="24"/>
        </w:rPr>
      </w:pPr>
      <w:r w:rsidRPr="005E1DE9">
        <w:rPr>
          <w:rFonts w:ascii="Times New Roman" w:hAnsi="Times New Roman" w:cs="Times New Roman"/>
          <w:szCs w:val="24"/>
        </w:rPr>
        <w:t xml:space="preserve">Here </w:t>
      </w:r>
      <w:r w:rsidRPr="005E1DE9">
        <w:rPr>
          <w:rFonts w:ascii="Times New Roman" w:hAnsi="Times New Roman" w:cs="Times New Roman"/>
          <w:b/>
          <w:szCs w:val="24"/>
        </w:rPr>
        <w:t xml:space="preserve">“ns” </w:t>
      </w:r>
      <w:r w:rsidRPr="005E1DE9">
        <w:rPr>
          <w:rFonts w:ascii="Times New Roman" w:hAnsi="Times New Roman" w:cs="Times New Roman"/>
          <w:szCs w:val="24"/>
        </w:rPr>
        <w:t xml:space="preserve">indicates network simulator. We get the topology shown in the snapshot. </w:t>
      </w:r>
    </w:p>
    <w:p w:rsidR="005E1DE9" w:rsidRPr="005E1DE9" w:rsidRDefault="005E1DE9" w:rsidP="005E1DE9">
      <w:pPr>
        <w:pStyle w:val="ListParagraph"/>
        <w:numPr>
          <w:ilvl w:val="0"/>
          <w:numId w:val="12"/>
        </w:numPr>
        <w:spacing w:after="40" w:line="240" w:lineRule="auto"/>
        <w:jc w:val="both"/>
        <w:rPr>
          <w:rFonts w:ascii="Times New Roman" w:hAnsi="Times New Roman" w:cs="Times New Roman"/>
          <w:szCs w:val="24"/>
        </w:rPr>
      </w:pPr>
      <w:r w:rsidRPr="005E1DE9">
        <w:rPr>
          <w:rFonts w:ascii="Times New Roman" w:hAnsi="Times New Roman" w:cs="Times New Roman"/>
          <w:szCs w:val="24"/>
        </w:rPr>
        <w:t>Now press the play button in the simulation window and the simulation will begins.</w:t>
      </w:r>
    </w:p>
    <w:p w:rsidR="005E1DE9" w:rsidRPr="005E1DE9" w:rsidRDefault="005E1DE9" w:rsidP="005E1DE9">
      <w:pPr>
        <w:numPr>
          <w:ilvl w:val="0"/>
          <w:numId w:val="12"/>
        </w:numPr>
        <w:spacing w:after="40" w:line="240" w:lineRule="auto"/>
        <w:jc w:val="both"/>
        <w:rPr>
          <w:rFonts w:ascii="Times New Roman" w:hAnsi="Times New Roman" w:cs="Times New Roman"/>
          <w:szCs w:val="24"/>
        </w:rPr>
      </w:pPr>
      <w:r w:rsidRPr="005E1DE9">
        <w:rPr>
          <w:rFonts w:ascii="Times New Roman" w:hAnsi="Times New Roman" w:cs="Times New Roman"/>
          <w:szCs w:val="24"/>
        </w:rPr>
        <w:t xml:space="preserve">After simulation is completed run </w:t>
      </w:r>
      <w:r w:rsidRPr="005E1DE9">
        <w:rPr>
          <w:rFonts w:ascii="Times New Roman" w:hAnsi="Times New Roman" w:cs="Times New Roman"/>
          <w:b/>
          <w:szCs w:val="24"/>
        </w:rPr>
        <w:t>awk file</w:t>
      </w:r>
      <w:r w:rsidRPr="005E1DE9">
        <w:rPr>
          <w:rFonts w:ascii="Times New Roman" w:hAnsi="Times New Roman" w:cs="Times New Roman"/>
          <w:szCs w:val="24"/>
        </w:rPr>
        <w:t xml:space="preserve"> to see the output , </w:t>
      </w:r>
    </w:p>
    <w:p w:rsidR="005E1DE9" w:rsidRPr="005E1DE9" w:rsidRDefault="005E1DE9" w:rsidP="005E1DE9">
      <w:pPr>
        <w:pStyle w:val="ListParagraph"/>
        <w:spacing w:after="40" w:line="240" w:lineRule="auto"/>
        <w:ind w:left="2160"/>
        <w:jc w:val="both"/>
        <w:rPr>
          <w:rFonts w:ascii="Times New Roman" w:hAnsi="Times New Roman" w:cs="Times New Roman"/>
          <w:b/>
          <w:szCs w:val="24"/>
        </w:rPr>
      </w:pPr>
      <w:r w:rsidRPr="005E1DE9">
        <w:rPr>
          <w:rFonts w:ascii="Times New Roman" w:hAnsi="Times New Roman" w:cs="Times New Roman"/>
          <w:b/>
          <w:szCs w:val="24"/>
        </w:rPr>
        <w:t xml:space="preserve">[root@localhost~]# </w:t>
      </w:r>
      <w:proofErr w:type="gramStart"/>
      <w:r w:rsidRPr="005E1DE9">
        <w:rPr>
          <w:rFonts w:ascii="Times New Roman" w:hAnsi="Times New Roman" w:cs="Times New Roman"/>
          <w:b/>
          <w:szCs w:val="24"/>
        </w:rPr>
        <w:t>awk  –</w:t>
      </w:r>
      <w:proofErr w:type="gramEnd"/>
      <w:r w:rsidRPr="005E1DE9">
        <w:rPr>
          <w:rFonts w:ascii="Times New Roman" w:hAnsi="Times New Roman" w:cs="Times New Roman"/>
          <w:b/>
          <w:szCs w:val="24"/>
        </w:rPr>
        <w:t>f  pgm1.awk  pgm11.tr</w:t>
      </w:r>
    </w:p>
    <w:p w:rsidR="005E1DE9" w:rsidRPr="005E1DE9" w:rsidRDefault="005E1DE9" w:rsidP="005E1DE9">
      <w:pPr>
        <w:numPr>
          <w:ilvl w:val="0"/>
          <w:numId w:val="12"/>
        </w:numPr>
        <w:spacing w:after="40" w:line="240" w:lineRule="auto"/>
        <w:jc w:val="both"/>
        <w:rPr>
          <w:rFonts w:ascii="Times New Roman" w:hAnsi="Times New Roman" w:cs="Times New Roman"/>
          <w:szCs w:val="24"/>
        </w:rPr>
      </w:pPr>
      <w:r w:rsidRPr="005E1DE9">
        <w:rPr>
          <w:rFonts w:ascii="Times New Roman" w:hAnsi="Times New Roman" w:cs="Times New Roman"/>
          <w:szCs w:val="24"/>
        </w:rPr>
        <w:t xml:space="preserve">To see the trace file contents open the file as , </w:t>
      </w:r>
    </w:p>
    <w:p w:rsidR="005E1DE9" w:rsidRPr="005E1DE9" w:rsidRDefault="005E1DE9" w:rsidP="005E1DE9">
      <w:pPr>
        <w:pStyle w:val="ListParagraph"/>
        <w:spacing w:after="40" w:line="240" w:lineRule="auto"/>
        <w:ind w:left="2160"/>
        <w:jc w:val="both"/>
        <w:rPr>
          <w:rFonts w:ascii="Times New Roman" w:hAnsi="Times New Roman" w:cs="Times New Roman"/>
          <w:b/>
          <w:szCs w:val="24"/>
        </w:rPr>
      </w:pPr>
      <w:r w:rsidRPr="005E1DE9">
        <w:rPr>
          <w:rFonts w:ascii="Times New Roman" w:hAnsi="Times New Roman" w:cs="Times New Roman"/>
          <w:b/>
          <w:szCs w:val="24"/>
        </w:rPr>
        <w:t xml:space="preserve">[root@localhost~]# </w:t>
      </w:r>
      <w:proofErr w:type="gramStart"/>
      <w:r w:rsidRPr="005E1DE9">
        <w:rPr>
          <w:rFonts w:ascii="Times New Roman" w:hAnsi="Times New Roman" w:cs="Times New Roman"/>
          <w:b/>
          <w:szCs w:val="24"/>
        </w:rPr>
        <w:t>gedit</w:t>
      </w:r>
      <w:proofErr w:type="gramEnd"/>
      <w:r w:rsidRPr="005E1DE9">
        <w:rPr>
          <w:rFonts w:ascii="Times New Roman" w:hAnsi="Times New Roman" w:cs="Times New Roman"/>
          <w:b/>
          <w:szCs w:val="24"/>
        </w:rPr>
        <w:t xml:space="preserve"> pgm1.tr</w:t>
      </w:r>
    </w:p>
    <w:p w:rsidR="00232F7C" w:rsidRDefault="00232F7C">
      <w:pPr>
        <w:rPr>
          <w:rFonts w:ascii="Times New Roman" w:hAnsi="Times New Roman" w:cs="Times New Roman"/>
          <w:b/>
          <w:sz w:val="24"/>
          <w:szCs w:val="24"/>
          <w:u w:val="single"/>
        </w:rPr>
      </w:pPr>
    </w:p>
    <w:p w:rsidR="005A45A5" w:rsidRDefault="005E1DE9" w:rsidP="000C2376">
      <w:pPr>
        <w:spacing w:after="0"/>
        <w:rPr>
          <w:rFonts w:ascii="Times New Roman" w:hAnsi="Times New Roman" w:cs="Times New Roman"/>
          <w:b/>
          <w:sz w:val="24"/>
          <w:szCs w:val="24"/>
          <w:u w:val="single"/>
        </w:rPr>
      </w:pPr>
      <w:r w:rsidRPr="005E1DE9">
        <w:rPr>
          <w:rFonts w:ascii="Times New Roman" w:hAnsi="Times New Roman" w:cs="Times New Roman"/>
          <w:b/>
          <w:sz w:val="24"/>
          <w:szCs w:val="24"/>
          <w:u w:val="single"/>
        </w:rPr>
        <w:t>Trace file contains 12 columns:</w:t>
      </w:r>
    </w:p>
    <w:p w:rsidR="005A45A5" w:rsidRDefault="005E1DE9" w:rsidP="000C2376">
      <w:pPr>
        <w:spacing w:after="0"/>
        <w:rPr>
          <w:rFonts w:ascii="Times New Roman" w:hAnsi="Times New Roman" w:cs="Times New Roman"/>
          <w:i/>
          <w:szCs w:val="24"/>
        </w:rPr>
      </w:pPr>
      <w:r w:rsidRPr="005E1DE9">
        <w:rPr>
          <w:rFonts w:ascii="Times New Roman" w:hAnsi="Times New Roman" w:cs="Times New Roman"/>
          <w:szCs w:val="24"/>
        </w:rPr>
        <w:t>Event type, Event time, From Node, To Node, Packet Type, Packet Size</w:t>
      </w:r>
      <w:r w:rsidRPr="00B239B9">
        <w:rPr>
          <w:rFonts w:ascii="Times New Roman" w:hAnsi="Times New Roman" w:cs="Times New Roman"/>
          <w:i/>
          <w:szCs w:val="24"/>
        </w:rPr>
        <w:t xml:space="preserve">, Flags (indicated by --------), Flow ID, </w:t>
      </w:r>
    </w:p>
    <w:p w:rsidR="005A45A5" w:rsidRDefault="005A45A5" w:rsidP="000C2376">
      <w:pPr>
        <w:spacing w:after="0"/>
        <w:rPr>
          <w:rFonts w:ascii="Times New Roman" w:hAnsi="Times New Roman" w:cs="Times New Roman"/>
          <w:i/>
          <w:szCs w:val="24"/>
        </w:rPr>
      </w:pPr>
      <w:r>
        <w:rPr>
          <w:rFonts w:ascii="Times New Roman" w:hAnsi="Times New Roman" w:cs="Times New Roman"/>
          <w:i/>
          <w:szCs w:val="24"/>
        </w:rPr>
        <w:t>Source address, Destination address, Sequence ID, Packet ID</w:t>
      </w:r>
    </w:p>
    <w:p w:rsidR="005A45A5" w:rsidRDefault="005A45A5" w:rsidP="005A45A5">
      <w:pPr>
        <w:spacing w:after="0" w:line="240" w:lineRule="auto"/>
        <w:rPr>
          <w:rFonts w:ascii="Times New Roman" w:hAnsi="Times New Roman" w:cs="Times New Roman"/>
          <w:i/>
          <w:szCs w:val="24"/>
        </w:rPr>
      </w:pPr>
    </w:p>
    <w:p w:rsidR="005A45A5" w:rsidRDefault="005A45A5" w:rsidP="005A45A5">
      <w:pPr>
        <w:spacing w:after="0" w:line="240" w:lineRule="auto"/>
        <w:rPr>
          <w:rFonts w:ascii="Times New Roman" w:hAnsi="Times New Roman" w:cs="Times New Roman"/>
          <w:b/>
          <w:sz w:val="24"/>
          <w:szCs w:val="24"/>
        </w:rPr>
      </w:pPr>
      <w:r>
        <w:rPr>
          <w:rFonts w:ascii="Times New Roman" w:hAnsi="Times New Roman" w:cs="Times New Roman"/>
          <w:b/>
          <w:sz w:val="24"/>
          <w:szCs w:val="24"/>
        </w:rPr>
        <w:tab/>
      </w:r>
      <w:r w:rsidR="005E1DE9" w:rsidRPr="002C6DB3">
        <w:rPr>
          <w:rFonts w:ascii="Times New Roman" w:hAnsi="Times New Roman" w:cs="Times New Roman"/>
          <w:noProof/>
          <w:sz w:val="20"/>
          <w:bdr w:val="single" w:sz="4" w:space="0" w:color="auto"/>
        </w:rPr>
        <w:drawing>
          <wp:inline distT="0" distB="0" distL="0" distR="0">
            <wp:extent cx="3743325" cy="1762125"/>
            <wp:effectExtent l="0" t="0" r="952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r="47872"/>
                    <a:stretch>
                      <a:fillRect/>
                    </a:stretch>
                  </pic:blipFill>
                  <pic:spPr bwMode="auto">
                    <a:xfrm>
                      <a:off x="0" y="0"/>
                      <a:ext cx="3743325" cy="1762125"/>
                    </a:xfrm>
                    <a:prstGeom prst="rect">
                      <a:avLst/>
                    </a:prstGeom>
                    <a:noFill/>
                    <a:ln w="9525">
                      <a:noFill/>
                      <a:miter lim="800000"/>
                      <a:headEnd/>
                      <a:tailEnd/>
                    </a:ln>
                  </pic:spPr>
                </pic:pic>
              </a:graphicData>
            </a:graphic>
          </wp:inline>
        </w:drawing>
      </w:r>
    </w:p>
    <w:p w:rsidR="005A45A5" w:rsidRDefault="005A45A5" w:rsidP="005A45A5">
      <w:pPr>
        <w:spacing w:after="0" w:line="240" w:lineRule="auto"/>
        <w:ind w:left="1440" w:firstLine="720"/>
        <w:rPr>
          <w:rFonts w:ascii="Times New Roman" w:hAnsi="Times New Roman" w:cs="Times New Roman"/>
          <w:b/>
          <w:sz w:val="24"/>
          <w:szCs w:val="24"/>
        </w:rPr>
      </w:pPr>
      <w:r>
        <w:rPr>
          <w:rFonts w:ascii="Times New Roman" w:hAnsi="Times New Roman" w:cs="Times New Roman"/>
          <w:b/>
          <w:sz w:val="24"/>
          <w:szCs w:val="24"/>
        </w:rPr>
        <w:t>Contents of Trace file</w:t>
      </w:r>
    </w:p>
    <w:p w:rsidR="00275567" w:rsidRDefault="00275567" w:rsidP="00275567">
      <w:pPr>
        <w:spacing w:after="0" w:line="240" w:lineRule="auto"/>
        <w:jc w:val="both"/>
        <w:rPr>
          <w:rFonts w:ascii="Times New Roman" w:hAnsi="Times New Roman" w:cs="Times New Roman"/>
          <w:b/>
          <w:sz w:val="24"/>
          <w:szCs w:val="24"/>
        </w:rPr>
      </w:pPr>
    </w:p>
    <w:p w:rsidR="00275567" w:rsidRDefault="00275567" w:rsidP="0027556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NAM output</w:t>
      </w:r>
    </w:p>
    <w:p w:rsidR="002232FB" w:rsidRDefault="005E1DE9" w:rsidP="005A45A5">
      <w:pPr>
        <w:spacing w:after="0" w:line="240" w:lineRule="auto"/>
        <w:rPr>
          <w:rFonts w:ascii="Times New Roman" w:hAnsi="Times New Roman" w:cs="Times New Roman"/>
          <w:b/>
          <w:sz w:val="24"/>
          <w:szCs w:val="24"/>
        </w:rPr>
      </w:pPr>
      <w:r w:rsidRPr="002C6DB3">
        <w:rPr>
          <w:rFonts w:ascii="Times New Roman" w:hAnsi="Times New Roman" w:cs="Times New Roman"/>
          <w:noProof/>
          <w:sz w:val="20"/>
          <w:bdr w:val="single" w:sz="4" w:space="0" w:color="auto"/>
        </w:rPr>
        <w:lastRenderedPageBreak/>
        <w:drawing>
          <wp:inline distT="0" distB="0" distL="0" distR="0">
            <wp:extent cx="3124200" cy="4848225"/>
            <wp:effectExtent l="0" t="0" r="0" b="952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124200" cy="4848225"/>
                    </a:xfrm>
                    <a:prstGeom prst="rect">
                      <a:avLst/>
                    </a:prstGeom>
                    <a:noFill/>
                    <a:ln w="9525">
                      <a:noFill/>
                      <a:miter lim="800000"/>
                      <a:headEnd/>
                      <a:tailEnd/>
                    </a:ln>
                  </pic:spPr>
                </pic:pic>
              </a:graphicData>
            </a:graphic>
          </wp:inline>
        </w:drawing>
      </w:r>
      <w:r w:rsidR="00160B27" w:rsidRPr="002C6DB3">
        <w:rPr>
          <w:rFonts w:ascii="Times New Roman" w:hAnsi="Times New Roman" w:cs="Times New Roman"/>
          <w:noProof/>
          <w:sz w:val="20"/>
          <w:bdr w:val="single" w:sz="4" w:space="0" w:color="auto"/>
        </w:rPr>
        <w:drawing>
          <wp:inline distT="0" distB="0" distL="0" distR="0">
            <wp:extent cx="2771775" cy="4972050"/>
            <wp:effectExtent l="0" t="0" r="952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r="42697"/>
                    <a:stretch>
                      <a:fillRect/>
                    </a:stretch>
                  </pic:blipFill>
                  <pic:spPr bwMode="auto">
                    <a:xfrm>
                      <a:off x="0" y="0"/>
                      <a:ext cx="2771775" cy="4972050"/>
                    </a:xfrm>
                    <a:prstGeom prst="rect">
                      <a:avLst/>
                    </a:prstGeom>
                    <a:noFill/>
                    <a:ln w="9525">
                      <a:noFill/>
                      <a:miter lim="800000"/>
                      <a:headEnd/>
                      <a:tailEnd/>
                    </a:ln>
                  </pic:spPr>
                </pic:pic>
              </a:graphicData>
            </a:graphic>
          </wp:inline>
        </w:drawing>
      </w:r>
    </w:p>
    <w:p w:rsidR="005E1DE9" w:rsidRPr="002C6DB3" w:rsidRDefault="005E1DE9" w:rsidP="00B423C0">
      <w:pPr>
        <w:pStyle w:val="ListParagraph"/>
        <w:tabs>
          <w:tab w:val="left" w:pos="6615"/>
        </w:tabs>
        <w:ind w:left="0"/>
        <w:rPr>
          <w:rFonts w:ascii="Times New Roman" w:hAnsi="Times New Roman" w:cs="Times New Roman"/>
          <w:b/>
          <w:sz w:val="24"/>
          <w:szCs w:val="24"/>
        </w:rPr>
      </w:pPr>
      <w:r w:rsidRPr="002C6DB3">
        <w:rPr>
          <w:rFonts w:ascii="Times New Roman" w:hAnsi="Times New Roman" w:cs="Times New Roman"/>
          <w:sz w:val="24"/>
          <w:szCs w:val="24"/>
        </w:rPr>
        <w:t>Topology                                                       Output</w:t>
      </w:r>
    </w:p>
    <w:p w:rsidR="00232F7C" w:rsidRDefault="00232F7C" w:rsidP="00CF7C18">
      <w:pPr>
        <w:rPr>
          <w:rFonts w:ascii="Times New Roman" w:hAnsi="Times New Roman" w:cs="Times New Roman"/>
          <w:b/>
          <w:i/>
          <w:sz w:val="28"/>
          <w:szCs w:val="28"/>
        </w:rPr>
      </w:pPr>
    </w:p>
    <w:p w:rsidR="00CF7C18" w:rsidRPr="00A36857" w:rsidRDefault="00232F7C" w:rsidP="004B41DC">
      <w:pPr>
        <w:jc w:val="center"/>
        <w:rPr>
          <w:rFonts w:ascii="Times New Roman" w:eastAsia="Batang" w:hAnsi="Times New Roman" w:cs="Times New Roman"/>
          <w:b/>
          <w:bCs/>
          <w:sz w:val="28"/>
          <w:szCs w:val="28"/>
          <w:lang w:eastAsia="ko-KR"/>
        </w:rPr>
      </w:pPr>
      <w:r>
        <w:rPr>
          <w:rFonts w:ascii="Times New Roman" w:hAnsi="Times New Roman" w:cs="Times New Roman"/>
          <w:b/>
          <w:i/>
          <w:sz w:val="28"/>
          <w:szCs w:val="28"/>
        </w:rPr>
        <w:br w:type="page"/>
      </w:r>
      <w:r w:rsidR="004B41DC">
        <w:rPr>
          <w:rFonts w:ascii="Times New Roman" w:hAnsi="Times New Roman" w:cs="Times New Roman"/>
          <w:b/>
          <w:sz w:val="28"/>
          <w:szCs w:val="28"/>
        </w:rPr>
        <w:lastRenderedPageBreak/>
        <w:t xml:space="preserve">EXPERIMENT </w:t>
      </w:r>
      <w:r w:rsidR="004B41DC" w:rsidRPr="00E24E2B">
        <w:rPr>
          <w:rFonts w:ascii="Times New Roman" w:hAnsi="Times New Roman" w:cs="Times New Roman"/>
          <w:b/>
          <w:sz w:val="28"/>
          <w:szCs w:val="28"/>
        </w:rPr>
        <w:t>2</w:t>
      </w:r>
      <w:r w:rsidR="004B41DC">
        <w:rPr>
          <w:rFonts w:ascii="Times New Roman" w:hAnsi="Times New Roman" w:cs="Times New Roman"/>
          <w:b/>
          <w:sz w:val="28"/>
          <w:szCs w:val="28"/>
        </w:rPr>
        <w:t xml:space="preserve">: </w:t>
      </w:r>
      <w:r w:rsidR="004B41DC" w:rsidRPr="00A36857">
        <w:rPr>
          <w:rFonts w:ascii="Times New Roman" w:eastAsia="Batang" w:hAnsi="Times New Roman" w:cs="Times New Roman"/>
          <w:b/>
          <w:bCs/>
          <w:sz w:val="28"/>
          <w:szCs w:val="28"/>
          <w:lang w:eastAsia="ko-KR"/>
        </w:rPr>
        <w:t>FOUR NODE POINT TO POINT NETWORK</w:t>
      </w:r>
    </w:p>
    <w:p w:rsidR="00CF7C18" w:rsidRPr="00E24E2B" w:rsidRDefault="00CF7C18" w:rsidP="00EE04C5">
      <w:pPr>
        <w:jc w:val="both"/>
        <w:rPr>
          <w:rFonts w:ascii="Times New Roman" w:hAnsi="Times New Roman" w:cs="Times New Roman"/>
          <w:b/>
          <w:sz w:val="26"/>
          <w:szCs w:val="26"/>
        </w:rPr>
      </w:pPr>
      <w:proofErr w:type="spellStart"/>
      <w:r w:rsidRPr="00E24E2B">
        <w:rPr>
          <w:rFonts w:ascii="Times New Roman" w:hAnsi="Times New Roman" w:cs="Times New Roman"/>
          <w:b/>
          <w:sz w:val="28"/>
          <w:szCs w:val="28"/>
          <w:u w:val="single"/>
        </w:rPr>
        <w:t>Aim</w:t>
      </w:r>
      <w:proofErr w:type="gramStart"/>
      <w:r w:rsidRPr="00E24E2B">
        <w:rPr>
          <w:rFonts w:ascii="Times New Roman" w:hAnsi="Times New Roman" w:cs="Times New Roman"/>
          <w:b/>
          <w:sz w:val="26"/>
          <w:szCs w:val="26"/>
          <w:u w:val="single"/>
        </w:rPr>
        <w:t>:</w:t>
      </w:r>
      <w:r w:rsidRPr="00E24E2B">
        <w:rPr>
          <w:rFonts w:ascii="Times New Roman" w:hAnsi="Times New Roman" w:cs="Times New Roman"/>
          <w:b/>
          <w:sz w:val="26"/>
          <w:szCs w:val="26"/>
        </w:rPr>
        <w:t>Simulate</w:t>
      </w:r>
      <w:proofErr w:type="spellEnd"/>
      <w:proofErr w:type="gramEnd"/>
      <w:r w:rsidRPr="00E24E2B">
        <w:rPr>
          <w:rFonts w:ascii="Times New Roman" w:hAnsi="Times New Roman" w:cs="Times New Roman"/>
          <w:b/>
          <w:sz w:val="26"/>
          <w:szCs w:val="26"/>
        </w:rPr>
        <w:t xml:space="preserve"> a four node point to point network with the links connected as follows:  n0 – n2, n1 – n2 and n2 – n3. Apply TCP agent between n0 – n3 and UDP agent between n1 – n3. Apply relevant applications over TCP and UDP agents changing the parameter and determine the numb</w:t>
      </w:r>
      <w:r w:rsidR="00E24E2B">
        <w:rPr>
          <w:rFonts w:ascii="Times New Roman" w:hAnsi="Times New Roman" w:cs="Times New Roman"/>
          <w:b/>
          <w:sz w:val="26"/>
          <w:szCs w:val="26"/>
        </w:rPr>
        <w:t>er of packets sent by TCP / UDP</w:t>
      </w:r>
    </w:p>
    <w:p w:rsidR="00E24E2B" w:rsidRPr="00E24E2B" w:rsidRDefault="00E24E2B" w:rsidP="00EE04C5">
      <w:pPr>
        <w:jc w:val="both"/>
        <w:rPr>
          <w:rFonts w:ascii="Times New Roman" w:hAnsi="Times New Roman" w:cs="Times New Roman"/>
          <w:b/>
          <w:sz w:val="30"/>
          <w:szCs w:val="30"/>
          <w:u w:val="single"/>
        </w:rPr>
      </w:pPr>
      <w:r w:rsidRPr="00E24E2B">
        <w:rPr>
          <w:rFonts w:ascii="Times New Roman" w:hAnsi="Times New Roman" w:cs="Times New Roman"/>
          <w:b/>
          <w:sz w:val="30"/>
          <w:szCs w:val="30"/>
          <w:u w:val="single"/>
        </w:rPr>
        <w:t>Design</w:t>
      </w:r>
    </w:p>
    <w:p w:rsidR="00E24E2B" w:rsidRDefault="00E24E2B" w:rsidP="00E24E2B">
      <w:pPr>
        <w:jc w:val="center"/>
        <w:rPr>
          <w:rStyle w:val="Strong"/>
          <w:rFonts w:ascii="Times New Roman" w:hAnsi="Times New Roman" w:cs="Times New Roman"/>
          <w:color w:val="000000"/>
          <w:sz w:val="24"/>
          <w:szCs w:val="24"/>
        </w:rPr>
      </w:pPr>
      <w:r>
        <w:rPr>
          <w:rFonts w:ascii="Times New Roman" w:hAnsi="Times New Roman"/>
          <w:b/>
          <w:noProof/>
          <w:sz w:val="24"/>
          <w:szCs w:val="24"/>
        </w:rPr>
        <w:drawing>
          <wp:inline distT="0" distB="0" distL="0" distR="0">
            <wp:extent cx="5082540" cy="2238375"/>
            <wp:effectExtent l="0" t="0" r="381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2540" cy="2238375"/>
                    </a:xfrm>
                    <a:prstGeom prst="rect">
                      <a:avLst/>
                    </a:prstGeom>
                    <a:noFill/>
                  </pic:spPr>
                </pic:pic>
              </a:graphicData>
            </a:graphic>
          </wp:inline>
        </w:drawing>
      </w:r>
    </w:p>
    <w:p w:rsidR="000B2E87" w:rsidRDefault="000B2E87" w:rsidP="00E24E2B">
      <w:pPr>
        <w:jc w:val="center"/>
        <w:rPr>
          <w:rStyle w:val="Strong"/>
          <w:rFonts w:ascii="Times New Roman" w:hAnsi="Times New Roman" w:cs="Times New Roman"/>
          <w:color w:val="000000"/>
          <w:sz w:val="24"/>
          <w:szCs w:val="24"/>
        </w:rPr>
      </w:pPr>
      <w:r w:rsidRPr="009836CD">
        <w:rPr>
          <w:rStyle w:val="Strong"/>
          <w:rFonts w:ascii="Times New Roman" w:hAnsi="Times New Roman" w:cs="Times New Roman"/>
          <w:color w:val="000000"/>
          <w:sz w:val="24"/>
          <w:szCs w:val="24"/>
        </w:rPr>
        <w:t xml:space="preserve">Figure: </w:t>
      </w:r>
      <w:r w:rsidR="00E24E2B">
        <w:rPr>
          <w:rStyle w:val="Strong"/>
          <w:rFonts w:ascii="Times New Roman" w:hAnsi="Times New Roman" w:cs="Times New Roman"/>
          <w:color w:val="000000"/>
          <w:sz w:val="24"/>
          <w:szCs w:val="24"/>
        </w:rPr>
        <w:t>4 node point to point network</w:t>
      </w:r>
    </w:p>
    <w:p w:rsidR="00E24E2B" w:rsidRPr="00E24E2B" w:rsidRDefault="00E24E2B" w:rsidP="00E24E2B">
      <w:pPr>
        <w:rPr>
          <w:rStyle w:val="Strong"/>
          <w:rFonts w:ascii="Times New Roman" w:hAnsi="Times New Roman" w:cs="Times New Roman"/>
          <w:color w:val="000000"/>
          <w:sz w:val="28"/>
          <w:szCs w:val="28"/>
          <w:u w:val="single"/>
        </w:rPr>
      </w:pPr>
      <w:r w:rsidRPr="00E24E2B">
        <w:rPr>
          <w:rStyle w:val="Strong"/>
          <w:rFonts w:ascii="Times New Roman" w:hAnsi="Times New Roman" w:cs="Times New Roman"/>
          <w:color w:val="000000"/>
          <w:sz w:val="28"/>
          <w:szCs w:val="28"/>
          <w:u w:val="single"/>
        </w:rPr>
        <w:t>Configuration</w:t>
      </w:r>
    </w:p>
    <w:p w:rsidR="00E24E2B" w:rsidRPr="00E24E2B" w:rsidRDefault="00BF3865" w:rsidP="00E24E2B">
      <w:pPr>
        <w:pStyle w:val="ListParagraph"/>
        <w:numPr>
          <w:ilvl w:val="0"/>
          <w:numId w:val="36"/>
        </w:numPr>
        <w:spacing w:line="360" w:lineRule="auto"/>
        <w:jc w:val="both"/>
        <w:rPr>
          <w:rStyle w:val="Strong"/>
          <w:rFonts w:ascii="Times New Roman" w:hAnsi="Times New Roman" w:cs="Times New Roman"/>
          <w:b w:val="0"/>
          <w:color w:val="000000"/>
          <w:sz w:val="24"/>
          <w:szCs w:val="24"/>
        </w:rPr>
      </w:pPr>
      <w:r w:rsidRPr="00E24E2B">
        <w:rPr>
          <w:rStyle w:val="Strong"/>
          <w:rFonts w:ascii="Times New Roman" w:hAnsi="Times New Roman" w:cs="Times New Roman"/>
          <w:b w:val="0"/>
          <w:color w:val="000000"/>
          <w:sz w:val="24"/>
          <w:szCs w:val="24"/>
        </w:rPr>
        <w:t xml:space="preserve">The network consists of 4 nodes. The duplex links between nodes are configured with the specific bandwidth and delay. Each link uses a DropTail queue. </w:t>
      </w:r>
    </w:p>
    <w:p w:rsidR="00BF3865" w:rsidRPr="00E24E2B" w:rsidRDefault="00BF3865" w:rsidP="00E24E2B">
      <w:pPr>
        <w:pStyle w:val="ListParagraph"/>
        <w:numPr>
          <w:ilvl w:val="0"/>
          <w:numId w:val="36"/>
        </w:numPr>
        <w:spacing w:line="360" w:lineRule="auto"/>
        <w:jc w:val="both"/>
        <w:rPr>
          <w:rStyle w:val="Strong"/>
          <w:rFonts w:ascii="Times New Roman" w:hAnsi="Times New Roman" w:cs="Times New Roman"/>
          <w:b w:val="0"/>
          <w:bCs w:val="0"/>
          <w:color w:val="000000"/>
          <w:sz w:val="24"/>
          <w:szCs w:val="24"/>
        </w:rPr>
      </w:pPr>
      <w:r w:rsidRPr="00E24E2B">
        <w:rPr>
          <w:rStyle w:val="Strong"/>
          <w:rFonts w:ascii="Times New Roman" w:hAnsi="Times New Roman" w:cs="Times New Roman"/>
          <w:b w:val="0"/>
          <w:color w:val="000000"/>
          <w:sz w:val="24"/>
          <w:szCs w:val="24"/>
        </w:rPr>
        <w:t>A "</w:t>
      </w:r>
      <w:r w:rsidR="008E056B" w:rsidRPr="00E24E2B">
        <w:rPr>
          <w:rStyle w:val="Strong"/>
          <w:rFonts w:ascii="Times New Roman" w:hAnsi="Times New Roman" w:cs="Times New Roman"/>
          <w:b w:val="0"/>
          <w:color w:val="000000"/>
          <w:sz w:val="24"/>
          <w:szCs w:val="24"/>
        </w:rPr>
        <w:t>tcp</w:t>
      </w:r>
      <w:r w:rsidRPr="00E24E2B">
        <w:rPr>
          <w:rStyle w:val="Strong"/>
          <w:rFonts w:ascii="Times New Roman" w:hAnsi="Times New Roman" w:cs="Times New Roman"/>
          <w:b w:val="0"/>
          <w:color w:val="000000"/>
          <w:sz w:val="24"/>
          <w:szCs w:val="24"/>
        </w:rPr>
        <w:t>" agent is attached to n0 and a connection is established to a</w:t>
      </w:r>
      <w:r w:rsidR="009C7287" w:rsidRPr="00E24E2B">
        <w:rPr>
          <w:rStyle w:val="Strong"/>
          <w:rFonts w:ascii="Times New Roman" w:hAnsi="Times New Roman" w:cs="Times New Roman"/>
          <w:b w:val="0"/>
          <w:color w:val="000000"/>
          <w:sz w:val="24"/>
          <w:szCs w:val="24"/>
        </w:rPr>
        <w:t xml:space="preserve"> tcp "sink" agent attached to n3</w:t>
      </w:r>
      <w:r w:rsidRPr="00E24E2B">
        <w:rPr>
          <w:rStyle w:val="Strong"/>
          <w:rFonts w:ascii="Times New Roman" w:hAnsi="Times New Roman" w:cs="Times New Roman"/>
          <w:b w:val="0"/>
          <w:color w:val="000000"/>
          <w:sz w:val="24"/>
          <w:szCs w:val="24"/>
        </w:rPr>
        <w:t>. As default, the maximum size of a packet that a "</w:t>
      </w:r>
      <w:r w:rsidR="001734FA" w:rsidRPr="00E24E2B">
        <w:rPr>
          <w:rStyle w:val="Strong"/>
          <w:rFonts w:ascii="Times New Roman" w:hAnsi="Times New Roman" w:cs="Times New Roman"/>
          <w:b w:val="0"/>
          <w:color w:val="000000"/>
          <w:sz w:val="24"/>
          <w:szCs w:val="24"/>
        </w:rPr>
        <w:t>tcp</w:t>
      </w:r>
      <w:r w:rsidRPr="00E24E2B">
        <w:rPr>
          <w:rStyle w:val="Strong"/>
          <w:rFonts w:ascii="Times New Roman" w:hAnsi="Times New Roman" w:cs="Times New Roman"/>
          <w:b w:val="0"/>
          <w:color w:val="000000"/>
          <w:sz w:val="24"/>
          <w:szCs w:val="24"/>
        </w:rPr>
        <w:t xml:space="preserve">" agent can generate is 1KByte. </w:t>
      </w:r>
    </w:p>
    <w:p w:rsidR="00E24E2B" w:rsidRDefault="001734FA" w:rsidP="00E24E2B">
      <w:pPr>
        <w:pStyle w:val="ListParagraph"/>
        <w:numPr>
          <w:ilvl w:val="0"/>
          <w:numId w:val="36"/>
        </w:numPr>
        <w:tabs>
          <w:tab w:val="left" w:pos="6615"/>
        </w:tabs>
        <w:spacing w:line="360" w:lineRule="auto"/>
        <w:jc w:val="both"/>
        <w:rPr>
          <w:rStyle w:val="Strong"/>
          <w:rFonts w:ascii="Times New Roman" w:hAnsi="Times New Roman" w:cs="Times New Roman"/>
          <w:b w:val="0"/>
          <w:color w:val="000000"/>
          <w:sz w:val="24"/>
          <w:szCs w:val="24"/>
        </w:rPr>
      </w:pPr>
      <w:r>
        <w:rPr>
          <w:rStyle w:val="Strong"/>
          <w:rFonts w:ascii="Times New Roman" w:hAnsi="Times New Roman" w:cs="Times New Roman"/>
          <w:b w:val="0"/>
          <w:color w:val="000000"/>
          <w:sz w:val="24"/>
          <w:szCs w:val="24"/>
        </w:rPr>
        <w:t>A tcp “s</w:t>
      </w:r>
      <w:r w:rsidR="00BF3865" w:rsidRPr="005E1DE9">
        <w:rPr>
          <w:rStyle w:val="Strong"/>
          <w:rFonts w:ascii="Times New Roman" w:hAnsi="Times New Roman" w:cs="Times New Roman"/>
          <w:b w:val="0"/>
          <w:color w:val="000000"/>
          <w:sz w:val="24"/>
          <w:szCs w:val="24"/>
        </w:rPr>
        <w:t xml:space="preserve">ink" agent generates and sends ACK packets to the sender (tcp agent) and frees the received packets. </w:t>
      </w:r>
    </w:p>
    <w:p w:rsidR="00E24E2B" w:rsidRDefault="00BF3865" w:rsidP="00E24E2B">
      <w:pPr>
        <w:pStyle w:val="ListParagraph"/>
        <w:numPr>
          <w:ilvl w:val="0"/>
          <w:numId w:val="36"/>
        </w:numPr>
        <w:tabs>
          <w:tab w:val="left" w:pos="6615"/>
        </w:tabs>
        <w:spacing w:line="360" w:lineRule="auto"/>
        <w:jc w:val="both"/>
        <w:rPr>
          <w:rStyle w:val="Strong"/>
          <w:rFonts w:ascii="Times New Roman" w:hAnsi="Times New Roman" w:cs="Times New Roman"/>
          <w:b w:val="0"/>
          <w:color w:val="000000"/>
          <w:sz w:val="24"/>
          <w:szCs w:val="24"/>
        </w:rPr>
      </w:pPr>
      <w:r w:rsidRPr="005E1DE9">
        <w:rPr>
          <w:rStyle w:val="Strong"/>
          <w:rFonts w:ascii="Times New Roman" w:hAnsi="Times New Roman" w:cs="Times New Roman"/>
          <w:b w:val="0"/>
          <w:color w:val="000000"/>
          <w:sz w:val="24"/>
          <w:szCs w:val="24"/>
        </w:rPr>
        <w:t>An "</w:t>
      </w:r>
      <w:r w:rsidR="001734FA">
        <w:rPr>
          <w:rStyle w:val="Strong"/>
          <w:rFonts w:ascii="Times New Roman" w:hAnsi="Times New Roman" w:cs="Times New Roman"/>
          <w:b w:val="0"/>
          <w:color w:val="000000"/>
          <w:sz w:val="24"/>
          <w:szCs w:val="24"/>
        </w:rPr>
        <w:t>udp</w:t>
      </w:r>
      <w:r w:rsidRPr="005E1DE9">
        <w:rPr>
          <w:rStyle w:val="Strong"/>
          <w:rFonts w:ascii="Times New Roman" w:hAnsi="Times New Roman" w:cs="Times New Roman"/>
          <w:b w:val="0"/>
          <w:color w:val="000000"/>
          <w:sz w:val="24"/>
          <w:szCs w:val="24"/>
        </w:rPr>
        <w:t>" agent is attached to n1 and a con</w:t>
      </w:r>
      <w:r w:rsidR="001734FA">
        <w:rPr>
          <w:rStyle w:val="Strong"/>
          <w:rFonts w:ascii="Times New Roman" w:hAnsi="Times New Roman" w:cs="Times New Roman"/>
          <w:b w:val="0"/>
          <w:color w:val="000000"/>
          <w:sz w:val="24"/>
          <w:szCs w:val="24"/>
        </w:rPr>
        <w:t>nection is established to udp "n</w:t>
      </w:r>
      <w:r w:rsidRPr="005E1DE9">
        <w:rPr>
          <w:rStyle w:val="Strong"/>
          <w:rFonts w:ascii="Times New Roman" w:hAnsi="Times New Roman" w:cs="Times New Roman"/>
          <w:b w:val="0"/>
          <w:color w:val="000000"/>
          <w:sz w:val="24"/>
          <w:szCs w:val="24"/>
        </w:rPr>
        <w:t>ull" agent attached to n</w:t>
      </w:r>
      <w:r>
        <w:rPr>
          <w:rStyle w:val="Strong"/>
          <w:rFonts w:ascii="Times New Roman" w:hAnsi="Times New Roman" w:cs="Times New Roman"/>
          <w:b w:val="0"/>
          <w:color w:val="000000"/>
          <w:sz w:val="24"/>
          <w:szCs w:val="24"/>
        </w:rPr>
        <w:t>3</w:t>
      </w:r>
      <w:r w:rsidRPr="005E1DE9">
        <w:rPr>
          <w:rStyle w:val="Strong"/>
          <w:rFonts w:ascii="Times New Roman" w:hAnsi="Times New Roman" w:cs="Times New Roman"/>
          <w:b w:val="0"/>
          <w:color w:val="000000"/>
          <w:sz w:val="24"/>
          <w:szCs w:val="24"/>
        </w:rPr>
        <w:t xml:space="preserve">. </w:t>
      </w:r>
      <w:r w:rsidR="001734FA">
        <w:rPr>
          <w:rStyle w:val="Strong"/>
          <w:rFonts w:ascii="Times New Roman" w:hAnsi="Times New Roman" w:cs="Times New Roman"/>
          <w:b w:val="0"/>
          <w:color w:val="000000"/>
          <w:sz w:val="24"/>
          <w:szCs w:val="24"/>
        </w:rPr>
        <w:t>A “null</w:t>
      </w:r>
      <w:r w:rsidRPr="005E1DE9">
        <w:rPr>
          <w:rStyle w:val="Strong"/>
          <w:rFonts w:ascii="Times New Roman" w:hAnsi="Times New Roman" w:cs="Times New Roman"/>
          <w:b w:val="0"/>
          <w:color w:val="000000"/>
          <w:sz w:val="24"/>
          <w:szCs w:val="24"/>
        </w:rPr>
        <w:t>"</w:t>
      </w:r>
      <w:r w:rsidR="001734FA">
        <w:rPr>
          <w:rStyle w:val="Strong"/>
          <w:rFonts w:ascii="Times New Roman" w:hAnsi="Times New Roman" w:cs="Times New Roman"/>
          <w:b w:val="0"/>
          <w:color w:val="000000"/>
          <w:sz w:val="24"/>
          <w:szCs w:val="24"/>
        </w:rPr>
        <w:t xml:space="preserve"> agent just frees the packets received. </w:t>
      </w:r>
    </w:p>
    <w:p w:rsidR="00E24E2B" w:rsidRDefault="00E24E2B" w:rsidP="00E24E2B">
      <w:pPr>
        <w:pStyle w:val="ListParagraph"/>
        <w:numPr>
          <w:ilvl w:val="0"/>
          <w:numId w:val="36"/>
        </w:numPr>
        <w:tabs>
          <w:tab w:val="left" w:pos="6615"/>
        </w:tabs>
        <w:spacing w:line="360" w:lineRule="auto"/>
        <w:jc w:val="both"/>
        <w:rPr>
          <w:rStyle w:val="Strong"/>
          <w:rFonts w:ascii="Times New Roman" w:hAnsi="Times New Roman" w:cs="Times New Roman"/>
          <w:b w:val="0"/>
          <w:color w:val="000000"/>
          <w:sz w:val="24"/>
          <w:szCs w:val="24"/>
        </w:rPr>
      </w:pPr>
      <w:r>
        <w:rPr>
          <w:rStyle w:val="Strong"/>
          <w:rFonts w:ascii="Times New Roman" w:hAnsi="Times New Roman" w:cs="Times New Roman"/>
          <w:b w:val="0"/>
          <w:color w:val="000000"/>
          <w:sz w:val="24"/>
          <w:szCs w:val="24"/>
        </w:rPr>
        <w:t xml:space="preserve">An “ftp” and </w:t>
      </w:r>
      <w:r w:rsidR="001734FA">
        <w:rPr>
          <w:rStyle w:val="Strong"/>
          <w:rFonts w:ascii="Times New Roman" w:hAnsi="Times New Roman" w:cs="Times New Roman"/>
          <w:b w:val="0"/>
          <w:color w:val="000000"/>
          <w:sz w:val="24"/>
          <w:szCs w:val="24"/>
        </w:rPr>
        <w:t xml:space="preserve">“cbr” traffic generators are attached </w:t>
      </w:r>
      <w:r>
        <w:rPr>
          <w:rStyle w:val="Strong"/>
          <w:rFonts w:ascii="Times New Roman" w:hAnsi="Times New Roman" w:cs="Times New Roman"/>
          <w:b w:val="0"/>
          <w:color w:val="000000"/>
          <w:sz w:val="24"/>
          <w:szCs w:val="24"/>
        </w:rPr>
        <w:t>to”</w:t>
      </w:r>
      <w:r w:rsidR="001734FA">
        <w:rPr>
          <w:rStyle w:val="Strong"/>
          <w:rFonts w:ascii="Times New Roman" w:hAnsi="Times New Roman" w:cs="Times New Roman"/>
          <w:b w:val="0"/>
          <w:color w:val="000000"/>
          <w:sz w:val="24"/>
          <w:szCs w:val="24"/>
        </w:rPr>
        <w:t xml:space="preserve">tcp” and “udp” </w:t>
      </w:r>
      <w:r w:rsidR="00BF3865" w:rsidRPr="005E1DE9">
        <w:rPr>
          <w:rStyle w:val="Strong"/>
          <w:rFonts w:ascii="Times New Roman" w:hAnsi="Times New Roman" w:cs="Times New Roman"/>
          <w:b w:val="0"/>
          <w:color w:val="000000"/>
          <w:sz w:val="24"/>
          <w:szCs w:val="24"/>
        </w:rPr>
        <w:t>agent</w:t>
      </w:r>
      <w:r w:rsidR="001734FA">
        <w:rPr>
          <w:rStyle w:val="Strong"/>
          <w:rFonts w:ascii="Times New Roman" w:hAnsi="Times New Roman" w:cs="Times New Roman"/>
          <w:b w:val="0"/>
          <w:color w:val="000000"/>
          <w:sz w:val="24"/>
          <w:szCs w:val="24"/>
        </w:rPr>
        <w:t>s. “</w:t>
      </w:r>
      <w:proofErr w:type="gramStart"/>
      <w:r w:rsidR="001734FA">
        <w:rPr>
          <w:rStyle w:val="Strong"/>
          <w:rFonts w:ascii="Times New Roman" w:hAnsi="Times New Roman" w:cs="Times New Roman"/>
          <w:b w:val="0"/>
          <w:color w:val="000000"/>
          <w:sz w:val="24"/>
          <w:szCs w:val="24"/>
        </w:rPr>
        <w:t>cbr</w:t>
      </w:r>
      <w:proofErr w:type="gramEnd"/>
      <w:r w:rsidR="008E056B">
        <w:rPr>
          <w:rStyle w:val="Strong"/>
          <w:rFonts w:ascii="Times New Roman" w:hAnsi="Times New Roman" w:cs="Times New Roman"/>
          <w:b w:val="0"/>
          <w:color w:val="000000"/>
          <w:sz w:val="24"/>
          <w:szCs w:val="24"/>
        </w:rPr>
        <w:t xml:space="preserve">” </w:t>
      </w:r>
      <w:r w:rsidR="001734FA">
        <w:rPr>
          <w:rStyle w:val="Strong"/>
          <w:rFonts w:ascii="Times New Roman" w:hAnsi="Times New Roman" w:cs="Times New Roman"/>
          <w:b w:val="0"/>
          <w:color w:val="000000"/>
          <w:sz w:val="24"/>
          <w:szCs w:val="24"/>
        </w:rPr>
        <w:t xml:space="preserve">is configured to generate </w:t>
      </w:r>
      <w:r w:rsidR="008E056B">
        <w:rPr>
          <w:rStyle w:val="Strong"/>
          <w:rFonts w:ascii="Times New Roman" w:hAnsi="Times New Roman" w:cs="Times New Roman"/>
          <w:b w:val="0"/>
          <w:color w:val="000000"/>
          <w:sz w:val="24"/>
          <w:szCs w:val="24"/>
        </w:rPr>
        <w:t xml:space="preserve">1kb packets at the rate of 1Mbps. </w:t>
      </w:r>
    </w:p>
    <w:p w:rsidR="00556DE2" w:rsidRDefault="008E056B" w:rsidP="00E24E2B">
      <w:pPr>
        <w:pStyle w:val="ListParagraph"/>
        <w:numPr>
          <w:ilvl w:val="0"/>
          <w:numId w:val="36"/>
        </w:numPr>
        <w:tabs>
          <w:tab w:val="left" w:pos="6615"/>
        </w:tabs>
        <w:spacing w:line="360" w:lineRule="auto"/>
        <w:jc w:val="both"/>
        <w:rPr>
          <w:rStyle w:val="Strong"/>
          <w:rFonts w:ascii="Times New Roman" w:hAnsi="Times New Roman" w:cs="Times New Roman"/>
          <w:b w:val="0"/>
          <w:color w:val="000000"/>
          <w:sz w:val="24"/>
          <w:szCs w:val="24"/>
        </w:rPr>
      </w:pPr>
      <w:r>
        <w:rPr>
          <w:rStyle w:val="Strong"/>
          <w:rFonts w:ascii="Times New Roman" w:hAnsi="Times New Roman" w:cs="Times New Roman"/>
          <w:b w:val="0"/>
          <w:color w:val="000000"/>
          <w:sz w:val="24"/>
          <w:szCs w:val="24"/>
        </w:rPr>
        <w:t xml:space="preserve">The “cbr” is set to start at 0.1s and stop at 0.5 </w:t>
      </w:r>
      <w:proofErr w:type="gramStart"/>
      <w:r>
        <w:rPr>
          <w:rStyle w:val="Strong"/>
          <w:rFonts w:ascii="Times New Roman" w:hAnsi="Times New Roman" w:cs="Times New Roman"/>
          <w:b w:val="0"/>
          <w:color w:val="000000"/>
          <w:sz w:val="24"/>
          <w:szCs w:val="24"/>
        </w:rPr>
        <w:t>s  and</w:t>
      </w:r>
      <w:proofErr w:type="gramEnd"/>
      <w:r>
        <w:rPr>
          <w:rStyle w:val="Strong"/>
          <w:rFonts w:ascii="Times New Roman" w:hAnsi="Times New Roman" w:cs="Times New Roman"/>
          <w:b w:val="0"/>
          <w:color w:val="000000"/>
          <w:sz w:val="24"/>
          <w:szCs w:val="24"/>
        </w:rPr>
        <w:t xml:space="preserve"> “ftp” </w:t>
      </w:r>
      <w:r w:rsidR="00BF3865" w:rsidRPr="005E1DE9">
        <w:rPr>
          <w:rStyle w:val="Strong"/>
          <w:rFonts w:ascii="Times New Roman" w:hAnsi="Times New Roman" w:cs="Times New Roman"/>
          <w:b w:val="0"/>
          <w:color w:val="000000"/>
          <w:sz w:val="24"/>
          <w:szCs w:val="24"/>
        </w:rPr>
        <w:t xml:space="preserve">is set to start at </w:t>
      </w:r>
      <w:r w:rsidR="00882A20">
        <w:rPr>
          <w:rStyle w:val="Strong"/>
          <w:rFonts w:ascii="Times New Roman" w:hAnsi="Times New Roman" w:cs="Times New Roman"/>
          <w:b w:val="0"/>
          <w:color w:val="000000"/>
          <w:sz w:val="24"/>
          <w:szCs w:val="24"/>
        </w:rPr>
        <w:t>0</w:t>
      </w:r>
      <w:r w:rsidR="00BF3865" w:rsidRPr="005E1DE9">
        <w:rPr>
          <w:rStyle w:val="Strong"/>
          <w:rFonts w:ascii="Times New Roman" w:hAnsi="Times New Roman" w:cs="Times New Roman"/>
          <w:b w:val="0"/>
          <w:color w:val="000000"/>
          <w:sz w:val="24"/>
          <w:szCs w:val="24"/>
        </w:rPr>
        <w:t>.</w:t>
      </w:r>
      <w:r w:rsidR="00882A20">
        <w:rPr>
          <w:rStyle w:val="Strong"/>
          <w:rFonts w:ascii="Times New Roman" w:hAnsi="Times New Roman" w:cs="Times New Roman"/>
          <w:b w:val="0"/>
          <w:color w:val="000000"/>
          <w:sz w:val="24"/>
          <w:szCs w:val="24"/>
        </w:rPr>
        <w:t>2</w:t>
      </w:r>
      <w:r w:rsidR="00BF3865" w:rsidRPr="005E1DE9">
        <w:rPr>
          <w:rStyle w:val="Strong"/>
          <w:rFonts w:ascii="Times New Roman" w:hAnsi="Times New Roman" w:cs="Times New Roman"/>
          <w:b w:val="0"/>
          <w:color w:val="000000"/>
          <w:sz w:val="24"/>
          <w:szCs w:val="24"/>
        </w:rPr>
        <w:t xml:space="preserve"> sec and stop at 0.5 s</w:t>
      </w:r>
      <w:r>
        <w:rPr>
          <w:rStyle w:val="Strong"/>
          <w:rFonts w:ascii="Times New Roman" w:hAnsi="Times New Roman" w:cs="Times New Roman"/>
          <w:b w:val="0"/>
          <w:color w:val="000000"/>
          <w:sz w:val="24"/>
          <w:szCs w:val="24"/>
        </w:rPr>
        <w:t>.</w:t>
      </w:r>
    </w:p>
    <w:p w:rsidR="008E056B" w:rsidRDefault="008E056B" w:rsidP="00E24E2B">
      <w:pPr>
        <w:pStyle w:val="ListParagraph"/>
        <w:tabs>
          <w:tab w:val="left" w:pos="6615"/>
        </w:tabs>
        <w:ind w:left="0"/>
        <w:jc w:val="both"/>
        <w:rPr>
          <w:rStyle w:val="Strong"/>
          <w:rFonts w:ascii="Times New Roman" w:hAnsi="Times New Roman" w:cs="Times New Roman"/>
          <w:color w:val="000000"/>
          <w:sz w:val="24"/>
          <w:szCs w:val="24"/>
        </w:rPr>
      </w:pPr>
    </w:p>
    <w:p w:rsidR="002E79BF" w:rsidRPr="00E24E2B" w:rsidRDefault="002E79BF" w:rsidP="002E79BF">
      <w:pPr>
        <w:pStyle w:val="PlainText"/>
        <w:rPr>
          <w:rFonts w:ascii="Times New Roman" w:hAnsi="Times New Roman"/>
          <w:b/>
          <w:sz w:val="30"/>
          <w:szCs w:val="30"/>
        </w:rPr>
      </w:pPr>
      <w:r w:rsidRPr="00E24E2B">
        <w:rPr>
          <w:rFonts w:ascii="Times New Roman" w:hAnsi="Times New Roman"/>
          <w:b/>
          <w:sz w:val="30"/>
          <w:szCs w:val="30"/>
          <w:u w:val="single"/>
        </w:rPr>
        <w:lastRenderedPageBreak/>
        <w:t>Program</w:t>
      </w:r>
      <w:r w:rsidRPr="00E24E2B">
        <w:rPr>
          <w:rFonts w:ascii="Times New Roman" w:hAnsi="Times New Roman"/>
          <w:b/>
          <w:sz w:val="30"/>
          <w:szCs w:val="30"/>
        </w:rPr>
        <w:t xml:space="preserve"> (TCL Script)</w:t>
      </w:r>
    </w:p>
    <w:p w:rsidR="00811346" w:rsidRPr="002C6DB3" w:rsidRDefault="00811346" w:rsidP="002E79BF">
      <w:pPr>
        <w:pStyle w:val="PlainText"/>
        <w:rPr>
          <w:rFonts w:ascii="Times New Roman" w:hAnsi="Times New Roman"/>
          <w:b/>
          <w:i/>
          <w:sz w:val="26"/>
          <w:szCs w:val="26"/>
        </w:rPr>
      </w:pP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#Create a simulator object</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ns [new Simulator]</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 xml:space="preserve">#Open the nam trace file in write mode </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nf [open pgm2.nam w]</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namtrace-all $</w:t>
      </w:r>
      <w:proofErr w:type="gramStart"/>
      <w:r w:rsidRPr="00FB0BE2">
        <w:rPr>
          <w:rFonts w:ascii="Times New Roman" w:eastAsiaTheme="minorHAnsi" w:hAnsi="Times New Roman" w:cs="Times New Roman"/>
          <w:b/>
          <w:sz w:val="24"/>
          <w:szCs w:val="24"/>
        </w:rPr>
        <w:t>nf</w:t>
      </w:r>
      <w:proofErr w:type="gramEnd"/>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tf [open pgm2.tr w]</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trace-all $tf</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 Define a 'finish' procedure</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proc</w:t>
      </w:r>
      <w:proofErr w:type="gramEnd"/>
      <w:r w:rsidRPr="00FB0BE2">
        <w:rPr>
          <w:rFonts w:ascii="Times New Roman" w:eastAsiaTheme="minorHAnsi" w:hAnsi="Times New Roman" w:cs="Times New Roman"/>
          <w:b/>
          <w:sz w:val="24"/>
          <w:szCs w:val="24"/>
        </w:rPr>
        <w:t xml:space="preserve"> finish { } {</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global</w:t>
      </w:r>
      <w:proofErr w:type="gramEnd"/>
      <w:r w:rsidRPr="00FB0BE2">
        <w:rPr>
          <w:rFonts w:ascii="Times New Roman" w:eastAsiaTheme="minorHAnsi" w:hAnsi="Times New Roman" w:cs="Times New Roman"/>
          <w:b/>
          <w:sz w:val="24"/>
          <w:szCs w:val="24"/>
        </w:rPr>
        <w:t xml:space="preserve"> ns nf tf</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flush-trace</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close</w:t>
      </w:r>
      <w:proofErr w:type="gramEnd"/>
      <w:r w:rsidRPr="00FB0BE2">
        <w:rPr>
          <w:rFonts w:ascii="Times New Roman" w:eastAsiaTheme="minorHAnsi" w:hAnsi="Times New Roman" w:cs="Times New Roman"/>
          <w:b/>
          <w:sz w:val="24"/>
          <w:szCs w:val="24"/>
        </w:rPr>
        <w:t xml:space="preserve"> $nf</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close</w:t>
      </w:r>
      <w:proofErr w:type="gramEnd"/>
      <w:r w:rsidRPr="00FB0BE2">
        <w:rPr>
          <w:rFonts w:ascii="Times New Roman" w:eastAsiaTheme="minorHAnsi" w:hAnsi="Times New Roman" w:cs="Times New Roman"/>
          <w:b/>
          <w:sz w:val="24"/>
          <w:szCs w:val="24"/>
        </w:rPr>
        <w:t xml:space="preserve"> $tf</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exec</w:t>
      </w:r>
      <w:proofErr w:type="gramEnd"/>
      <w:r w:rsidRPr="00FB0BE2">
        <w:rPr>
          <w:rFonts w:ascii="Times New Roman" w:eastAsiaTheme="minorHAnsi" w:hAnsi="Times New Roman" w:cs="Times New Roman"/>
          <w:b/>
          <w:sz w:val="24"/>
          <w:szCs w:val="24"/>
        </w:rPr>
        <w:t xml:space="preserve"> nam pgm2.nam &amp;</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exit</w:t>
      </w:r>
      <w:proofErr w:type="gramEnd"/>
      <w:r w:rsidRPr="00FB0BE2">
        <w:rPr>
          <w:rFonts w:ascii="Times New Roman" w:eastAsiaTheme="minorHAnsi" w:hAnsi="Times New Roman" w:cs="Times New Roman"/>
          <w:b/>
          <w:sz w:val="24"/>
          <w:szCs w:val="24"/>
        </w:rPr>
        <w:t xml:space="preserve"> 0</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w:t>
      </w:r>
      <w:proofErr w:type="gramStart"/>
      <w:r w:rsidRPr="00FB0BE2">
        <w:rPr>
          <w:rFonts w:ascii="Times New Roman" w:eastAsiaTheme="minorHAnsi" w:hAnsi="Times New Roman" w:cs="Times New Roman"/>
          <w:b/>
          <w:sz w:val="24"/>
          <w:szCs w:val="24"/>
        </w:rPr>
        <w:t>Creates</w:t>
      </w:r>
      <w:proofErr w:type="gramEnd"/>
      <w:r w:rsidRPr="00FB0BE2">
        <w:rPr>
          <w:rFonts w:ascii="Times New Roman" w:eastAsiaTheme="minorHAnsi" w:hAnsi="Times New Roman" w:cs="Times New Roman"/>
          <w:b/>
          <w:sz w:val="24"/>
          <w:szCs w:val="24"/>
        </w:rPr>
        <w:t xml:space="preserve"> 4 nodes </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n0 [$ns node]</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n1 [$ns node]</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n2 [$ns node]</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n3 [$ns node]</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w:t>
      </w:r>
      <w:proofErr w:type="gramStart"/>
      <w:r w:rsidRPr="00FB0BE2">
        <w:rPr>
          <w:rFonts w:ascii="Times New Roman" w:eastAsiaTheme="minorHAnsi" w:hAnsi="Times New Roman" w:cs="Times New Roman"/>
          <w:b/>
          <w:sz w:val="24"/>
          <w:szCs w:val="24"/>
        </w:rPr>
        <w:t>Create</w:t>
      </w:r>
      <w:proofErr w:type="gramEnd"/>
      <w:r w:rsidRPr="00FB0BE2">
        <w:rPr>
          <w:rFonts w:ascii="Times New Roman" w:eastAsiaTheme="minorHAnsi" w:hAnsi="Times New Roman" w:cs="Times New Roman"/>
          <w:b/>
          <w:sz w:val="24"/>
          <w:szCs w:val="24"/>
        </w:rPr>
        <w:t xml:space="preserve"> links between the nodes</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duplex-link $n0 $n2 10Mb 1ms DropTail</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duplex-link $n1 $n2 10Mb 1ms DropTail</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duplex-link $n2 $n3 10Mb 1ms DropTail</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#attaching transport layer protocols</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tcp0 [new Agent/TCP] </w:t>
      </w:r>
      <w:r w:rsidRPr="00FB0BE2">
        <w:rPr>
          <w:rFonts w:ascii="Times New Roman" w:eastAsiaTheme="minorHAnsi" w:hAnsi="Times New Roman" w:cs="Times New Roman"/>
          <w:b/>
          <w:sz w:val="24"/>
          <w:szCs w:val="24"/>
        </w:rPr>
        <w:tab/>
      </w:r>
      <w:r w:rsidRPr="00FB0BE2">
        <w:rPr>
          <w:rFonts w:ascii="Times New Roman" w:eastAsiaTheme="minorHAnsi" w:hAnsi="Times New Roman" w:cs="Times New Roman"/>
          <w:b/>
          <w:sz w:val="24"/>
          <w:szCs w:val="24"/>
        </w:rPr>
        <w:tab/>
      </w:r>
      <w:r w:rsidRPr="00FB0BE2">
        <w:rPr>
          <w:rFonts w:ascii="Times New Roman" w:eastAsiaTheme="minorHAnsi" w:hAnsi="Times New Roman" w:cs="Times New Roman"/>
          <w:b/>
          <w:sz w:val="24"/>
          <w:szCs w:val="24"/>
        </w:rPr>
        <w:tab/>
      </w:r>
      <w:r w:rsidRPr="00FB0BE2">
        <w:rPr>
          <w:rFonts w:ascii="Times New Roman" w:eastAsiaTheme="minorHAnsi" w:hAnsi="Times New Roman" w:cs="Times New Roman"/>
          <w:b/>
          <w:sz w:val="24"/>
          <w:szCs w:val="24"/>
        </w:rPr>
        <w:tab/>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attach-agent $n0 $tcp0</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udp1 [new Agent/UDP] </w:t>
      </w:r>
      <w:r w:rsidRPr="00FB0BE2">
        <w:rPr>
          <w:rFonts w:ascii="Times New Roman" w:eastAsiaTheme="minorHAnsi" w:hAnsi="Times New Roman" w:cs="Times New Roman"/>
          <w:b/>
          <w:sz w:val="24"/>
          <w:szCs w:val="24"/>
        </w:rPr>
        <w:tab/>
      </w:r>
      <w:r w:rsidRPr="00FB0BE2">
        <w:rPr>
          <w:rFonts w:ascii="Times New Roman" w:eastAsiaTheme="minorHAnsi" w:hAnsi="Times New Roman" w:cs="Times New Roman"/>
          <w:b/>
          <w:sz w:val="24"/>
          <w:szCs w:val="24"/>
        </w:rPr>
        <w:tab/>
      </w:r>
      <w:r w:rsidRPr="00FB0BE2">
        <w:rPr>
          <w:rFonts w:ascii="Times New Roman" w:eastAsiaTheme="minorHAnsi" w:hAnsi="Times New Roman" w:cs="Times New Roman"/>
          <w:b/>
          <w:sz w:val="24"/>
          <w:szCs w:val="24"/>
        </w:rPr>
        <w:tab/>
      </w:r>
      <w:r w:rsidRPr="00FB0BE2">
        <w:rPr>
          <w:rFonts w:ascii="Times New Roman" w:eastAsiaTheme="minorHAnsi" w:hAnsi="Times New Roman" w:cs="Times New Roman"/>
          <w:b/>
          <w:sz w:val="24"/>
          <w:szCs w:val="24"/>
        </w:rPr>
        <w:tab/>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attach-agent $n1 $udp1</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#creating sink (destination) node</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null0 [new Agent/Null] </w:t>
      </w:r>
      <w:r w:rsidRPr="00FB0BE2">
        <w:rPr>
          <w:rFonts w:ascii="Times New Roman" w:eastAsiaTheme="minorHAnsi" w:hAnsi="Times New Roman" w:cs="Times New Roman"/>
          <w:b/>
          <w:sz w:val="24"/>
          <w:szCs w:val="24"/>
        </w:rPr>
        <w:tab/>
      </w:r>
      <w:r w:rsidRPr="00FB0BE2">
        <w:rPr>
          <w:rFonts w:ascii="Times New Roman" w:eastAsiaTheme="minorHAnsi" w:hAnsi="Times New Roman" w:cs="Times New Roman"/>
          <w:b/>
          <w:sz w:val="24"/>
          <w:szCs w:val="24"/>
        </w:rPr>
        <w:tab/>
      </w:r>
      <w:r w:rsidRPr="00FB0BE2">
        <w:rPr>
          <w:rFonts w:ascii="Times New Roman" w:eastAsiaTheme="minorHAnsi" w:hAnsi="Times New Roman" w:cs="Times New Roman"/>
          <w:b/>
          <w:sz w:val="24"/>
          <w:szCs w:val="24"/>
        </w:rPr>
        <w:tab/>
      </w:r>
      <w:r w:rsidRPr="00FB0BE2">
        <w:rPr>
          <w:rFonts w:ascii="Times New Roman" w:eastAsiaTheme="minorHAnsi" w:hAnsi="Times New Roman" w:cs="Times New Roman"/>
          <w:b/>
          <w:sz w:val="24"/>
          <w:szCs w:val="24"/>
        </w:rPr>
        <w:tab/>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attach-agent $n3 $null0</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sink0 [new Agent/TCPSink] </w:t>
      </w:r>
      <w:r w:rsidRPr="00FB0BE2">
        <w:rPr>
          <w:rFonts w:ascii="Times New Roman" w:eastAsiaTheme="minorHAnsi" w:hAnsi="Times New Roman" w:cs="Times New Roman"/>
          <w:b/>
          <w:sz w:val="24"/>
          <w:szCs w:val="24"/>
        </w:rPr>
        <w:tab/>
      </w:r>
      <w:r w:rsidRPr="00FB0BE2">
        <w:rPr>
          <w:rFonts w:ascii="Times New Roman" w:eastAsiaTheme="minorHAnsi" w:hAnsi="Times New Roman" w:cs="Times New Roman"/>
          <w:b/>
          <w:sz w:val="24"/>
          <w:szCs w:val="24"/>
        </w:rPr>
        <w:tab/>
      </w:r>
      <w:r w:rsidRPr="00FB0BE2">
        <w:rPr>
          <w:rFonts w:ascii="Times New Roman" w:eastAsiaTheme="minorHAnsi" w:hAnsi="Times New Roman" w:cs="Times New Roman"/>
          <w:b/>
          <w:sz w:val="24"/>
          <w:szCs w:val="24"/>
        </w:rPr>
        <w:tab/>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attach-agent $n3 $sink0</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#attaching application layer protocols</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ftp0 [new Application/FTP]</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lastRenderedPageBreak/>
        <w:t>$ftp0 attach-agent $tcp0</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B0BE2">
        <w:rPr>
          <w:rFonts w:ascii="Times New Roman" w:eastAsiaTheme="minorHAnsi" w:hAnsi="Times New Roman" w:cs="Times New Roman"/>
          <w:b/>
          <w:sz w:val="24"/>
          <w:szCs w:val="24"/>
        </w:rPr>
        <w:t>set</w:t>
      </w:r>
      <w:proofErr w:type="gramEnd"/>
      <w:r w:rsidRPr="00FB0BE2">
        <w:rPr>
          <w:rFonts w:ascii="Times New Roman" w:eastAsiaTheme="minorHAnsi" w:hAnsi="Times New Roman" w:cs="Times New Roman"/>
          <w:b/>
          <w:sz w:val="24"/>
          <w:szCs w:val="24"/>
        </w:rPr>
        <w:t xml:space="preserve"> cbr1 [new Application/Traffic/CBR]</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$cbr1 attach-agent $udp1</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connect $tcp0 $sink0</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connect $udp1 $null0</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
    <w:p w:rsid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at 0.1 "$cbr1 start"</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 xml:space="preserve">$ns at </w:t>
      </w:r>
      <w:r>
        <w:rPr>
          <w:rFonts w:ascii="Times New Roman" w:eastAsiaTheme="minorHAnsi" w:hAnsi="Times New Roman" w:cs="Times New Roman"/>
          <w:b/>
          <w:sz w:val="24"/>
          <w:szCs w:val="24"/>
        </w:rPr>
        <w:t>1</w:t>
      </w:r>
      <w:r w:rsidRPr="00FB0BE2">
        <w:rPr>
          <w:rFonts w:ascii="Times New Roman" w:eastAsiaTheme="minorHAnsi" w:hAnsi="Times New Roman" w:cs="Times New Roman"/>
          <w:b/>
          <w:sz w:val="24"/>
          <w:szCs w:val="24"/>
        </w:rPr>
        <w:t>.</w:t>
      </w:r>
      <w:r>
        <w:rPr>
          <w:rFonts w:ascii="Times New Roman" w:eastAsiaTheme="minorHAnsi" w:hAnsi="Times New Roman" w:cs="Times New Roman"/>
          <w:b/>
          <w:sz w:val="24"/>
          <w:szCs w:val="24"/>
        </w:rPr>
        <w:t>0</w:t>
      </w:r>
      <w:r w:rsidRPr="00FB0BE2">
        <w:rPr>
          <w:rFonts w:ascii="Times New Roman" w:eastAsiaTheme="minorHAnsi" w:hAnsi="Times New Roman" w:cs="Times New Roman"/>
          <w:b/>
          <w:sz w:val="24"/>
          <w:szCs w:val="24"/>
        </w:rPr>
        <w:t xml:space="preserve"> "$ftp0 start"</w:t>
      </w:r>
    </w:p>
    <w:p w:rsid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 xml:space="preserve">$ns at </w:t>
      </w:r>
      <w:r>
        <w:rPr>
          <w:rFonts w:ascii="Times New Roman" w:eastAsiaTheme="minorHAnsi" w:hAnsi="Times New Roman" w:cs="Times New Roman"/>
          <w:b/>
          <w:sz w:val="24"/>
          <w:szCs w:val="24"/>
        </w:rPr>
        <w:t>4</w:t>
      </w:r>
      <w:r w:rsidRPr="00FB0BE2">
        <w:rPr>
          <w:rFonts w:ascii="Times New Roman" w:eastAsiaTheme="minorHAnsi" w:hAnsi="Times New Roman" w:cs="Times New Roman"/>
          <w:b/>
          <w:sz w:val="24"/>
          <w:szCs w:val="24"/>
        </w:rPr>
        <w:t>.</w:t>
      </w:r>
      <w:r>
        <w:rPr>
          <w:rFonts w:ascii="Times New Roman" w:eastAsiaTheme="minorHAnsi" w:hAnsi="Times New Roman" w:cs="Times New Roman"/>
          <w:b/>
          <w:sz w:val="24"/>
          <w:szCs w:val="24"/>
        </w:rPr>
        <w:t>0</w:t>
      </w:r>
      <w:r w:rsidRPr="00FB0BE2">
        <w:rPr>
          <w:rFonts w:ascii="Times New Roman" w:eastAsiaTheme="minorHAnsi" w:hAnsi="Times New Roman" w:cs="Times New Roman"/>
          <w:b/>
          <w:sz w:val="24"/>
          <w:szCs w:val="24"/>
        </w:rPr>
        <w:t xml:space="preserve"> "$</w:t>
      </w:r>
      <w:r>
        <w:rPr>
          <w:rFonts w:ascii="Times New Roman" w:eastAsiaTheme="minorHAnsi" w:hAnsi="Times New Roman" w:cs="Times New Roman"/>
          <w:b/>
          <w:sz w:val="24"/>
          <w:szCs w:val="24"/>
        </w:rPr>
        <w:t>ftp0</w:t>
      </w:r>
      <w:r w:rsidRPr="00FB0BE2">
        <w:rPr>
          <w:rFonts w:ascii="Times New Roman" w:eastAsiaTheme="minorHAnsi" w:hAnsi="Times New Roman" w:cs="Times New Roman"/>
          <w:b/>
          <w:sz w:val="24"/>
          <w:szCs w:val="24"/>
        </w:rPr>
        <w:t xml:space="preserve"> st</w:t>
      </w:r>
      <w:r>
        <w:rPr>
          <w:rFonts w:ascii="Times New Roman" w:eastAsiaTheme="minorHAnsi" w:hAnsi="Times New Roman" w:cs="Times New Roman"/>
          <w:b/>
          <w:sz w:val="24"/>
          <w:szCs w:val="24"/>
        </w:rPr>
        <w:t>op</w:t>
      </w:r>
      <w:r w:rsidRPr="00FB0BE2">
        <w:rPr>
          <w:rFonts w:ascii="Times New Roman" w:eastAsiaTheme="minorHAnsi" w:hAnsi="Times New Roman" w:cs="Times New Roman"/>
          <w:b/>
          <w:sz w:val="24"/>
          <w:szCs w:val="24"/>
        </w:rPr>
        <w:t>"</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 xml:space="preserve">$ns at </w:t>
      </w:r>
      <w:r>
        <w:rPr>
          <w:rFonts w:ascii="Times New Roman" w:eastAsiaTheme="minorHAnsi" w:hAnsi="Times New Roman" w:cs="Times New Roman"/>
          <w:b/>
          <w:sz w:val="24"/>
          <w:szCs w:val="24"/>
        </w:rPr>
        <w:t>4</w:t>
      </w:r>
      <w:r w:rsidRPr="00FB0BE2">
        <w:rPr>
          <w:rFonts w:ascii="Times New Roman" w:eastAsiaTheme="minorHAnsi" w:hAnsi="Times New Roman" w:cs="Times New Roman"/>
          <w:b/>
          <w:sz w:val="24"/>
          <w:szCs w:val="24"/>
        </w:rPr>
        <w:t>.</w:t>
      </w:r>
      <w:r>
        <w:rPr>
          <w:rFonts w:ascii="Times New Roman" w:eastAsiaTheme="minorHAnsi" w:hAnsi="Times New Roman" w:cs="Times New Roman"/>
          <w:b/>
          <w:sz w:val="24"/>
          <w:szCs w:val="24"/>
        </w:rPr>
        <w:t>5</w:t>
      </w:r>
      <w:r w:rsidRPr="00FB0BE2">
        <w:rPr>
          <w:rFonts w:ascii="Times New Roman" w:eastAsiaTheme="minorHAnsi" w:hAnsi="Times New Roman" w:cs="Times New Roman"/>
          <w:b/>
          <w:sz w:val="24"/>
          <w:szCs w:val="24"/>
        </w:rPr>
        <w:t xml:space="preserve"> "$</w:t>
      </w:r>
      <w:r>
        <w:rPr>
          <w:rFonts w:ascii="Times New Roman" w:eastAsiaTheme="minorHAnsi" w:hAnsi="Times New Roman" w:cs="Times New Roman"/>
          <w:b/>
          <w:sz w:val="24"/>
          <w:szCs w:val="24"/>
        </w:rPr>
        <w:t>cbr0</w:t>
      </w:r>
      <w:r w:rsidRPr="00FB0BE2">
        <w:rPr>
          <w:rFonts w:ascii="Times New Roman" w:eastAsiaTheme="minorHAnsi" w:hAnsi="Times New Roman" w:cs="Times New Roman"/>
          <w:b/>
          <w:sz w:val="24"/>
          <w:szCs w:val="24"/>
        </w:rPr>
        <w:t xml:space="preserve"> st</w:t>
      </w:r>
      <w:r>
        <w:rPr>
          <w:rFonts w:ascii="Times New Roman" w:eastAsiaTheme="minorHAnsi" w:hAnsi="Times New Roman" w:cs="Times New Roman"/>
          <w:b/>
          <w:sz w:val="24"/>
          <w:szCs w:val="24"/>
        </w:rPr>
        <w:t>op</w:t>
      </w:r>
      <w:r w:rsidRPr="00FB0BE2">
        <w:rPr>
          <w:rFonts w:ascii="Times New Roman" w:eastAsiaTheme="minorHAnsi" w:hAnsi="Times New Roman" w:cs="Times New Roman"/>
          <w:b/>
          <w:sz w:val="24"/>
          <w:szCs w:val="24"/>
        </w:rPr>
        <w:t>"</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 xml:space="preserve">$ns at </w:t>
      </w:r>
      <w:r w:rsidR="000F5353">
        <w:rPr>
          <w:rFonts w:ascii="Times New Roman" w:eastAsiaTheme="minorHAnsi" w:hAnsi="Times New Roman" w:cs="Times New Roman"/>
          <w:b/>
          <w:sz w:val="24"/>
          <w:szCs w:val="24"/>
        </w:rPr>
        <w:t>5</w:t>
      </w:r>
      <w:r w:rsidRPr="00FB0BE2">
        <w:rPr>
          <w:rFonts w:ascii="Times New Roman" w:eastAsiaTheme="minorHAnsi" w:hAnsi="Times New Roman" w:cs="Times New Roman"/>
          <w:b/>
          <w:sz w:val="24"/>
          <w:szCs w:val="24"/>
        </w:rPr>
        <w:t>.</w:t>
      </w:r>
      <w:r w:rsidR="000F5353">
        <w:rPr>
          <w:rFonts w:ascii="Times New Roman" w:eastAsiaTheme="minorHAnsi" w:hAnsi="Times New Roman" w:cs="Times New Roman"/>
          <w:b/>
          <w:sz w:val="24"/>
          <w:szCs w:val="24"/>
        </w:rPr>
        <w:t>0</w:t>
      </w:r>
      <w:r w:rsidRPr="00FB0BE2">
        <w:rPr>
          <w:rFonts w:ascii="Times New Roman" w:eastAsiaTheme="minorHAnsi" w:hAnsi="Times New Roman" w:cs="Times New Roman"/>
          <w:b/>
          <w:sz w:val="24"/>
          <w:szCs w:val="24"/>
        </w:rPr>
        <w:t xml:space="preserve"> "finish"</w:t>
      </w: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p>
    <w:p w:rsidR="00FB0BE2" w:rsidRPr="00FB0BE2" w:rsidRDefault="00FB0BE2" w:rsidP="00FB0BE2">
      <w:pPr>
        <w:autoSpaceDE w:val="0"/>
        <w:autoSpaceDN w:val="0"/>
        <w:adjustRightInd w:val="0"/>
        <w:spacing w:after="0" w:line="240" w:lineRule="auto"/>
        <w:rPr>
          <w:rFonts w:ascii="Times New Roman" w:eastAsiaTheme="minorHAnsi" w:hAnsi="Times New Roman" w:cs="Times New Roman"/>
          <w:b/>
          <w:sz w:val="24"/>
          <w:szCs w:val="24"/>
        </w:rPr>
      </w:pPr>
      <w:r w:rsidRPr="00FB0BE2">
        <w:rPr>
          <w:rFonts w:ascii="Times New Roman" w:eastAsiaTheme="minorHAnsi" w:hAnsi="Times New Roman" w:cs="Times New Roman"/>
          <w:b/>
          <w:sz w:val="24"/>
          <w:szCs w:val="24"/>
        </w:rPr>
        <w:t>$ns run</w:t>
      </w:r>
    </w:p>
    <w:p w:rsidR="000D64A4" w:rsidRPr="00FB0BE2" w:rsidRDefault="000D64A4" w:rsidP="000D64A4">
      <w:pPr>
        <w:autoSpaceDE w:val="0"/>
        <w:autoSpaceDN w:val="0"/>
        <w:adjustRightInd w:val="0"/>
        <w:spacing w:after="0" w:line="240" w:lineRule="auto"/>
        <w:rPr>
          <w:rFonts w:ascii="Times New Roman" w:eastAsiaTheme="minorHAnsi" w:hAnsi="Times New Roman" w:cs="Times New Roman"/>
          <w:b/>
          <w:sz w:val="24"/>
          <w:szCs w:val="24"/>
        </w:rPr>
      </w:pPr>
    </w:p>
    <w:p w:rsidR="000B311E" w:rsidRPr="00B4720A" w:rsidRDefault="000B311E" w:rsidP="000B311E">
      <w:pPr>
        <w:spacing w:after="0" w:line="283" w:lineRule="exact"/>
        <w:rPr>
          <w:rFonts w:ascii="Times New Roman" w:eastAsia="Times New Roman" w:hAnsi="Times New Roman" w:cs="Arial"/>
          <w:sz w:val="24"/>
          <w:szCs w:val="24"/>
        </w:rPr>
      </w:pPr>
      <w:r w:rsidRPr="00B4720A">
        <w:rPr>
          <w:rFonts w:ascii="Times New Roman" w:eastAsia="Times New Roman" w:hAnsi="Times New Roman" w:cs="Arial"/>
          <w:sz w:val="24"/>
          <w:szCs w:val="24"/>
        </w:rPr>
        <w:t xml:space="preserve">Running the above script generates a trace file called </w:t>
      </w:r>
      <w:r w:rsidRPr="00E823A2">
        <w:rPr>
          <w:rFonts w:ascii="Times New Roman" w:eastAsiaTheme="minorHAnsi" w:hAnsi="Times New Roman" w:cs="Times New Roman"/>
          <w:b/>
          <w:sz w:val="24"/>
          <w:szCs w:val="24"/>
        </w:rPr>
        <w:t>pgm</w:t>
      </w:r>
      <w:r>
        <w:rPr>
          <w:rFonts w:ascii="Times New Roman" w:eastAsiaTheme="minorHAnsi" w:hAnsi="Times New Roman" w:cs="Times New Roman"/>
          <w:b/>
          <w:sz w:val="24"/>
          <w:szCs w:val="24"/>
        </w:rPr>
        <w:t>2</w:t>
      </w:r>
      <w:r w:rsidRPr="00E823A2">
        <w:rPr>
          <w:rFonts w:ascii="Times New Roman" w:eastAsiaTheme="minorHAnsi" w:hAnsi="Times New Roman" w:cs="Times New Roman"/>
          <w:b/>
          <w:sz w:val="24"/>
          <w:szCs w:val="24"/>
        </w:rPr>
        <w:t>.tr</w:t>
      </w:r>
      <w:r>
        <w:rPr>
          <w:rFonts w:ascii="Times New Roman" w:eastAsiaTheme="minorHAnsi" w:hAnsi="Times New Roman" w:cs="Times New Roman"/>
          <w:sz w:val="24"/>
          <w:szCs w:val="24"/>
        </w:rPr>
        <w:t xml:space="preserve"> that will be used for simulation analysis.</w:t>
      </w:r>
    </w:p>
    <w:p w:rsidR="004E6F45" w:rsidRDefault="004E6F45" w:rsidP="00CF7C18">
      <w:pPr>
        <w:spacing w:after="0" w:line="240" w:lineRule="auto"/>
        <w:rPr>
          <w:rFonts w:ascii="Times New Roman" w:hAnsi="Times New Roman" w:cs="Times New Roman"/>
          <w:b/>
          <w:i/>
          <w:sz w:val="24"/>
          <w:szCs w:val="24"/>
          <w:u w:val="single"/>
        </w:rPr>
      </w:pPr>
    </w:p>
    <w:p w:rsidR="00CF7C18" w:rsidRDefault="00CF7C18" w:rsidP="00CF7C18">
      <w:pPr>
        <w:spacing w:after="0" w:line="240" w:lineRule="auto"/>
        <w:rPr>
          <w:rFonts w:ascii="Times New Roman" w:hAnsi="Times New Roman" w:cs="Times New Roman"/>
          <w:i/>
          <w:sz w:val="24"/>
          <w:szCs w:val="24"/>
        </w:rPr>
      </w:pPr>
      <w:r>
        <w:rPr>
          <w:rFonts w:ascii="Times New Roman" w:hAnsi="Times New Roman" w:cs="Times New Roman"/>
          <w:b/>
          <w:i/>
          <w:sz w:val="24"/>
          <w:szCs w:val="24"/>
          <w:u w:val="single"/>
        </w:rPr>
        <w:t xml:space="preserve">AWK </w:t>
      </w:r>
      <w:proofErr w:type="gramStart"/>
      <w:r>
        <w:rPr>
          <w:rFonts w:ascii="Times New Roman" w:hAnsi="Times New Roman" w:cs="Times New Roman"/>
          <w:b/>
          <w:i/>
          <w:sz w:val="24"/>
          <w:szCs w:val="24"/>
          <w:u w:val="single"/>
        </w:rPr>
        <w:t>file:</w:t>
      </w:r>
      <w:proofErr w:type="gramEnd"/>
      <w:r>
        <w:rPr>
          <w:rFonts w:ascii="Times New Roman" w:hAnsi="Times New Roman" w:cs="Times New Roman"/>
          <w:i/>
          <w:sz w:val="24"/>
          <w:szCs w:val="24"/>
        </w:rPr>
        <w:t>(Open a new editor using gedit and write awk file and save with “.awk” extension)</w:t>
      </w:r>
    </w:p>
    <w:p w:rsidR="00CF7C18" w:rsidRDefault="00CF7C18" w:rsidP="00CF7C18">
      <w:pPr>
        <w:pStyle w:val="PlainText"/>
        <w:tabs>
          <w:tab w:val="left" w:pos="2880"/>
        </w:tabs>
        <w:spacing w:line="360" w:lineRule="auto"/>
        <w:rPr>
          <w:rFonts w:ascii="Times New Roman" w:hAnsi="Times New Roman"/>
          <w:sz w:val="14"/>
          <w:szCs w:val="24"/>
        </w:rPr>
      </w:pPr>
    </w:p>
    <w:p w:rsidR="00CF7C18" w:rsidRDefault="00CF7C18" w:rsidP="00CF7C18">
      <w:pPr>
        <w:spacing w:after="0" w:line="240" w:lineRule="auto"/>
        <w:rPr>
          <w:rFonts w:ascii="Times New Roman" w:hAnsi="Times New Roman" w:cs="Times New Roman"/>
          <w:b/>
          <w:sz w:val="24"/>
          <w:szCs w:val="24"/>
        </w:rPr>
      </w:pPr>
    </w:p>
    <w:p w:rsidR="00CF7C18" w:rsidRPr="00B06276" w:rsidRDefault="00CF7C18" w:rsidP="00CF7C18">
      <w:pPr>
        <w:spacing w:after="0" w:line="240" w:lineRule="auto"/>
        <w:rPr>
          <w:rFonts w:ascii="Times New Roman" w:hAnsi="Times New Roman" w:cs="Times New Roman"/>
          <w:b/>
          <w:sz w:val="24"/>
          <w:szCs w:val="24"/>
        </w:rPr>
      </w:pPr>
      <w:proofErr w:type="gramStart"/>
      <w:r w:rsidRPr="00B06276">
        <w:rPr>
          <w:rFonts w:ascii="Times New Roman" w:hAnsi="Times New Roman" w:cs="Times New Roman"/>
          <w:b/>
          <w:sz w:val="24"/>
          <w:szCs w:val="24"/>
        </w:rPr>
        <w:t>BEGIN{</w:t>
      </w:r>
      <w:proofErr w:type="gramEnd"/>
    </w:p>
    <w:p w:rsidR="00CF7C18" w:rsidRPr="00B06276" w:rsidRDefault="00CF7C18" w:rsidP="00CF7C18">
      <w:pPr>
        <w:spacing w:after="0" w:line="240" w:lineRule="auto"/>
        <w:rPr>
          <w:rFonts w:ascii="Times New Roman" w:hAnsi="Times New Roman" w:cs="Times New Roman"/>
          <w:b/>
          <w:sz w:val="24"/>
          <w:szCs w:val="24"/>
        </w:rPr>
      </w:pPr>
      <w:proofErr w:type="gramStart"/>
      <w:r w:rsidRPr="00B06276">
        <w:rPr>
          <w:rFonts w:ascii="Times New Roman" w:hAnsi="Times New Roman" w:cs="Times New Roman"/>
          <w:b/>
          <w:sz w:val="24"/>
          <w:szCs w:val="24"/>
        </w:rPr>
        <w:t>udp=</w:t>
      </w:r>
      <w:proofErr w:type="gramEnd"/>
      <w:r w:rsidRPr="00B06276">
        <w:rPr>
          <w:rFonts w:ascii="Times New Roman" w:hAnsi="Times New Roman" w:cs="Times New Roman"/>
          <w:b/>
          <w:sz w:val="24"/>
          <w:szCs w:val="24"/>
        </w:rPr>
        <w:t>0;</w:t>
      </w:r>
    </w:p>
    <w:p w:rsidR="00CF7C18" w:rsidRPr="00B06276" w:rsidRDefault="00CF7C18" w:rsidP="00CF7C18">
      <w:pPr>
        <w:spacing w:after="0" w:line="240" w:lineRule="auto"/>
        <w:rPr>
          <w:rFonts w:ascii="Times New Roman" w:hAnsi="Times New Roman" w:cs="Times New Roman"/>
          <w:b/>
          <w:sz w:val="24"/>
          <w:szCs w:val="24"/>
        </w:rPr>
      </w:pPr>
      <w:proofErr w:type="gramStart"/>
      <w:r w:rsidRPr="00B06276">
        <w:rPr>
          <w:rFonts w:ascii="Times New Roman" w:hAnsi="Times New Roman" w:cs="Times New Roman"/>
          <w:b/>
          <w:sz w:val="24"/>
          <w:szCs w:val="24"/>
        </w:rPr>
        <w:t>tcp=</w:t>
      </w:r>
      <w:proofErr w:type="gramEnd"/>
      <w:r w:rsidRPr="00B06276">
        <w:rPr>
          <w:rFonts w:ascii="Times New Roman" w:hAnsi="Times New Roman" w:cs="Times New Roman"/>
          <w:b/>
          <w:sz w:val="24"/>
          <w:szCs w:val="24"/>
        </w:rPr>
        <w:t>0;</w:t>
      </w:r>
    </w:p>
    <w:p w:rsidR="00CF7C18" w:rsidRPr="00B06276" w:rsidRDefault="00CF7C18" w:rsidP="00CF7C18">
      <w:pPr>
        <w:spacing w:after="0" w:line="240" w:lineRule="auto"/>
        <w:rPr>
          <w:rFonts w:ascii="Times New Roman" w:hAnsi="Times New Roman" w:cs="Times New Roman"/>
          <w:b/>
          <w:sz w:val="24"/>
          <w:szCs w:val="24"/>
        </w:rPr>
      </w:pPr>
      <w:r w:rsidRPr="00B06276">
        <w:rPr>
          <w:rFonts w:ascii="Times New Roman" w:hAnsi="Times New Roman" w:cs="Times New Roman"/>
          <w:b/>
          <w:sz w:val="24"/>
          <w:szCs w:val="24"/>
        </w:rPr>
        <w:t>}</w:t>
      </w:r>
    </w:p>
    <w:p w:rsidR="00CF7C18" w:rsidRDefault="00CF7C18" w:rsidP="00CF7C18">
      <w:pPr>
        <w:spacing w:after="0" w:line="240" w:lineRule="auto"/>
        <w:rPr>
          <w:rFonts w:ascii="Times New Roman" w:hAnsi="Times New Roman" w:cs="Times New Roman"/>
          <w:b/>
          <w:sz w:val="24"/>
          <w:szCs w:val="24"/>
        </w:rPr>
      </w:pPr>
      <w:r w:rsidRPr="00B06276">
        <w:rPr>
          <w:rFonts w:ascii="Times New Roman" w:hAnsi="Times New Roman" w:cs="Times New Roman"/>
          <w:b/>
          <w:sz w:val="24"/>
          <w:szCs w:val="24"/>
        </w:rPr>
        <w:t xml:space="preserve">{   </w:t>
      </w:r>
    </w:p>
    <w:p w:rsidR="00CF7C18" w:rsidRPr="00B06276" w:rsidRDefault="00CF7C18" w:rsidP="00CF7C18">
      <w:pPr>
        <w:spacing w:after="0" w:line="240" w:lineRule="auto"/>
        <w:rPr>
          <w:rFonts w:ascii="Times New Roman" w:hAnsi="Times New Roman" w:cs="Times New Roman"/>
          <w:b/>
          <w:sz w:val="24"/>
          <w:szCs w:val="24"/>
        </w:rPr>
      </w:pPr>
      <w:proofErr w:type="gramStart"/>
      <w:r w:rsidRPr="00B06276">
        <w:rPr>
          <w:rFonts w:ascii="Times New Roman" w:hAnsi="Times New Roman" w:cs="Times New Roman"/>
          <w:b/>
          <w:sz w:val="24"/>
          <w:szCs w:val="24"/>
        </w:rPr>
        <w:t>if(</w:t>
      </w:r>
      <w:proofErr w:type="gramEnd"/>
      <w:r w:rsidRPr="00B06276">
        <w:rPr>
          <w:rFonts w:ascii="Times New Roman" w:hAnsi="Times New Roman" w:cs="Times New Roman"/>
          <w:b/>
          <w:sz w:val="24"/>
          <w:szCs w:val="24"/>
        </w:rPr>
        <w:t>$1= = “r” &amp;&amp; $5 = = “cbr”)</w:t>
      </w:r>
    </w:p>
    <w:p w:rsidR="00CF7C18" w:rsidRDefault="00CF7C18" w:rsidP="00CF7C18">
      <w:pPr>
        <w:spacing w:after="0" w:line="240" w:lineRule="auto"/>
        <w:rPr>
          <w:rFonts w:ascii="Times New Roman" w:hAnsi="Times New Roman" w:cs="Times New Roman"/>
          <w:b/>
          <w:sz w:val="24"/>
          <w:szCs w:val="24"/>
        </w:rPr>
      </w:pPr>
      <w:r w:rsidRPr="00B06276">
        <w:rPr>
          <w:rFonts w:ascii="Times New Roman" w:hAnsi="Times New Roman" w:cs="Times New Roman"/>
          <w:b/>
          <w:sz w:val="24"/>
          <w:szCs w:val="24"/>
        </w:rPr>
        <w:t xml:space="preserve">   {      </w:t>
      </w:r>
    </w:p>
    <w:p w:rsidR="00CF7C18" w:rsidRPr="00B06276" w:rsidRDefault="00CF7C18" w:rsidP="00CF7C18">
      <w:pPr>
        <w:spacing w:after="0" w:line="240" w:lineRule="auto"/>
        <w:ind w:firstLine="720"/>
        <w:rPr>
          <w:rFonts w:ascii="Times New Roman" w:hAnsi="Times New Roman" w:cs="Times New Roman"/>
          <w:b/>
          <w:sz w:val="24"/>
          <w:szCs w:val="24"/>
        </w:rPr>
      </w:pPr>
      <w:proofErr w:type="gramStart"/>
      <w:r w:rsidRPr="00B06276">
        <w:rPr>
          <w:rFonts w:ascii="Times New Roman" w:hAnsi="Times New Roman" w:cs="Times New Roman"/>
          <w:b/>
          <w:sz w:val="24"/>
          <w:szCs w:val="24"/>
        </w:rPr>
        <w:t>udp</w:t>
      </w:r>
      <w:proofErr w:type="gramEnd"/>
      <w:r w:rsidRPr="00B06276">
        <w:rPr>
          <w:rFonts w:ascii="Times New Roman" w:hAnsi="Times New Roman" w:cs="Times New Roman"/>
          <w:b/>
          <w:sz w:val="24"/>
          <w:szCs w:val="24"/>
        </w:rPr>
        <w:t>++;</w:t>
      </w:r>
    </w:p>
    <w:p w:rsidR="00CF7C18" w:rsidRPr="00B06276" w:rsidRDefault="00CF7C18" w:rsidP="00CF7C18">
      <w:pPr>
        <w:spacing w:after="0" w:line="240" w:lineRule="auto"/>
        <w:rPr>
          <w:rFonts w:ascii="Times New Roman" w:hAnsi="Times New Roman" w:cs="Times New Roman"/>
          <w:b/>
          <w:sz w:val="24"/>
          <w:szCs w:val="24"/>
        </w:rPr>
      </w:pPr>
      <w:r w:rsidRPr="00B06276">
        <w:rPr>
          <w:rFonts w:ascii="Times New Roman" w:hAnsi="Times New Roman" w:cs="Times New Roman"/>
          <w:b/>
          <w:sz w:val="24"/>
          <w:szCs w:val="24"/>
        </w:rPr>
        <w:t xml:space="preserve">    }</w:t>
      </w:r>
    </w:p>
    <w:p w:rsidR="00CF7C18" w:rsidRPr="00B06276" w:rsidRDefault="00CF7C18" w:rsidP="00CF7C18">
      <w:pPr>
        <w:spacing w:after="0" w:line="240" w:lineRule="auto"/>
        <w:rPr>
          <w:rFonts w:ascii="Times New Roman" w:hAnsi="Times New Roman" w:cs="Times New Roman"/>
          <w:b/>
          <w:sz w:val="24"/>
          <w:szCs w:val="24"/>
        </w:rPr>
      </w:pPr>
      <w:proofErr w:type="gramStart"/>
      <w:r w:rsidRPr="00B06276">
        <w:rPr>
          <w:rFonts w:ascii="Times New Roman" w:hAnsi="Times New Roman" w:cs="Times New Roman"/>
          <w:b/>
          <w:sz w:val="24"/>
          <w:szCs w:val="24"/>
        </w:rPr>
        <w:t>else</w:t>
      </w:r>
      <w:proofErr w:type="gramEnd"/>
      <w:r w:rsidRPr="00B06276">
        <w:rPr>
          <w:rFonts w:ascii="Times New Roman" w:hAnsi="Times New Roman" w:cs="Times New Roman"/>
          <w:b/>
          <w:sz w:val="24"/>
          <w:szCs w:val="24"/>
        </w:rPr>
        <w:t xml:space="preserve"> if($1 = = “r” &amp;&amp; $5 = = “tcp”)</w:t>
      </w:r>
    </w:p>
    <w:p w:rsidR="00CF7C18" w:rsidRPr="00B06276" w:rsidRDefault="00CF7C18" w:rsidP="00CF7C18">
      <w:pPr>
        <w:spacing w:after="0" w:line="240" w:lineRule="auto"/>
        <w:rPr>
          <w:rFonts w:ascii="Times New Roman" w:hAnsi="Times New Roman" w:cs="Times New Roman"/>
          <w:b/>
          <w:sz w:val="24"/>
          <w:szCs w:val="24"/>
        </w:rPr>
      </w:pPr>
      <w:r w:rsidRPr="00B06276">
        <w:rPr>
          <w:rFonts w:ascii="Times New Roman" w:hAnsi="Times New Roman" w:cs="Times New Roman"/>
          <w:b/>
          <w:sz w:val="24"/>
          <w:szCs w:val="24"/>
        </w:rPr>
        <w:t xml:space="preserve">  {     </w:t>
      </w:r>
      <w:r>
        <w:rPr>
          <w:rFonts w:ascii="Times New Roman" w:hAnsi="Times New Roman" w:cs="Times New Roman"/>
          <w:b/>
          <w:sz w:val="24"/>
          <w:szCs w:val="24"/>
        </w:rPr>
        <w:tab/>
      </w:r>
      <w:proofErr w:type="gramStart"/>
      <w:r w:rsidRPr="00B06276">
        <w:rPr>
          <w:rFonts w:ascii="Times New Roman" w:hAnsi="Times New Roman" w:cs="Times New Roman"/>
          <w:b/>
          <w:sz w:val="24"/>
          <w:szCs w:val="24"/>
        </w:rPr>
        <w:t>tcp</w:t>
      </w:r>
      <w:proofErr w:type="gramEnd"/>
      <w:r w:rsidRPr="00B06276">
        <w:rPr>
          <w:rFonts w:ascii="Times New Roman" w:hAnsi="Times New Roman" w:cs="Times New Roman"/>
          <w:b/>
          <w:sz w:val="24"/>
          <w:szCs w:val="24"/>
        </w:rPr>
        <w:t>++;</w:t>
      </w:r>
    </w:p>
    <w:p w:rsidR="00CF7C18" w:rsidRPr="00B06276" w:rsidRDefault="00CF7C18" w:rsidP="00CF7C18">
      <w:pPr>
        <w:spacing w:after="0" w:line="240" w:lineRule="auto"/>
        <w:rPr>
          <w:rFonts w:ascii="Times New Roman" w:hAnsi="Times New Roman" w:cs="Times New Roman"/>
          <w:b/>
          <w:sz w:val="24"/>
          <w:szCs w:val="24"/>
        </w:rPr>
      </w:pPr>
      <w:r w:rsidRPr="00B06276">
        <w:rPr>
          <w:rFonts w:ascii="Times New Roman" w:hAnsi="Times New Roman" w:cs="Times New Roman"/>
          <w:b/>
          <w:sz w:val="24"/>
          <w:szCs w:val="24"/>
        </w:rPr>
        <w:t xml:space="preserve">   }</w:t>
      </w:r>
    </w:p>
    <w:p w:rsidR="00CF7C18" w:rsidRPr="00B06276" w:rsidRDefault="00CF7C18" w:rsidP="00CF7C18">
      <w:pPr>
        <w:spacing w:after="0" w:line="240" w:lineRule="auto"/>
        <w:rPr>
          <w:rFonts w:ascii="Times New Roman" w:hAnsi="Times New Roman" w:cs="Times New Roman"/>
          <w:b/>
          <w:sz w:val="24"/>
          <w:szCs w:val="24"/>
        </w:rPr>
      </w:pPr>
      <w:r w:rsidRPr="00B06276">
        <w:rPr>
          <w:rFonts w:ascii="Times New Roman" w:hAnsi="Times New Roman" w:cs="Times New Roman"/>
          <w:b/>
          <w:sz w:val="24"/>
          <w:szCs w:val="24"/>
        </w:rPr>
        <w:t>}</w:t>
      </w:r>
    </w:p>
    <w:p w:rsidR="00CF7C18" w:rsidRPr="00B06276" w:rsidRDefault="00CF7C18" w:rsidP="00CF7C18">
      <w:pPr>
        <w:spacing w:after="0" w:line="240" w:lineRule="auto"/>
        <w:rPr>
          <w:rFonts w:ascii="Times New Roman" w:hAnsi="Times New Roman" w:cs="Times New Roman"/>
          <w:b/>
          <w:sz w:val="24"/>
          <w:szCs w:val="24"/>
        </w:rPr>
      </w:pPr>
      <w:proofErr w:type="gramStart"/>
      <w:r w:rsidRPr="00B06276">
        <w:rPr>
          <w:rFonts w:ascii="Times New Roman" w:hAnsi="Times New Roman" w:cs="Times New Roman"/>
          <w:b/>
          <w:sz w:val="24"/>
          <w:szCs w:val="24"/>
        </w:rPr>
        <w:t>END{</w:t>
      </w:r>
      <w:proofErr w:type="gramEnd"/>
    </w:p>
    <w:p w:rsidR="00CF7C18" w:rsidRPr="00B06276" w:rsidRDefault="00CF7C18" w:rsidP="00CF7C18">
      <w:pPr>
        <w:spacing w:after="0" w:line="240" w:lineRule="auto"/>
        <w:rPr>
          <w:rFonts w:ascii="Times New Roman" w:hAnsi="Times New Roman" w:cs="Times New Roman"/>
          <w:b/>
          <w:sz w:val="24"/>
          <w:szCs w:val="24"/>
        </w:rPr>
      </w:pPr>
      <w:proofErr w:type="gramStart"/>
      <w:r w:rsidRPr="00B06276">
        <w:rPr>
          <w:rFonts w:ascii="Times New Roman" w:hAnsi="Times New Roman" w:cs="Times New Roman"/>
          <w:b/>
          <w:sz w:val="24"/>
          <w:szCs w:val="24"/>
        </w:rPr>
        <w:t>printf(</w:t>
      </w:r>
      <w:proofErr w:type="gramEnd"/>
      <w:r w:rsidRPr="00B06276">
        <w:rPr>
          <w:rFonts w:ascii="Times New Roman" w:hAnsi="Times New Roman" w:cs="Times New Roman"/>
          <w:b/>
          <w:sz w:val="24"/>
          <w:szCs w:val="24"/>
        </w:rPr>
        <w:t>“Number of packets sent by TCP = %d\n”, tcp);</w:t>
      </w:r>
    </w:p>
    <w:p w:rsidR="00CF7C18" w:rsidRPr="00B06276" w:rsidRDefault="00CF7C18" w:rsidP="00CF7C18">
      <w:pPr>
        <w:spacing w:after="0" w:line="240" w:lineRule="auto"/>
        <w:rPr>
          <w:rFonts w:ascii="Times New Roman" w:hAnsi="Times New Roman" w:cs="Times New Roman"/>
          <w:b/>
          <w:sz w:val="24"/>
          <w:szCs w:val="24"/>
        </w:rPr>
      </w:pPr>
      <w:proofErr w:type="gramStart"/>
      <w:r w:rsidRPr="00B06276">
        <w:rPr>
          <w:rFonts w:ascii="Times New Roman" w:hAnsi="Times New Roman" w:cs="Times New Roman"/>
          <w:b/>
          <w:sz w:val="24"/>
          <w:szCs w:val="24"/>
        </w:rPr>
        <w:t>printf(</w:t>
      </w:r>
      <w:proofErr w:type="gramEnd"/>
      <w:r w:rsidRPr="00B06276">
        <w:rPr>
          <w:rFonts w:ascii="Times New Roman" w:hAnsi="Times New Roman" w:cs="Times New Roman"/>
          <w:b/>
          <w:sz w:val="24"/>
          <w:szCs w:val="24"/>
        </w:rPr>
        <w:t>“Number of packets sent by UDP=%d\</w:t>
      </w:r>
      <w:proofErr w:type="spellStart"/>
      <w:r w:rsidRPr="00B06276">
        <w:rPr>
          <w:rFonts w:ascii="Times New Roman" w:hAnsi="Times New Roman" w:cs="Times New Roman"/>
          <w:b/>
          <w:sz w:val="24"/>
          <w:szCs w:val="24"/>
        </w:rPr>
        <w:t>n”,udp</w:t>
      </w:r>
      <w:proofErr w:type="spellEnd"/>
      <w:r w:rsidRPr="00B06276">
        <w:rPr>
          <w:rFonts w:ascii="Times New Roman" w:hAnsi="Times New Roman" w:cs="Times New Roman"/>
          <w:b/>
          <w:sz w:val="24"/>
          <w:szCs w:val="24"/>
        </w:rPr>
        <w:t>);</w:t>
      </w:r>
    </w:p>
    <w:p w:rsidR="00CF7C18" w:rsidRDefault="00CF7C18" w:rsidP="00CF7C18">
      <w:pPr>
        <w:spacing w:after="0" w:line="240" w:lineRule="auto"/>
        <w:rPr>
          <w:rFonts w:ascii="Times New Roman" w:hAnsi="Times New Roman" w:cs="Times New Roman"/>
          <w:b/>
          <w:sz w:val="24"/>
          <w:szCs w:val="24"/>
        </w:rPr>
      </w:pPr>
      <w:r w:rsidRPr="00B06276">
        <w:rPr>
          <w:rFonts w:ascii="Times New Roman" w:hAnsi="Times New Roman" w:cs="Times New Roman"/>
          <w:b/>
          <w:sz w:val="24"/>
          <w:szCs w:val="24"/>
        </w:rPr>
        <w:t>}</w:t>
      </w:r>
    </w:p>
    <w:p w:rsidR="009B416D" w:rsidRPr="00B06276" w:rsidRDefault="009B416D" w:rsidP="00CF7C18">
      <w:pPr>
        <w:spacing w:after="0" w:line="240" w:lineRule="auto"/>
        <w:rPr>
          <w:rFonts w:ascii="Times New Roman" w:hAnsi="Times New Roman" w:cs="Times New Roman"/>
          <w:b/>
          <w:sz w:val="24"/>
          <w:szCs w:val="24"/>
        </w:rPr>
      </w:pPr>
    </w:p>
    <w:p w:rsidR="00CF7C18" w:rsidRDefault="00CF7C18" w:rsidP="00CF7C18">
      <w:pPr>
        <w:spacing w:after="0" w:line="240" w:lineRule="auto"/>
        <w:rPr>
          <w:rFonts w:ascii="Times New Roman" w:hAnsi="Times New Roman" w:cs="Times New Roman"/>
          <w:b/>
          <w:i/>
          <w:sz w:val="24"/>
          <w:szCs w:val="24"/>
          <w:u w:val="single"/>
        </w:rPr>
      </w:pPr>
    </w:p>
    <w:p w:rsidR="00CF7C18" w:rsidRDefault="00CF7C18" w:rsidP="00CF7C18">
      <w:pPr>
        <w:spacing w:after="0" w:line="240" w:lineRule="auto"/>
        <w:rPr>
          <w:rFonts w:ascii="Times New Roman" w:hAnsi="Times New Roman" w:cs="Times New Roman"/>
          <w:b/>
          <w:i/>
          <w:sz w:val="24"/>
          <w:szCs w:val="24"/>
          <w:u w:val="single"/>
        </w:rPr>
      </w:pPr>
      <w:r>
        <w:rPr>
          <w:rFonts w:ascii="Times New Roman" w:hAnsi="Times New Roman" w:cs="Times New Roman"/>
          <w:b/>
          <w:i/>
          <w:sz w:val="24"/>
          <w:szCs w:val="24"/>
          <w:u w:val="single"/>
        </w:rPr>
        <w:t>Steps for execution:</w:t>
      </w:r>
    </w:p>
    <w:p w:rsidR="00CF7C18" w:rsidRDefault="00CF7C18" w:rsidP="00CF7C18">
      <w:pPr>
        <w:spacing w:after="0" w:line="240" w:lineRule="auto"/>
        <w:rPr>
          <w:rFonts w:ascii="Times New Roman" w:hAnsi="Times New Roman" w:cs="Times New Roman"/>
          <w:b/>
          <w:i/>
          <w:sz w:val="24"/>
          <w:szCs w:val="24"/>
          <w:u w:val="single"/>
        </w:rPr>
      </w:pPr>
    </w:p>
    <w:p w:rsidR="00CF7C18" w:rsidRPr="00F360FB" w:rsidRDefault="00CF7C18" w:rsidP="00CF7C18">
      <w:pPr>
        <w:numPr>
          <w:ilvl w:val="0"/>
          <w:numId w:val="13"/>
        </w:numPr>
        <w:spacing w:after="0"/>
        <w:rPr>
          <w:rFonts w:ascii="Times New Roman" w:hAnsi="Times New Roman" w:cs="Times New Roman"/>
          <w:i/>
          <w:sz w:val="24"/>
          <w:szCs w:val="24"/>
        </w:rPr>
      </w:pPr>
      <w:r w:rsidRPr="00F360FB">
        <w:rPr>
          <w:rFonts w:ascii="Times New Roman" w:hAnsi="Times New Roman" w:cs="Times New Roman"/>
          <w:i/>
          <w:sz w:val="24"/>
          <w:szCs w:val="24"/>
        </w:rPr>
        <w:t xml:space="preserve">Open gedit editor and type program. Program name should have the extension “ .tcl ” </w:t>
      </w:r>
    </w:p>
    <w:p w:rsidR="00CF7C18" w:rsidRPr="00F360FB" w:rsidRDefault="00CF7C18" w:rsidP="00CF7C18">
      <w:pPr>
        <w:numPr>
          <w:ilvl w:val="0"/>
          <w:numId w:val="13"/>
        </w:numPr>
        <w:spacing w:after="0"/>
        <w:rPr>
          <w:rFonts w:ascii="Times New Roman" w:hAnsi="Times New Roman" w:cs="Times New Roman"/>
          <w:b/>
          <w:i/>
          <w:sz w:val="24"/>
          <w:szCs w:val="24"/>
        </w:rPr>
      </w:pPr>
      <w:r w:rsidRPr="00F360FB">
        <w:rPr>
          <w:rFonts w:ascii="Times New Roman" w:hAnsi="Times New Roman" w:cs="Times New Roman"/>
          <w:i/>
          <w:sz w:val="24"/>
          <w:szCs w:val="24"/>
        </w:rPr>
        <w:t xml:space="preserve">[root@localhost ~]# </w:t>
      </w:r>
      <w:r w:rsidRPr="00F360FB">
        <w:rPr>
          <w:rFonts w:ascii="Times New Roman" w:hAnsi="Times New Roman" w:cs="Times New Roman"/>
          <w:b/>
          <w:i/>
          <w:sz w:val="24"/>
          <w:szCs w:val="24"/>
        </w:rPr>
        <w:t>gedit pgm2.tcl</w:t>
      </w:r>
    </w:p>
    <w:p w:rsidR="00CF7C18" w:rsidRPr="00F360FB" w:rsidRDefault="00CF7C18" w:rsidP="00CF7C18">
      <w:pPr>
        <w:numPr>
          <w:ilvl w:val="0"/>
          <w:numId w:val="13"/>
        </w:numPr>
        <w:spacing w:after="0"/>
        <w:rPr>
          <w:rFonts w:ascii="Times New Roman" w:hAnsi="Times New Roman" w:cs="Times New Roman"/>
          <w:i/>
          <w:sz w:val="24"/>
          <w:szCs w:val="24"/>
        </w:rPr>
      </w:pPr>
      <w:r w:rsidRPr="00F360FB">
        <w:rPr>
          <w:rFonts w:ascii="Times New Roman" w:hAnsi="Times New Roman" w:cs="Times New Roman"/>
          <w:i/>
          <w:sz w:val="24"/>
          <w:szCs w:val="24"/>
        </w:rPr>
        <w:t xml:space="preserve">To create a new file in gedit, click the </w:t>
      </w:r>
      <w:r w:rsidRPr="00F360FB">
        <w:rPr>
          <w:rFonts w:ascii="Times New Roman" w:hAnsi="Times New Roman" w:cs="Times New Roman"/>
          <w:b/>
          <w:i/>
          <w:sz w:val="24"/>
          <w:szCs w:val="24"/>
        </w:rPr>
        <w:t>Create</w:t>
      </w:r>
      <w:r w:rsidRPr="00F360FB">
        <w:rPr>
          <w:rFonts w:ascii="Times New Roman" w:hAnsi="Times New Roman" w:cs="Times New Roman"/>
          <w:i/>
          <w:sz w:val="24"/>
          <w:szCs w:val="24"/>
        </w:rPr>
        <w:t xml:space="preserve"> a new document button on the left side of the toolbar, or press </w:t>
      </w:r>
      <w:proofErr w:type="spellStart"/>
      <w:r w:rsidRPr="00F360FB">
        <w:rPr>
          <w:rFonts w:ascii="Times New Roman" w:hAnsi="Times New Roman" w:cs="Times New Roman"/>
          <w:b/>
          <w:i/>
          <w:sz w:val="24"/>
          <w:szCs w:val="24"/>
        </w:rPr>
        <w:t>Ctrl+T</w:t>
      </w:r>
      <w:proofErr w:type="spellEnd"/>
      <w:r w:rsidRPr="00F360FB">
        <w:rPr>
          <w:rFonts w:ascii="Times New Roman" w:hAnsi="Times New Roman" w:cs="Times New Roman"/>
          <w:i/>
          <w:sz w:val="24"/>
          <w:szCs w:val="24"/>
        </w:rPr>
        <w:t>.</w:t>
      </w:r>
    </w:p>
    <w:p w:rsidR="00CF7C18" w:rsidRPr="00F360FB" w:rsidRDefault="00CF7C18" w:rsidP="00CF7C18">
      <w:pPr>
        <w:numPr>
          <w:ilvl w:val="0"/>
          <w:numId w:val="13"/>
        </w:numPr>
        <w:spacing w:after="0"/>
        <w:rPr>
          <w:rFonts w:ascii="Times New Roman" w:hAnsi="Times New Roman" w:cs="Times New Roman"/>
          <w:i/>
          <w:sz w:val="24"/>
          <w:szCs w:val="24"/>
        </w:rPr>
      </w:pPr>
      <w:r w:rsidRPr="00F360FB">
        <w:rPr>
          <w:rFonts w:ascii="Times New Roman" w:hAnsi="Times New Roman" w:cs="Times New Roman"/>
          <w:i/>
          <w:sz w:val="24"/>
          <w:szCs w:val="24"/>
        </w:rPr>
        <w:t xml:space="preserve">Open gedit editor and type awk program. Program name should have the extension  “.awk ” </w:t>
      </w:r>
    </w:p>
    <w:p w:rsidR="00CF7C18" w:rsidRPr="00F360FB" w:rsidRDefault="00CF7C18" w:rsidP="00CF7C18">
      <w:pPr>
        <w:numPr>
          <w:ilvl w:val="0"/>
          <w:numId w:val="13"/>
        </w:numPr>
        <w:spacing w:after="0"/>
        <w:rPr>
          <w:rFonts w:ascii="Times New Roman" w:hAnsi="Times New Roman" w:cs="Times New Roman"/>
          <w:i/>
          <w:sz w:val="24"/>
          <w:szCs w:val="24"/>
        </w:rPr>
      </w:pPr>
      <w:r w:rsidRPr="00F360FB">
        <w:rPr>
          <w:rFonts w:ascii="Times New Roman" w:hAnsi="Times New Roman" w:cs="Times New Roman"/>
          <w:i/>
          <w:sz w:val="24"/>
          <w:szCs w:val="24"/>
        </w:rPr>
        <w:t xml:space="preserve">[root@localhost ~]# </w:t>
      </w:r>
      <w:r w:rsidRPr="00F360FB">
        <w:rPr>
          <w:rFonts w:ascii="Times New Roman" w:hAnsi="Times New Roman" w:cs="Times New Roman"/>
          <w:b/>
          <w:i/>
          <w:sz w:val="24"/>
          <w:szCs w:val="24"/>
        </w:rPr>
        <w:t>gedit pgm2.awk</w:t>
      </w:r>
    </w:p>
    <w:p w:rsidR="00CF7C18" w:rsidRPr="00F360FB" w:rsidRDefault="00CF7C18" w:rsidP="00CF7C18">
      <w:pPr>
        <w:numPr>
          <w:ilvl w:val="0"/>
          <w:numId w:val="13"/>
        </w:numPr>
        <w:spacing w:after="0"/>
        <w:rPr>
          <w:rFonts w:ascii="Times New Roman" w:hAnsi="Times New Roman" w:cs="Times New Roman"/>
          <w:i/>
          <w:sz w:val="24"/>
          <w:szCs w:val="24"/>
        </w:rPr>
      </w:pPr>
      <w:r w:rsidRPr="00F360FB">
        <w:rPr>
          <w:rFonts w:ascii="Times New Roman" w:hAnsi="Times New Roman" w:cs="Times New Roman"/>
          <w:i/>
          <w:sz w:val="24"/>
          <w:szCs w:val="24"/>
        </w:rPr>
        <w:lastRenderedPageBreak/>
        <w:t xml:space="preserve">To create a new file in gedit, click the Create a new document button on the left side of the toolbar, or press </w:t>
      </w:r>
      <w:proofErr w:type="spellStart"/>
      <w:r w:rsidRPr="00F360FB">
        <w:rPr>
          <w:rFonts w:ascii="Times New Roman" w:hAnsi="Times New Roman" w:cs="Times New Roman"/>
          <w:b/>
          <w:i/>
          <w:sz w:val="24"/>
          <w:szCs w:val="24"/>
        </w:rPr>
        <w:t>Ctrl+T</w:t>
      </w:r>
      <w:proofErr w:type="spellEnd"/>
      <w:r w:rsidRPr="00F360FB">
        <w:rPr>
          <w:rFonts w:ascii="Times New Roman" w:hAnsi="Times New Roman" w:cs="Times New Roman"/>
          <w:b/>
          <w:i/>
          <w:sz w:val="24"/>
          <w:szCs w:val="24"/>
        </w:rPr>
        <w:t>.</w:t>
      </w:r>
    </w:p>
    <w:p w:rsidR="00CF7C18" w:rsidRPr="008226C3" w:rsidRDefault="00CF7C18" w:rsidP="00CF7C18">
      <w:pPr>
        <w:numPr>
          <w:ilvl w:val="0"/>
          <w:numId w:val="13"/>
        </w:numPr>
        <w:spacing w:after="0"/>
        <w:rPr>
          <w:rFonts w:ascii="Times New Roman" w:hAnsi="Times New Roman" w:cs="Times New Roman"/>
          <w:i/>
          <w:sz w:val="24"/>
          <w:szCs w:val="24"/>
        </w:rPr>
      </w:pPr>
      <w:r w:rsidRPr="008226C3">
        <w:rPr>
          <w:rFonts w:ascii="Times New Roman" w:hAnsi="Times New Roman" w:cs="Times New Roman"/>
          <w:i/>
          <w:sz w:val="24"/>
          <w:szCs w:val="24"/>
        </w:rPr>
        <w:t xml:space="preserve">Run the simulation program </w:t>
      </w:r>
    </w:p>
    <w:p w:rsidR="00CF7C18" w:rsidRPr="008226C3" w:rsidRDefault="00CF7C18" w:rsidP="00CF7C18">
      <w:pPr>
        <w:pStyle w:val="ListParagraph"/>
        <w:spacing w:after="0"/>
        <w:ind w:left="2880"/>
        <w:rPr>
          <w:rFonts w:ascii="Times New Roman" w:hAnsi="Times New Roman" w:cs="Times New Roman"/>
          <w:b/>
          <w:i/>
          <w:sz w:val="24"/>
          <w:szCs w:val="24"/>
        </w:rPr>
      </w:pPr>
      <w:r w:rsidRPr="008226C3">
        <w:rPr>
          <w:rFonts w:ascii="Times New Roman" w:hAnsi="Times New Roman" w:cs="Times New Roman"/>
          <w:b/>
          <w:i/>
          <w:sz w:val="24"/>
          <w:szCs w:val="24"/>
        </w:rPr>
        <w:t>[root@localhost~]# ns</w:t>
      </w:r>
      <w:r>
        <w:rPr>
          <w:rFonts w:ascii="Times New Roman" w:hAnsi="Times New Roman" w:cs="Times New Roman"/>
          <w:b/>
          <w:i/>
          <w:sz w:val="24"/>
          <w:szCs w:val="24"/>
        </w:rPr>
        <w:t>pgm2</w:t>
      </w:r>
      <w:r w:rsidRPr="008226C3">
        <w:rPr>
          <w:rFonts w:ascii="Times New Roman" w:hAnsi="Times New Roman" w:cs="Times New Roman"/>
          <w:b/>
          <w:i/>
          <w:sz w:val="24"/>
          <w:szCs w:val="24"/>
        </w:rPr>
        <w:t>.tcl</w:t>
      </w:r>
    </w:p>
    <w:p w:rsidR="00CF7C18" w:rsidRPr="008226C3" w:rsidRDefault="00CF7C18" w:rsidP="00CF7C18">
      <w:pPr>
        <w:numPr>
          <w:ilvl w:val="1"/>
          <w:numId w:val="13"/>
        </w:numPr>
        <w:spacing w:after="0"/>
        <w:rPr>
          <w:rFonts w:ascii="Times New Roman" w:hAnsi="Times New Roman" w:cs="Times New Roman"/>
          <w:i/>
          <w:sz w:val="24"/>
          <w:szCs w:val="24"/>
        </w:rPr>
      </w:pPr>
      <w:r w:rsidRPr="008226C3">
        <w:rPr>
          <w:rFonts w:ascii="Times New Roman" w:hAnsi="Times New Roman" w:cs="Times New Roman"/>
          <w:i/>
          <w:sz w:val="24"/>
          <w:szCs w:val="24"/>
        </w:rPr>
        <w:t xml:space="preserve">Here </w:t>
      </w:r>
      <w:r w:rsidRPr="008226C3">
        <w:rPr>
          <w:rFonts w:ascii="Times New Roman" w:hAnsi="Times New Roman" w:cs="Times New Roman"/>
          <w:b/>
          <w:i/>
          <w:sz w:val="24"/>
          <w:szCs w:val="24"/>
        </w:rPr>
        <w:t xml:space="preserve">“ns” </w:t>
      </w:r>
      <w:r w:rsidRPr="008226C3">
        <w:rPr>
          <w:rFonts w:ascii="Times New Roman" w:hAnsi="Times New Roman" w:cs="Times New Roman"/>
          <w:i/>
          <w:sz w:val="24"/>
          <w:szCs w:val="24"/>
        </w:rPr>
        <w:t xml:space="preserve">indicates network simulator. We get the topology shown in the snapshot. </w:t>
      </w:r>
    </w:p>
    <w:p w:rsidR="00CF7C18" w:rsidRPr="008226C3" w:rsidRDefault="00CF7C18" w:rsidP="00CF7C18">
      <w:pPr>
        <w:numPr>
          <w:ilvl w:val="1"/>
          <w:numId w:val="13"/>
        </w:numPr>
        <w:spacing w:after="0"/>
        <w:rPr>
          <w:rFonts w:ascii="Times New Roman" w:hAnsi="Times New Roman" w:cs="Times New Roman"/>
          <w:i/>
          <w:sz w:val="24"/>
          <w:szCs w:val="24"/>
        </w:rPr>
      </w:pPr>
      <w:r w:rsidRPr="008226C3">
        <w:rPr>
          <w:rFonts w:ascii="Times New Roman" w:hAnsi="Times New Roman" w:cs="Times New Roman"/>
          <w:i/>
          <w:sz w:val="24"/>
          <w:szCs w:val="24"/>
        </w:rPr>
        <w:t>Now press the play button in the simulation window and the simulation will begins.</w:t>
      </w:r>
    </w:p>
    <w:p w:rsidR="00CF7C18" w:rsidRPr="008226C3" w:rsidRDefault="00CF7C18" w:rsidP="00CF7C18">
      <w:pPr>
        <w:numPr>
          <w:ilvl w:val="0"/>
          <w:numId w:val="13"/>
        </w:numPr>
        <w:spacing w:after="0"/>
        <w:rPr>
          <w:rFonts w:ascii="Times New Roman" w:hAnsi="Times New Roman" w:cs="Times New Roman"/>
          <w:i/>
          <w:sz w:val="24"/>
          <w:szCs w:val="24"/>
        </w:rPr>
      </w:pPr>
      <w:r w:rsidRPr="008226C3">
        <w:rPr>
          <w:rFonts w:ascii="Times New Roman" w:hAnsi="Times New Roman" w:cs="Times New Roman"/>
          <w:i/>
          <w:sz w:val="24"/>
          <w:szCs w:val="24"/>
        </w:rPr>
        <w:t xml:space="preserve">After simulation is completed run </w:t>
      </w:r>
      <w:r w:rsidRPr="008226C3">
        <w:rPr>
          <w:rFonts w:ascii="Times New Roman" w:hAnsi="Times New Roman" w:cs="Times New Roman"/>
          <w:b/>
          <w:i/>
          <w:sz w:val="24"/>
          <w:szCs w:val="24"/>
        </w:rPr>
        <w:t>awk file</w:t>
      </w:r>
      <w:r w:rsidRPr="008226C3">
        <w:rPr>
          <w:rFonts w:ascii="Times New Roman" w:hAnsi="Times New Roman" w:cs="Times New Roman"/>
          <w:i/>
          <w:sz w:val="24"/>
          <w:szCs w:val="24"/>
        </w:rPr>
        <w:t xml:space="preserve"> to see the output , </w:t>
      </w:r>
    </w:p>
    <w:p w:rsidR="00CF7C18" w:rsidRPr="008226C3" w:rsidRDefault="00CF7C18" w:rsidP="00CF7C18">
      <w:pPr>
        <w:pStyle w:val="ListParagraph"/>
        <w:spacing w:after="0"/>
        <w:ind w:left="2880"/>
        <w:rPr>
          <w:rFonts w:ascii="Times New Roman" w:hAnsi="Times New Roman" w:cs="Times New Roman"/>
          <w:b/>
          <w:i/>
          <w:sz w:val="24"/>
          <w:szCs w:val="24"/>
        </w:rPr>
      </w:pPr>
      <w:r w:rsidRPr="008226C3">
        <w:rPr>
          <w:rFonts w:ascii="Times New Roman" w:hAnsi="Times New Roman" w:cs="Times New Roman"/>
          <w:b/>
          <w:i/>
          <w:sz w:val="24"/>
          <w:szCs w:val="24"/>
        </w:rPr>
        <w:t xml:space="preserve">[root@localhost~]# </w:t>
      </w:r>
      <w:proofErr w:type="gramStart"/>
      <w:r w:rsidRPr="008226C3">
        <w:rPr>
          <w:rFonts w:ascii="Times New Roman" w:hAnsi="Times New Roman" w:cs="Times New Roman"/>
          <w:b/>
          <w:i/>
          <w:sz w:val="24"/>
          <w:szCs w:val="24"/>
        </w:rPr>
        <w:t>awk  –</w:t>
      </w:r>
      <w:proofErr w:type="gramEnd"/>
      <w:r w:rsidRPr="008226C3">
        <w:rPr>
          <w:rFonts w:ascii="Times New Roman" w:hAnsi="Times New Roman" w:cs="Times New Roman"/>
          <w:b/>
          <w:i/>
          <w:sz w:val="24"/>
          <w:szCs w:val="24"/>
        </w:rPr>
        <w:t xml:space="preserve">f </w:t>
      </w:r>
      <w:r>
        <w:rPr>
          <w:rFonts w:ascii="Times New Roman" w:hAnsi="Times New Roman" w:cs="Times New Roman"/>
          <w:b/>
          <w:i/>
          <w:sz w:val="24"/>
          <w:szCs w:val="24"/>
        </w:rPr>
        <w:t>pgm2</w:t>
      </w:r>
      <w:r w:rsidRPr="008226C3">
        <w:rPr>
          <w:rFonts w:ascii="Times New Roman" w:hAnsi="Times New Roman" w:cs="Times New Roman"/>
          <w:b/>
          <w:i/>
          <w:sz w:val="24"/>
          <w:szCs w:val="24"/>
        </w:rPr>
        <w:t xml:space="preserve">.awk </w:t>
      </w:r>
      <w:r>
        <w:rPr>
          <w:rFonts w:ascii="Times New Roman" w:hAnsi="Times New Roman" w:cs="Times New Roman"/>
          <w:b/>
          <w:i/>
          <w:sz w:val="24"/>
          <w:szCs w:val="24"/>
        </w:rPr>
        <w:t>pgm2</w:t>
      </w:r>
      <w:r w:rsidRPr="008226C3">
        <w:rPr>
          <w:rFonts w:ascii="Times New Roman" w:hAnsi="Times New Roman" w:cs="Times New Roman"/>
          <w:b/>
          <w:i/>
          <w:sz w:val="24"/>
          <w:szCs w:val="24"/>
        </w:rPr>
        <w:t>.tr</w:t>
      </w:r>
    </w:p>
    <w:p w:rsidR="00CF7C18" w:rsidRPr="008226C3" w:rsidRDefault="00CF7C18" w:rsidP="00CF7C18">
      <w:pPr>
        <w:numPr>
          <w:ilvl w:val="0"/>
          <w:numId w:val="13"/>
        </w:numPr>
        <w:spacing w:after="0"/>
        <w:rPr>
          <w:rFonts w:ascii="Times New Roman" w:hAnsi="Times New Roman" w:cs="Times New Roman"/>
          <w:i/>
          <w:sz w:val="24"/>
          <w:szCs w:val="24"/>
        </w:rPr>
      </w:pPr>
      <w:r w:rsidRPr="008226C3">
        <w:rPr>
          <w:rFonts w:ascii="Times New Roman" w:hAnsi="Times New Roman" w:cs="Times New Roman"/>
          <w:i/>
          <w:sz w:val="24"/>
          <w:szCs w:val="24"/>
        </w:rPr>
        <w:t xml:space="preserve">To see the trace file contents open the file as , </w:t>
      </w:r>
    </w:p>
    <w:p w:rsidR="00CF7C18" w:rsidRDefault="00CF7C18" w:rsidP="00CF7C18">
      <w:pPr>
        <w:pStyle w:val="ListParagraph"/>
        <w:spacing w:after="0"/>
        <w:ind w:left="2880"/>
        <w:rPr>
          <w:rFonts w:ascii="Times New Roman" w:hAnsi="Times New Roman" w:cs="Times New Roman"/>
          <w:b/>
          <w:i/>
          <w:sz w:val="24"/>
          <w:szCs w:val="24"/>
        </w:rPr>
      </w:pPr>
      <w:r w:rsidRPr="008226C3">
        <w:rPr>
          <w:rFonts w:ascii="Times New Roman" w:hAnsi="Times New Roman" w:cs="Times New Roman"/>
          <w:b/>
          <w:i/>
          <w:sz w:val="24"/>
          <w:szCs w:val="24"/>
        </w:rPr>
        <w:t xml:space="preserve">[root@localhost~]# </w:t>
      </w:r>
      <w:proofErr w:type="gramStart"/>
      <w:r>
        <w:rPr>
          <w:rFonts w:ascii="Times New Roman" w:hAnsi="Times New Roman" w:cs="Times New Roman"/>
          <w:b/>
          <w:i/>
          <w:sz w:val="24"/>
          <w:szCs w:val="24"/>
        </w:rPr>
        <w:t>gedit</w:t>
      </w:r>
      <w:proofErr w:type="gramEnd"/>
      <w:r>
        <w:rPr>
          <w:rFonts w:ascii="Times New Roman" w:hAnsi="Times New Roman" w:cs="Times New Roman"/>
          <w:b/>
          <w:i/>
          <w:sz w:val="24"/>
          <w:szCs w:val="24"/>
        </w:rPr>
        <w:t xml:space="preserve"> pgm2</w:t>
      </w:r>
      <w:r w:rsidRPr="008226C3">
        <w:rPr>
          <w:rFonts w:ascii="Times New Roman" w:hAnsi="Times New Roman" w:cs="Times New Roman"/>
          <w:b/>
          <w:i/>
          <w:sz w:val="24"/>
          <w:szCs w:val="24"/>
        </w:rPr>
        <w:t>.tr</w:t>
      </w:r>
    </w:p>
    <w:p w:rsidR="009B416D" w:rsidRDefault="009B416D" w:rsidP="00CF7C18">
      <w:pPr>
        <w:pStyle w:val="ListParagraph"/>
        <w:spacing w:after="0"/>
        <w:ind w:left="2880"/>
        <w:rPr>
          <w:rFonts w:ascii="Times New Roman" w:hAnsi="Times New Roman" w:cs="Times New Roman"/>
          <w:b/>
          <w:i/>
          <w:sz w:val="24"/>
          <w:szCs w:val="24"/>
        </w:rPr>
      </w:pPr>
    </w:p>
    <w:p w:rsidR="009B416D" w:rsidRDefault="009B416D" w:rsidP="00CF7C18">
      <w:pPr>
        <w:pStyle w:val="ListParagraph"/>
        <w:spacing w:after="0"/>
        <w:ind w:left="2880"/>
        <w:rPr>
          <w:rFonts w:ascii="Times New Roman" w:hAnsi="Times New Roman" w:cs="Times New Roman"/>
          <w:b/>
          <w:i/>
          <w:sz w:val="24"/>
          <w:szCs w:val="24"/>
        </w:rPr>
      </w:pPr>
    </w:p>
    <w:p w:rsidR="00811346" w:rsidRDefault="00811346" w:rsidP="00811346">
      <w:pPr>
        <w:pStyle w:val="ListParagraph"/>
        <w:spacing w:after="0"/>
        <w:ind w:left="0"/>
        <w:rPr>
          <w:rFonts w:ascii="Times New Roman" w:hAnsi="Times New Roman" w:cs="Times New Roman"/>
          <w:b/>
          <w:sz w:val="26"/>
          <w:szCs w:val="26"/>
        </w:rPr>
      </w:pPr>
      <w:r>
        <w:rPr>
          <w:rFonts w:ascii="Times New Roman" w:hAnsi="Times New Roman" w:cs="Times New Roman"/>
          <w:b/>
          <w:sz w:val="26"/>
          <w:szCs w:val="26"/>
        </w:rPr>
        <w:t>NAM output</w:t>
      </w:r>
    </w:p>
    <w:p w:rsidR="002E79BF" w:rsidRPr="00811346" w:rsidRDefault="002E79BF" w:rsidP="00811346">
      <w:pPr>
        <w:pStyle w:val="ListParagraph"/>
        <w:spacing w:after="0"/>
        <w:ind w:left="0"/>
        <w:rPr>
          <w:rFonts w:ascii="Times New Roman" w:hAnsi="Times New Roman" w:cs="Times New Roman"/>
          <w:b/>
          <w:sz w:val="26"/>
          <w:szCs w:val="26"/>
        </w:rPr>
      </w:pPr>
    </w:p>
    <w:p w:rsidR="00CF7C18" w:rsidRDefault="00123736" w:rsidP="002E79BF">
      <w:pPr>
        <w:pStyle w:val="ListParagraph"/>
        <w:pBdr>
          <w:bottom w:val="single" w:sz="4" w:space="31" w:color="auto"/>
        </w:pBdr>
        <w:ind w:left="0"/>
        <w:rPr>
          <w:rFonts w:ascii="Times New Roman" w:hAnsi="Times New Roman" w:cs="Times New Roman"/>
          <w:b/>
          <w:sz w:val="24"/>
          <w:szCs w:val="24"/>
        </w:rPr>
      </w:pPr>
      <w:r w:rsidRPr="002E79BF">
        <w:rPr>
          <w:rFonts w:ascii="Times New Roman" w:hAnsi="Times New Roman" w:cs="Times New Roman"/>
          <w:b/>
          <w:noProof/>
          <w:sz w:val="24"/>
          <w:szCs w:val="24"/>
          <w:bdr w:val="single" w:sz="4" w:space="0" w:color="auto"/>
        </w:rPr>
        <w:drawing>
          <wp:inline distT="0" distB="0" distL="0" distR="0">
            <wp:extent cx="3143250" cy="4219575"/>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3143822" cy="4220343"/>
                    </a:xfrm>
                    <a:prstGeom prst="rect">
                      <a:avLst/>
                    </a:prstGeom>
                    <a:noFill/>
                    <a:ln w="9525">
                      <a:noFill/>
                      <a:miter lim="800000"/>
                      <a:headEnd/>
                      <a:tailEnd/>
                    </a:ln>
                  </pic:spPr>
                </pic:pic>
              </a:graphicData>
            </a:graphic>
          </wp:inline>
        </w:drawing>
      </w:r>
      <w:r w:rsidR="00CF7C18" w:rsidRPr="002E79BF">
        <w:rPr>
          <w:rFonts w:ascii="Times New Roman" w:hAnsi="Times New Roman" w:cs="Times New Roman"/>
          <w:b/>
          <w:noProof/>
          <w:sz w:val="24"/>
          <w:szCs w:val="24"/>
          <w:bdr w:val="single" w:sz="4" w:space="0" w:color="auto"/>
        </w:rPr>
        <w:drawing>
          <wp:inline distT="0" distB="0" distL="0" distR="0">
            <wp:extent cx="2943225" cy="349567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943225" cy="3495675"/>
                    </a:xfrm>
                    <a:prstGeom prst="rect">
                      <a:avLst/>
                    </a:prstGeom>
                    <a:noFill/>
                    <a:ln w="9525">
                      <a:noFill/>
                      <a:miter lim="800000"/>
                      <a:headEnd/>
                      <a:tailEnd/>
                    </a:ln>
                  </pic:spPr>
                </pic:pic>
              </a:graphicData>
            </a:graphic>
          </wp:inline>
        </w:drawing>
      </w:r>
    </w:p>
    <w:p w:rsidR="002E79BF" w:rsidRDefault="002E79BF" w:rsidP="002E79BF">
      <w:pPr>
        <w:pStyle w:val="ListParagraph"/>
        <w:pBdr>
          <w:bottom w:val="single" w:sz="4" w:space="31" w:color="auto"/>
        </w:pBdr>
        <w:ind w:left="0"/>
        <w:rPr>
          <w:rFonts w:ascii="Times New Roman" w:hAnsi="Times New Roman" w:cs="Times New Roman"/>
          <w:b/>
          <w:sz w:val="24"/>
          <w:szCs w:val="24"/>
        </w:rPr>
      </w:pPr>
      <w:r>
        <w:rPr>
          <w:rFonts w:ascii="Times New Roman" w:hAnsi="Times New Roman" w:cs="Times New Roman"/>
          <w:b/>
          <w:sz w:val="24"/>
          <w:szCs w:val="24"/>
        </w:rPr>
        <w:t xml:space="preserve">                               Topology                                                           Output</w:t>
      </w:r>
    </w:p>
    <w:p w:rsidR="000140C2" w:rsidRPr="00FD3AE3" w:rsidRDefault="000306AC" w:rsidP="00E013D6">
      <w:pPr>
        <w:rPr>
          <w:rFonts w:ascii="Times New Roman" w:hAnsi="Times New Roman" w:cs="Times New Roman"/>
          <w:b/>
          <w:sz w:val="32"/>
          <w:szCs w:val="32"/>
        </w:rPr>
      </w:pPr>
      <w:r>
        <w:rPr>
          <w:rFonts w:ascii="Times New Roman" w:hAnsi="Times New Roman" w:cs="Times New Roman"/>
          <w:b/>
          <w:i/>
          <w:sz w:val="28"/>
          <w:szCs w:val="28"/>
        </w:rPr>
        <w:br w:type="page"/>
      </w:r>
      <w:r w:rsidR="000140C2" w:rsidRPr="00FD3AE3">
        <w:rPr>
          <w:rFonts w:ascii="Times New Roman" w:hAnsi="Times New Roman" w:cs="Times New Roman"/>
          <w:b/>
          <w:sz w:val="32"/>
          <w:szCs w:val="32"/>
        </w:rPr>
        <w:lastRenderedPageBreak/>
        <w:t>Experiment No.</w:t>
      </w:r>
      <w:r w:rsidR="004B41DC">
        <w:rPr>
          <w:rFonts w:ascii="Times New Roman" w:hAnsi="Times New Roman" w:cs="Times New Roman"/>
          <w:b/>
          <w:sz w:val="32"/>
          <w:szCs w:val="32"/>
        </w:rPr>
        <w:t xml:space="preserve"> </w:t>
      </w:r>
      <w:r w:rsidR="000140C2" w:rsidRPr="00FD3AE3">
        <w:rPr>
          <w:rFonts w:ascii="Times New Roman" w:hAnsi="Times New Roman" w:cs="Times New Roman"/>
          <w:b/>
          <w:sz w:val="32"/>
          <w:szCs w:val="32"/>
        </w:rPr>
        <w:t>3</w:t>
      </w:r>
      <w:r w:rsidR="004B41DC">
        <w:rPr>
          <w:rFonts w:ascii="Times New Roman" w:hAnsi="Times New Roman" w:cs="Times New Roman"/>
          <w:b/>
          <w:sz w:val="32"/>
          <w:szCs w:val="32"/>
        </w:rPr>
        <w:t xml:space="preserve">: </w:t>
      </w:r>
      <w:r w:rsidR="000140C2" w:rsidRPr="00FD3AE3">
        <w:rPr>
          <w:rFonts w:ascii="Times New Roman" w:eastAsia="Batang" w:hAnsi="Times New Roman" w:cs="Times New Roman"/>
          <w:b/>
          <w:bCs/>
          <w:sz w:val="32"/>
          <w:szCs w:val="32"/>
          <w:lang w:eastAsia="ko-KR"/>
        </w:rPr>
        <w:t>Ethernet LAN using N nodes</w:t>
      </w:r>
    </w:p>
    <w:p w:rsidR="00B561CF" w:rsidRPr="001C0E9C" w:rsidRDefault="000140C2" w:rsidP="00B561CF">
      <w:pPr>
        <w:tabs>
          <w:tab w:val="left" w:pos="6600"/>
        </w:tabs>
        <w:jc w:val="both"/>
        <w:rPr>
          <w:rFonts w:ascii="Times New Roman" w:eastAsia="Batang" w:hAnsi="Times New Roman" w:cs="Times New Roman"/>
          <w:b/>
          <w:bCs/>
          <w:sz w:val="26"/>
          <w:szCs w:val="26"/>
          <w:lang w:eastAsia="ko-KR"/>
        </w:rPr>
      </w:pPr>
      <w:proofErr w:type="spellStart"/>
      <w:r w:rsidRPr="000140C2">
        <w:rPr>
          <w:rFonts w:ascii="Times New Roman" w:hAnsi="Times New Roman" w:cs="Times New Roman"/>
          <w:b/>
          <w:sz w:val="30"/>
          <w:szCs w:val="30"/>
          <w:u w:val="single"/>
        </w:rPr>
        <w:t>Aim</w:t>
      </w:r>
      <w:proofErr w:type="gramStart"/>
      <w:r w:rsidR="00B561CF" w:rsidRPr="000140C2">
        <w:rPr>
          <w:rFonts w:ascii="Times New Roman" w:hAnsi="Times New Roman" w:cs="Times New Roman"/>
          <w:b/>
          <w:sz w:val="30"/>
          <w:szCs w:val="30"/>
          <w:u w:val="single"/>
        </w:rPr>
        <w:t>:</w:t>
      </w:r>
      <w:r w:rsidR="00C1077A" w:rsidRPr="001C0E9C">
        <w:rPr>
          <w:rFonts w:ascii="Times New Roman" w:eastAsia="Batang" w:hAnsi="Times New Roman" w:cs="Times New Roman"/>
          <w:b/>
          <w:bCs/>
          <w:sz w:val="26"/>
          <w:szCs w:val="26"/>
          <w:lang w:eastAsia="ko-KR"/>
        </w:rPr>
        <w:t>Implement</w:t>
      </w:r>
      <w:proofErr w:type="spellEnd"/>
      <w:proofErr w:type="gramEnd"/>
      <w:r w:rsidR="00C1077A" w:rsidRPr="001C0E9C">
        <w:rPr>
          <w:rFonts w:ascii="Times New Roman" w:eastAsia="Batang" w:hAnsi="Times New Roman" w:cs="Times New Roman"/>
          <w:b/>
          <w:bCs/>
          <w:sz w:val="26"/>
          <w:szCs w:val="26"/>
          <w:lang w:eastAsia="ko-KR"/>
        </w:rPr>
        <w:t xml:space="preserve"> </w:t>
      </w:r>
      <w:r w:rsidRPr="001C0E9C">
        <w:rPr>
          <w:rFonts w:ascii="Times New Roman" w:eastAsia="Batang" w:hAnsi="Times New Roman" w:cs="Times New Roman"/>
          <w:b/>
          <w:bCs/>
          <w:sz w:val="26"/>
          <w:szCs w:val="26"/>
          <w:lang w:eastAsia="ko-KR"/>
        </w:rPr>
        <w:t xml:space="preserve">an </w:t>
      </w:r>
      <w:r w:rsidR="00C1077A" w:rsidRPr="001C0E9C">
        <w:rPr>
          <w:rFonts w:ascii="Times New Roman" w:eastAsia="Batang" w:hAnsi="Times New Roman" w:cs="Times New Roman"/>
          <w:b/>
          <w:bCs/>
          <w:sz w:val="26"/>
          <w:szCs w:val="26"/>
          <w:lang w:eastAsia="ko-KR"/>
        </w:rPr>
        <w:t xml:space="preserve">Ethernet LAN using n </w:t>
      </w:r>
      <w:r w:rsidR="00B561CF" w:rsidRPr="001C0E9C">
        <w:rPr>
          <w:rFonts w:ascii="Times New Roman" w:eastAsia="Batang" w:hAnsi="Times New Roman" w:cs="Times New Roman"/>
          <w:b/>
          <w:bCs/>
          <w:sz w:val="26"/>
          <w:szCs w:val="26"/>
          <w:lang w:eastAsia="ko-KR"/>
        </w:rPr>
        <w:t>(6-10) nodes. Compare the throughput by changing the error rate and data rate.</w:t>
      </w:r>
    </w:p>
    <w:p w:rsidR="00792C2B" w:rsidRPr="00792C2B" w:rsidRDefault="00792C2B" w:rsidP="00792C2B">
      <w:pPr>
        <w:tabs>
          <w:tab w:val="left" w:pos="6600"/>
        </w:tabs>
        <w:spacing w:after="0"/>
        <w:jc w:val="both"/>
        <w:rPr>
          <w:rFonts w:ascii="Times New Roman" w:hAnsi="Times New Roman"/>
          <w:b/>
          <w:sz w:val="28"/>
          <w:szCs w:val="28"/>
        </w:rPr>
      </w:pPr>
      <w:r w:rsidRPr="00792C2B">
        <w:rPr>
          <w:rFonts w:ascii="Times New Roman" w:hAnsi="Times New Roman"/>
          <w:b/>
          <w:sz w:val="28"/>
          <w:szCs w:val="28"/>
        </w:rPr>
        <w:t>Theory:</w:t>
      </w:r>
    </w:p>
    <w:p w:rsidR="00792C2B" w:rsidRPr="00792C2B" w:rsidRDefault="00792C2B" w:rsidP="00792C2B">
      <w:pPr>
        <w:tabs>
          <w:tab w:val="left" w:pos="6600"/>
        </w:tabs>
        <w:spacing w:after="0" w:line="360" w:lineRule="auto"/>
        <w:jc w:val="both"/>
        <w:rPr>
          <w:rFonts w:ascii="Times New Roman" w:hAnsi="Times New Roman"/>
          <w:sz w:val="24"/>
          <w:szCs w:val="24"/>
        </w:rPr>
      </w:pPr>
      <w:r w:rsidRPr="00792C2B">
        <w:rPr>
          <w:rFonts w:ascii="Times New Roman" w:hAnsi="Times New Roman"/>
          <w:sz w:val="24"/>
          <w:szCs w:val="24"/>
        </w:rPr>
        <w:t xml:space="preserve">Ethernet is a LAN (Local area Network) protocol operating at the MAC (Medium Access Control) layer. </w:t>
      </w:r>
      <w:r>
        <w:rPr>
          <w:rFonts w:ascii="Times New Roman" w:hAnsi="Times New Roman"/>
          <w:sz w:val="24"/>
          <w:szCs w:val="24"/>
        </w:rPr>
        <w:t>E</w:t>
      </w:r>
      <w:r w:rsidRPr="00792C2B">
        <w:rPr>
          <w:rFonts w:ascii="Times New Roman" w:hAnsi="Times New Roman"/>
          <w:sz w:val="24"/>
          <w:szCs w:val="24"/>
        </w:rPr>
        <w:t>thernet has been standardized as per IEEE 802.3. The underlying protocol i</w:t>
      </w:r>
      <w:r>
        <w:rPr>
          <w:rFonts w:ascii="Times New Roman" w:hAnsi="Times New Roman"/>
          <w:sz w:val="24"/>
          <w:szCs w:val="24"/>
        </w:rPr>
        <w:t>n Ethernet is known as the CSMA/</w:t>
      </w:r>
      <w:r w:rsidRPr="00792C2B">
        <w:rPr>
          <w:rFonts w:ascii="Times New Roman" w:hAnsi="Times New Roman"/>
          <w:sz w:val="24"/>
          <w:szCs w:val="24"/>
        </w:rPr>
        <w:t xml:space="preserve">CD – Carrier Sense Multiple Access / Collision Detection. The working of the Ethernet protocol is as explained </w:t>
      </w:r>
      <w:r>
        <w:rPr>
          <w:rFonts w:ascii="Times New Roman" w:hAnsi="Times New Roman"/>
          <w:sz w:val="24"/>
          <w:szCs w:val="24"/>
        </w:rPr>
        <w:t xml:space="preserve">now. </w:t>
      </w:r>
      <w:r w:rsidRPr="00792C2B">
        <w:rPr>
          <w:rFonts w:ascii="Times New Roman" w:hAnsi="Times New Roman"/>
          <w:sz w:val="24"/>
          <w:szCs w:val="24"/>
        </w:rPr>
        <w:t xml:space="preserve"> A node which has data to transmit senses the channel. If the channel is idle then, the data is transmitted. If the channel is busy then, the station defers transmission until the channel is sensed to be idle and then immediately transmitted. If more than one node starts data transmission at the same time, the data collides. This collision is heard by the transmitting nodes which enter into contention phase. The contending nodes resolve contention using an algorithm called truncated binary exponential back off.</w:t>
      </w:r>
    </w:p>
    <w:p w:rsidR="00D2380D" w:rsidRPr="000140C2" w:rsidRDefault="000140C2" w:rsidP="00123736">
      <w:pPr>
        <w:tabs>
          <w:tab w:val="left" w:pos="6600"/>
        </w:tabs>
        <w:jc w:val="both"/>
        <w:rPr>
          <w:rFonts w:ascii="Times New Roman" w:hAnsi="Times New Roman"/>
          <w:b/>
          <w:sz w:val="30"/>
          <w:szCs w:val="30"/>
          <w:u w:val="single"/>
        </w:rPr>
      </w:pPr>
      <w:r w:rsidRPr="000140C2">
        <w:rPr>
          <w:rFonts w:ascii="Times New Roman" w:hAnsi="Times New Roman"/>
          <w:b/>
          <w:sz w:val="30"/>
          <w:szCs w:val="30"/>
          <w:u w:val="single"/>
        </w:rPr>
        <w:t>Design</w:t>
      </w:r>
      <w:r w:rsidR="00D2380D" w:rsidRPr="000140C2">
        <w:rPr>
          <w:rFonts w:ascii="Times New Roman" w:hAnsi="Times New Roman"/>
          <w:b/>
          <w:sz w:val="30"/>
          <w:szCs w:val="30"/>
          <w:u w:val="single"/>
        </w:rPr>
        <w:t>:</w:t>
      </w:r>
    </w:p>
    <w:p w:rsidR="0057132C" w:rsidRDefault="0057132C" w:rsidP="00D2380D">
      <w:pPr>
        <w:jc w:val="center"/>
        <w:rPr>
          <w:rFonts w:ascii="Times New Roman" w:hAnsi="Times New Roman"/>
          <w:b/>
          <w:i/>
          <w:sz w:val="28"/>
          <w:szCs w:val="28"/>
        </w:rPr>
      </w:pPr>
      <w:r>
        <w:rPr>
          <w:rFonts w:ascii="Times New Roman" w:hAnsi="Times New Roman"/>
          <w:b/>
          <w:i/>
          <w:noProof/>
          <w:sz w:val="28"/>
          <w:szCs w:val="28"/>
        </w:rPr>
        <w:drawing>
          <wp:inline distT="0" distB="0" distL="0" distR="0">
            <wp:extent cx="4600575" cy="18478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3533" cy="1849038"/>
                    </a:xfrm>
                    <a:prstGeom prst="rect">
                      <a:avLst/>
                    </a:prstGeom>
                    <a:noFill/>
                    <a:ln>
                      <a:solidFill>
                        <a:schemeClr val="tx1"/>
                      </a:solidFill>
                    </a:ln>
                  </pic:spPr>
                </pic:pic>
              </a:graphicData>
            </a:graphic>
          </wp:inline>
        </w:drawing>
      </w:r>
    </w:p>
    <w:p w:rsidR="0057132C" w:rsidRPr="0057132C" w:rsidRDefault="00D2380D" w:rsidP="0057132C">
      <w:pPr>
        <w:ind w:left="2160" w:firstLine="720"/>
        <w:rPr>
          <w:rFonts w:ascii="Times New Roman" w:hAnsi="Times New Roman"/>
          <w:b/>
          <w:sz w:val="26"/>
          <w:szCs w:val="26"/>
        </w:rPr>
      </w:pPr>
      <w:r>
        <w:rPr>
          <w:rFonts w:ascii="Times New Roman" w:hAnsi="Times New Roman"/>
          <w:b/>
          <w:sz w:val="26"/>
          <w:szCs w:val="26"/>
        </w:rPr>
        <w:t xml:space="preserve">Figure: </w:t>
      </w:r>
      <w:r w:rsidR="0057132C" w:rsidRPr="0057132C">
        <w:rPr>
          <w:rFonts w:ascii="Times New Roman" w:hAnsi="Times New Roman"/>
          <w:b/>
          <w:sz w:val="26"/>
          <w:szCs w:val="26"/>
        </w:rPr>
        <w:t>Ethernet LAN1 and LAN2</w:t>
      </w:r>
    </w:p>
    <w:p w:rsidR="00792C2B" w:rsidRPr="00792C2B" w:rsidRDefault="00792C2B" w:rsidP="00792C2B">
      <w:pPr>
        <w:rPr>
          <w:rFonts w:ascii="Times New Roman" w:hAnsi="Times New Roman"/>
          <w:b/>
          <w:sz w:val="28"/>
          <w:szCs w:val="28"/>
          <w:u w:val="single"/>
        </w:rPr>
      </w:pPr>
      <w:r w:rsidRPr="00792C2B">
        <w:rPr>
          <w:rFonts w:ascii="Times New Roman" w:hAnsi="Times New Roman"/>
          <w:b/>
          <w:sz w:val="28"/>
          <w:szCs w:val="28"/>
          <w:u w:val="single"/>
        </w:rPr>
        <w:t xml:space="preserve">ALGORITHM: </w:t>
      </w:r>
    </w:p>
    <w:p w:rsidR="00792C2B" w:rsidRPr="009261E0" w:rsidRDefault="009261E0" w:rsidP="009261E0">
      <w:pPr>
        <w:spacing w:after="0"/>
        <w:rPr>
          <w:rFonts w:ascii="Times New Roman" w:hAnsi="Times New Roman"/>
          <w:sz w:val="24"/>
          <w:szCs w:val="24"/>
        </w:rPr>
      </w:pPr>
      <w:r w:rsidRPr="009261E0">
        <w:rPr>
          <w:rFonts w:ascii="Times New Roman" w:hAnsi="Times New Roman"/>
          <w:sz w:val="24"/>
          <w:szCs w:val="24"/>
        </w:rPr>
        <w:t xml:space="preserve">1. </w:t>
      </w:r>
      <w:r w:rsidR="00792C2B" w:rsidRPr="009261E0">
        <w:rPr>
          <w:rFonts w:ascii="Times New Roman" w:hAnsi="Times New Roman"/>
          <w:sz w:val="24"/>
          <w:szCs w:val="24"/>
        </w:rPr>
        <w:t xml:space="preserve">Create a simulator object </w:t>
      </w:r>
    </w:p>
    <w:p w:rsidR="00792C2B" w:rsidRPr="009261E0" w:rsidRDefault="009261E0" w:rsidP="009261E0">
      <w:pPr>
        <w:spacing w:after="0"/>
        <w:rPr>
          <w:rFonts w:ascii="Times New Roman" w:hAnsi="Times New Roman"/>
          <w:sz w:val="24"/>
          <w:szCs w:val="24"/>
        </w:rPr>
      </w:pPr>
      <w:r w:rsidRPr="009261E0">
        <w:rPr>
          <w:rFonts w:ascii="Times New Roman" w:hAnsi="Times New Roman"/>
          <w:sz w:val="24"/>
          <w:szCs w:val="24"/>
        </w:rPr>
        <w:t xml:space="preserve">2. </w:t>
      </w:r>
      <w:r w:rsidR="00792C2B" w:rsidRPr="009261E0">
        <w:rPr>
          <w:rFonts w:ascii="Times New Roman" w:hAnsi="Times New Roman"/>
          <w:sz w:val="24"/>
          <w:szCs w:val="24"/>
        </w:rPr>
        <w:t xml:space="preserve">Define different colors for different data flows  </w:t>
      </w:r>
    </w:p>
    <w:p w:rsidR="00C02C1C" w:rsidRPr="009261E0" w:rsidRDefault="009261E0" w:rsidP="009261E0">
      <w:pPr>
        <w:spacing w:after="0"/>
        <w:rPr>
          <w:rFonts w:ascii="Times New Roman" w:hAnsi="Times New Roman"/>
          <w:sz w:val="24"/>
          <w:szCs w:val="24"/>
        </w:rPr>
      </w:pPr>
      <w:r w:rsidRPr="009261E0">
        <w:rPr>
          <w:rFonts w:ascii="Times New Roman" w:hAnsi="Times New Roman"/>
          <w:sz w:val="24"/>
          <w:szCs w:val="24"/>
        </w:rPr>
        <w:t xml:space="preserve">3. </w:t>
      </w:r>
      <w:r w:rsidR="00792C2B" w:rsidRPr="009261E0">
        <w:rPr>
          <w:rFonts w:ascii="Times New Roman" w:hAnsi="Times New Roman"/>
          <w:sz w:val="24"/>
          <w:szCs w:val="24"/>
        </w:rPr>
        <w:t>Open a nam trace file and define finish procedure then close the trace file, and execute nam on trace</w:t>
      </w:r>
    </w:p>
    <w:p w:rsidR="00792C2B" w:rsidRPr="009261E0" w:rsidRDefault="00792C2B" w:rsidP="009261E0">
      <w:pPr>
        <w:spacing w:after="0"/>
        <w:rPr>
          <w:rFonts w:ascii="Times New Roman" w:hAnsi="Times New Roman"/>
          <w:sz w:val="24"/>
          <w:szCs w:val="24"/>
        </w:rPr>
      </w:pPr>
      <w:proofErr w:type="gramStart"/>
      <w:r w:rsidRPr="009261E0">
        <w:rPr>
          <w:rFonts w:ascii="Times New Roman" w:hAnsi="Times New Roman"/>
          <w:sz w:val="24"/>
          <w:szCs w:val="24"/>
        </w:rPr>
        <w:t>file</w:t>
      </w:r>
      <w:proofErr w:type="gramEnd"/>
      <w:r w:rsidRPr="009261E0">
        <w:rPr>
          <w:rFonts w:ascii="Times New Roman" w:hAnsi="Times New Roman"/>
          <w:sz w:val="24"/>
          <w:szCs w:val="24"/>
        </w:rPr>
        <w:t xml:space="preserve">.  </w:t>
      </w:r>
    </w:p>
    <w:p w:rsidR="00C02C1C" w:rsidRPr="009261E0" w:rsidRDefault="00C02C1C" w:rsidP="009261E0">
      <w:pPr>
        <w:pStyle w:val="ListParagraph"/>
        <w:spacing w:after="0"/>
        <w:ind w:left="0"/>
        <w:rPr>
          <w:rFonts w:ascii="Times New Roman" w:hAnsi="Times New Roman"/>
          <w:sz w:val="24"/>
          <w:szCs w:val="24"/>
        </w:rPr>
      </w:pPr>
      <w:r w:rsidRPr="009261E0">
        <w:rPr>
          <w:rFonts w:ascii="Times New Roman" w:hAnsi="Times New Roman"/>
          <w:sz w:val="24"/>
          <w:szCs w:val="24"/>
        </w:rPr>
        <w:t>4. Create LAN1for 4 nodes no</w:t>
      </w:r>
      <w:proofErr w:type="gramStart"/>
      <w:r w:rsidRPr="009261E0">
        <w:rPr>
          <w:rFonts w:ascii="Times New Roman" w:hAnsi="Times New Roman"/>
          <w:sz w:val="24"/>
          <w:szCs w:val="24"/>
        </w:rPr>
        <w:t>,n1,n2,n3</w:t>
      </w:r>
      <w:proofErr w:type="gramEnd"/>
    </w:p>
    <w:p w:rsidR="00792C2B" w:rsidRPr="009261E0" w:rsidRDefault="00C02C1C" w:rsidP="009261E0">
      <w:pPr>
        <w:spacing w:after="0"/>
        <w:rPr>
          <w:rFonts w:ascii="Times New Roman" w:hAnsi="Times New Roman"/>
          <w:sz w:val="24"/>
          <w:szCs w:val="24"/>
        </w:rPr>
      </w:pPr>
      <w:r w:rsidRPr="009261E0">
        <w:rPr>
          <w:rFonts w:ascii="Times New Roman" w:hAnsi="Times New Roman"/>
          <w:sz w:val="24"/>
          <w:szCs w:val="24"/>
        </w:rPr>
        <w:t xml:space="preserve">5. </w:t>
      </w:r>
      <w:r w:rsidR="00792C2B" w:rsidRPr="009261E0">
        <w:rPr>
          <w:rFonts w:ascii="Times New Roman" w:hAnsi="Times New Roman"/>
          <w:sz w:val="24"/>
          <w:szCs w:val="24"/>
        </w:rPr>
        <w:t xml:space="preserve">Create </w:t>
      </w:r>
      <w:r w:rsidRPr="009261E0">
        <w:rPr>
          <w:rFonts w:ascii="Times New Roman" w:hAnsi="Times New Roman"/>
          <w:sz w:val="24"/>
          <w:szCs w:val="24"/>
        </w:rPr>
        <w:t>LAN2 for 4</w:t>
      </w:r>
      <w:r w:rsidR="00792C2B" w:rsidRPr="009261E0">
        <w:rPr>
          <w:rFonts w:ascii="Times New Roman" w:hAnsi="Times New Roman"/>
          <w:sz w:val="24"/>
          <w:szCs w:val="24"/>
        </w:rPr>
        <w:t xml:space="preserve"> nodes </w:t>
      </w:r>
      <w:r w:rsidRPr="009261E0">
        <w:rPr>
          <w:rFonts w:ascii="Times New Roman" w:hAnsi="Times New Roman"/>
          <w:sz w:val="24"/>
          <w:szCs w:val="24"/>
        </w:rPr>
        <w:t>n4, n5, n6, n7</w:t>
      </w:r>
    </w:p>
    <w:p w:rsidR="00792C2B" w:rsidRPr="009261E0" w:rsidRDefault="009261E0" w:rsidP="009261E0">
      <w:pPr>
        <w:spacing w:after="0"/>
        <w:rPr>
          <w:rFonts w:ascii="Times New Roman" w:hAnsi="Times New Roman"/>
          <w:sz w:val="24"/>
          <w:szCs w:val="24"/>
        </w:rPr>
      </w:pPr>
      <w:r w:rsidRPr="009261E0">
        <w:rPr>
          <w:rFonts w:ascii="Times New Roman" w:hAnsi="Times New Roman"/>
          <w:sz w:val="24"/>
          <w:szCs w:val="24"/>
        </w:rPr>
        <w:t>6</w:t>
      </w:r>
      <w:r w:rsidR="00C02C1C" w:rsidRPr="009261E0">
        <w:rPr>
          <w:rFonts w:ascii="Times New Roman" w:hAnsi="Times New Roman"/>
          <w:sz w:val="24"/>
          <w:szCs w:val="24"/>
        </w:rPr>
        <w:t xml:space="preserve">. </w:t>
      </w:r>
      <w:r w:rsidR="00792C2B" w:rsidRPr="009261E0">
        <w:rPr>
          <w:rFonts w:ascii="Times New Roman" w:hAnsi="Times New Roman"/>
          <w:sz w:val="24"/>
          <w:szCs w:val="24"/>
        </w:rPr>
        <w:t>Create du</w:t>
      </w:r>
      <w:r w:rsidR="00C02C1C" w:rsidRPr="009261E0">
        <w:rPr>
          <w:rFonts w:ascii="Times New Roman" w:hAnsi="Times New Roman"/>
          <w:sz w:val="24"/>
          <w:szCs w:val="24"/>
        </w:rPr>
        <w:t xml:space="preserve">plex </w:t>
      </w:r>
      <w:proofErr w:type="gramStart"/>
      <w:r w:rsidR="00C02C1C" w:rsidRPr="009261E0">
        <w:rPr>
          <w:rFonts w:ascii="Times New Roman" w:hAnsi="Times New Roman"/>
          <w:sz w:val="24"/>
          <w:szCs w:val="24"/>
        </w:rPr>
        <w:t>link(</w:t>
      </w:r>
      <w:proofErr w:type="gramEnd"/>
      <w:r w:rsidR="00C02C1C" w:rsidRPr="009261E0">
        <w:rPr>
          <w:rFonts w:ascii="Times New Roman" w:hAnsi="Times New Roman"/>
          <w:sz w:val="24"/>
          <w:szCs w:val="24"/>
        </w:rPr>
        <w:t xml:space="preserve">error link) </w:t>
      </w:r>
      <w:r w:rsidR="00792C2B" w:rsidRPr="009261E0">
        <w:rPr>
          <w:rFonts w:ascii="Times New Roman" w:hAnsi="Times New Roman"/>
          <w:sz w:val="24"/>
          <w:szCs w:val="24"/>
        </w:rPr>
        <w:t xml:space="preserve">between the nodes </w:t>
      </w:r>
      <w:r w:rsidR="00C02C1C" w:rsidRPr="009261E0">
        <w:rPr>
          <w:rFonts w:ascii="Times New Roman" w:hAnsi="Times New Roman"/>
          <w:sz w:val="24"/>
          <w:szCs w:val="24"/>
        </w:rPr>
        <w:t>n3 and n4</w:t>
      </w:r>
    </w:p>
    <w:p w:rsidR="00C02C1C" w:rsidRPr="009261E0" w:rsidRDefault="009261E0" w:rsidP="009261E0">
      <w:pPr>
        <w:spacing w:after="0"/>
        <w:rPr>
          <w:rFonts w:ascii="Times New Roman" w:hAnsi="Times New Roman"/>
          <w:sz w:val="24"/>
          <w:szCs w:val="24"/>
        </w:rPr>
      </w:pPr>
      <w:r w:rsidRPr="009261E0">
        <w:rPr>
          <w:rFonts w:ascii="Times New Roman" w:hAnsi="Times New Roman"/>
          <w:sz w:val="24"/>
          <w:szCs w:val="24"/>
        </w:rPr>
        <w:t>7</w:t>
      </w:r>
      <w:r w:rsidR="00C02C1C" w:rsidRPr="009261E0">
        <w:rPr>
          <w:rFonts w:ascii="Times New Roman" w:hAnsi="Times New Roman"/>
          <w:sz w:val="24"/>
          <w:szCs w:val="24"/>
        </w:rPr>
        <w:t xml:space="preserve">. </w:t>
      </w:r>
      <w:r w:rsidR="00792C2B" w:rsidRPr="009261E0">
        <w:rPr>
          <w:rFonts w:ascii="Times New Roman" w:hAnsi="Times New Roman"/>
          <w:sz w:val="24"/>
          <w:szCs w:val="24"/>
        </w:rPr>
        <w:t xml:space="preserve">Setup </w:t>
      </w:r>
      <w:r w:rsidR="00C02C1C" w:rsidRPr="009261E0">
        <w:rPr>
          <w:rFonts w:ascii="Times New Roman" w:hAnsi="Times New Roman"/>
          <w:sz w:val="24"/>
          <w:szCs w:val="24"/>
        </w:rPr>
        <w:t>UDP</w:t>
      </w:r>
      <w:r w:rsidR="00792C2B" w:rsidRPr="009261E0">
        <w:rPr>
          <w:rFonts w:ascii="Times New Roman" w:hAnsi="Times New Roman"/>
          <w:sz w:val="24"/>
          <w:szCs w:val="24"/>
        </w:rPr>
        <w:t xml:space="preserve"> Connection between </w:t>
      </w:r>
      <w:proofErr w:type="gramStart"/>
      <w:r w:rsidR="00792C2B" w:rsidRPr="009261E0">
        <w:rPr>
          <w:rFonts w:ascii="Times New Roman" w:hAnsi="Times New Roman"/>
          <w:sz w:val="24"/>
          <w:szCs w:val="24"/>
        </w:rPr>
        <w:t>n(</w:t>
      </w:r>
      <w:proofErr w:type="gramEnd"/>
      <w:r w:rsidR="00C02C1C" w:rsidRPr="009261E0">
        <w:rPr>
          <w:rFonts w:ascii="Times New Roman" w:hAnsi="Times New Roman"/>
          <w:sz w:val="24"/>
          <w:szCs w:val="24"/>
        </w:rPr>
        <w:t>1</w:t>
      </w:r>
      <w:r w:rsidR="00792C2B" w:rsidRPr="009261E0">
        <w:rPr>
          <w:rFonts w:ascii="Times New Roman" w:hAnsi="Times New Roman"/>
          <w:sz w:val="24"/>
          <w:szCs w:val="24"/>
        </w:rPr>
        <w:t>) and n(</w:t>
      </w:r>
      <w:r w:rsidR="00C02C1C" w:rsidRPr="009261E0">
        <w:rPr>
          <w:rFonts w:ascii="Times New Roman" w:hAnsi="Times New Roman"/>
          <w:sz w:val="24"/>
          <w:szCs w:val="24"/>
        </w:rPr>
        <w:t>7</w:t>
      </w:r>
      <w:r w:rsidR="00792C2B" w:rsidRPr="009261E0">
        <w:rPr>
          <w:rFonts w:ascii="Times New Roman" w:hAnsi="Times New Roman"/>
          <w:sz w:val="24"/>
          <w:szCs w:val="24"/>
        </w:rPr>
        <w:t xml:space="preserve">) </w:t>
      </w:r>
    </w:p>
    <w:p w:rsidR="00792C2B" w:rsidRPr="009261E0" w:rsidRDefault="009261E0" w:rsidP="009261E0">
      <w:pPr>
        <w:spacing w:after="0"/>
        <w:rPr>
          <w:rFonts w:ascii="Times New Roman" w:hAnsi="Times New Roman"/>
          <w:sz w:val="24"/>
          <w:szCs w:val="24"/>
        </w:rPr>
      </w:pPr>
      <w:r w:rsidRPr="009261E0">
        <w:rPr>
          <w:rFonts w:ascii="Times New Roman" w:hAnsi="Times New Roman"/>
          <w:sz w:val="24"/>
          <w:szCs w:val="24"/>
        </w:rPr>
        <w:lastRenderedPageBreak/>
        <w:t xml:space="preserve">8. </w:t>
      </w:r>
      <w:r w:rsidR="00792C2B" w:rsidRPr="009261E0">
        <w:rPr>
          <w:rFonts w:ascii="Times New Roman" w:hAnsi="Times New Roman"/>
          <w:sz w:val="24"/>
          <w:szCs w:val="24"/>
        </w:rPr>
        <w:t xml:space="preserve">Apply </w:t>
      </w:r>
      <w:r w:rsidR="00C02C1C" w:rsidRPr="009261E0">
        <w:rPr>
          <w:rFonts w:ascii="Times New Roman" w:hAnsi="Times New Roman"/>
          <w:sz w:val="24"/>
          <w:szCs w:val="24"/>
        </w:rPr>
        <w:t>CBR</w:t>
      </w:r>
      <w:r w:rsidR="00792C2B" w:rsidRPr="009261E0">
        <w:rPr>
          <w:rFonts w:ascii="Times New Roman" w:hAnsi="Times New Roman"/>
          <w:sz w:val="24"/>
          <w:szCs w:val="24"/>
        </w:rPr>
        <w:t xml:space="preserve"> Traffic over </w:t>
      </w:r>
      <w:r w:rsidR="00C02C1C" w:rsidRPr="009261E0">
        <w:rPr>
          <w:rFonts w:ascii="Times New Roman" w:hAnsi="Times New Roman"/>
          <w:sz w:val="24"/>
          <w:szCs w:val="24"/>
        </w:rPr>
        <w:t>UDP</w:t>
      </w:r>
    </w:p>
    <w:p w:rsidR="00792C2B" w:rsidRPr="009261E0" w:rsidRDefault="009261E0" w:rsidP="009261E0">
      <w:pPr>
        <w:spacing w:after="0"/>
        <w:rPr>
          <w:rFonts w:ascii="Times New Roman" w:hAnsi="Times New Roman"/>
          <w:sz w:val="24"/>
          <w:szCs w:val="24"/>
        </w:rPr>
      </w:pPr>
      <w:r w:rsidRPr="009261E0">
        <w:rPr>
          <w:rFonts w:ascii="Times New Roman" w:hAnsi="Times New Roman"/>
          <w:sz w:val="24"/>
          <w:szCs w:val="24"/>
        </w:rPr>
        <w:t>9</w:t>
      </w:r>
      <w:r w:rsidR="00792C2B" w:rsidRPr="009261E0">
        <w:rPr>
          <w:rFonts w:ascii="Times New Roman" w:hAnsi="Times New Roman"/>
          <w:sz w:val="24"/>
          <w:szCs w:val="24"/>
        </w:rPr>
        <w:t xml:space="preserve">. Schedule events and run the program. </w:t>
      </w:r>
    </w:p>
    <w:p w:rsidR="00792C2B" w:rsidRPr="00792C2B" w:rsidRDefault="00792C2B" w:rsidP="00792C2B">
      <w:pPr>
        <w:spacing w:line="240" w:lineRule="auto"/>
        <w:rPr>
          <w:rFonts w:ascii="Times New Roman" w:hAnsi="Times New Roman"/>
          <w:sz w:val="24"/>
          <w:szCs w:val="24"/>
        </w:rPr>
      </w:pPr>
    </w:p>
    <w:p w:rsidR="00CF7C18" w:rsidRPr="000140C2" w:rsidRDefault="005118A4" w:rsidP="00A54A2F">
      <w:pPr>
        <w:spacing w:after="0"/>
        <w:rPr>
          <w:rFonts w:ascii="Times New Roman" w:hAnsi="Times New Roman"/>
          <w:b/>
          <w:sz w:val="28"/>
          <w:szCs w:val="28"/>
        </w:rPr>
      </w:pPr>
      <w:r w:rsidRPr="007E5C57">
        <w:rPr>
          <w:rFonts w:ascii="Times New Roman" w:hAnsi="Times New Roman"/>
          <w:b/>
          <w:sz w:val="28"/>
          <w:szCs w:val="28"/>
          <w:u w:val="single"/>
        </w:rPr>
        <w:t>Program</w:t>
      </w:r>
      <w:r w:rsidRPr="000140C2">
        <w:rPr>
          <w:rFonts w:ascii="Times New Roman" w:hAnsi="Times New Roman"/>
          <w:b/>
          <w:sz w:val="28"/>
          <w:szCs w:val="28"/>
        </w:rPr>
        <w:t xml:space="preserve"> (Tcl Script)</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w:t>
      </w:r>
      <w:proofErr w:type="spellStart"/>
      <w:r>
        <w:rPr>
          <w:rFonts w:ascii="Times New Roman" w:eastAsiaTheme="minorHAnsi" w:hAnsi="Times New Roman" w:cs="Times New Roman"/>
          <w:b/>
          <w:bCs/>
          <w:sz w:val="26"/>
          <w:szCs w:val="26"/>
        </w:rPr>
        <w:t>LanRouter</w:t>
      </w:r>
      <w:proofErr w:type="spellEnd"/>
      <w:r>
        <w:rPr>
          <w:rFonts w:ascii="Times New Roman" w:eastAsiaTheme="minorHAnsi" w:hAnsi="Times New Roman" w:cs="Times New Roman"/>
          <w:b/>
          <w:bCs/>
          <w:sz w:val="26"/>
          <w:szCs w:val="26"/>
        </w:rPr>
        <w:t xml:space="preserve"> set debug_ 1</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proofErr w:type="spellStart"/>
      <w:r>
        <w:rPr>
          <w:rFonts w:ascii="Times New Roman" w:eastAsiaTheme="minorHAnsi" w:hAnsi="Times New Roman" w:cs="Times New Roman"/>
          <w:b/>
          <w:bCs/>
          <w:sz w:val="26"/>
          <w:szCs w:val="26"/>
        </w:rPr>
        <w:t>LanRouter</w:t>
      </w:r>
      <w:proofErr w:type="spellEnd"/>
      <w:r>
        <w:rPr>
          <w:rFonts w:ascii="Times New Roman" w:eastAsiaTheme="minorHAnsi" w:hAnsi="Times New Roman" w:cs="Times New Roman"/>
          <w:b/>
          <w:bCs/>
          <w:sz w:val="26"/>
          <w:szCs w:val="26"/>
        </w:rPr>
        <w:t xml:space="preserve"> set debug_ 0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Initialization</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#Create a ns simulator</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ns [new Simulator]</w:t>
      </w:r>
      <w:r>
        <w:rPr>
          <w:rFonts w:ascii="Times New Roman" w:eastAsiaTheme="minorHAnsi" w:hAnsi="Times New Roman" w:cs="Times New Roman"/>
          <w:b/>
          <w:bCs/>
          <w:sz w:val="24"/>
          <w:szCs w:val="24"/>
        </w:rPr>
        <w:br/>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#Open the NS trace file</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tf [open pgm3.tr w]</w:t>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br/>
        <w:t>$ns trace-all $tf</w:t>
      </w:r>
      <w:r>
        <w:rPr>
          <w:rFonts w:ascii="Times New Roman" w:eastAsiaTheme="minorHAnsi" w:hAnsi="Times New Roman" w:cs="Times New Roman"/>
          <w:b/>
          <w:bCs/>
          <w:sz w:val="24"/>
          <w:szCs w:val="24"/>
        </w:rPr>
        <w:br/>
      </w:r>
      <w:r>
        <w:rPr>
          <w:rFonts w:ascii="Times New Roman" w:eastAsiaTheme="minorHAnsi" w:hAnsi="Times New Roman" w:cs="Times New Roman"/>
          <w:b/>
          <w:bCs/>
          <w:sz w:val="24"/>
          <w:szCs w:val="24"/>
        </w:rPr>
        <w:br/>
        <w:t>#Open the NAM trace file</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nf [open pgm3.nam w]</w:t>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namtrace-all $</w:t>
      </w:r>
      <w:proofErr w:type="gramStart"/>
      <w:r>
        <w:rPr>
          <w:rFonts w:ascii="Times New Roman" w:eastAsiaTheme="minorHAnsi" w:hAnsi="Times New Roman" w:cs="Times New Roman"/>
          <w:b/>
          <w:bCs/>
          <w:sz w:val="24"/>
          <w:szCs w:val="24"/>
        </w:rPr>
        <w:t>nf</w:t>
      </w:r>
      <w:proofErr w:type="gramEnd"/>
      <w:r>
        <w:rPr>
          <w:rFonts w:ascii="Times New Roman" w:eastAsiaTheme="minorHAnsi" w:hAnsi="Times New Roman" w:cs="Times New Roman"/>
          <w:b/>
          <w:bCs/>
          <w:sz w:val="24"/>
          <w:szCs w:val="24"/>
        </w:rPr>
        <w:br/>
      </w:r>
      <w:r>
        <w:rPr>
          <w:rFonts w:ascii="Times New Roman" w:eastAsiaTheme="minorHAnsi" w:hAnsi="Times New Roman" w:cs="Times New Roman"/>
          <w:b/>
          <w:bCs/>
          <w:sz w:val="24"/>
          <w:szCs w:val="24"/>
        </w:rPr>
        <w:br/>
      </w: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Nodes definition</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Create 8 nodes</w:t>
      </w:r>
    </w:p>
    <w:p w:rsidR="000D52A5"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4"/>
          <w:szCs w:val="24"/>
        </w:rPr>
        <w:t>set n0 [$ns node]</w:t>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br/>
        <w:t>$n0 color "red"</w:t>
      </w:r>
      <w:r>
        <w:rPr>
          <w:rFonts w:ascii="Times New Roman" w:eastAsiaTheme="minorHAnsi" w:hAnsi="Times New Roman" w:cs="Times New Roman"/>
          <w:b/>
          <w:bCs/>
          <w:sz w:val="24"/>
          <w:szCs w:val="24"/>
        </w:rPr>
        <w:br/>
        <w:t>set n1 [$ns node]</w:t>
      </w:r>
      <w:r>
        <w:rPr>
          <w:rFonts w:ascii="Times New Roman" w:eastAsiaTheme="minorHAnsi" w:hAnsi="Times New Roman" w:cs="Times New Roman"/>
          <w:b/>
          <w:bCs/>
          <w:sz w:val="24"/>
          <w:szCs w:val="24"/>
        </w:rPr>
        <w:br/>
        <w:t>$n1 color "red"</w:t>
      </w:r>
      <w:r>
        <w:rPr>
          <w:rFonts w:ascii="Times New Roman" w:eastAsiaTheme="minorHAnsi" w:hAnsi="Times New Roman" w:cs="Times New Roman"/>
          <w:b/>
          <w:bCs/>
          <w:sz w:val="24"/>
          <w:szCs w:val="24"/>
        </w:rPr>
        <w:br/>
        <w:t>set n2 [$ns node]</w:t>
      </w:r>
      <w:r>
        <w:rPr>
          <w:rFonts w:ascii="Times New Roman" w:eastAsiaTheme="minorHAnsi" w:hAnsi="Times New Roman" w:cs="Times New Roman"/>
          <w:b/>
          <w:bCs/>
          <w:sz w:val="24"/>
          <w:szCs w:val="24"/>
        </w:rPr>
        <w:br/>
        <w:t>$n2 color "red"</w:t>
      </w:r>
      <w:r>
        <w:rPr>
          <w:rFonts w:ascii="Times New Roman" w:eastAsiaTheme="minorHAnsi" w:hAnsi="Times New Roman" w:cs="Times New Roman"/>
          <w:b/>
          <w:bCs/>
          <w:sz w:val="24"/>
          <w:szCs w:val="24"/>
        </w:rPr>
        <w:br/>
        <w:t>set n3 [$ns node]</w:t>
      </w:r>
      <w:r>
        <w:rPr>
          <w:rFonts w:ascii="Times New Roman" w:eastAsiaTheme="minorHAnsi" w:hAnsi="Times New Roman" w:cs="Times New Roman"/>
          <w:b/>
          <w:bCs/>
          <w:sz w:val="24"/>
          <w:szCs w:val="24"/>
        </w:rPr>
        <w:br/>
        <w:t>$n3 color "red"</w:t>
      </w:r>
      <w:r>
        <w:rPr>
          <w:rFonts w:ascii="Times New Roman" w:eastAsiaTheme="minorHAnsi" w:hAnsi="Times New Roman" w:cs="Times New Roman"/>
          <w:b/>
          <w:bCs/>
          <w:sz w:val="24"/>
          <w:szCs w:val="24"/>
        </w:rPr>
        <w:br/>
        <w:t>set n4 [$ns node]</w:t>
      </w:r>
      <w:r>
        <w:rPr>
          <w:rFonts w:ascii="Times New Roman" w:eastAsiaTheme="minorHAnsi" w:hAnsi="Times New Roman" w:cs="Times New Roman"/>
          <w:b/>
          <w:bCs/>
          <w:sz w:val="24"/>
          <w:szCs w:val="24"/>
        </w:rPr>
        <w:br/>
        <w:t>$n4 color "magenta"</w:t>
      </w:r>
      <w:r>
        <w:rPr>
          <w:rFonts w:ascii="Times New Roman" w:eastAsiaTheme="minorHAnsi" w:hAnsi="Times New Roman" w:cs="Times New Roman"/>
          <w:b/>
          <w:bCs/>
          <w:sz w:val="24"/>
          <w:szCs w:val="24"/>
        </w:rPr>
        <w:br/>
        <w:t>set n5 [$ns node]</w:t>
      </w:r>
      <w:r>
        <w:rPr>
          <w:rFonts w:ascii="Times New Roman" w:eastAsiaTheme="minorHAnsi" w:hAnsi="Times New Roman" w:cs="Times New Roman"/>
          <w:b/>
          <w:bCs/>
          <w:sz w:val="24"/>
          <w:szCs w:val="24"/>
        </w:rPr>
        <w:br/>
        <w:t>$n5 color "magenta"</w:t>
      </w:r>
      <w:r>
        <w:rPr>
          <w:rFonts w:ascii="Times New Roman" w:eastAsiaTheme="minorHAnsi" w:hAnsi="Times New Roman" w:cs="Times New Roman"/>
          <w:b/>
          <w:bCs/>
          <w:sz w:val="24"/>
          <w:szCs w:val="24"/>
        </w:rPr>
        <w:br/>
        <w:t>set n6 [$ns node]</w:t>
      </w:r>
      <w:r>
        <w:rPr>
          <w:rFonts w:ascii="Times New Roman" w:eastAsiaTheme="minorHAnsi" w:hAnsi="Times New Roman" w:cs="Times New Roman"/>
          <w:b/>
          <w:bCs/>
          <w:sz w:val="24"/>
          <w:szCs w:val="24"/>
        </w:rPr>
        <w:br/>
        <w:t>$n6 color "magenta"</w:t>
      </w:r>
      <w:r>
        <w:rPr>
          <w:rFonts w:ascii="Times New Roman" w:eastAsiaTheme="minorHAnsi" w:hAnsi="Times New Roman" w:cs="Times New Roman"/>
          <w:b/>
          <w:bCs/>
          <w:sz w:val="24"/>
          <w:szCs w:val="24"/>
        </w:rPr>
        <w:br/>
        <w:t>set n7 [$ns node]</w:t>
      </w:r>
      <w:r>
        <w:rPr>
          <w:rFonts w:ascii="Times New Roman" w:eastAsiaTheme="minorHAnsi" w:hAnsi="Times New Roman" w:cs="Times New Roman"/>
          <w:b/>
          <w:bCs/>
          <w:sz w:val="24"/>
          <w:szCs w:val="24"/>
        </w:rPr>
        <w:br/>
        <w:t>$n7 color "magenta"</w:t>
      </w:r>
      <w:r>
        <w:rPr>
          <w:rFonts w:ascii="Times New Roman" w:eastAsiaTheme="minorHAnsi" w:hAnsi="Times New Roman" w:cs="Times New Roman"/>
          <w:b/>
          <w:bCs/>
          <w:sz w:val="24"/>
          <w:szCs w:val="24"/>
        </w:rPr>
        <w:br/>
      </w:r>
      <w:r>
        <w:rPr>
          <w:rFonts w:ascii="Times New Roman" w:eastAsiaTheme="minorHAnsi" w:hAnsi="Times New Roman" w:cs="Times New Roman"/>
          <w:b/>
          <w:bCs/>
          <w:sz w:val="24"/>
          <w:szCs w:val="24"/>
        </w:rPr>
        <w:br/>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LANs Definition</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lastRenderedPageBreak/>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4"/>
          <w:szCs w:val="24"/>
        </w:rPr>
        <w:t>$ns make-lan "$n0 $n1 $n2 $n3" 100Mb 300ms LL Queue/DropTail Mac/802_3</w:t>
      </w:r>
      <w:r>
        <w:rPr>
          <w:rFonts w:ascii="Times New Roman" w:eastAsiaTheme="minorHAnsi" w:hAnsi="Times New Roman" w:cs="Times New Roman"/>
          <w:b/>
          <w:bCs/>
          <w:sz w:val="24"/>
          <w:szCs w:val="24"/>
        </w:rPr>
        <w:br/>
        <w:t>$ns make-lan "$n4 $n5 $n6 $n7" 100Mb 300ms LL Queue/DropTail Mac/802_3</w:t>
      </w:r>
      <w:r>
        <w:rPr>
          <w:rFonts w:ascii="Times New Roman" w:eastAsiaTheme="minorHAnsi" w:hAnsi="Times New Roman" w:cs="Times New Roman"/>
          <w:b/>
          <w:bCs/>
          <w:sz w:val="24"/>
          <w:szCs w:val="24"/>
        </w:rPr>
        <w:br/>
      </w:r>
      <w:r>
        <w:rPr>
          <w:rFonts w:ascii="Times New Roman" w:eastAsiaTheme="minorHAnsi" w:hAnsi="Times New Roman" w:cs="Times New Roman"/>
          <w:b/>
          <w:bCs/>
          <w:sz w:val="24"/>
          <w:szCs w:val="24"/>
        </w:rPr>
        <w:br/>
      </w: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LAN Link definition</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roofErr w:type="gramStart"/>
      <w:r>
        <w:rPr>
          <w:rFonts w:ascii="Times New Roman" w:eastAsiaTheme="minorHAnsi" w:hAnsi="Times New Roman" w:cs="Times New Roman"/>
          <w:b/>
          <w:bCs/>
          <w:sz w:val="24"/>
          <w:szCs w:val="24"/>
        </w:rPr>
        <w:t>Create</w:t>
      </w:r>
      <w:proofErr w:type="gramEnd"/>
      <w:r>
        <w:rPr>
          <w:rFonts w:ascii="Times New Roman" w:eastAsiaTheme="minorHAnsi" w:hAnsi="Times New Roman" w:cs="Times New Roman"/>
          <w:b/>
          <w:bCs/>
          <w:sz w:val="24"/>
          <w:szCs w:val="24"/>
        </w:rPr>
        <w:t xml:space="preserve"> links between the nodes</w:t>
      </w:r>
      <w:r>
        <w:rPr>
          <w:rFonts w:ascii="Times New Roman" w:eastAsiaTheme="minorHAnsi" w:hAnsi="Times New Roman" w:cs="Times New Roman"/>
          <w:b/>
          <w:bCs/>
          <w:sz w:val="24"/>
          <w:szCs w:val="24"/>
        </w:rPr>
        <w:br/>
        <w:t>$ns duplex-link $n3 $n4 100Mb 10ms DropTail</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queue-limit $n3 $n4 50</w:t>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duplex-link-op $n3 $n4 color "green"</w:t>
      </w:r>
      <w:r>
        <w:rPr>
          <w:rFonts w:ascii="Times New Roman" w:eastAsiaTheme="minorHAnsi" w:hAnsi="Times New Roman" w:cs="Times New Roman"/>
          <w:b/>
          <w:bCs/>
          <w:sz w:val="24"/>
          <w:szCs w:val="24"/>
        </w:rPr>
        <w:br/>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Error definition</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roofErr w:type="gramStart"/>
      <w:r>
        <w:rPr>
          <w:rFonts w:ascii="Times New Roman" w:eastAsiaTheme="minorHAnsi" w:hAnsi="Times New Roman" w:cs="Times New Roman"/>
          <w:b/>
          <w:bCs/>
          <w:sz w:val="24"/>
          <w:szCs w:val="24"/>
        </w:rPr>
        <w:t>Create</w:t>
      </w:r>
      <w:proofErr w:type="gramEnd"/>
      <w:r>
        <w:rPr>
          <w:rFonts w:ascii="Times New Roman" w:eastAsiaTheme="minorHAnsi" w:hAnsi="Times New Roman" w:cs="Times New Roman"/>
          <w:b/>
          <w:bCs/>
          <w:sz w:val="24"/>
          <w:szCs w:val="24"/>
        </w:rPr>
        <w:t xml:space="preserve"> error link between LANs (node4 and node3)</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err [new ErrorModel]</w:t>
      </w:r>
      <w:r>
        <w:rPr>
          <w:rFonts w:ascii="Times New Roman" w:eastAsiaTheme="minorHAnsi" w:hAnsi="Times New Roman" w:cs="Times New Roman"/>
          <w:b/>
          <w:bCs/>
          <w:sz w:val="24"/>
          <w:szCs w:val="24"/>
        </w:rPr>
        <w:br/>
        <w:t>$ns lossmodel $err $n3 $n4</w:t>
      </w:r>
      <w:r>
        <w:rPr>
          <w:rFonts w:ascii="Times New Roman" w:eastAsiaTheme="minorHAnsi" w:hAnsi="Times New Roman" w:cs="Times New Roman"/>
          <w:b/>
          <w:bCs/>
          <w:sz w:val="24"/>
          <w:szCs w:val="24"/>
        </w:rPr>
        <w:br/>
        <w:t>#Used to set error rate</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$err set rate_ 0.1</w:t>
      </w:r>
      <w:r>
        <w:rPr>
          <w:rFonts w:ascii="Times New Roman" w:eastAsiaTheme="minorHAnsi" w:hAnsi="Times New Roman" w:cs="Times New Roman"/>
          <w:b/>
          <w:bCs/>
          <w:sz w:val="24"/>
          <w:szCs w:val="24"/>
        </w:rPr>
        <w:br/>
        <w:t># Change different error rates 0.1, 0.3, and 0.5</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Agents definition</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tabs>
          <w:tab w:val="left" w:pos="6600"/>
        </w:tabs>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Setup a UDP connection</w:t>
      </w:r>
    </w:p>
    <w:p w:rsidR="007866C6" w:rsidRDefault="007866C6" w:rsidP="007866C6">
      <w:pPr>
        <w:tabs>
          <w:tab w:val="left" w:pos="6600"/>
        </w:tabs>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udp0 [new Agent/UDP]                                           </w:t>
      </w:r>
      <w:r>
        <w:rPr>
          <w:rFonts w:ascii="Times New Roman" w:eastAsiaTheme="minorHAnsi" w:hAnsi="Times New Roman" w:cs="Times New Roman"/>
          <w:b/>
          <w:bCs/>
          <w:sz w:val="24"/>
          <w:szCs w:val="24"/>
        </w:rPr>
        <w:br/>
        <w:t>$ns attach-agent  $n1 $udp0</w:t>
      </w:r>
    </w:p>
    <w:p w:rsidR="007866C6" w:rsidRDefault="007866C6" w:rsidP="007866C6">
      <w:pPr>
        <w:tabs>
          <w:tab w:val="left" w:pos="6600"/>
        </w:tabs>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null2 [new Agent/Null]</w:t>
      </w:r>
    </w:p>
    <w:p w:rsidR="007866C6" w:rsidRDefault="007866C6" w:rsidP="007866C6">
      <w:pPr>
        <w:tabs>
          <w:tab w:val="left" w:pos="6600"/>
        </w:tabs>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attach-agent $n7 $null2</w:t>
      </w:r>
    </w:p>
    <w:p w:rsidR="007866C6" w:rsidRDefault="007866C6" w:rsidP="007866C6">
      <w:pPr>
        <w:tabs>
          <w:tab w:val="left" w:pos="6600"/>
        </w:tabs>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connect $udp0 $null2</w:t>
      </w:r>
    </w:p>
    <w:p w:rsidR="007866C6" w:rsidRDefault="007866C6" w:rsidP="007866C6">
      <w:pPr>
        <w:tabs>
          <w:tab w:val="left" w:pos="6600"/>
        </w:tabs>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$udp0 set packetSize_ 1500</w:t>
      </w:r>
    </w:p>
    <w:p w:rsidR="007866C6" w:rsidRDefault="007866C6" w:rsidP="007866C6">
      <w:pPr>
        <w:tabs>
          <w:tab w:val="left" w:pos="6600"/>
        </w:tabs>
        <w:autoSpaceDE w:val="0"/>
        <w:autoSpaceDN w:val="0"/>
        <w:adjustRightInd w:val="0"/>
        <w:spacing w:after="0" w:line="240" w:lineRule="auto"/>
        <w:rPr>
          <w:rFonts w:ascii="Times New Roman" w:eastAsiaTheme="minorHAnsi" w:hAnsi="Times New Roman" w:cs="Times New Roman"/>
          <w:b/>
          <w:bCs/>
          <w:sz w:val="24"/>
          <w:szCs w:val="24"/>
        </w:rPr>
      </w:pP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Applications definition</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tabs>
          <w:tab w:val="left" w:pos="6600"/>
        </w:tabs>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#Setup a CBR Application over UDP connection</w:t>
      </w:r>
      <w:r>
        <w:rPr>
          <w:rFonts w:ascii="Times New Roman" w:eastAsiaTheme="minorHAnsi" w:hAnsi="Times New Roman" w:cs="Times New Roman"/>
          <w:b/>
          <w:bCs/>
          <w:sz w:val="24"/>
          <w:szCs w:val="24"/>
        </w:rPr>
        <w:br/>
        <w:t>set cbr0 [new Application/Traffic/CBR</w:t>
      </w:r>
      <w:proofErr w:type="gramStart"/>
      <w:r>
        <w:rPr>
          <w:rFonts w:ascii="Times New Roman" w:eastAsiaTheme="minorHAnsi" w:hAnsi="Times New Roman" w:cs="Times New Roman"/>
          <w:b/>
          <w:bCs/>
          <w:sz w:val="24"/>
          <w:szCs w:val="24"/>
        </w:rPr>
        <w:t>]</w:t>
      </w:r>
      <w:proofErr w:type="gramEnd"/>
      <w:r>
        <w:rPr>
          <w:rFonts w:ascii="Times New Roman" w:eastAsiaTheme="minorHAnsi" w:hAnsi="Times New Roman" w:cs="Times New Roman"/>
          <w:b/>
          <w:bCs/>
          <w:sz w:val="24"/>
          <w:szCs w:val="24"/>
        </w:rPr>
        <w:br/>
        <w:t>$cbr0 attach-agent $udp0</w:t>
      </w:r>
      <w:r>
        <w:rPr>
          <w:rFonts w:ascii="Times New Roman" w:eastAsiaTheme="minorHAnsi" w:hAnsi="Times New Roman" w:cs="Times New Roman"/>
          <w:b/>
          <w:bCs/>
          <w:sz w:val="24"/>
          <w:szCs w:val="24"/>
        </w:rPr>
        <w:br/>
        <w:t>$cbr0 set packetSize_ 1500</w:t>
      </w:r>
      <w:r>
        <w:rPr>
          <w:rFonts w:ascii="Times New Roman" w:eastAsiaTheme="minorHAnsi" w:hAnsi="Times New Roman" w:cs="Times New Roman"/>
          <w:b/>
          <w:bCs/>
          <w:sz w:val="24"/>
          <w:szCs w:val="24"/>
        </w:rPr>
        <w:br/>
        <w:t>$cbr0 set rate_ 1.0Mb</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4"/>
          <w:szCs w:val="24"/>
        </w:rPr>
        <w:br/>
      </w:r>
      <w:r>
        <w:rPr>
          <w:rFonts w:ascii="Times New Roman" w:eastAsiaTheme="minorHAnsi" w:hAnsi="Times New Roman" w:cs="Times New Roman"/>
          <w:b/>
          <w:bCs/>
          <w:sz w:val="26"/>
          <w:szCs w:val="26"/>
        </w:rPr>
        <w:t># --------------------------------------------</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Termination</w:t>
      </w:r>
    </w:p>
    <w:p w:rsidR="007866C6" w:rsidRDefault="007866C6" w:rsidP="007866C6">
      <w:pPr>
        <w:autoSpaceDE w:val="0"/>
        <w:autoSpaceDN w:val="0"/>
        <w:adjustRightInd w:val="0"/>
        <w:spacing w:after="0" w:line="240" w:lineRule="auto"/>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w:t>
      </w:r>
    </w:p>
    <w:p w:rsidR="007866C6" w:rsidRDefault="007866C6" w:rsidP="007866C6">
      <w:pPr>
        <w:tabs>
          <w:tab w:val="left" w:pos="6600"/>
        </w:tabs>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lastRenderedPageBreak/>
        <w:t># Define a ‘finish’ procedure</w:t>
      </w:r>
      <w:r>
        <w:rPr>
          <w:rFonts w:ascii="Times New Roman" w:eastAsiaTheme="minorHAnsi" w:hAnsi="Times New Roman" w:cs="Times New Roman"/>
          <w:b/>
          <w:bCs/>
          <w:sz w:val="24"/>
          <w:szCs w:val="24"/>
        </w:rPr>
        <w:br/>
        <w:t>proc finish { } {</w:t>
      </w:r>
    </w:p>
    <w:p w:rsidR="007866C6" w:rsidRDefault="007866C6" w:rsidP="007866C6">
      <w:pPr>
        <w:tabs>
          <w:tab w:val="left" w:pos="6600"/>
        </w:tabs>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global</w:t>
      </w:r>
      <w:proofErr w:type="gramEnd"/>
      <w:r>
        <w:rPr>
          <w:rFonts w:ascii="Times New Roman" w:eastAsiaTheme="minorHAnsi" w:hAnsi="Times New Roman" w:cs="Times New Roman"/>
          <w:b/>
          <w:bCs/>
          <w:sz w:val="24"/>
          <w:szCs w:val="24"/>
        </w:rPr>
        <w:t xml:space="preserve"> ns nf tf</w:t>
      </w:r>
      <w:r>
        <w:rPr>
          <w:rFonts w:ascii="Times New Roman" w:eastAsiaTheme="minorHAnsi" w:hAnsi="Times New Roman" w:cs="Times New Roman"/>
          <w:b/>
          <w:bCs/>
          <w:sz w:val="24"/>
          <w:szCs w:val="24"/>
        </w:rPr>
        <w:br/>
        <w:t xml:space="preserve">   $ns flush-trace</w:t>
      </w:r>
      <w:r>
        <w:rPr>
          <w:rFonts w:ascii="Times New Roman" w:eastAsiaTheme="minorHAnsi" w:hAnsi="Times New Roman" w:cs="Times New Roman"/>
          <w:b/>
          <w:bCs/>
          <w:sz w:val="24"/>
          <w:szCs w:val="24"/>
        </w:rPr>
        <w:br/>
        <w:t xml:space="preserve">   close $nf</w:t>
      </w:r>
      <w:r>
        <w:rPr>
          <w:rFonts w:ascii="Times New Roman" w:eastAsiaTheme="minorHAnsi" w:hAnsi="Times New Roman" w:cs="Times New Roman"/>
          <w:b/>
          <w:bCs/>
          <w:sz w:val="24"/>
          <w:szCs w:val="24"/>
        </w:rPr>
        <w:br/>
        <w:t xml:space="preserve">   close $tf</w:t>
      </w:r>
      <w:r>
        <w:rPr>
          <w:rFonts w:ascii="Times New Roman" w:eastAsiaTheme="minorHAnsi" w:hAnsi="Times New Roman" w:cs="Times New Roman"/>
          <w:b/>
          <w:bCs/>
          <w:sz w:val="24"/>
          <w:szCs w:val="24"/>
        </w:rPr>
        <w:br/>
        <w:t xml:space="preserve">   exec nam pgm3.nam &amp;</w:t>
      </w:r>
      <w:r>
        <w:rPr>
          <w:rFonts w:ascii="Times New Roman" w:eastAsiaTheme="minorHAnsi" w:hAnsi="Times New Roman" w:cs="Times New Roman"/>
          <w:b/>
          <w:bCs/>
          <w:sz w:val="24"/>
          <w:szCs w:val="24"/>
        </w:rPr>
        <w:br/>
        <w:t xml:space="preserve">   exit 0</w:t>
      </w:r>
      <w:r>
        <w:rPr>
          <w:rFonts w:ascii="Times New Roman" w:eastAsiaTheme="minorHAnsi" w:hAnsi="Times New Roman" w:cs="Times New Roman"/>
          <w:b/>
          <w:bCs/>
          <w:sz w:val="24"/>
          <w:szCs w:val="24"/>
        </w:rPr>
        <w:br/>
        <w:t>}</w:t>
      </w:r>
    </w:p>
    <w:p w:rsidR="007866C6" w:rsidRDefault="007866C6" w:rsidP="007866C6">
      <w:pPr>
        <w:tabs>
          <w:tab w:val="left" w:pos="6600"/>
        </w:tabs>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br/>
        <w:t>$ns at 1.0 "$cbr0 start"</w:t>
      </w:r>
      <w:r>
        <w:rPr>
          <w:rFonts w:ascii="Times New Roman" w:eastAsiaTheme="minorHAnsi" w:hAnsi="Times New Roman" w:cs="Times New Roman"/>
          <w:b/>
          <w:bCs/>
          <w:sz w:val="24"/>
          <w:szCs w:val="24"/>
        </w:rPr>
        <w:br/>
        <w:t>$ns at 2.0 "$cbr0 stop"</w:t>
      </w:r>
    </w:p>
    <w:p w:rsidR="007866C6" w:rsidRDefault="007866C6" w:rsidP="007866C6">
      <w:pPr>
        <w:autoSpaceDE w:val="0"/>
        <w:autoSpaceDN w:val="0"/>
        <w:adjustRightInd w:val="0"/>
        <w:spacing w:after="0" w:line="240" w:lineRule="auto"/>
        <w:rPr>
          <w:rFonts w:ascii="Courier New" w:eastAsiaTheme="minorHAnsi" w:hAnsi="Courier New" w:cs="Courier New"/>
        </w:rPr>
      </w:pPr>
      <w:r>
        <w:rPr>
          <w:rFonts w:ascii="Times New Roman" w:eastAsiaTheme="minorHAnsi" w:hAnsi="Times New Roman" w:cs="Times New Roman"/>
          <w:b/>
          <w:bCs/>
          <w:sz w:val="24"/>
          <w:szCs w:val="24"/>
        </w:rPr>
        <w:t xml:space="preserve">$ns at </w:t>
      </w:r>
      <w:r w:rsidR="00E17DAF">
        <w:rPr>
          <w:rFonts w:ascii="Times New Roman" w:eastAsiaTheme="minorHAnsi" w:hAnsi="Times New Roman" w:cs="Times New Roman"/>
          <w:b/>
          <w:bCs/>
          <w:sz w:val="24"/>
          <w:szCs w:val="24"/>
        </w:rPr>
        <w:t>3</w:t>
      </w:r>
      <w:r>
        <w:rPr>
          <w:rFonts w:ascii="Times New Roman" w:eastAsiaTheme="minorHAnsi" w:hAnsi="Times New Roman" w:cs="Times New Roman"/>
          <w:b/>
          <w:bCs/>
          <w:sz w:val="24"/>
          <w:szCs w:val="24"/>
        </w:rPr>
        <w:t>.0 "finish"</w:t>
      </w:r>
      <w:r>
        <w:rPr>
          <w:rFonts w:ascii="Times New Roman" w:eastAsiaTheme="minorHAnsi" w:hAnsi="Times New Roman" w:cs="Times New Roman"/>
          <w:b/>
          <w:bCs/>
          <w:sz w:val="24"/>
          <w:szCs w:val="24"/>
        </w:rPr>
        <w:br/>
        <w:t>$ns run</w:t>
      </w:r>
      <w:r>
        <w:rPr>
          <w:rFonts w:ascii="Times New Roman" w:eastAsiaTheme="minorHAnsi" w:hAnsi="Times New Roman" w:cs="Times New Roman"/>
          <w:b/>
          <w:bCs/>
          <w:sz w:val="24"/>
          <w:szCs w:val="24"/>
        </w:rPr>
        <w:br/>
      </w:r>
    </w:p>
    <w:p w:rsidR="000B311E" w:rsidRDefault="000B311E" w:rsidP="006C6BE6">
      <w:pPr>
        <w:tabs>
          <w:tab w:val="left" w:pos="6600"/>
        </w:tabs>
        <w:spacing w:after="0" w:line="240" w:lineRule="auto"/>
        <w:rPr>
          <w:rFonts w:ascii="Times New Roman" w:hAnsi="Times New Roman"/>
          <w:b/>
          <w:sz w:val="24"/>
          <w:szCs w:val="24"/>
        </w:rPr>
      </w:pPr>
      <w:r>
        <w:rPr>
          <w:rFonts w:ascii="Times New Roman" w:hAnsi="Times New Roman"/>
          <w:b/>
          <w:sz w:val="24"/>
          <w:szCs w:val="24"/>
        </w:rPr>
        <w:t>----------------------------------------------------------------------------------------------------------------------------</w:t>
      </w:r>
    </w:p>
    <w:p w:rsidR="000B311E" w:rsidRPr="00B4720A" w:rsidRDefault="000B311E" w:rsidP="000B311E">
      <w:pPr>
        <w:spacing w:after="0" w:line="283" w:lineRule="exact"/>
        <w:rPr>
          <w:rFonts w:ascii="Times New Roman" w:eastAsia="Times New Roman" w:hAnsi="Times New Roman" w:cs="Arial"/>
          <w:sz w:val="24"/>
          <w:szCs w:val="24"/>
        </w:rPr>
      </w:pPr>
      <w:r w:rsidRPr="00B4720A">
        <w:rPr>
          <w:rFonts w:ascii="Times New Roman" w:eastAsia="Times New Roman" w:hAnsi="Times New Roman" w:cs="Arial"/>
          <w:sz w:val="24"/>
          <w:szCs w:val="24"/>
        </w:rPr>
        <w:t xml:space="preserve">Running the above script generates a trace file called </w:t>
      </w:r>
      <w:r w:rsidRPr="00E823A2">
        <w:rPr>
          <w:rFonts w:ascii="Times New Roman" w:eastAsiaTheme="minorHAnsi" w:hAnsi="Times New Roman" w:cs="Times New Roman"/>
          <w:b/>
          <w:sz w:val="24"/>
          <w:szCs w:val="24"/>
        </w:rPr>
        <w:t>pgm</w:t>
      </w:r>
      <w:r>
        <w:rPr>
          <w:rFonts w:ascii="Times New Roman" w:eastAsiaTheme="minorHAnsi" w:hAnsi="Times New Roman" w:cs="Times New Roman"/>
          <w:b/>
          <w:sz w:val="24"/>
          <w:szCs w:val="24"/>
        </w:rPr>
        <w:t>3</w:t>
      </w:r>
      <w:r w:rsidRPr="00E823A2">
        <w:rPr>
          <w:rFonts w:ascii="Times New Roman" w:eastAsiaTheme="minorHAnsi" w:hAnsi="Times New Roman" w:cs="Times New Roman"/>
          <w:b/>
          <w:sz w:val="24"/>
          <w:szCs w:val="24"/>
        </w:rPr>
        <w:t>.tr</w:t>
      </w:r>
      <w:r>
        <w:rPr>
          <w:rFonts w:ascii="Times New Roman" w:eastAsiaTheme="minorHAnsi" w:hAnsi="Times New Roman" w:cs="Times New Roman"/>
          <w:sz w:val="24"/>
          <w:szCs w:val="24"/>
        </w:rPr>
        <w:t xml:space="preserve"> that will be used for simulation analysis.</w:t>
      </w:r>
    </w:p>
    <w:p w:rsidR="00FD3AE3" w:rsidRDefault="00FD3AE3" w:rsidP="00CF7C18">
      <w:pPr>
        <w:pStyle w:val="PlainText"/>
        <w:spacing w:line="360" w:lineRule="auto"/>
        <w:rPr>
          <w:rFonts w:ascii="Times New Roman" w:hAnsi="Times New Roman"/>
          <w:b/>
          <w:sz w:val="24"/>
          <w:szCs w:val="24"/>
          <w:u w:val="single"/>
        </w:rPr>
      </w:pPr>
    </w:p>
    <w:p w:rsidR="00CF7C18" w:rsidRPr="0071142D" w:rsidRDefault="00CF7C18" w:rsidP="00CF7C18">
      <w:pPr>
        <w:pStyle w:val="PlainText"/>
        <w:spacing w:line="360" w:lineRule="auto"/>
        <w:rPr>
          <w:rFonts w:ascii="Times New Roman" w:hAnsi="Times New Roman"/>
          <w:i/>
          <w:sz w:val="24"/>
          <w:szCs w:val="24"/>
        </w:rPr>
      </w:pPr>
      <w:r w:rsidRPr="00702348">
        <w:rPr>
          <w:rFonts w:ascii="Times New Roman" w:hAnsi="Times New Roman"/>
          <w:b/>
          <w:sz w:val="24"/>
          <w:szCs w:val="24"/>
          <w:u w:val="single"/>
        </w:rPr>
        <w:t xml:space="preserve">AWK </w:t>
      </w:r>
      <w:proofErr w:type="gramStart"/>
      <w:r w:rsidRPr="00702348">
        <w:rPr>
          <w:rFonts w:ascii="Times New Roman" w:hAnsi="Times New Roman"/>
          <w:b/>
          <w:sz w:val="24"/>
          <w:szCs w:val="24"/>
          <w:u w:val="single"/>
        </w:rPr>
        <w:t>file</w:t>
      </w:r>
      <w:r>
        <w:rPr>
          <w:rFonts w:ascii="Times New Roman" w:hAnsi="Times New Roman"/>
          <w:b/>
          <w:sz w:val="24"/>
          <w:szCs w:val="24"/>
          <w:u w:val="single"/>
        </w:rPr>
        <w:t>:</w:t>
      </w:r>
      <w:proofErr w:type="gramEnd"/>
      <w:r w:rsidRPr="0071142D">
        <w:rPr>
          <w:rFonts w:ascii="Times New Roman" w:hAnsi="Times New Roman"/>
          <w:i/>
          <w:sz w:val="24"/>
          <w:szCs w:val="24"/>
        </w:rPr>
        <w:t>(Open a new editor using “</w:t>
      </w:r>
      <w:r>
        <w:rPr>
          <w:rFonts w:ascii="Times New Roman" w:hAnsi="Times New Roman"/>
          <w:i/>
          <w:sz w:val="24"/>
          <w:szCs w:val="24"/>
        </w:rPr>
        <w:t>gedit</w:t>
      </w:r>
      <w:r w:rsidRPr="0071142D">
        <w:rPr>
          <w:rFonts w:ascii="Times New Roman" w:hAnsi="Times New Roman"/>
          <w:i/>
          <w:sz w:val="24"/>
          <w:szCs w:val="24"/>
        </w:rPr>
        <w:t>” and write awk file and save with “.awk” extension)</w:t>
      </w:r>
    </w:p>
    <w:p w:rsidR="00CF7C18" w:rsidRDefault="00CF7C18" w:rsidP="000B311E">
      <w:pPr>
        <w:pStyle w:val="PlainText"/>
        <w:spacing w:line="276" w:lineRule="auto"/>
        <w:rPr>
          <w:rFonts w:ascii="Times New Roman" w:hAnsi="Times New Roman"/>
          <w:b/>
          <w:sz w:val="24"/>
          <w:szCs w:val="24"/>
        </w:rPr>
      </w:pPr>
      <w:proofErr w:type="gramStart"/>
      <w:r w:rsidRPr="0071142D">
        <w:rPr>
          <w:rFonts w:ascii="Times New Roman" w:hAnsi="Times New Roman"/>
          <w:b/>
          <w:sz w:val="24"/>
          <w:szCs w:val="24"/>
        </w:rPr>
        <w:t>BEGIN{</w:t>
      </w:r>
      <w:proofErr w:type="gramEnd"/>
    </w:p>
    <w:p w:rsidR="00A44236" w:rsidRPr="0071142D" w:rsidRDefault="00A44236" w:rsidP="00A44236">
      <w:pPr>
        <w:pStyle w:val="PlainText"/>
        <w:spacing w:line="276" w:lineRule="auto"/>
        <w:ind w:firstLine="720"/>
        <w:rPr>
          <w:rFonts w:ascii="Times New Roman" w:hAnsi="Times New Roman"/>
          <w:b/>
          <w:sz w:val="24"/>
          <w:szCs w:val="24"/>
        </w:rPr>
      </w:pPr>
      <w:r>
        <w:rPr>
          <w:rFonts w:ascii="Times New Roman" w:hAnsi="Times New Roman"/>
          <w:b/>
          <w:sz w:val="24"/>
          <w:szCs w:val="24"/>
        </w:rPr>
        <w:t>#include &lt;stdio.h&gt;</w:t>
      </w:r>
    </w:p>
    <w:p w:rsidR="00CF7C18" w:rsidRDefault="00CF7C18" w:rsidP="00A44236">
      <w:pPr>
        <w:pStyle w:val="PlainText"/>
        <w:spacing w:line="276" w:lineRule="auto"/>
        <w:ind w:firstLine="720"/>
        <w:rPr>
          <w:rFonts w:ascii="Times New Roman" w:hAnsi="Times New Roman"/>
          <w:b/>
          <w:sz w:val="24"/>
          <w:szCs w:val="24"/>
        </w:rPr>
      </w:pPr>
      <w:proofErr w:type="gramStart"/>
      <w:r w:rsidRPr="0071142D">
        <w:rPr>
          <w:rFonts w:ascii="Times New Roman" w:hAnsi="Times New Roman"/>
          <w:b/>
          <w:sz w:val="24"/>
          <w:szCs w:val="24"/>
        </w:rPr>
        <w:t>p</w:t>
      </w:r>
      <w:r w:rsidR="00A44236">
        <w:rPr>
          <w:rFonts w:ascii="Times New Roman" w:hAnsi="Times New Roman"/>
          <w:b/>
          <w:sz w:val="24"/>
          <w:szCs w:val="24"/>
        </w:rPr>
        <w:t>ac</w:t>
      </w:r>
      <w:r w:rsidRPr="0071142D">
        <w:rPr>
          <w:rFonts w:ascii="Times New Roman" w:hAnsi="Times New Roman"/>
          <w:b/>
          <w:sz w:val="24"/>
          <w:szCs w:val="24"/>
        </w:rPr>
        <w:t>k</w:t>
      </w:r>
      <w:r w:rsidR="00A44236">
        <w:rPr>
          <w:rFonts w:ascii="Times New Roman" w:hAnsi="Times New Roman"/>
          <w:b/>
          <w:sz w:val="24"/>
          <w:szCs w:val="24"/>
        </w:rPr>
        <w:t>et=</w:t>
      </w:r>
      <w:proofErr w:type="gramEnd"/>
      <w:r w:rsidR="00A44236">
        <w:rPr>
          <w:rFonts w:ascii="Times New Roman" w:hAnsi="Times New Roman"/>
          <w:b/>
          <w:sz w:val="24"/>
          <w:szCs w:val="24"/>
        </w:rPr>
        <w:t>0</w:t>
      </w:r>
    </w:p>
    <w:p w:rsidR="00A44236" w:rsidRPr="0071142D" w:rsidRDefault="00A44236" w:rsidP="00A44236">
      <w:pPr>
        <w:pStyle w:val="PlainText"/>
        <w:spacing w:line="276" w:lineRule="auto"/>
        <w:ind w:firstLine="720"/>
        <w:rPr>
          <w:rFonts w:ascii="Times New Roman" w:hAnsi="Times New Roman"/>
          <w:b/>
          <w:sz w:val="24"/>
          <w:szCs w:val="24"/>
        </w:rPr>
      </w:pPr>
      <w:r>
        <w:rPr>
          <w:rFonts w:ascii="Times New Roman" w:hAnsi="Times New Roman"/>
          <w:b/>
          <w:sz w:val="24"/>
          <w:szCs w:val="24"/>
        </w:rPr>
        <w:t>packet1=0</w:t>
      </w:r>
    </w:p>
    <w:p w:rsidR="00CF7C18" w:rsidRDefault="00A44236" w:rsidP="00A44236">
      <w:pPr>
        <w:pStyle w:val="PlainText"/>
        <w:spacing w:line="276" w:lineRule="auto"/>
        <w:ind w:firstLine="720"/>
        <w:rPr>
          <w:rFonts w:ascii="Times New Roman" w:hAnsi="Times New Roman"/>
          <w:b/>
          <w:sz w:val="24"/>
          <w:szCs w:val="24"/>
        </w:rPr>
      </w:pPr>
      <w:proofErr w:type="gramStart"/>
      <w:r>
        <w:rPr>
          <w:rFonts w:ascii="Times New Roman" w:hAnsi="Times New Roman"/>
          <w:b/>
          <w:sz w:val="24"/>
          <w:szCs w:val="24"/>
        </w:rPr>
        <w:t>time=</w:t>
      </w:r>
      <w:proofErr w:type="gramEnd"/>
      <w:r>
        <w:rPr>
          <w:rFonts w:ascii="Times New Roman" w:hAnsi="Times New Roman"/>
          <w:b/>
          <w:sz w:val="24"/>
          <w:szCs w:val="24"/>
        </w:rPr>
        <w:t>0</w:t>
      </w:r>
    </w:p>
    <w:p w:rsidR="00A44236" w:rsidRPr="0071142D" w:rsidRDefault="00A44236" w:rsidP="00A44236">
      <w:pPr>
        <w:pStyle w:val="PlainText"/>
        <w:spacing w:line="276" w:lineRule="auto"/>
        <w:ind w:firstLine="720"/>
        <w:rPr>
          <w:rFonts w:ascii="Times New Roman" w:hAnsi="Times New Roman"/>
          <w:b/>
          <w:sz w:val="24"/>
          <w:szCs w:val="24"/>
        </w:rPr>
      </w:pPr>
      <w:proofErr w:type="gramStart"/>
      <w:r>
        <w:rPr>
          <w:rFonts w:ascii="Times New Roman" w:hAnsi="Times New Roman"/>
          <w:b/>
          <w:sz w:val="24"/>
          <w:szCs w:val="24"/>
        </w:rPr>
        <w:t>throughput</w:t>
      </w:r>
      <w:proofErr w:type="gramEnd"/>
      <w:r>
        <w:rPr>
          <w:rFonts w:ascii="Times New Roman" w:hAnsi="Times New Roman"/>
          <w:b/>
          <w:sz w:val="24"/>
          <w:szCs w:val="24"/>
        </w:rPr>
        <w:t xml:space="preserve"> =0</w:t>
      </w:r>
    </w:p>
    <w:p w:rsidR="00CF7C18" w:rsidRPr="0071142D" w:rsidRDefault="00CF7C18" w:rsidP="00A44236">
      <w:pPr>
        <w:pStyle w:val="PlainText"/>
        <w:spacing w:line="276" w:lineRule="auto"/>
        <w:ind w:firstLine="720"/>
        <w:rPr>
          <w:rFonts w:ascii="Times New Roman" w:hAnsi="Times New Roman"/>
          <w:b/>
          <w:sz w:val="24"/>
          <w:szCs w:val="24"/>
        </w:rPr>
      </w:pPr>
      <w:r w:rsidRPr="0071142D">
        <w:rPr>
          <w:rFonts w:ascii="Times New Roman" w:hAnsi="Times New Roman"/>
          <w:b/>
          <w:sz w:val="24"/>
          <w:szCs w:val="24"/>
        </w:rPr>
        <w:t>}</w:t>
      </w:r>
    </w:p>
    <w:p w:rsidR="00CF7C18" w:rsidRPr="0071142D" w:rsidRDefault="00CF7C18" w:rsidP="000B311E">
      <w:pPr>
        <w:pStyle w:val="PlainText"/>
        <w:spacing w:line="276" w:lineRule="auto"/>
        <w:rPr>
          <w:rFonts w:ascii="Times New Roman" w:hAnsi="Times New Roman"/>
          <w:b/>
          <w:sz w:val="24"/>
          <w:szCs w:val="24"/>
        </w:rPr>
      </w:pPr>
      <w:r w:rsidRPr="0071142D">
        <w:rPr>
          <w:rFonts w:ascii="Times New Roman" w:hAnsi="Times New Roman"/>
          <w:b/>
          <w:sz w:val="24"/>
          <w:szCs w:val="24"/>
        </w:rPr>
        <w:t>{</w:t>
      </w:r>
    </w:p>
    <w:p w:rsidR="00CF7C18" w:rsidRPr="0071142D" w:rsidRDefault="00CF7C18" w:rsidP="000B311E">
      <w:pPr>
        <w:pStyle w:val="PlainText"/>
        <w:spacing w:line="276" w:lineRule="auto"/>
        <w:rPr>
          <w:rFonts w:ascii="Times New Roman" w:hAnsi="Times New Roman"/>
          <w:b/>
          <w:sz w:val="24"/>
          <w:szCs w:val="24"/>
        </w:rPr>
      </w:pPr>
      <w:proofErr w:type="gramStart"/>
      <w:r w:rsidRPr="0071142D">
        <w:rPr>
          <w:rFonts w:ascii="Times New Roman" w:hAnsi="Times New Roman"/>
          <w:b/>
          <w:sz w:val="24"/>
          <w:szCs w:val="24"/>
        </w:rPr>
        <w:t>if(</w:t>
      </w:r>
      <w:proofErr w:type="gramEnd"/>
      <w:r w:rsidRPr="0071142D">
        <w:rPr>
          <w:rFonts w:ascii="Times New Roman" w:hAnsi="Times New Roman"/>
          <w:b/>
          <w:sz w:val="24"/>
          <w:szCs w:val="24"/>
        </w:rPr>
        <w:t>$1= ="r" &amp;&amp; $</w:t>
      </w:r>
      <w:r w:rsidR="00A44236">
        <w:rPr>
          <w:rFonts w:ascii="Times New Roman" w:hAnsi="Times New Roman"/>
          <w:b/>
          <w:sz w:val="24"/>
          <w:szCs w:val="24"/>
        </w:rPr>
        <w:t>4</w:t>
      </w:r>
      <w:r w:rsidRPr="0071142D">
        <w:rPr>
          <w:rFonts w:ascii="Times New Roman" w:hAnsi="Times New Roman"/>
          <w:b/>
          <w:sz w:val="24"/>
          <w:szCs w:val="24"/>
        </w:rPr>
        <w:t>= ="</w:t>
      </w:r>
      <w:r w:rsidR="00A44236">
        <w:rPr>
          <w:rFonts w:ascii="Times New Roman" w:hAnsi="Times New Roman"/>
          <w:b/>
          <w:sz w:val="24"/>
          <w:szCs w:val="24"/>
        </w:rPr>
        <w:t>7</w:t>
      </w:r>
      <w:r w:rsidRPr="0071142D">
        <w:rPr>
          <w:rFonts w:ascii="Times New Roman" w:hAnsi="Times New Roman"/>
          <w:b/>
          <w:sz w:val="24"/>
          <w:szCs w:val="24"/>
        </w:rPr>
        <w:t>" &amp;&amp; $</w:t>
      </w:r>
      <w:r w:rsidR="00A44236">
        <w:rPr>
          <w:rFonts w:ascii="Times New Roman" w:hAnsi="Times New Roman"/>
          <w:b/>
          <w:sz w:val="24"/>
          <w:szCs w:val="24"/>
        </w:rPr>
        <w:t>5</w:t>
      </w:r>
      <w:r w:rsidRPr="0071142D">
        <w:rPr>
          <w:rFonts w:ascii="Times New Roman" w:hAnsi="Times New Roman"/>
          <w:b/>
          <w:sz w:val="24"/>
          <w:szCs w:val="24"/>
        </w:rPr>
        <w:t>= ="</w:t>
      </w:r>
      <w:r w:rsidR="00A44236">
        <w:rPr>
          <w:rFonts w:ascii="Times New Roman" w:hAnsi="Times New Roman"/>
          <w:b/>
          <w:sz w:val="24"/>
          <w:szCs w:val="24"/>
        </w:rPr>
        <w:t>cbr</w:t>
      </w:r>
      <w:r w:rsidRPr="0071142D">
        <w:rPr>
          <w:rFonts w:ascii="Times New Roman" w:hAnsi="Times New Roman"/>
          <w:b/>
          <w:sz w:val="24"/>
          <w:szCs w:val="24"/>
        </w:rPr>
        <w:t>"){</w:t>
      </w:r>
    </w:p>
    <w:p w:rsidR="00CF7C18" w:rsidRPr="0071142D" w:rsidRDefault="00E17DAF" w:rsidP="00A44236">
      <w:pPr>
        <w:pStyle w:val="PlainText"/>
        <w:spacing w:line="276" w:lineRule="auto"/>
        <w:ind w:firstLine="720"/>
        <w:rPr>
          <w:rFonts w:ascii="Times New Roman" w:hAnsi="Times New Roman"/>
          <w:b/>
          <w:sz w:val="24"/>
          <w:szCs w:val="24"/>
        </w:rPr>
      </w:pPr>
      <w:r>
        <w:rPr>
          <w:rFonts w:ascii="Times New Roman" w:hAnsi="Times New Roman"/>
          <w:b/>
          <w:sz w:val="24"/>
          <w:szCs w:val="24"/>
        </w:rPr>
        <w:t xml:space="preserve">packet1 </w:t>
      </w:r>
      <w:r w:rsidR="00A44236">
        <w:rPr>
          <w:rFonts w:ascii="Times New Roman" w:hAnsi="Times New Roman"/>
          <w:b/>
          <w:sz w:val="24"/>
          <w:szCs w:val="24"/>
        </w:rPr>
        <w:t>= packet + $6</w:t>
      </w:r>
    </w:p>
    <w:p w:rsidR="00CF7C18" w:rsidRDefault="00A44236" w:rsidP="00A44236">
      <w:pPr>
        <w:pStyle w:val="PlainText"/>
        <w:spacing w:line="276" w:lineRule="auto"/>
        <w:ind w:firstLine="720"/>
        <w:rPr>
          <w:rFonts w:ascii="Times New Roman" w:hAnsi="Times New Roman"/>
          <w:b/>
          <w:sz w:val="24"/>
          <w:szCs w:val="24"/>
        </w:rPr>
      </w:pPr>
      <w:proofErr w:type="gramStart"/>
      <w:r>
        <w:rPr>
          <w:rFonts w:ascii="Times New Roman" w:hAnsi="Times New Roman"/>
          <w:b/>
          <w:sz w:val="24"/>
          <w:szCs w:val="24"/>
        </w:rPr>
        <w:t>time</w:t>
      </w:r>
      <w:proofErr w:type="gramEnd"/>
      <w:r>
        <w:rPr>
          <w:rFonts w:ascii="Times New Roman" w:hAnsi="Times New Roman"/>
          <w:b/>
          <w:sz w:val="24"/>
          <w:szCs w:val="24"/>
        </w:rPr>
        <w:t xml:space="preserve"> =$2</w:t>
      </w:r>
    </w:p>
    <w:p w:rsidR="00A44236" w:rsidRPr="0071142D" w:rsidRDefault="00A44236" w:rsidP="00A44236">
      <w:pPr>
        <w:pStyle w:val="PlainText"/>
        <w:spacing w:line="276" w:lineRule="auto"/>
        <w:ind w:firstLine="720"/>
        <w:rPr>
          <w:rFonts w:ascii="Times New Roman" w:hAnsi="Times New Roman"/>
          <w:b/>
          <w:sz w:val="24"/>
          <w:szCs w:val="24"/>
        </w:rPr>
      </w:pPr>
      <w:proofErr w:type="gramStart"/>
      <w:r>
        <w:rPr>
          <w:rFonts w:ascii="Times New Roman" w:hAnsi="Times New Roman"/>
          <w:b/>
          <w:sz w:val="24"/>
          <w:szCs w:val="24"/>
        </w:rPr>
        <w:t>packet1</w:t>
      </w:r>
      <w:proofErr w:type="gramEnd"/>
      <w:r>
        <w:rPr>
          <w:rFonts w:ascii="Times New Roman" w:hAnsi="Times New Roman"/>
          <w:b/>
          <w:sz w:val="24"/>
          <w:szCs w:val="24"/>
        </w:rPr>
        <w:t>++</w:t>
      </w:r>
    </w:p>
    <w:p w:rsidR="00CF7C18" w:rsidRPr="0071142D" w:rsidRDefault="00CF7C18" w:rsidP="00A44236">
      <w:pPr>
        <w:pStyle w:val="PlainText"/>
        <w:spacing w:line="276" w:lineRule="auto"/>
        <w:ind w:firstLine="720"/>
        <w:rPr>
          <w:rFonts w:ascii="Times New Roman" w:hAnsi="Times New Roman"/>
          <w:b/>
          <w:sz w:val="24"/>
          <w:szCs w:val="24"/>
        </w:rPr>
      </w:pPr>
      <w:r w:rsidRPr="0071142D">
        <w:rPr>
          <w:rFonts w:ascii="Times New Roman" w:hAnsi="Times New Roman"/>
          <w:b/>
          <w:sz w:val="24"/>
          <w:szCs w:val="24"/>
        </w:rPr>
        <w:t>}</w:t>
      </w:r>
    </w:p>
    <w:p w:rsidR="00CF7C18" w:rsidRPr="0071142D" w:rsidRDefault="00CF7C18" w:rsidP="00CF7C18">
      <w:pPr>
        <w:pStyle w:val="PlainText"/>
        <w:spacing w:line="360" w:lineRule="auto"/>
        <w:rPr>
          <w:rFonts w:ascii="Times New Roman" w:hAnsi="Times New Roman"/>
          <w:b/>
          <w:sz w:val="24"/>
          <w:szCs w:val="24"/>
        </w:rPr>
      </w:pPr>
      <w:r w:rsidRPr="0071142D">
        <w:rPr>
          <w:rFonts w:ascii="Times New Roman" w:hAnsi="Times New Roman"/>
          <w:b/>
          <w:sz w:val="24"/>
          <w:szCs w:val="24"/>
        </w:rPr>
        <w:t>}</w:t>
      </w:r>
    </w:p>
    <w:p w:rsidR="00CF7C18" w:rsidRPr="0071142D" w:rsidRDefault="00CF7C18" w:rsidP="000B311E">
      <w:pPr>
        <w:pStyle w:val="PlainText"/>
        <w:spacing w:line="276" w:lineRule="auto"/>
        <w:rPr>
          <w:rFonts w:ascii="Times New Roman" w:hAnsi="Times New Roman"/>
          <w:b/>
          <w:sz w:val="24"/>
          <w:szCs w:val="24"/>
        </w:rPr>
      </w:pPr>
      <w:r w:rsidRPr="0071142D">
        <w:rPr>
          <w:rFonts w:ascii="Times New Roman" w:hAnsi="Times New Roman"/>
          <w:b/>
          <w:sz w:val="24"/>
          <w:szCs w:val="24"/>
        </w:rPr>
        <w:t>END {</w:t>
      </w:r>
    </w:p>
    <w:p w:rsidR="00A44236" w:rsidRDefault="00A44236" w:rsidP="00A44236">
      <w:pPr>
        <w:pStyle w:val="PlainText"/>
        <w:spacing w:line="276" w:lineRule="auto"/>
        <w:ind w:firstLine="720"/>
        <w:rPr>
          <w:rFonts w:ascii="Times New Roman" w:hAnsi="Times New Roman"/>
          <w:b/>
          <w:sz w:val="24"/>
          <w:szCs w:val="24"/>
        </w:rPr>
      </w:pPr>
      <w:proofErr w:type="gramStart"/>
      <w:r>
        <w:rPr>
          <w:rFonts w:ascii="Times New Roman" w:hAnsi="Times New Roman"/>
          <w:b/>
          <w:sz w:val="24"/>
          <w:szCs w:val="24"/>
        </w:rPr>
        <w:t>throughput</w:t>
      </w:r>
      <w:proofErr w:type="gramEnd"/>
      <w:r>
        <w:rPr>
          <w:rFonts w:ascii="Times New Roman" w:hAnsi="Times New Roman"/>
          <w:b/>
          <w:sz w:val="24"/>
          <w:szCs w:val="24"/>
        </w:rPr>
        <w:t>=(packet</w:t>
      </w:r>
      <w:r w:rsidR="00E17DAF">
        <w:rPr>
          <w:rFonts w:ascii="Times New Roman" w:hAnsi="Times New Roman"/>
          <w:b/>
          <w:sz w:val="24"/>
          <w:szCs w:val="24"/>
        </w:rPr>
        <w:t>1</w:t>
      </w:r>
      <w:r>
        <w:rPr>
          <w:rFonts w:ascii="Times New Roman" w:hAnsi="Times New Roman"/>
          <w:b/>
          <w:sz w:val="24"/>
          <w:szCs w:val="24"/>
        </w:rPr>
        <w:t>/time)*(8/1000000))</w:t>
      </w:r>
    </w:p>
    <w:p w:rsidR="00A44236" w:rsidRDefault="00A44236" w:rsidP="00A44236">
      <w:pPr>
        <w:pStyle w:val="PlainText"/>
        <w:spacing w:line="276" w:lineRule="auto"/>
        <w:ind w:firstLine="720"/>
        <w:rPr>
          <w:rFonts w:ascii="Times New Roman" w:hAnsi="Times New Roman"/>
          <w:b/>
          <w:sz w:val="24"/>
          <w:szCs w:val="24"/>
        </w:rPr>
      </w:pPr>
      <w:proofErr w:type="gramStart"/>
      <w:r>
        <w:rPr>
          <w:rFonts w:ascii="Times New Roman" w:hAnsi="Times New Roman"/>
          <w:b/>
          <w:sz w:val="24"/>
          <w:szCs w:val="24"/>
        </w:rPr>
        <w:t>printf(</w:t>
      </w:r>
      <w:proofErr w:type="gramEnd"/>
      <w:r>
        <w:rPr>
          <w:rFonts w:ascii="Times New Roman" w:hAnsi="Times New Roman"/>
          <w:b/>
          <w:sz w:val="24"/>
          <w:szCs w:val="24"/>
        </w:rPr>
        <w:t>“\n Total number of data packets at Node 7:%d\n”,packet1);</w:t>
      </w:r>
    </w:p>
    <w:p w:rsidR="00CF7C18" w:rsidRPr="0071142D" w:rsidRDefault="00CF7C18" w:rsidP="00A44236">
      <w:pPr>
        <w:pStyle w:val="PlainText"/>
        <w:spacing w:line="276" w:lineRule="auto"/>
        <w:ind w:firstLine="720"/>
        <w:rPr>
          <w:rFonts w:ascii="Times New Roman" w:hAnsi="Times New Roman"/>
          <w:b/>
          <w:sz w:val="24"/>
          <w:szCs w:val="24"/>
        </w:rPr>
      </w:pPr>
      <w:proofErr w:type="gramStart"/>
      <w:r w:rsidRPr="0071142D">
        <w:rPr>
          <w:rFonts w:ascii="Times New Roman" w:hAnsi="Times New Roman"/>
          <w:b/>
          <w:sz w:val="24"/>
          <w:szCs w:val="24"/>
        </w:rPr>
        <w:t>printf(</w:t>
      </w:r>
      <w:proofErr w:type="gramEnd"/>
      <w:r w:rsidRPr="0071142D">
        <w:rPr>
          <w:rFonts w:ascii="Times New Roman" w:hAnsi="Times New Roman"/>
          <w:b/>
          <w:sz w:val="24"/>
          <w:szCs w:val="24"/>
        </w:rPr>
        <w:t>"</w:t>
      </w:r>
      <w:r w:rsidR="00A44236">
        <w:rPr>
          <w:rFonts w:ascii="Times New Roman" w:hAnsi="Times New Roman"/>
          <w:b/>
          <w:sz w:val="24"/>
          <w:szCs w:val="24"/>
        </w:rPr>
        <w:t>\n Throughput:%</w:t>
      </w:r>
      <w:proofErr w:type="spellStart"/>
      <w:r w:rsidR="00A44236">
        <w:rPr>
          <w:rFonts w:ascii="Times New Roman" w:hAnsi="Times New Roman"/>
          <w:b/>
          <w:sz w:val="24"/>
          <w:szCs w:val="24"/>
        </w:rPr>
        <w:t>fMbps</w:t>
      </w:r>
      <w:proofErr w:type="spellEnd"/>
      <w:r w:rsidR="00A44236">
        <w:rPr>
          <w:rFonts w:ascii="Times New Roman" w:hAnsi="Times New Roman"/>
          <w:b/>
          <w:sz w:val="24"/>
          <w:szCs w:val="24"/>
        </w:rPr>
        <w:t>",Throughput);</w:t>
      </w:r>
    </w:p>
    <w:p w:rsidR="00CF7C18" w:rsidRDefault="00CF7C18" w:rsidP="00CF7C18">
      <w:pPr>
        <w:pStyle w:val="PlainText"/>
        <w:spacing w:line="360" w:lineRule="auto"/>
        <w:rPr>
          <w:rFonts w:ascii="Times New Roman" w:hAnsi="Times New Roman"/>
          <w:b/>
          <w:sz w:val="24"/>
          <w:szCs w:val="24"/>
        </w:rPr>
      </w:pPr>
      <w:r w:rsidRPr="0071142D">
        <w:rPr>
          <w:rFonts w:ascii="Times New Roman" w:hAnsi="Times New Roman"/>
          <w:b/>
          <w:sz w:val="24"/>
          <w:szCs w:val="24"/>
        </w:rPr>
        <w:t>}</w:t>
      </w:r>
    </w:p>
    <w:p w:rsidR="00CF7C18" w:rsidRDefault="00CF7C18" w:rsidP="00CF7C18">
      <w:pPr>
        <w:pStyle w:val="PlainText"/>
        <w:spacing w:line="360" w:lineRule="auto"/>
        <w:rPr>
          <w:rFonts w:ascii="Times New Roman" w:hAnsi="Times New Roman"/>
          <w:b/>
          <w:sz w:val="24"/>
          <w:szCs w:val="24"/>
        </w:rPr>
      </w:pPr>
    </w:p>
    <w:p w:rsidR="000D52A5" w:rsidRDefault="000D52A5" w:rsidP="00CF7C18">
      <w:pPr>
        <w:pStyle w:val="PlainText"/>
        <w:spacing w:line="360" w:lineRule="auto"/>
        <w:rPr>
          <w:rFonts w:ascii="Times New Roman" w:hAnsi="Times New Roman"/>
          <w:b/>
          <w:sz w:val="24"/>
          <w:szCs w:val="24"/>
        </w:rPr>
      </w:pPr>
    </w:p>
    <w:p w:rsidR="00CF7C18" w:rsidRPr="00CF7C18" w:rsidRDefault="00CF7C18" w:rsidP="00804F89">
      <w:pPr>
        <w:rPr>
          <w:rFonts w:ascii="Times New Roman" w:hAnsi="Times New Roman" w:cs="Times New Roman"/>
          <w:b/>
          <w:sz w:val="28"/>
          <w:szCs w:val="28"/>
          <w:u w:val="single"/>
        </w:rPr>
      </w:pPr>
      <w:r w:rsidRPr="00CF7C18">
        <w:rPr>
          <w:rFonts w:ascii="Times New Roman" w:hAnsi="Times New Roman" w:cs="Times New Roman"/>
          <w:b/>
          <w:sz w:val="28"/>
          <w:szCs w:val="28"/>
          <w:u w:val="single"/>
        </w:rPr>
        <w:t>Steps for execution:</w:t>
      </w:r>
    </w:p>
    <w:p w:rsidR="00CF7C18" w:rsidRPr="001F15AC" w:rsidRDefault="00CF7C18" w:rsidP="00CF7C18">
      <w:pPr>
        <w:numPr>
          <w:ilvl w:val="0"/>
          <w:numId w:val="14"/>
        </w:numPr>
        <w:spacing w:after="0" w:line="360" w:lineRule="auto"/>
        <w:rPr>
          <w:rFonts w:ascii="Times New Roman" w:hAnsi="Times New Roman" w:cs="Times New Roman"/>
          <w:i/>
          <w:sz w:val="24"/>
          <w:szCs w:val="24"/>
        </w:rPr>
      </w:pPr>
      <w:r w:rsidRPr="001F15AC">
        <w:rPr>
          <w:rFonts w:ascii="Times New Roman" w:hAnsi="Times New Roman" w:cs="Times New Roman"/>
          <w:i/>
          <w:sz w:val="24"/>
          <w:szCs w:val="24"/>
        </w:rPr>
        <w:lastRenderedPageBreak/>
        <w:t xml:space="preserve">Open gedit editor and type program. Program name should have the extension “ .tcl ” </w:t>
      </w:r>
    </w:p>
    <w:p w:rsidR="00CF7C18" w:rsidRPr="001F15AC" w:rsidRDefault="00CF7C18" w:rsidP="00CF7C18">
      <w:pPr>
        <w:numPr>
          <w:ilvl w:val="0"/>
          <w:numId w:val="14"/>
        </w:numPr>
        <w:spacing w:after="0" w:line="360" w:lineRule="auto"/>
        <w:rPr>
          <w:rFonts w:ascii="Times New Roman" w:hAnsi="Times New Roman" w:cs="Times New Roman"/>
          <w:i/>
          <w:sz w:val="24"/>
          <w:szCs w:val="24"/>
        </w:rPr>
      </w:pPr>
      <w:r w:rsidRPr="001F15AC">
        <w:rPr>
          <w:rFonts w:ascii="Times New Roman" w:hAnsi="Times New Roman" w:cs="Times New Roman"/>
          <w:i/>
          <w:sz w:val="24"/>
          <w:szCs w:val="24"/>
        </w:rPr>
        <w:t xml:space="preserve">[root@localhost ~]# </w:t>
      </w:r>
      <w:r w:rsidRPr="00B06DF2">
        <w:rPr>
          <w:rFonts w:ascii="Times New Roman" w:hAnsi="Times New Roman" w:cs="Times New Roman"/>
          <w:b/>
          <w:i/>
          <w:sz w:val="24"/>
          <w:szCs w:val="24"/>
        </w:rPr>
        <w:t>gedit pgm3.tcl</w:t>
      </w:r>
    </w:p>
    <w:p w:rsidR="00CF7C18" w:rsidRPr="001F15AC" w:rsidRDefault="00CF7C18" w:rsidP="00CF7C18">
      <w:pPr>
        <w:numPr>
          <w:ilvl w:val="0"/>
          <w:numId w:val="14"/>
        </w:numPr>
        <w:spacing w:after="0" w:line="360" w:lineRule="auto"/>
        <w:rPr>
          <w:rFonts w:ascii="Times New Roman" w:hAnsi="Times New Roman" w:cs="Times New Roman"/>
          <w:i/>
          <w:sz w:val="24"/>
          <w:szCs w:val="24"/>
        </w:rPr>
      </w:pPr>
      <w:r w:rsidRPr="001F15AC">
        <w:rPr>
          <w:rFonts w:ascii="Times New Roman" w:hAnsi="Times New Roman" w:cs="Times New Roman"/>
          <w:i/>
          <w:sz w:val="24"/>
          <w:szCs w:val="24"/>
        </w:rPr>
        <w:t xml:space="preserve">To create a new file in gedit, click the </w:t>
      </w:r>
      <w:r w:rsidRPr="001F15AC">
        <w:rPr>
          <w:rFonts w:ascii="Times New Roman" w:hAnsi="Times New Roman" w:cs="Times New Roman"/>
          <w:b/>
          <w:i/>
          <w:sz w:val="24"/>
          <w:szCs w:val="24"/>
        </w:rPr>
        <w:t xml:space="preserve">Create </w:t>
      </w:r>
      <w:r w:rsidRPr="001F15AC">
        <w:rPr>
          <w:rFonts w:ascii="Times New Roman" w:hAnsi="Times New Roman" w:cs="Times New Roman"/>
          <w:i/>
          <w:sz w:val="24"/>
          <w:szCs w:val="24"/>
        </w:rPr>
        <w:t xml:space="preserve">a new document button on the left side of the toolbar, or press </w:t>
      </w:r>
      <w:proofErr w:type="spellStart"/>
      <w:r w:rsidRPr="001F15AC">
        <w:rPr>
          <w:rFonts w:ascii="Times New Roman" w:hAnsi="Times New Roman" w:cs="Times New Roman"/>
          <w:b/>
          <w:i/>
          <w:sz w:val="24"/>
          <w:szCs w:val="24"/>
        </w:rPr>
        <w:t>Ctrl+T</w:t>
      </w:r>
      <w:proofErr w:type="spellEnd"/>
      <w:r w:rsidRPr="001F15AC">
        <w:rPr>
          <w:rFonts w:ascii="Times New Roman" w:hAnsi="Times New Roman" w:cs="Times New Roman"/>
          <w:i/>
          <w:sz w:val="24"/>
          <w:szCs w:val="24"/>
        </w:rPr>
        <w:t>.</w:t>
      </w:r>
    </w:p>
    <w:p w:rsidR="00CF7C18" w:rsidRPr="001F15AC" w:rsidRDefault="00CF7C18" w:rsidP="00CF7C18">
      <w:pPr>
        <w:numPr>
          <w:ilvl w:val="0"/>
          <w:numId w:val="14"/>
        </w:numPr>
        <w:spacing w:after="0" w:line="360" w:lineRule="auto"/>
        <w:rPr>
          <w:rFonts w:ascii="Times New Roman" w:hAnsi="Times New Roman" w:cs="Times New Roman"/>
          <w:i/>
          <w:sz w:val="24"/>
          <w:szCs w:val="24"/>
        </w:rPr>
      </w:pPr>
      <w:r w:rsidRPr="001F15AC">
        <w:rPr>
          <w:rFonts w:ascii="Times New Roman" w:hAnsi="Times New Roman" w:cs="Times New Roman"/>
          <w:i/>
          <w:sz w:val="24"/>
          <w:szCs w:val="24"/>
        </w:rPr>
        <w:t xml:space="preserve">Open gedit editor and type awk program. Program name should have the extension  “.awk ” </w:t>
      </w:r>
    </w:p>
    <w:p w:rsidR="00CF7C18" w:rsidRPr="001F15AC" w:rsidRDefault="00CF7C18" w:rsidP="00CF7C18">
      <w:pPr>
        <w:numPr>
          <w:ilvl w:val="0"/>
          <w:numId w:val="14"/>
        </w:numPr>
        <w:spacing w:after="0" w:line="360" w:lineRule="auto"/>
        <w:rPr>
          <w:rFonts w:ascii="Times New Roman" w:hAnsi="Times New Roman" w:cs="Times New Roman"/>
          <w:i/>
          <w:sz w:val="24"/>
          <w:szCs w:val="24"/>
        </w:rPr>
      </w:pPr>
      <w:r w:rsidRPr="001F15AC">
        <w:rPr>
          <w:rFonts w:ascii="Times New Roman" w:hAnsi="Times New Roman" w:cs="Times New Roman"/>
          <w:i/>
          <w:sz w:val="24"/>
          <w:szCs w:val="24"/>
        </w:rPr>
        <w:t xml:space="preserve">[root@localhost ~]# </w:t>
      </w:r>
      <w:r w:rsidRPr="00B06DF2">
        <w:rPr>
          <w:rFonts w:ascii="Times New Roman" w:hAnsi="Times New Roman" w:cs="Times New Roman"/>
          <w:b/>
          <w:i/>
          <w:sz w:val="24"/>
          <w:szCs w:val="24"/>
        </w:rPr>
        <w:t>gedit pgm3.awk</w:t>
      </w:r>
    </w:p>
    <w:p w:rsidR="00CF7C18" w:rsidRPr="001F15AC" w:rsidRDefault="00CF7C18" w:rsidP="00CF7C18">
      <w:pPr>
        <w:numPr>
          <w:ilvl w:val="0"/>
          <w:numId w:val="14"/>
        </w:numPr>
        <w:spacing w:after="0" w:line="360" w:lineRule="auto"/>
        <w:rPr>
          <w:rFonts w:ascii="Times New Roman" w:hAnsi="Times New Roman" w:cs="Times New Roman"/>
          <w:i/>
          <w:sz w:val="24"/>
          <w:szCs w:val="24"/>
        </w:rPr>
      </w:pPr>
      <w:r w:rsidRPr="001F15AC">
        <w:rPr>
          <w:rFonts w:ascii="Times New Roman" w:hAnsi="Times New Roman" w:cs="Times New Roman"/>
          <w:i/>
          <w:sz w:val="24"/>
          <w:szCs w:val="24"/>
        </w:rPr>
        <w:t xml:space="preserve">To create a new file in gedit, click the </w:t>
      </w:r>
      <w:r w:rsidRPr="001F15AC">
        <w:rPr>
          <w:rFonts w:ascii="Times New Roman" w:hAnsi="Times New Roman" w:cs="Times New Roman"/>
          <w:b/>
          <w:i/>
          <w:sz w:val="24"/>
          <w:szCs w:val="24"/>
        </w:rPr>
        <w:t xml:space="preserve">Create </w:t>
      </w:r>
      <w:r w:rsidRPr="001F15AC">
        <w:rPr>
          <w:rFonts w:ascii="Times New Roman" w:hAnsi="Times New Roman" w:cs="Times New Roman"/>
          <w:i/>
          <w:sz w:val="24"/>
          <w:szCs w:val="24"/>
        </w:rPr>
        <w:t xml:space="preserve">a new document button on the left side of the toolbar, or press </w:t>
      </w:r>
      <w:proofErr w:type="spellStart"/>
      <w:r w:rsidRPr="001F15AC">
        <w:rPr>
          <w:rFonts w:ascii="Times New Roman" w:hAnsi="Times New Roman" w:cs="Times New Roman"/>
          <w:b/>
          <w:i/>
          <w:sz w:val="24"/>
          <w:szCs w:val="24"/>
        </w:rPr>
        <w:t>Ctrl+T</w:t>
      </w:r>
      <w:proofErr w:type="spellEnd"/>
      <w:r w:rsidRPr="001F15AC">
        <w:rPr>
          <w:rFonts w:ascii="Times New Roman" w:hAnsi="Times New Roman" w:cs="Times New Roman"/>
          <w:b/>
          <w:i/>
          <w:sz w:val="24"/>
          <w:szCs w:val="24"/>
        </w:rPr>
        <w:t>.</w:t>
      </w:r>
    </w:p>
    <w:p w:rsidR="00CF7C18" w:rsidRPr="0071142D" w:rsidRDefault="00CF7C18" w:rsidP="00CF7C18">
      <w:pPr>
        <w:numPr>
          <w:ilvl w:val="0"/>
          <w:numId w:val="14"/>
        </w:numPr>
        <w:spacing w:after="0" w:line="360" w:lineRule="auto"/>
        <w:rPr>
          <w:rFonts w:ascii="Times New Roman" w:hAnsi="Times New Roman" w:cs="Times New Roman"/>
          <w:i/>
          <w:sz w:val="24"/>
          <w:szCs w:val="24"/>
        </w:rPr>
      </w:pPr>
      <w:r w:rsidRPr="0071142D">
        <w:rPr>
          <w:rFonts w:ascii="Times New Roman" w:hAnsi="Times New Roman" w:cs="Times New Roman"/>
          <w:i/>
          <w:sz w:val="24"/>
          <w:szCs w:val="24"/>
        </w:rPr>
        <w:t xml:space="preserve">Run the simulation program </w:t>
      </w:r>
    </w:p>
    <w:p w:rsidR="00CF7C18" w:rsidRPr="0071142D" w:rsidRDefault="00CF7C18" w:rsidP="00CF7C18">
      <w:pPr>
        <w:spacing w:after="0" w:line="360" w:lineRule="auto"/>
        <w:ind w:left="1980"/>
        <w:rPr>
          <w:rFonts w:ascii="Times New Roman" w:hAnsi="Times New Roman" w:cs="Times New Roman"/>
          <w:b/>
          <w:i/>
          <w:sz w:val="24"/>
          <w:szCs w:val="24"/>
        </w:rPr>
      </w:pPr>
      <w:r w:rsidRPr="0071142D">
        <w:rPr>
          <w:rFonts w:ascii="Times New Roman" w:hAnsi="Times New Roman" w:cs="Times New Roman"/>
          <w:b/>
          <w:i/>
          <w:sz w:val="24"/>
          <w:szCs w:val="24"/>
        </w:rPr>
        <w:t>[root@localhost~]# ns</w:t>
      </w:r>
      <w:r>
        <w:rPr>
          <w:rFonts w:ascii="Times New Roman" w:hAnsi="Times New Roman" w:cs="Times New Roman"/>
          <w:b/>
          <w:i/>
          <w:sz w:val="24"/>
          <w:szCs w:val="24"/>
        </w:rPr>
        <w:t>pgm3</w:t>
      </w:r>
      <w:r w:rsidRPr="0071142D">
        <w:rPr>
          <w:rFonts w:ascii="Times New Roman" w:hAnsi="Times New Roman" w:cs="Times New Roman"/>
          <w:b/>
          <w:i/>
          <w:sz w:val="24"/>
          <w:szCs w:val="24"/>
        </w:rPr>
        <w:t>.tcl</w:t>
      </w:r>
    </w:p>
    <w:p w:rsidR="00CF7C18" w:rsidRPr="0071142D" w:rsidRDefault="00CF7C18" w:rsidP="00CF7C18">
      <w:pPr>
        <w:numPr>
          <w:ilvl w:val="1"/>
          <w:numId w:val="14"/>
        </w:numPr>
        <w:spacing w:after="0" w:line="360" w:lineRule="auto"/>
        <w:rPr>
          <w:rFonts w:ascii="Times New Roman" w:hAnsi="Times New Roman" w:cs="Times New Roman"/>
          <w:i/>
          <w:sz w:val="24"/>
          <w:szCs w:val="24"/>
        </w:rPr>
      </w:pPr>
      <w:r w:rsidRPr="0071142D">
        <w:rPr>
          <w:rFonts w:ascii="Times New Roman" w:hAnsi="Times New Roman" w:cs="Times New Roman"/>
          <w:i/>
          <w:sz w:val="24"/>
          <w:szCs w:val="24"/>
        </w:rPr>
        <w:t xml:space="preserve">Here </w:t>
      </w:r>
      <w:r w:rsidRPr="0071142D">
        <w:rPr>
          <w:rFonts w:ascii="Times New Roman" w:hAnsi="Times New Roman" w:cs="Times New Roman"/>
          <w:b/>
          <w:i/>
          <w:sz w:val="24"/>
          <w:szCs w:val="24"/>
        </w:rPr>
        <w:t xml:space="preserve">“ns” </w:t>
      </w:r>
      <w:r w:rsidRPr="0071142D">
        <w:rPr>
          <w:rFonts w:ascii="Times New Roman" w:hAnsi="Times New Roman" w:cs="Times New Roman"/>
          <w:i/>
          <w:sz w:val="24"/>
          <w:szCs w:val="24"/>
        </w:rPr>
        <w:t xml:space="preserve">indicates network simulator. We get the topology shown in the snapshot. </w:t>
      </w:r>
    </w:p>
    <w:p w:rsidR="00CF7C18" w:rsidRPr="0071142D" w:rsidRDefault="00CF7C18" w:rsidP="00CF7C18">
      <w:pPr>
        <w:numPr>
          <w:ilvl w:val="1"/>
          <w:numId w:val="14"/>
        </w:numPr>
        <w:spacing w:after="0" w:line="360" w:lineRule="auto"/>
        <w:rPr>
          <w:rFonts w:ascii="Times New Roman" w:hAnsi="Times New Roman" w:cs="Times New Roman"/>
          <w:i/>
          <w:sz w:val="24"/>
          <w:szCs w:val="24"/>
        </w:rPr>
      </w:pPr>
      <w:r w:rsidRPr="0071142D">
        <w:rPr>
          <w:rFonts w:ascii="Times New Roman" w:hAnsi="Times New Roman" w:cs="Times New Roman"/>
          <w:i/>
          <w:sz w:val="24"/>
          <w:szCs w:val="24"/>
        </w:rPr>
        <w:t>Now press the play button in the simulation window and the simulation will begins.</w:t>
      </w:r>
    </w:p>
    <w:p w:rsidR="00CF7C18" w:rsidRPr="0071142D" w:rsidRDefault="00CF7C18" w:rsidP="00CF7C18">
      <w:pPr>
        <w:numPr>
          <w:ilvl w:val="0"/>
          <w:numId w:val="14"/>
        </w:numPr>
        <w:spacing w:after="0" w:line="360" w:lineRule="auto"/>
        <w:rPr>
          <w:rFonts w:ascii="Times New Roman" w:hAnsi="Times New Roman" w:cs="Times New Roman"/>
          <w:i/>
          <w:sz w:val="24"/>
          <w:szCs w:val="24"/>
        </w:rPr>
      </w:pPr>
      <w:r w:rsidRPr="0071142D">
        <w:rPr>
          <w:rFonts w:ascii="Times New Roman" w:hAnsi="Times New Roman" w:cs="Times New Roman"/>
          <w:i/>
          <w:sz w:val="24"/>
          <w:szCs w:val="24"/>
        </w:rPr>
        <w:t xml:space="preserve">After simulation is completed run </w:t>
      </w:r>
      <w:r w:rsidRPr="0071142D">
        <w:rPr>
          <w:rFonts w:ascii="Times New Roman" w:hAnsi="Times New Roman" w:cs="Times New Roman"/>
          <w:b/>
          <w:i/>
          <w:sz w:val="24"/>
          <w:szCs w:val="24"/>
        </w:rPr>
        <w:t>awk file</w:t>
      </w:r>
      <w:r w:rsidRPr="0071142D">
        <w:rPr>
          <w:rFonts w:ascii="Times New Roman" w:hAnsi="Times New Roman" w:cs="Times New Roman"/>
          <w:i/>
          <w:sz w:val="24"/>
          <w:szCs w:val="24"/>
        </w:rPr>
        <w:t xml:space="preserve"> to see the output , </w:t>
      </w:r>
    </w:p>
    <w:p w:rsidR="00CF7C18" w:rsidRPr="0071142D" w:rsidRDefault="00CF7C18" w:rsidP="00CF7C18">
      <w:pPr>
        <w:spacing w:after="0" w:line="360" w:lineRule="auto"/>
        <w:ind w:left="1980"/>
        <w:rPr>
          <w:rFonts w:ascii="Times New Roman" w:hAnsi="Times New Roman" w:cs="Times New Roman"/>
          <w:b/>
          <w:i/>
          <w:sz w:val="24"/>
          <w:szCs w:val="24"/>
        </w:rPr>
      </w:pPr>
      <w:r w:rsidRPr="0071142D">
        <w:rPr>
          <w:rFonts w:ascii="Times New Roman" w:hAnsi="Times New Roman" w:cs="Times New Roman"/>
          <w:b/>
          <w:i/>
          <w:sz w:val="24"/>
          <w:szCs w:val="24"/>
        </w:rPr>
        <w:t xml:space="preserve">[root@localhost~]# </w:t>
      </w:r>
      <w:proofErr w:type="gramStart"/>
      <w:r w:rsidRPr="0071142D">
        <w:rPr>
          <w:rFonts w:ascii="Times New Roman" w:hAnsi="Times New Roman" w:cs="Times New Roman"/>
          <w:b/>
          <w:i/>
          <w:sz w:val="24"/>
          <w:szCs w:val="24"/>
        </w:rPr>
        <w:t>awk  –</w:t>
      </w:r>
      <w:proofErr w:type="gramEnd"/>
      <w:r w:rsidRPr="0071142D">
        <w:rPr>
          <w:rFonts w:ascii="Times New Roman" w:hAnsi="Times New Roman" w:cs="Times New Roman"/>
          <w:b/>
          <w:i/>
          <w:sz w:val="24"/>
          <w:szCs w:val="24"/>
        </w:rPr>
        <w:t xml:space="preserve">f  </w:t>
      </w:r>
      <w:r>
        <w:rPr>
          <w:rFonts w:ascii="Times New Roman" w:hAnsi="Times New Roman" w:cs="Times New Roman"/>
          <w:b/>
          <w:i/>
          <w:sz w:val="24"/>
          <w:szCs w:val="24"/>
        </w:rPr>
        <w:t>pgm3</w:t>
      </w:r>
      <w:r w:rsidRPr="0071142D">
        <w:rPr>
          <w:rFonts w:ascii="Times New Roman" w:hAnsi="Times New Roman" w:cs="Times New Roman"/>
          <w:b/>
          <w:i/>
          <w:sz w:val="24"/>
          <w:szCs w:val="24"/>
        </w:rPr>
        <w:t xml:space="preserve">.awk  </w:t>
      </w:r>
      <w:r>
        <w:rPr>
          <w:rFonts w:ascii="Times New Roman" w:hAnsi="Times New Roman" w:cs="Times New Roman"/>
          <w:b/>
          <w:i/>
          <w:sz w:val="24"/>
          <w:szCs w:val="24"/>
        </w:rPr>
        <w:t>pgm3</w:t>
      </w:r>
      <w:r w:rsidRPr="0071142D">
        <w:rPr>
          <w:rFonts w:ascii="Times New Roman" w:hAnsi="Times New Roman" w:cs="Times New Roman"/>
          <w:b/>
          <w:i/>
          <w:sz w:val="24"/>
          <w:szCs w:val="24"/>
        </w:rPr>
        <w:t>.tr</w:t>
      </w:r>
    </w:p>
    <w:p w:rsidR="00CF7C18" w:rsidRPr="0071142D" w:rsidRDefault="00CF7C18" w:rsidP="00CF7C18">
      <w:pPr>
        <w:numPr>
          <w:ilvl w:val="0"/>
          <w:numId w:val="14"/>
        </w:numPr>
        <w:spacing w:after="0" w:line="360" w:lineRule="auto"/>
        <w:rPr>
          <w:rFonts w:ascii="Times New Roman" w:hAnsi="Times New Roman" w:cs="Times New Roman"/>
          <w:i/>
          <w:sz w:val="24"/>
          <w:szCs w:val="24"/>
        </w:rPr>
      </w:pPr>
      <w:r w:rsidRPr="0071142D">
        <w:rPr>
          <w:rFonts w:ascii="Times New Roman" w:hAnsi="Times New Roman" w:cs="Times New Roman"/>
          <w:i/>
          <w:sz w:val="24"/>
          <w:szCs w:val="24"/>
        </w:rPr>
        <w:t xml:space="preserve">To see the trace file contents open the file as , </w:t>
      </w:r>
    </w:p>
    <w:p w:rsidR="005F4E7F" w:rsidRDefault="00CF7C18" w:rsidP="00CF7C18">
      <w:pPr>
        <w:spacing w:after="0" w:line="360" w:lineRule="auto"/>
        <w:ind w:left="1980"/>
        <w:rPr>
          <w:rFonts w:ascii="Times New Roman" w:hAnsi="Times New Roman" w:cs="Times New Roman"/>
          <w:b/>
          <w:i/>
          <w:sz w:val="24"/>
          <w:szCs w:val="24"/>
        </w:rPr>
      </w:pPr>
      <w:r w:rsidRPr="0071142D">
        <w:rPr>
          <w:rFonts w:ascii="Times New Roman" w:hAnsi="Times New Roman" w:cs="Times New Roman"/>
          <w:b/>
          <w:i/>
          <w:sz w:val="24"/>
          <w:szCs w:val="24"/>
        </w:rPr>
        <w:t xml:space="preserve">[root@localhost~]# </w:t>
      </w:r>
      <w:proofErr w:type="gramStart"/>
      <w:r>
        <w:rPr>
          <w:rFonts w:ascii="Times New Roman" w:hAnsi="Times New Roman" w:cs="Times New Roman"/>
          <w:b/>
          <w:i/>
          <w:sz w:val="24"/>
          <w:szCs w:val="24"/>
        </w:rPr>
        <w:t>gedit</w:t>
      </w:r>
      <w:proofErr w:type="gramEnd"/>
      <w:r>
        <w:rPr>
          <w:rFonts w:ascii="Times New Roman" w:hAnsi="Times New Roman" w:cs="Times New Roman"/>
          <w:b/>
          <w:i/>
          <w:sz w:val="24"/>
          <w:szCs w:val="24"/>
        </w:rPr>
        <w:t xml:space="preserve"> pgm3</w:t>
      </w:r>
      <w:r w:rsidRPr="0071142D">
        <w:rPr>
          <w:rFonts w:ascii="Times New Roman" w:hAnsi="Times New Roman" w:cs="Times New Roman"/>
          <w:b/>
          <w:i/>
          <w:sz w:val="24"/>
          <w:szCs w:val="24"/>
        </w:rPr>
        <w:t>.tr</w:t>
      </w:r>
    </w:p>
    <w:p w:rsidR="00D2380D" w:rsidRDefault="00CF7C18" w:rsidP="00E013D6">
      <w:pPr>
        <w:rPr>
          <w:rFonts w:ascii="Times New Roman" w:hAnsi="Times New Roman" w:cs="Times New Roman"/>
          <w:i/>
          <w:noProof/>
          <w:sz w:val="20"/>
        </w:rPr>
      </w:pPr>
      <w:r w:rsidRPr="0071142D">
        <w:rPr>
          <w:rFonts w:ascii="Times New Roman" w:hAnsi="Times New Roman" w:cs="Times New Roman"/>
          <w:i/>
          <w:noProof/>
          <w:sz w:val="20"/>
        </w:rPr>
        <w:drawing>
          <wp:inline distT="0" distB="0" distL="0" distR="0" wp14:anchorId="4F97A34F" wp14:editId="0760EF09">
            <wp:extent cx="4467225" cy="2524125"/>
            <wp:effectExtent l="0" t="0" r="9525" b="952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4467225" cy="2524125"/>
                    </a:xfrm>
                    <a:prstGeom prst="rect">
                      <a:avLst/>
                    </a:prstGeom>
                    <a:noFill/>
                    <a:ln w="9525">
                      <a:noFill/>
                      <a:miter lim="800000"/>
                      <a:headEnd/>
                      <a:tailEnd/>
                    </a:ln>
                  </pic:spPr>
                </pic:pic>
              </a:graphicData>
            </a:graphic>
          </wp:inline>
        </w:drawing>
      </w:r>
    </w:p>
    <w:p w:rsidR="005118A4" w:rsidRPr="005118A4" w:rsidRDefault="005118A4" w:rsidP="00BC1CD6">
      <w:pPr>
        <w:tabs>
          <w:tab w:val="left" w:pos="4125"/>
        </w:tabs>
        <w:spacing w:after="0"/>
        <w:rPr>
          <w:rFonts w:ascii="Times New Roman" w:hAnsi="Times New Roman" w:cs="Times New Roman"/>
          <w:b/>
          <w:i/>
          <w:noProof/>
          <w:sz w:val="24"/>
          <w:szCs w:val="24"/>
        </w:rPr>
      </w:pPr>
      <w:r w:rsidRPr="005118A4">
        <w:rPr>
          <w:rFonts w:ascii="Times New Roman" w:hAnsi="Times New Roman" w:cs="Times New Roman"/>
          <w:b/>
          <w:i/>
          <w:noProof/>
          <w:sz w:val="24"/>
          <w:szCs w:val="24"/>
        </w:rPr>
        <w:t>NAM output</w:t>
      </w:r>
    </w:p>
    <w:p w:rsidR="005118A4" w:rsidRDefault="00CF7C18" w:rsidP="00BC1CD6">
      <w:pPr>
        <w:tabs>
          <w:tab w:val="left" w:pos="9990"/>
        </w:tabs>
        <w:spacing w:after="0"/>
        <w:rPr>
          <w:rFonts w:ascii="Times New Roman" w:hAnsi="Times New Roman" w:cs="Times New Roman"/>
          <w:b/>
          <w:sz w:val="24"/>
        </w:rPr>
      </w:pPr>
      <w:r w:rsidRPr="0071142D">
        <w:rPr>
          <w:rFonts w:ascii="Times New Roman" w:hAnsi="Times New Roman" w:cs="Times New Roman"/>
          <w:i/>
          <w:noProof/>
          <w:sz w:val="20"/>
        </w:rPr>
        <w:lastRenderedPageBreak/>
        <w:drawing>
          <wp:inline distT="0" distB="0" distL="0" distR="0">
            <wp:extent cx="2943225" cy="2457450"/>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2943225" cy="2457450"/>
                    </a:xfrm>
                    <a:prstGeom prst="rect">
                      <a:avLst/>
                    </a:prstGeom>
                    <a:noFill/>
                    <a:ln w="9525">
                      <a:noFill/>
                      <a:miter lim="800000"/>
                      <a:headEnd/>
                      <a:tailEnd/>
                    </a:ln>
                  </pic:spPr>
                </pic:pic>
              </a:graphicData>
            </a:graphic>
          </wp:inline>
        </w:drawing>
      </w:r>
      <w:r w:rsidRPr="0071142D">
        <w:rPr>
          <w:rFonts w:ascii="Times New Roman" w:hAnsi="Times New Roman" w:cs="Times New Roman"/>
          <w:i/>
          <w:noProof/>
          <w:sz w:val="20"/>
        </w:rPr>
        <w:drawing>
          <wp:inline distT="0" distB="0" distL="0" distR="0">
            <wp:extent cx="3105150" cy="2533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105150" cy="2533650"/>
                    </a:xfrm>
                    <a:prstGeom prst="rect">
                      <a:avLst/>
                    </a:prstGeom>
                    <a:noFill/>
                    <a:ln w="9525">
                      <a:noFill/>
                      <a:miter lim="800000"/>
                      <a:headEnd/>
                      <a:tailEnd/>
                    </a:ln>
                  </pic:spPr>
                </pic:pic>
              </a:graphicData>
            </a:graphic>
          </wp:inline>
        </w:drawing>
      </w:r>
    </w:p>
    <w:p w:rsidR="007E5C57" w:rsidRDefault="005118A4" w:rsidP="00D2380D">
      <w:pPr>
        <w:tabs>
          <w:tab w:val="left" w:pos="9990"/>
        </w:tabs>
        <w:rPr>
          <w:rFonts w:ascii="Times New Roman" w:hAnsi="Times New Roman" w:cs="Times New Roman"/>
          <w:b/>
          <w:sz w:val="24"/>
        </w:rPr>
      </w:pPr>
      <w:r>
        <w:rPr>
          <w:rFonts w:ascii="Times New Roman" w:hAnsi="Times New Roman" w:cs="Times New Roman"/>
          <w:b/>
          <w:sz w:val="24"/>
        </w:rPr>
        <w:t xml:space="preserve">                      Topology                                                                                Output</w:t>
      </w:r>
      <w:r w:rsidR="00CF7C18">
        <w:rPr>
          <w:rFonts w:ascii="Times New Roman" w:hAnsi="Times New Roman" w:cs="Times New Roman"/>
          <w:b/>
          <w:sz w:val="24"/>
        </w:rPr>
        <w:tab/>
      </w:r>
      <w:r w:rsidR="00CF7C18">
        <w:rPr>
          <w:rFonts w:ascii="Times New Roman" w:hAnsi="Times New Roman" w:cs="Times New Roman"/>
          <w:b/>
          <w:sz w:val="24"/>
        </w:rPr>
        <w:tab/>
      </w:r>
      <w:r w:rsidR="00CF7C18">
        <w:rPr>
          <w:rFonts w:ascii="Times New Roman" w:hAnsi="Times New Roman" w:cs="Times New Roman"/>
          <w:b/>
          <w:sz w:val="24"/>
        </w:rPr>
        <w:tab/>
      </w:r>
      <w:r w:rsidR="00D2380D">
        <w:rPr>
          <w:rFonts w:ascii="Times New Roman" w:hAnsi="Times New Roman" w:cs="Times New Roman"/>
          <w:b/>
          <w:sz w:val="24"/>
        </w:rPr>
        <w:tab/>
      </w:r>
    </w:p>
    <w:p w:rsidR="005F4E7F" w:rsidRPr="005F4E7F" w:rsidRDefault="005F4E7F" w:rsidP="005F4E7F">
      <w:pPr>
        <w:pStyle w:val="PlainText"/>
        <w:spacing w:line="360" w:lineRule="auto"/>
        <w:rPr>
          <w:rFonts w:ascii="Times New Roman" w:hAnsi="Times New Roman"/>
          <w:b/>
          <w:sz w:val="28"/>
          <w:szCs w:val="28"/>
          <w:u w:val="single"/>
        </w:rPr>
      </w:pPr>
      <w:r w:rsidRPr="005F4E7F">
        <w:rPr>
          <w:rFonts w:ascii="Times New Roman" w:hAnsi="Times New Roman"/>
          <w:b/>
          <w:sz w:val="28"/>
          <w:szCs w:val="28"/>
          <w:u w:val="single"/>
        </w:rPr>
        <w:t>Note-1:</w:t>
      </w:r>
    </w:p>
    <w:p w:rsidR="005F4E7F" w:rsidRDefault="005F4E7F" w:rsidP="005F4E7F">
      <w:pPr>
        <w:pStyle w:val="PlainText"/>
        <w:spacing w:line="360" w:lineRule="auto"/>
        <w:rPr>
          <w:rFonts w:ascii="Times New Roman" w:hAnsi="Times New Roman"/>
          <w:b/>
          <w:sz w:val="24"/>
          <w:szCs w:val="24"/>
        </w:rPr>
      </w:pPr>
      <w:r w:rsidRPr="00F21FD6">
        <w:rPr>
          <w:rFonts w:ascii="Times New Roman" w:hAnsi="Times New Roman"/>
          <w:b/>
          <w:sz w:val="24"/>
          <w:szCs w:val="24"/>
        </w:rPr>
        <w:t>The throughput can be analyzed by changing the data rate</w:t>
      </w:r>
      <w:r>
        <w:rPr>
          <w:rFonts w:ascii="Times New Roman" w:hAnsi="Times New Roman"/>
          <w:b/>
          <w:sz w:val="24"/>
          <w:szCs w:val="24"/>
        </w:rPr>
        <w:t xml:space="preserve"> and error rate as shown below.</w:t>
      </w:r>
    </w:p>
    <w:p w:rsidR="005F4E7F" w:rsidRDefault="005F4E7F" w:rsidP="005F4E7F">
      <w:pPr>
        <w:pStyle w:val="PlainText"/>
        <w:numPr>
          <w:ilvl w:val="0"/>
          <w:numId w:val="32"/>
        </w:numPr>
        <w:spacing w:line="360" w:lineRule="auto"/>
        <w:jc w:val="both"/>
        <w:rPr>
          <w:rFonts w:ascii="Times New Roman" w:hAnsi="Times New Roman"/>
          <w:b/>
          <w:sz w:val="24"/>
          <w:szCs w:val="24"/>
        </w:rPr>
      </w:pPr>
      <w:proofErr w:type="gramStart"/>
      <w:r>
        <w:rPr>
          <w:rFonts w:ascii="Times New Roman" w:hAnsi="Times New Roman"/>
          <w:b/>
          <w:sz w:val="24"/>
          <w:szCs w:val="24"/>
        </w:rPr>
        <w:t>fix</w:t>
      </w:r>
      <w:proofErr w:type="gramEnd"/>
      <w:r>
        <w:rPr>
          <w:rFonts w:ascii="Times New Roman" w:hAnsi="Times New Roman"/>
          <w:b/>
          <w:sz w:val="24"/>
          <w:szCs w:val="24"/>
        </w:rPr>
        <w:t xml:space="preserve"> the data rate to 1.0M and vary the error rate(say0.1, 0.2, 0.3, 0.4 and so on), then throughput decreases.</w:t>
      </w:r>
    </w:p>
    <w:p w:rsidR="005F4E7F" w:rsidRPr="00F21FD6" w:rsidRDefault="005F4E7F" w:rsidP="005F4E7F">
      <w:pPr>
        <w:pStyle w:val="PlainText"/>
        <w:numPr>
          <w:ilvl w:val="0"/>
          <w:numId w:val="32"/>
        </w:numPr>
        <w:spacing w:line="360" w:lineRule="auto"/>
        <w:jc w:val="both"/>
        <w:rPr>
          <w:rFonts w:ascii="Times New Roman" w:hAnsi="Times New Roman"/>
          <w:b/>
          <w:sz w:val="24"/>
          <w:szCs w:val="24"/>
        </w:rPr>
      </w:pPr>
      <w:proofErr w:type="gramStart"/>
      <w:r>
        <w:rPr>
          <w:rFonts w:ascii="Times New Roman" w:hAnsi="Times New Roman"/>
          <w:b/>
          <w:sz w:val="24"/>
          <w:szCs w:val="24"/>
        </w:rPr>
        <w:t>fix</w:t>
      </w:r>
      <w:proofErr w:type="gramEnd"/>
      <w:r>
        <w:rPr>
          <w:rFonts w:ascii="Times New Roman" w:hAnsi="Times New Roman"/>
          <w:b/>
          <w:sz w:val="24"/>
          <w:szCs w:val="24"/>
        </w:rPr>
        <w:t xml:space="preserve"> the error rate to 0.1 and vary the data rate at application definition (say 1.0Mb, 2.0Mb, 3.0Mb, and so on), then throughput increases.</w:t>
      </w:r>
    </w:p>
    <w:p w:rsidR="007E5C57" w:rsidRPr="00060707" w:rsidRDefault="00A23566" w:rsidP="00D2380D">
      <w:pPr>
        <w:tabs>
          <w:tab w:val="left" w:pos="9990"/>
        </w:tabs>
        <w:rPr>
          <w:rFonts w:ascii="Times New Roman" w:hAnsi="Times New Roman" w:cs="Times New Roman"/>
          <w:b/>
          <w:sz w:val="28"/>
          <w:szCs w:val="28"/>
          <w:u w:val="single"/>
        </w:rPr>
      </w:pPr>
      <w:r w:rsidRPr="00060707">
        <w:rPr>
          <w:rFonts w:ascii="Times New Roman" w:hAnsi="Times New Roman" w:cs="Times New Roman"/>
          <w:b/>
          <w:sz w:val="28"/>
          <w:szCs w:val="28"/>
          <w:u w:val="single"/>
        </w:rPr>
        <w:t>Output:</w:t>
      </w:r>
    </w:p>
    <w:tbl>
      <w:tblPr>
        <w:tblStyle w:val="TableGrid"/>
        <w:tblW w:w="0" w:type="auto"/>
        <w:tblLook w:val="04A0" w:firstRow="1" w:lastRow="0" w:firstColumn="1" w:lastColumn="0" w:noHBand="0" w:noVBand="1"/>
      </w:tblPr>
      <w:tblGrid>
        <w:gridCol w:w="1686"/>
        <w:gridCol w:w="1680"/>
        <w:gridCol w:w="1709"/>
        <w:gridCol w:w="1711"/>
        <w:gridCol w:w="1709"/>
        <w:gridCol w:w="1711"/>
      </w:tblGrid>
      <w:tr w:rsidR="00A23566" w:rsidTr="00820257">
        <w:tc>
          <w:tcPr>
            <w:tcW w:w="10476" w:type="dxa"/>
            <w:gridSpan w:val="6"/>
          </w:tcPr>
          <w:p w:rsidR="00A23566" w:rsidRDefault="00A23566" w:rsidP="007E5530">
            <w:pPr>
              <w:jc w:val="center"/>
              <w:rPr>
                <w:rFonts w:ascii="Times New Roman" w:hAnsi="Times New Roman" w:cs="Times New Roman"/>
                <w:b/>
                <w:sz w:val="24"/>
              </w:rPr>
            </w:pPr>
            <w:r>
              <w:rPr>
                <w:rFonts w:ascii="Times New Roman" w:hAnsi="Times New Roman" w:cs="Times New Roman"/>
                <w:b/>
                <w:sz w:val="24"/>
              </w:rPr>
              <w:t>Throughput for fixed data rate and variable error rate</w:t>
            </w:r>
          </w:p>
        </w:tc>
      </w:tr>
      <w:tr w:rsidR="007E5530" w:rsidTr="007E5530">
        <w:trPr>
          <w:trHeight w:val="562"/>
        </w:trPr>
        <w:tc>
          <w:tcPr>
            <w:tcW w:w="1746" w:type="dxa"/>
            <w:vMerge w:val="restart"/>
            <w:vAlign w:val="center"/>
          </w:tcPr>
          <w:p w:rsidR="007E5530" w:rsidRDefault="007E5530" w:rsidP="007E5530">
            <w:pPr>
              <w:jc w:val="center"/>
              <w:rPr>
                <w:rFonts w:ascii="Times New Roman" w:hAnsi="Times New Roman" w:cs="Times New Roman"/>
                <w:b/>
                <w:sz w:val="24"/>
              </w:rPr>
            </w:pPr>
            <w:r>
              <w:rPr>
                <w:rFonts w:ascii="Times New Roman" w:hAnsi="Times New Roman" w:cs="Times New Roman"/>
                <w:b/>
                <w:sz w:val="24"/>
              </w:rPr>
              <w:t>Error</w:t>
            </w:r>
          </w:p>
          <w:p w:rsidR="007E5530" w:rsidRDefault="007E5530" w:rsidP="007E5530">
            <w:pPr>
              <w:jc w:val="center"/>
              <w:rPr>
                <w:rFonts w:ascii="Times New Roman" w:hAnsi="Times New Roman" w:cs="Times New Roman"/>
                <w:b/>
                <w:sz w:val="24"/>
              </w:rPr>
            </w:pPr>
            <w:r>
              <w:rPr>
                <w:rFonts w:ascii="Times New Roman" w:hAnsi="Times New Roman" w:cs="Times New Roman"/>
                <w:b/>
                <w:sz w:val="24"/>
              </w:rPr>
              <w:t>Rate</w:t>
            </w:r>
          </w:p>
        </w:tc>
        <w:tc>
          <w:tcPr>
            <w:tcW w:w="1746" w:type="dxa"/>
            <w:vMerge w:val="restart"/>
            <w:vAlign w:val="center"/>
          </w:tcPr>
          <w:p w:rsidR="007E5530" w:rsidRDefault="007E5530" w:rsidP="007E5530">
            <w:pPr>
              <w:jc w:val="center"/>
              <w:rPr>
                <w:rFonts w:ascii="Times New Roman" w:hAnsi="Times New Roman" w:cs="Times New Roman"/>
                <w:b/>
                <w:sz w:val="24"/>
              </w:rPr>
            </w:pPr>
            <w:r>
              <w:rPr>
                <w:rFonts w:ascii="Times New Roman" w:hAnsi="Times New Roman" w:cs="Times New Roman"/>
                <w:b/>
                <w:sz w:val="24"/>
              </w:rPr>
              <w:t>Data Rate</w:t>
            </w:r>
          </w:p>
          <w:p w:rsidR="007E5530" w:rsidRDefault="007E5530" w:rsidP="007E5530">
            <w:pPr>
              <w:jc w:val="center"/>
              <w:rPr>
                <w:rFonts w:ascii="Times New Roman" w:hAnsi="Times New Roman" w:cs="Times New Roman"/>
                <w:b/>
                <w:sz w:val="24"/>
              </w:rPr>
            </w:pPr>
            <w:r>
              <w:rPr>
                <w:rFonts w:ascii="Times New Roman" w:hAnsi="Times New Roman" w:cs="Times New Roman"/>
                <w:b/>
                <w:sz w:val="24"/>
              </w:rPr>
              <w:t>(in Mb)</w:t>
            </w:r>
          </w:p>
        </w:tc>
        <w:tc>
          <w:tcPr>
            <w:tcW w:w="3492" w:type="dxa"/>
            <w:gridSpan w:val="2"/>
          </w:tcPr>
          <w:p w:rsidR="007E5530" w:rsidRDefault="007E5530" w:rsidP="007E5530">
            <w:pPr>
              <w:jc w:val="center"/>
              <w:rPr>
                <w:rFonts w:ascii="Times New Roman" w:hAnsi="Times New Roman" w:cs="Times New Roman"/>
                <w:b/>
                <w:sz w:val="24"/>
              </w:rPr>
            </w:pPr>
            <w:r>
              <w:rPr>
                <w:rFonts w:ascii="Times New Roman" w:hAnsi="Times New Roman" w:cs="Times New Roman"/>
                <w:b/>
                <w:sz w:val="24"/>
              </w:rPr>
              <w:t>Packets received</w:t>
            </w:r>
          </w:p>
          <w:p w:rsidR="007E5530" w:rsidRDefault="007E5530" w:rsidP="007E5530">
            <w:pPr>
              <w:jc w:val="center"/>
              <w:rPr>
                <w:rFonts w:ascii="Times New Roman" w:hAnsi="Times New Roman" w:cs="Times New Roman"/>
                <w:b/>
                <w:sz w:val="24"/>
              </w:rPr>
            </w:pPr>
            <w:r>
              <w:rPr>
                <w:rFonts w:ascii="Times New Roman" w:hAnsi="Times New Roman" w:cs="Times New Roman"/>
                <w:b/>
                <w:sz w:val="24"/>
              </w:rPr>
              <w:t>At Node-7</w:t>
            </w:r>
          </w:p>
        </w:tc>
        <w:tc>
          <w:tcPr>
            <w:tcW w:w="3492" w:type="dxa"/>
            <w:gridSpan w:val="2"/>
            <w:vAlign w:val="center"/>
          </w:tcPr>
          <w:p w:rsidR="007E5530" w:rsidRDefault="007E5530" w:rsidP="007E5530">
            <w:pPr>
              <w:jc w:val="center"/>
              <w:rPr>
                <w:rFonts w:ascii="Times New Roman" w:hAnsi="Times New Roman" w:cs="Times New Roman"/>
                <w:b/>
                <w:sz w:val="24"/>
              </w:rPr>
            </w:pPr>
            <w:r>
              <w:rPr>
                <w:rFonts w:ascii="Times New Roman" w:hAnsi="Times New Roman" w:cs="Times New Roman"/>
                <w:b/>
                <w:sz w:val="24"/>
              </w:rPr>
              <w:t>Throughput (in Mb)</w:t>
            </w:r>
          </w:p>
        </w:tc>
      </w:tr>
      <w:tr w:rsidR="007E5530" w:rsidTr="00A23566">
        <w:tc>
          <w:tcPr>
            <w:tcW w:w="1746" w:type="dxa"/>
            <w:vMerge/>
          </w:tcPr>
          <w:p w:rsidR="007E5530" w:rsidRDefault="007E5530">
            <w:pPr>
              <w:rPr>
                <w:rFonts w:ascii="Times New Roman" w:hAnsi="Times New Roman" w:cs="Times New Roman"/>
                <w:b/>
                <w:sz w:val="24"/>
              </w:rPr>
            </w:pPr>
          </w:p>
        </w:tc>
        <w:tc>
          <w:tcPr>
            <w:tcW w:w="1746" w:type="dxa"/>
            <w:vMerge/>
          </w:tcPr>
          <w:p w:rsidR="007E5530" w:rsidRDefault="007E5530">
            <w:pPr>
              <w:rPr>
                <w:rFonts w:ascii="Times New Roman" w:hAnsi="Times New Roman" w:cs="Times New Roman"/>
                <w:b/>
                <w:sz w:val="24"/>
              </w:rPr>
            </w:pPr>
          </w:p>
        </w:tc>
        <w:tc>
          <w:tcPr>
            <w:tcW w:w="1746" w:type="dxa"/>
          </w:tcPr>
          <w:p w:rsidR="007E5530" w:rsidRDefault="007E5530" w:rsidP="007E5530">
            <w:pPr>
              <w:jc w:val="center"/>
              <w:rPr>
                <w:rFonts w:ascii="Times New Roman" w:hAnsi="Times New Roman" w:cs="Times New Roman"/>
                <w:b/>
                <w:sz w:val="24"/>
              </w:rPr>
            </w:pPr>
            <w:r>
              <w:rPr>
                <w:rFonts w:ascii="Times New Roman" w:hAnsi="Times New Roman" w:cs="Times New Roman"/>
                <w:b/>
                <w:sz w:val="24"/>
              </w:rPr>
              <w:t>Expected</w:t>
            </w:r>
          </w:p>
        </w:tc>
        <w:tc>
          <w:tcPr>
            <w:tcW w:w="1746" w:type="dxa"/>
          </w:tcPr>
          <w:p w:rsidR="007E5530" w:rsidRDefault="007E5530" w:rsidP="007E5530">
            <w:pPr>
              <w:jc w:val="center"/>
              <w:rPr>
                <w:rFonts w:ascii="Times New Roman" w:hAnsi="Times New Roman" w:cs="Times New Roman"/>
                <w:b/>
                <w:sz w:val="24"/>
              </w:rPr>
            </w:pPr>
            <w:r>
              <w:rPr>
                <w:rFonts w:ascii="Times New Roman" w:hAnsi="Times New Roman" w:cs="Times New Roman"/>
                <w:b/>
                <w:sz w:val="24"/>
              </w:rPr>
              <w:t>Observed</w:t>
            </w:r>
          </w:p>
        </w:tc>
        <w:tc>
          <w:tcPr>
            <w:tcW w:w="1746" w:type="dxa"/>
          </w:tcPr>
          <w:p w:rsidR="007E5530" w:rsidRDefault="007E5530" w:rsidP="007E5530">
            <w:pPr>
              <w:jc w:val="center"/>
              <w:rPr>
                <w:rFonts w:ascii="Times New Roman" w:hAnsi="Times New Roman" w:cs="Times New Roman"/>
                <w:b/>
                <w:sz w:val="24"/>
              </w:rPr>
            </w:pPr>
            <w:r>
              <w:rPr>
                <w:rFonts w:ascii="Times New Roman" w:hAnsi="Times New Roman" w:cs="Times New Roman"/>
                <w:b/>
                <w:sz w:val="24"/>
              </w:rPr>
              <w:t>Expected</w:t>
            </w:r>
          </w:p>
        </w:tc>
        <w:tc>
          <w:tcPr>
            <w:tcW w:w="1746" w:type="dxa"/>
          </w:tcPr>
          <w:p w:rsidR="007E5530" w:rsidRDefault="007E5530" w:rsidP="007E5530">
            <w:pPr>
              <w:jc w:val="center"/>
              <w:rPr>
                <w:rFonts w:ascii="Times New Roman" w:hAnsi="Times New Roman" w:cs="Times New Roman"/>
                <w:b/>
                <w:sz w:val="24"/>
              </w:rPr>
            </w:pPr>
            <w:r>
              <w:rPr>
                <w:rFonts w:ascii="Times New Roman" w:hAnsi="Times New Roman" w:cs="Times New Roman"/>
                <w:b/>
                <w:sz w:val="24"/>
              </w:rPr>
              <w:t>Observed</w:t>
            </w:r>
          </w:p>
        </w:tc>
      </w:tr>
      <w:tr w:rsidR="00A23566" w:rsidTr="00A23566">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0.1</w:t>
            </w: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1.0</w:t>
            </w: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108</w:t>
            </w:r>
          </w:p>
        </w:tc>
        <w:tc>
          <w:tcPr>
            <w:tcW w:w="1746" w:type="dxa"/>
          </w:tcPr>
          <w:p w:rsidR="00A23566" w:rsidRDefault="00A23566" w:rsidP="007E5530">
            <w:pPr>
              <w:jc w:val="center"/>
              <w:rPr>
                <w:rFonts w:ascii="Times New Roman" w:hAnsi="Times New Roman" w:cs="Times New Roman"/>
                <w:b/>
                <w:sz w:val="24"/>
              </w:rPr>
            </w:pP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0.26981</w:t>
            </w:r>
          </w:p>
        </w:tc>
        <w:tc>
          <w:tcPr>
            <w:tcW w:w="1746" w:type="dxa"/>
          </w:tcPr>
          <w:p w:rsidR="00A23566" w:rsidRDefault="00A23566" w:rsidP="007E5530">
            <w:pPr>
              <w:jc w:val="center"/>
              <w:rPr>
                <w:rFonts w:ascii="Times New Roman" w:hAnsi="Times New Roman" w:cs="Times New Roman"/>
                <w:b/>
                <w:sz w:val="24"/>
              </w:rPr>
            </w:pPr>
          </w:p>
        </w:tc>
      </w:tr>
      <w:tr w:rsidR="00A23566" w:rsidTr="00A23566">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0.3</w:t>
            </w: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1.0</w:t>
            </w: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87</w:t>
            </w:r>
          </w:p>
        </w:tc>
        <w:tc>
          <w:tcPr>
            <w:tcW w:w="1746" w:type="dxa"/>
          </w:tcPr>
          <w:p w:rsidR="00A23566" w:rsidRDefault="00A23566" w:rsidP="007E5530">
            <w:pPr>
              <w:jc w:val="center"/>
              <w:rPr>
                <w:rFonts w:ascii="Times New Roman" w:hAnsi="Times New Roman" w:cs="Times New Roman"/>
                <w:b/>
                <w:sz w:val="24"/>
              </w:rPr>
            </w:pP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0.21734</w:t>
            </w:r>
          </w:p>
        </w:tc>
        <w:tc>
          <w:tcPr>
            <w:tcW w:w="1746" w:type="dxa"/>
          </w:tcPr>
          <w:p w:rsidR="00A23566" w:rsidRDefault="00A23566" w:rsidP="007E5530">
            <w:pPr>
              <w:jc w:val="center"/>
              <w:rPr>
                <w:rFonts w:ascii="Times New Roman" w:hAnsi="Times New Roman" w:cs="Times New Roman"/>
                <w:b/>
                <w:sz w:val="24"/>
              </w:rPr>
            </w:pPr>
          </w:p>
        </w:tc>
      </w:tr>
      <w:tr w:rsidR="00A23566" w:rsidTr="00A23566">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0.6</w:t>
            </w: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1.0</w:t>
            </w: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48</w:t>
            </w:r>
          </w:p>
        </w:tc>
        <w:tc>
          <w:tcPr>
            <w:tcW w:w="1746" w:type="dxa"/>
          </w:tcPr>
          <w:p w:rsidR="00A23566" w:rsidRDefault="00A23566" w:rsidP="007E5530">
            <w:pPr>
              <w:jc w:val="center"/>
              <w:rPr>
                <w:rFonts w:ascii="Times New Roman" w:hAnsi="Times New Roman" w:cs="Times New Roman"/>
                <w:b/>
                <w:sz w:val="24"/>
              </w:rPr>
            </w:pP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0.11991</w:t>
            </w:r>
          </w:p>
        </w:tc>
        <w:tc>
          <w:tcPr>
            <w:tcW w:w="1746" w:type="dxa"/>
          </w:tcPr>
          <w:p w:rsidR="00A23566" w:rsidRDefault="00A23566" w:rsidP="007E5530">
            <w:pPr>
              <w:jc w:val="center"/>
              <w:rPr>
                <w:rFonts w:ascii="Times New Roman" w:hAnsi="Times New Roman" w:cs="Times New Roman"/>
                <w:b/>
                <w:sz w:val="24"/>
              </w:rPr>
            </w:pPr>
          </w:p>
        </w:tc>
      </w:tr>
      <w:tr w:rsidR="00A23566" w:rsidTr="00A23566">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0.8</w:t>
            </w: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1.0</w:t>
            </w: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26</w:t>
            </w:r>
          </w:p>
        </w:tc>
        <w:tc>
          <w:tcPr>
            <w:tcW w:w="1746" w:type="dxa"/>
          </w:tcPr>
          <w:p w:rsidR="00A23566" w:rsidRDefault="00A23566" w:rsidP="007E5530">
            <w:pPr>
              <w:jc w:val="center"/>
              <w:rPr>
                <w:rFonts w:ascii="Times New Roman" w:hAnsi="Times New Roman" w:cs="Times New Roman"/>
                <w:b/>
                <w:sz w:val="24"/>
              </w:rPr>
            </w:pPr>
          </w:p>
        </w:tc>
        <w:tc>
          <w:tcPr>
            <w:tcW w:w="1746" w:type="dxa"/>
          </w:tcPr>
          <w:p w:rsidR="00A23566" w:rsidRDefault="007E5530" w:rsidP="007E5530">
            <w:pPr>
              <w:jc w:val="center"/>
              <w:rPr>
                <w:rFonts w:ascii="Times New Roman" w:hAnsi="Times New Roman" w:cs="Times New Roman"/>
                <w:b/>
                <w:sz w:val="24"/>
              </w:rPr>
            </w:pPr>
            <w:r>
              <w:rPr>
                <w:rFonts w:ascii="Times New Roman" w:hAnsi="Times New Roman" w:cs="Times New Roman"/>
                <w:b/>
                <w:sz w:val="24"/>
              </w:rPr>
              <w:t>0.06511</w:t>
            </w:r>
          </w:p>
        </w:tc>
        <w:tc>
          <w:tcPr>
            <w:tcW w:w="1746" w:type="dxa"/>
          </w:tcPr>
          <w:p w:rsidR="00A23566" w:rsidRDefault="00A23566" w:rsidP="007E5530">
            <w:pPr>
              <w:jc w:val="center"/>
              <w:rPr>
                <w:rFonts w:ascii="Times New Roman" w:hAnsi="Times New Roman" w:cs="Times New Roman"/>
                <w:b/>
                <w:sz w:val="24"/>
              </w:rPr>
            </w:pPr>
          </w:p>
        </w:tc>
      </w:tr>
    </w:tbl>
    <w:p w:rsidR="007E5530" w:rsidRPr="00A23566" w:rsidRDefault="007E5530" w:rsidP="007E5530">
      <w:pPr>
        <w:tabs>
          <w:tab w:val="left" w:pos="9990"/>
        </w:tabs>
        <w:rPr>
          <w:rFonts w:ascii="Times New Roman" w:hAnsi="Times New Roman" w:cs="Times New Roman"/>
          <w:b/>
          <w:sz w:val="24"/>
          <w:u w:val="single"/>
        </w:rPr>
      </w:pPr>
    </w:p>
    <w:tbl>
      <w:tblPr>
        <w:tblStyle w:val="TableGrid"/>
        <w:tblW w:w="0" w:type="auto"/>
        <w:tblLook w:val="04A0" w:firstRow="1" w:lastRow="0" w:firstColumn="1" w:lastColumn="0" w:noHBand="0" w:noVBand="1"/>
      </w:tblPr>
      <w:tblGrid>
        <w:gridCol w:w="1686"/>
        <w:gridCol w:w="1680"/>
        <w:gridCol w:w="1709"/>
        <w:gridCol w:w="1711"/>
        <w:gridCol w:w="1709"/>
        <w:gridCol w:w="1711"/>
      </w:tblGrid>
      <w:tr w:rsidR="007E5530" w:rsidTr="00820257">
        <w:tc>
          <w:tcPr>
            <w:tcW w:w="10476" w:type="dxa"/>
            <w:gridSpan w:val="6"/>
          </w:tcPr>
          <w:p w:rsidR="007E5530" w:rsidRDefault="007E5530" w:rsidP="007E5530">
            <w:pPr>
              <w:jc w:val="center"/>
              <w:rPr>
                <w:rFonts w:ascii="Times New Roman" w:hAnsi="Times New Roman" w:cs="Times New Roman"/>
                <w:b/>
                <w:sz w:val="24"/>
              </w:rPr>
            </w:pPr>
            <w:r>
              <w:rPr>
                <w:rFonts w:ascii="Times New Roman" w:hAnsi="Times New Roman" w:cs="Times New Roman"/>
                <w:b/>
                <w:sz w:val="24"/>
              </w:rPr>
              <w:t>Throughput for variable data rate and fixed error rate</w:t>
            </w:r>
          </w:p>
        </w:tc>
      </w:tr>
      <w:tr w:rsidR="007E5530" w:rsidTr="00820257">
        <w:trPr>
          <w:trHeight w:val="562"/>
        </w:trPr>
        <w:tc>
          <w:tcPr>
            <w:tcW w:w="1746" w:type="dxa"/>
            <w:vMerge w:val="restart"/>
            <w:vAlign w:val="center"/>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Error</w:t>
            </w:r>
          </w:p>
          <w:p w:rsidR="007E5530" w:rsidRDefault="007E5530" w:rsidP="00820257">
            <w:pPr>
              <w:jc w:val="center"/>
              <w:rPr>
                <w:rFonts w:ascii="Times New Roman" w:hAnsi="Times New Roman" w:cs="Times New Roman"/>
                <w:b/>
                <w:sz w:val="24"/>
              </w:rPr>
            </w:pPr>
            <w:r>
              <w:rPr>
                <w:rFonts w:ascii="Times New Roman" w:hAnsi="Times New Roman" w:cs="Times New Roman"/>
                <w:b/>
                <w:sz w:val="24"/>
              </w:rPr>
              <w:t>Rate</w:t>
            </w:r>
          </w:p>
        </w:tc>
        <w:tc>
          <w:tcPr>
            <w:tcW w:w="1746" w:type="dxa"/>
            <w:vMerge w:val="restart"/>
            <w:vAlign w:val="center"/>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Data Rate</w:t>
            </w:r>
          </w:p>
          <w:p w:rsidR="007E5530" w:rsidRDefault="007E5530" w:rsidP="00820257">
            <w:pPr>
              <w:jc w:val="center"/>
              <w:rPr>
                <w:rFonts w:ascii="Times New Roman" w:hAnsi="Times New Roman" w:cs="Times New Roman"/>
                <w:b/>
                <w:sz w:val="24"/>
              </w:rPr>
            </w:pPr>
            <w:r>
              <w:rPr>
                <w:rFonts w:ascii="Times New Roman" w:hAnsi="Times New Roman" w:cs="Times New Roman"/>
                <w:b/>
                <w:sz w:val="24"/>
              </w:rPr>
              <w:t>(in Mb)</w:t>
            </w:r>
          </w:p>
        </w:tc>
        <w:tc>
          <w:tcPr>
            <w:tcW w:w="3492" w:type="dxa"/>
            <w:gridSpan w:val="2"/>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Packets received</w:t>
            </w:r>
          </w:p>
          <w:p w:rsidR="007E5530" w:rsidRDefault="007E5530" w:rsidP="00820257">
            <w:pPr>
              <w:jc w:val="center"/>
              <w:rPr>
                <w:rFonts w:ascii="Times New Roman" w:hAnsi="Times New Roman" w:cs="Times New Roman"/>
                <w:b/>
                <w:sz w:val="24"/>
              </w:rPr>
            </w:pPr>
            <w:r>
              <w:rPr>
                <w:rFonts w:ascii="Times New Roman" w:hAnsi="Times New Roman" w:cs="Times New Roman"/>
                <w:b/>
                <w:sz w:val="24"/>
              </w:rPr>
              <w:t>At Node-7</w:t>
            </w:r>
          </w:p>
        </w:tc>
        <w:tc>
          <w:tcPr>
            <w:tcW w:w="3492" w:type="dxa"/>
            <w:gridSpan w:val="2"/>
            <w:vAlign w:val="center"/>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Throughput (in Mb)</w:t>
            </w:r>
          </w:p>
        </w:tc>
      </w:tr>
      <w:tr w:rsidR="007E5530" w:rsidTr="00820257">
        <w:tc>
          <w:tcPr>
            <w:tcW w:w="1746" w:type="dxa"/>
            <w:vMerge/>
          </w:tcPr>
          <w:p w:rsidR="007E5530" w:rsidRDefault="007E5530" w:rsidP="00820257">
            <w:pPr>
              <w:rPr>
                <w:rFonts w:ascii="Times New Roman" w:hAnsi="Times New Roman" w:cs="Times New Roman"/>
                <w:b/>
                <w:sz w:val="24"/>
              </w:rPr>
            </w:pPr>
          </w:p>
        </w:tc>
        <w:tc>
          <w:tcPr>
            <w:tcW w:w="1746" w:type="dxa"/>
            <w:vMerge/>
          </w:tcPr>
          <w:p w:rsidR="007E5530" w:rsidRDefault="007E5530" w:rsidP="00820257">
            <w:pPr>
              <w:rPr>
                <w:rFonts w:ascii="Times New Roman" w:hAnsi="Times New Roman" w:cs="Times New Roman"/>
                <w:b/>
                <w:sz w:val="24"/>
              </w:rPr>
            </w:pP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Expected</w:t>
            </w: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Observed</w:t>
            </w: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Expected</w:t>
            </w: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Observed</w:t>
            </w:r>
          </w:p>
        </w:tc>
      </w:tr>
      <w:tr w:rsidR="007E5530" w:rsidTr="00820257">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0.1</w:t>
            </w: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1.0</w:t>
            </w: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108</w:t>
            </w:r>
          </w:p>
        </w:tc>
        <w:tc>
          <w:tcPr>
            <w:tcW w:w="1746" w:type="dxa"/>
          </w:tcPr>
          <w:p w:rsidR="007E5530" w:rsidRDefault="007E5530" w:rsidP="00820257">
            <w:pPr>
              <w:jc w:val="center"/>
              <w:rPr>
                <w:rFonts w:ascii="Times New Roman" w:hAnsi="Times New Roman" w:cs="Times New Roman"/>
                <w:b/>
                <w:sz w:val="24"/>
              </w:rPr>
            </w:pP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0.26981</w:t>
            </w:r>
          </w:p>
        </w:tc>
        <w:tc>
          <w:tcPr>
            <w:tcW w:w="1746" w:type="dxa"/>
          </w:tcPr>
          <w:p w:rsidR="007E5530" w:rsidRDefault="007E5530" w:rsidP="00820257">
            <w:pPr>
              <w:jc w:val="center"/>
              <w:rPr>
                <w:rFonts w:ascii="Times New Roman" w:hAnsi="Times New Roman" w:cs="Times New Roman"/>
                <w:b/>
                <w:sz w:val="24"/>
              </w:rPr>
            </w:pPr>
          </w:p>
        </w:tc>
      </w:tr>
      <w:tr w:rsidR="007E5530" w:rsidTr="00820257">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0.1</w:t>
            </w: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3.0</w:t>
            </w: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329</w:t>
            </w:r>
          </w:p>
        </w:tc>
        <w:tc>
          <w:tcPr>
            <w:tcW w:w="1746" w:type="dxa"/>
          </w:tcPr>
          <w:p w:rsidR="007E5530" w:rsidRDefault="007E5530" w:rsidP="00820257">
            <w:pPr>
              <w:jc w:val="center"/>
              <w:rPr>
                <w:rFonts w:ascii="Times New Roman" w:hAnsi="Times New Roman" w:cs="Times New Roman"/>
                <w:b/>
                <w:sz w:val="24"/>
              </w:rPr>
            </w:pP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0.81987</w:t>
            </w:r>
          </w:p>
        </w:tc>
        <w:tc>
          <w:tcPr>
            <w:tcW w:w="1746" w:type="dxa"/>
          </w:tcPr>
          <w:p w:rsidR="007E5530" w:rsidRDefault="007E5530" w:rsidP="00820257">
            <w:pPr>
              <w:jc w:val="center"/>
              <w:rPr>
                <w:rFonts w:ascii="Times New Roman" w:hAnsi="Times New Roman" w:cs="Times New Roman"/>
                <w:b/>
                <w:sz w:val="24"/>
              </w:rPr>
            </w:pPr>
          </w:p>
        </w:tc>
      </w:tr>
      <w:tr w:rsidR="007E5530" w:rsidTr="00820257">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0.1</w:t>
            </w: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5.0</w:t>
            </w: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556</w:t>
            </w:r>
          </w:p>
        </w:tc>
        <w:tc>
          <w:tcPr>
            <w:tcW w:w="1746" w:type="dxa"/>
          </w:tcPr>
          <w:p w:rsidR="007E5530" w:rsidRDefault="007E5530" w:rsidP="00820257">
            <w:pPr>
              <w:jc w:val="center"/>
              <w:rPr>
                <w:rFonts w:ascii="Times New Roman" w:hAnsi="Times New Roman" w:cs="Times New Roman"/>
                <w:b/>
                <w:sz w:val="24"/>
              </w:rPr>
            </w:pP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1.38625</w:t>
            </w:r>
          </w:p>
        </w:tc>
        <w:tc>
          <w:tcPr>
            <w:tcW w:w="1746" w:type="dxa"/>
          </w:tcPr>
          <w:p w:rsidR="007E5530" w:rsidRDefault="007E5530" w:rsidP="00820257">
            <w:pPr>
              <w:jc w:val="center"/>
              <w:rPr>
                <w:rFonts w:ascii="Times New Roman" w:hAnsi="Times New Roman" w:cs="Times New Roman"/>
                <w:b/>
                <w:sz w:val="24"/>
              </w:rPr>
            </w:pPr>
          </w:p>
        </w:tc>
      </w:tr>
      <w:tr w:rsidR="007E5530" w:rsidTr="00820257">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0.1</w:t>
            </w: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7.0</w:t>
            </w: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782</w:t>
            </w:r>
          </w:p>
        </w:tc>
        <w:tc>
          <w:tcPr>
            <w:tcW w:w="1746" w:type="dxa"/>
          </w:tcPr>
          <w:p w:rsidR="007E5530" w:rsidRDefault="007E5530" w:rsidP="00820257">
            <w:pPr>
              <w:jc w:val="center"/>
              <w:rPr>
                <w:rFonts w:ascii="Times New Roman" w:hAnsi="Times New Roman" w:cs="Times New Roman"/>
                <w:b/>
                <w:sz w:val="24"/>
              </w:rPr>
            </w:pPr>
          </w:p>
        </w:tc>
        <w:tc>
          <w:tcPr>
            <w:tcW w:w="1746" w:type="dxa"/>
          </w:tcPr>
          <w:p w:rsidR="007E5530" w:rsidRDefault="007E5530" w:rsidP="00820257">
            <w:pPr>
              <w:jc w:val="center"/>
              <w:rPr>
                <w:rFonts w:ascii="Times New Roman" w:hAnsi="Times New Roman" w:cs="Times New Roman"/>
                <w:b/>
                <w:sz w:val="24"/>
              </w:rPr>
            </w:pPr>
            <w:r>
              <w:rPr>
                <w:rFonts w:ascii="Times New Roman" w:hAnsi="Times New Roman" w:cs="Times New Roman"/>
                <w:b/>
                <w:sz w:val="24"/>
              </w:rPr>
              <w:t>1.94878</w:t>
            </w:r>
          </w:p>
        </w:tc>
        <w:tc>
          <w:tcPr>
            <w:tcW w:w="1746" w:type="dxa"/>
          </w:tcPr>
          <w:p w:rsidR="007E5530" w:rsidRDefault="007E5530" w:rsidP="00820257">
            <w:pPr>
              <w:jc w:val="center"/>
              <w:rPr>
                <w:rFonts w:ascii="Times New Roman" w:hAnsi="Times New Roman" w:cs="Times New Roman"/>
                <w:b/>
                <w:sz w:val="24"/>
              </w:rPr>
            </w:pPr>
          </w:p>
        </w:tc>
      </w:tr>
    </w:tbl>
    <w:p w:rsidR="002A67F2" w:rsidRPr="00FD3AE3" w:rsidRDefault="004B41DC" w:rsidP="004B41DC">
      <w:pPr>
        <w:tabs>
          <w:tab w:val="left" w:pos="6600"/>
        </w:tabs>
        <w:jc w:val="center"/>
        <w:rPr>
          <w:b/>
          <w:sz w:val="32"/>
          <w:szCs w:val="32"/>
        </w:rPr>
      </w:pPr>
      <w:r w:rsidRPr="00FD3AE3">
        <w:rPr>
          <w:rFonts w:ascii="Times New Roman" w:hAnsi="Times New Roman" w:cs="Times New Roman"/>
          <w:b/>
          <w:sz w:val="32"/>
          <w:szCs w:val="32"/>
        </w:rPr>
        <w:lastRenderedPageBreak/>
        <w:t>EXPERIMENT 4</w:t>
      </w:r>
      <w:r>
        <w:rPr>
          <w:rFonts w:ascii="Times New Roman" w:hAnsi="Times New Roman" w:cs="Times New Roman"/>
          <w:b/>
          <w:sz w:val="32"/>
          <w:szCs w:val="32"/>
        </w:rPr>
        <w:t xml:space="preserve">: </w:t>
      </w:r>
      <w:r w:rsidRPr="00FD3AE3">
        <w:rPr>
          <w:rFonts w:ascii="Times New Roman" w:hAnsi="Times New Roman" w:cs="Times New Roman"/>
          <w:b/>
          <w:sz w:val="32"/>
          <w:szCs w:val="32"/>
        </w:rPr>
        <w:t xml:space="preserve">ETHERNET LAN USING N-NODES </w:t>
      </w:r>
      <w:proofErr w:type="gramStart"/>
      <w:r w:rsidRPr="00FD3AE3">
        <w:rPr>
          <w:rFonts w:ascii="Times New Roman" w:hAnsi="Times New Roman" w:cs="Times New Roman"/>
          <w:b/>
          <w:sz w:val="32"/>
          <w:szCs w:val="32"/>
        </w:rPr>
        <w:t>WITH MULTIPLE TRAFFIC</w:t>
      </w:r>
      <w:proofErr w:type="gramEnd"/>
    </w:p>
    <w:p w:rsidR="00221FAF" w:rsidRPr="00FD3AE3" w:rsidRDefault="002A67F2" w:rsidP="00221FAF">
      <w:pPr>
        <w:jc w:val="both"/>
        <w:rPr>
          <w:rFonts w:ascii="Times New Roman" w:eastAsia="Batang" w:hAnsi="Times New Roman" w:cs="Times New Roman"/>
          <w:b/>
          <w:bCs/>
          <w:sz w:val="26"/>
          <w:szCs w:val="26"/>
          <w:lang w:eastAsia="ko-KR"/>
        </w:rPr>
      </w:pPr>
      <w:proofErr w:type="spellStart"/>
      <w:r w:rsidRPr="00E14366">
        <w:rPr>
          <w:rFonts w:ascii="Times New Roman" w:hAnsi="Times New Roman" w:cs="Times New Roman"/>
          <w:b/>
          <w:sz w:val="30"/>
          <w:szCs w:val="30"/>
          <w:u w:val="single"/>
        </w:rPr>
        <w:t>Aim</w:t>
      </w:r>
      <w:proofErr w:type="gramStart"/>
      <w:r w:rsidR="006D7FC3" w:rsidRPr="00E14366">
        <w:rPr>
          <w:rFonts w:ascii="Times New Roman" w:hAnsi="Times New Roman" w:cs="Times New Roman"/>
          <w:b/>
          <w:sz w:val="30"/>
          <w:szCs w:val="30"/>
          <w:u w:val="single"/>
        </w:rPr>
        <w:t>:</w:t>
      </w:r>
      <w:r w:rsidR="00221FAF" w:rsidRPr="00FD3AE3">
        <w:rPr>
          <w:rFonts w:ascii="Times New Roman" w:eastAsia="Batang" w:hAnsi="Times New Roman" w:cs="Times New Roman"/>
          <w:b/>
          <w:bCs/>
          <w:sz w:val="26"/>
          <w:szCs w:val="26"/>
          <w:lang w:eastAsia="ko-KR"/>
        </w:rPr>
        <w:t>Implement</w:t>
      </w:r>
      <w:proofErr w:type="spellEnd"/>
      <w:proofErr w:type="gramEnd"/>
      <w:r w:rsidR="00221FAF" w:rsidRPr="00FD3AE3">
        <w:rPr>
          <w:rFonts w:ascii="Times New Roman" w:eastAsia="Batang" w:hAnsi="Times New Roman" w:cs="Times New Roman"/>
          <w:b/>
          <w:bCs/>
          <w:sz w:val="26"/>
          <w:szCs w:val="26"/>
          <w:lang w:eastAsia="ko-KR"/>
        </w:rPr>
        <w:t xml:space="preserve"> Ethernet LAN using n nodes and assign multiple</w:t>
      </w:r>
      <w:r w:rsidR="006D7FC3" w:rsidRPr="00FD3AE3">
        <w:rPr>
          <w:rFonts w:ascii="Times New Roman" w:eastAsia="Batang" w:hAnsi="Times New Roman" w:cs="Times New Roman"/>
          <w:b/>
          <w:bCs/>
          <w:sz w:val="26"/>
          <w:szCs w:val="26"/>
          <w:lang w:eastAsia="ko-KR"/>
        </w:rPr>
        <w:t>-</w:t>
      </w:r>
      <w:r w:rsidR="00221FAF" w:rsidRPr="00FD3AE3">
        <w:rPr>
          <w:rFonts w:ascii="Times New Roman" w:eastAsia="Batang" w:hAnsi="Times New Roman" w:cs="Times New Roman"/>
          <w:b/>
          <w:bCs/>
          <w:sz w:val="26"/>
          <w:szCs w:val="26"/>
          <w:lang w:eastAsia="ko-KR"/>
        </w:rPr>
        <w:t xml:space="preserve">traffic to the nodes and </w:t>
      </w:r>
      <w:r w:rsidR="00E14366" w:rsidRPr="00FD3AE3">
        <w:rPr>
          <w:rFonts w:ascii="Times New Roman" w:eastAsia="Batang" w:hAnsi="Times New Roman" w:cs="Times New Roman"/>
          <w:b/>
          <w:bCs/>
          <w:sz w:val="26"/>
          <w:szCs w:val="26"/>
          <w:lang w:eastAsia="ko-KR"/>
        </w:rPr>
        <w:t>plot</w:t>
      </w:r>
      <w:r w:rsidR="00221FAF" w:rsidRPr="00FD3AE3">
        <w:rPr>
          <w:rFonts w:ascii="Times New Roman" w:eastAsia="Batang" w:hAnsi="Times New Roman" w:cs="Times New Roman"/>
          <w:b/>
          <w:bCs/>
          <w:sz w:val="26"/>
          <w:szCs w:val="26"/>
          <w:lang w:eastAsia="ko-KR"/>
        </w:rPr>
        <w:t xml:space="preserve"> congestion window for different sources/ destinations.</w:t>
      </w:r>
    </w:p>
    <w:p w:rsidR="00CF7C18" w:rsidRPr="00E14366" w:rsidRDefault="00E14366" w:rsidP="00221FAF">
      <w:pPr>
        <w:jc w:val="both"/>
        <w:rPr>
          <w:rFonts w:ascii="Times New Roman" w:hAnsi="Times New Roman" w:cs="Times New Roman"/>
          <w:b/>
          <w:i/>
          <w:sz w:val="24"/>
          <w:szCs w:val="24"/>
          <w:u w:val="single"/>
        </w:rPr>
      </w:pPr>
      <w:r w:rsidRPr="00E14366">
        <w:rPr>
          <w:rFonts w:ascii="Times New Roman" w:hAnsi="Times New Roman" w:cs="Times New Roman"/>
          <w:b/>
          <w:sz w:val="30"/>
          <w:szCs w:val="30"/>
          <w:u w:val="single"/>
        </w:rPr>
        <w:t>Design:</w:t>
      </w:r>
    </w:p>
    <w:p w:rsidR="005475BC" w:rsidRDefault="00B679AB" w:rsidP="00BF7005">
      <w:pPr>
        <w:jc w:val="center"/>
        <w:rPr>
          <w:rFonts w:ascii="Times New Roman" w:hAnsi="Times New Roman"/>
          <w:b/>
          <w:sz w:val="26"/>
          <w:szCs w:val="26"/>
        </w:rPr>
      </w:pPr>
      <w:r>
        <w:rPr>
          <w:rFonts w:ascii="Times New Roman" w:hAnsi="Times New Roman"/>
          <w:b/>
          <w:noProof/>
          <w:sz w:val="26"/>
          <w:szCs w:val="26"/>
        </w:rPr>
        <w:drawing>
          <wp:inline distT="0" distB="0" distL="0" distR="0">
            <wp:extent cx="6543674" cy="18478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6906" cy="1848763"/>
                    </a:xfrm>
                    <a:prstGeom prst="rect">
                      <a:avLst/>
                    </a:prstGeom>
                    <a:noFill/>
                  </pic:spPr>
                </pic:pic>
              </a:graphicData>
            </a:graphic>
          </wp:inline>
        </w:drawing>
      </w:r>
    </w:p>
    <w:p w:rsidR="00BF7005" w:rsidRPr="00BF7005" w:rsidRDefault="00BF7005" w:rsidP="00BF7005">
      <w:pPr>
        <w:jc w:val="center"/>
        <w:rPr>
          <w:rFonts w:ascii="Times New Roman" w:hAnsi="Times New Roman"/>
          <w:b/>
          <w:sz w:val="26"/>
          <w:szCs w:val="26"/>
        </w:rPr>
      </w:pPr>
      <w:r w:rsidRPr="00BF7005">
        <w:rPr>
          <w:rFonts w:ascii="Times New Roman" w:hAnsi="Times New Roman"/>
          <w:b/>
          <w:sz w:val="26"/>
          <w:szCs w:val="26"/>
        </w:rPr>
        <w:t xml:space="preserve">Figure: Ethernet LAN with </w:t>
      </w:r>
      <w:r w:rsidR="00EF1190">
        <w:rPr>
          <w:rFonts w:ascii="Times New Roman" w:hAnsi="Times New Roman"/>
          <w:b/>
          <w:sz w:val="26"/>
          <w:szCs w:val="26"/>
        </w:rPr>
        <w:t>5</w:t>
      </w:r>
      <w:r w:rsidRPr="00BF7005">
        <w:rPr>
          <w:rFonts w:ascii="Times New Roman" w:hAnsi="Times New Roman"/>
          <w:b/>
          <w:sz w:val="26"/>
          <w:szCs w:val="26"/>
        </w:rPr>
        <w:t xml:space="preserve"> nodes</w:t>
      </w:r>
    </w:p>
    <w:p w:rsidR="004B275B" w:rsidRPr="000140C2" w:rsidRDefault="004B275B" w:rsidP="004B275B">
      <w:pPr>
        <w:rPr>
          <w:rFonts w:ascii="Times New Roman" w:hAnsi="Times New Roman"/>
          <w:b/>
          <w:sz w:val="28"/>
          <w:szCs w:val="28"/>
        </w:rPr>
      </w:pPr>
      <w:r w:rsidRPr="00A94F06">
        <w:rPr>
          <w:rFonts w:ascii="Times New Roman" w:hAnsi="Times New Roman"/>
          <w:b/>
          <w:sz w:val="28"/>
          <w:szCs w:val="28"/>
          <w:u w:val="single"/>
        </w:rPr>
        <w:t>Program</w:t>
      </w:r>
      <w:r w:rsidRPr="000140C2">
        <w:rPr>
          <w:rFonts w:ascii="Times New Roman" w:hAnsi="Times New Roman"/>
          <w:b/>
          <w:sz w:val="28"/>
          <w:szCs w:val="28"/>
        </w:rPr>
        <w:t xml:space="preserve"> (Tcl Script)</w:t>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w:t>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Initialization</w:t>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w:t>
      </w:r>
    </w:p>
    <w:p w:rsidR="004B275B" w:rsidRDefault="004B275B" w:rsidP="004B275B">
      <w:pPr>
        <w:pStyle w:val="PlainText"/>
        <w:rPr>
          <w:rFonts w:ascii="Times New Roman" w:hAnsi="Times New Roman"/>
          <w:b/>
          <w:sz w:val="24"/>
          <w:szCs w:val="24"/>
        </w:rPr>
      </w:pPr>
      <w:r>
        <w:rPr>
          <w:rFonts w:ascii="Times New Roman" w:hAnsi="Times New Roman"/>
          <w:b/>
          <w:sz w:val="24"/>
          <w:szCs w:val="24"/>
        </w:rPr>
        <w:t>#Create a ns simulator</w:t>
      </w:r>
    </w:p>
    <w:p w:rsidR="004B275B" w:rsidRDefault="004B275B" w:rsidP="004B275B">
      <w:pPr>
        <w:pStyle w:val="PlainText"/>
        <w:rPr>
          <w:rFonts w:ascii="Times New Roman" w:hAnsi="Times New Roman"/>
          <w:b/>
          <w:sz w:val="24"/>
          <w:szCs w:val="24"/>
        </w:rPr>
      </w:pPr>
      <w:proofErr w:type="gramStart"/>
      <w:r w:rsidRPr="00EA5CA8">
        <w:rPr>
          <w:rFonts w:ascii="Times New Roman" w:hAnsi="Times New Roman"/>
          <w:b/>
          <w:sz w:val="24"/>
          <w:szCs w:val="24"/>
        </w:rPr>
        <w:t>set</w:t>
      </w:r>
      <w:proofErr w:type="gramEnd"/>
      <w:r w:rsidRPr="00EA5CA8">
        <w:rPr>
          <w:rFonts w:ascii="Times New Roman" w:hAnsi="Times New Roman"/>
          <w:b/>
          <w:sz w:val="24"/>
          <w:szCs w:val="24"/>
        </w:rPr>
        <w:t xml:space="preserve"> ns [new Simulator]</w:t>
      </w:r>
      <w:r w:rsidRPr="00EA5CA8">
        <w:rPr>
          <w:rFonts w:ascii="Times New Roman" w:hAnsi="Times New Roman"/>
          <w:b/>
          <w:sz w:val="24"/>
          <w:szCs w:val="24"/>
        </w:rPr>
        <w:br/>
      </w:r>
    </w:p>
    <w:p w:rsidR="004B275B" w:rsidRDefault="004B275B" w:rsidP="004B275B">
      <w:pPr>
        <w:pStyle w:val="PlainText"/>
        <w:rPr>
          <w:rFonts w:ascii="Times New Roman" w:hAnsi="Times New Roman"/>
          <w:b/>
          <w:sz w:val="24"/>
          <w:szCs w:val="24"/>
        </w:rPr>
      </w:pPr>
      <w:r>
        <w:rPr>
          <w:rFonts w:ascii="Times New Roman" w:hAnsi="Times New Roman"/>
          <w:b/>
          <w:sz w:val="24"/>
          <w:szCs w:val="24"/>
        </w:rPr>
        <w:t>#Open the NS trace file</w:t>
      </w:r>
    </w:p>
    <w:p w:rsidR="004B275B" w:rsidRDefault="004B275B" w:rsidP="004B275B">
      <w:pPr>
        <w:pStyle w:val="PlainText"/>
        <w:rPr>
          <w:rFonts w:ascii="Times New Roman" w:hAnsi="Times New Roman"/>
          <w:b/>
          <w:sz w:val="24"/>
          <w:szCs w:val="24"/>
        </w:rPr>
      </w:pPr>
      <w:proofErr w:type="gramStart"/>
      <w:r w:rsidRPr="00EA5CA8">
        <w:rPr>
          <w:rFonts w:ascii="Times New Roman" w:hAnsi="Times New Roman"/>
          <w:b/>
          <w:sz w:val="24"/>
          <w:szCs w:val="24"/>
        </w:rPr>
        <w:t>set</w:t>
      </w:r>
      <w:proofErr w:type="gramEnd"/>
      <w:r w:rsidRPr="00EA5CA8">
        <w:rPr>
          <w:rFonts w:ascii="Times New Roman" w:hAnsi="Times New Roman"/>
          <w:b/>
          <w:sz w:val="24"/>
          <w:szCs w:val="24"/>
        </w:rPr>
        <w:t xml:space="preserve"> tf [open </w:t>
      </w:r>
      <w:r>
        <w:rPr>
          <w:rFonts w:ascii="Times New Roman" w:hAnsi="Times New Roman"/>
          <w:b/>
          <w:sz w:val="24"/>
          <w:szCs w:val="24"/>
        </w:rPr>
        <w:t>pgm4</w:t>
      </w:r>
      <w:r w:rsidRPr="00EA5CA8">
        <w:rPr>
          <w:rFonts w:ascii="Times New Roman" w:hAnsi="Times New Roman"/>
          <w:b/>
          <w:sz w:val="24"/>
          <w:szCs w:val="24"/>
        </w:rPr>
        <w:t>.tr w]</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0E701B">
        <w:rPr>
          <w:rFonts w:ascii="Times New Roman" w:hAnsi="Times New Roman"/>
          <w:b/>
          <w:sz w:val="24"/>
          <w:szCs w:val="24"/>
        </w:rPr>
        <w:br/>
      </w:r>
      <w:r w:rsidRPr="00EA5CA8">
        <w:rPr>
          <w:rFonts w:ascii="Times New Roman" w:hAnsi="Times New Roman"/>
          <w:b/>
          <w:sz w:val="24"/>
          <w:szCs w:val="24"/>
        </w:rPr>
        <w:t>$ns trace-all $tf</w:t>
      </w:r>
      <w:r w:rsidRPr="00EA5CA8">
        <w:rPr>
          <w:rFonts w:ascii="Times New Roman" w:hAnsi="Times New Roman"/>
          <w:b/>
          <w:sz w:val="24"/>
          <w:szCs w:val="24"/>
        </w:rPr>
        <w:br/>
      </w:r>
      <w:r w:rsidRPr="00EA5CA8">
        <w:rPr>
          <w:rFonts w:ascii="Times New Roman" w:hAnsi="Times New Roman"/>
          <w:b/>
          <w:sz w:val="24"/>
          <w:szCs w:val="24"/>
        </w:rPr>
        <w:br/>
      </w:r>
      <w:r>
        <w:rPr>
          <w:rFonts w:ascii="Times New Roman" w:hAnsi="Times New Roman"/>
          <w:b/>
          <w:sz w:val="24"/>
          <w:szCs w:val="24"/>
        </w:rPr>
        <w:t>#Open the NAM trace file</w:t>
      </w:r>
    </w:p>
    <w:p w:rsidR="004B275B" w:rsidRDefault="004B275B" w:rsidP="004B275B">
      <w:pPr>
        <w:pStyle w:val="PlainText"/>
        <w:rPr>
          <w:rFonts w:ascii="Times New Roman" w:hAnsi="Times New Roman"/>
          <w:b/>
          <w:sz w:val="24"/>
          <w:szCs w:val="24"/>
        </w:rPr>
      </w:pPr>
      <w:proofErr w:type="gramStart"/>
      <w:r w:rsidRPr="00EA5CA8">
        <w:rPr>
          <w:rFonts w:ascii="Times New Roman" w:hAnsi="Times New Roman"/>
          <w:b/>
          <w:sz w:val="24"/>
          <w:szCs w:val="24"/>
        </w:rPr>
        <w:t>set</w:t>
      </w:r>
      <w:proofErr w:type="gramEnd"/>
      <w:r w:rsidRPr="00EA5CA8">
        <w:rPr>
          <w:rFonts w:ascii="Times New Roman" w:hAnsi="Times New Roman"/>
          <w:b/>
          <w:sz w:val="24"/>
          <w:szCs w:val="24"/>
        </w:rPr>
        <w:t xml:space="preserve"> nf [open </w:t>
      </w:r>
      <w:r>
        <w:rPr>
          <w:rFonts w:ascii="Times New Roman" w:hAnsi="Times New Roman"/>
          <w:b/>
          <w:sz w:val="24"/>
          <w:szCs w:val="24"/>
        </w:rPr>
        <w:t>pgm4</w:t>
      </w:r>
      <w:r w:rsidRPr="00EA5CA8">
        <w:rPr>
          <w:rFonts w:ascii="Times New Roman" w:hAnsi="Times New Roman"/>
          <w:b/>
          <w:sz w:val="24"/>
          <w:szCs w:val="24"/>
        </w:rPr>
        <w:t>.nam w]</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rsidR="004B275B" w:rsidRDefault="004B275B" w:rsidP="004B275B">
      <w:pPr>
        <w:pStyle w:val="PlainText"/>
        <w:rPr>
          <w:rFonts w:ascii="Times New Roman" w:hAnsi="Times New Roman"/>
          <w:b/>
          <w:sz w:val="24"/>
          <w:szCs w:val="24"/>
        </w:rPr>
      </w:pPr>
      <w:r w:rsidRPr="00EA5CA8">
        <w:rPr>
          <w:rFonts w:ascii="Times New Roman" w:hAnsi="Times New Roman"/>
          <w:b/>
          <w:sz w:val="24"/>
          <w:szCs w:val="24"/>
        </w:rPr>
        <w:t>$ns namtrace-all $</w:t>
      </w:r>
      <w:proofErr w:type="gramStart"/>
      <w:r w:rsidRPr="00EA5CA8">
        <w:rPr>
          <w:rFonts w:ascii="Times New Roman" w:hAnsi="Times New Roman"/>
          <w:b/>
          <w:sz w:val="24"/>
          <w:szCs w:val="24"/>
        </w:rPr>
        <w:t>nf</w:t>
      </w:r>
      <w:proofErr w:type="gramEnd"/>
      <w:r w:rsidRPr="00EA5CA8">
        <w:rPr>
          <w:rFonts w:ascii="Times New Roman" w:hAnsi="Times New Roman"/>
          <w:b/>
          <w:sz w:val="24"/>
          <w:szCs w:val="24"/>
        </w:rPr>
        <w:br/>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w:t>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Nodes definition</w:t>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w:t>
      </w:r>
    </w:p>
    <w:p w:rsidR="004B275B" w:rsidRDefault="004B275B" w:rsidP="004B275B">
      <w:pPr>
        <w:pStyle w:val="PlainText"/>
        <w:rPr>
          <w:rFonts w:ascii="Times New Roman" w:hAnsi="Times New Roman"/>
          <w:b/>
          <w:sz w:val="24"/>
          <w:szCs w:val="24"/>
        </w:rPr>
      </w:pPr>
      <w:r>
        <w:rPr>
          <w:rFonts w:ascii="Times New Roman" w:hAnsi="Times New Roman"/>
          <w:b/>
          <w:sz w:val="24"/>
          <w:szCs w:val="24"/>
        </w:rPr>
        <w:t># Create</w:t>
      </w:r>
      <w:r w:rsidR="00A94F06">
        <w:rPr>
          <w:rFonts w:ascii="Times New Roman" w:hAnsi="Times New Roman"/>
          <w:b/>
          <w:sz w:val="24"/>
          <w:szCs w:val="24"/>
        </w:rPr>
        <w:t xml:space="preserve"> 6</w:t>
      </w:r>
      <w:r>
        <w:rPr>
          <w:rFonts w:ascii="Times New Roman" w:hAnsi="Times New Roman"/>
          <w:b/>
          <w:sz w:val="24"/>
          <w:szCs w:val="24"/>
        </w:rPr>
        <w:t xml:space="preserve"> nodes</w:t>
      </w:r>
    </w:p>
    <w:p w:rsidR="00A94F06" w:rsidRDefault="00A94F06" w:rsidP="004B275B">
      <w:pPr>
        <w:pStyle w:val="PlainText"/>
        <w:rPr>
          <w:rFonts w:ascii="Times New Roman" w:hAnsi="Times New Roman"/>
          <w:b/>
          <w:sz w:val="24"/>
          <w:szCs w:val="24"/>
        </w:rPr>
      </w:pPr>
    </w:p>
    <w:p w:rsidR="00A94F06" w:rsidRDefault="004B275B" w:rsidP="004B275B">
      <w:pPr>
        <w:pStyle w:val="PlainText"/>
        <w:rPr>
          <w:rFonts w:ascii="Times New Roman" w:hAnsi="Times New Roman"/>
          <w:b/>
          <w:sz w:val="24"/>
          <w:szCs w:val="24"/>
        </w:rPr>
      </w:pPr>
      <w:proofErr w:type="gramStart"/>
      <w:r w:rsidRPr="00EA5CA8">
        <w:rPr>
          <w:rFonts w:ascii="Times New Roman" w:hAnsi="Times New Roman"/>
          <w:b/>
          <w:sz w:val="24"/>
          <w:szCs w:val="24"/>
        </w:rPr>
        <w:t>set</w:t>
      </w:r>
      <w:proofErr w:type="gramEnd"/>
      <w:r w:rsidRPr="00EA5CA8">
        <w:rPr>
          <w:rFonts w:ascii="Times New Roman" w:hAnsi="Times New Roman"/>
          <w:b/>
          <w:sz w:val="24"/>
          <w:szCs w:val="24"/>
        </w:rPr>
        <w:t xml:space="preserve"> n0 [$ns node]</w:t>
      </w:r>
    </w:p>
    <w:p w:rsidR="00A94F06" w:rsidRDefault="00A94F06" w:rsidP="004B275B">
      <w:pPr>
        <w:pStyle w:val="PlainText"/>
        <w:rPr>
          <w:rFonts w:ascii="Times New Roman" w:hAnsi="Times New Roman"/>
          <w:b/>
          <w:sz w:val="24"/>
          <w:szCs w:val="24"/>
        </w:rPr>
      </w:pPr>
      <w:r>
        <w:rPr>
          <w:rFonts w:ascii="Times New Roman" w:hAnsi="Times New Roman"/>
          <w:b/>
          <w:sz w:val="24"/>
          <w:szCs w:val="24"/>
        </w:rPr>
        <w:lastRenderedPageBreak/>
        <w:t>$n0 color “magenta”</w:t>
      </w:r>
      <w:r w:rsidR="004B275B">
        <w:rPr>
          <w:rFonts w:ascii="Times New Roman" w:hAnsi="Times New Roman"/>
          <w:b/>
          <w:sz w:val="24"/>
          <w:szCs w:val="24"/>
        </w:rPr>
        <w:tab/>
      </w:r>
      <w:r w:rsidR="004B275B">
        <w:rPr>
          <w:rFonts w:ascii="Times New Roman" w:hAnsi="Times New Roman"/>
          <w:b/>
          <w:sz w:val="24"/>
          <w:szCs w:val="24"/>
        </w:rPr>
        <w:tab/>
      </w:r>
      <w:r w:rsidR="004B275B">
        <w:rPr>
          <w:rFonts w:ascii="Times New Roman" w:hAnsi="Times New Roman"/>
          <w:b/>
          <w:sz w:val="24"/>
          <w:szCs w:val="24"/>
        </w:rPr>
        <w:tab/>
      </w:r>
      <w:r w:rsidR="004B275B">
        <w:rPr>
          <w:rFonts w:ascii="Times New Roman" w:hAnsi="Times New Roman"/>
          <w:b/>
          <w:sz w:val="24"/>
          <w:szCs w:val="24"/>
        </w:rPr>
        <w:tab/>
      </w:r>
      <w:r w:rsidR="004B275B">
        <w:rPr>
          <w:rFonts w:ascii="Times New Roman" w:hAnsi="Times New Roman"/>
          <w:b/>
          <w:sz w:val="24"/>
          <w:szCs w:val="24"/>
        </w:rPr>
        <w:tab/>
      </w:r>
      <w:r w:rsidR="004B275B" w:rsidRPr="00EA5CA8">
        <w:rPr>
          <w:rFonts w:ascii="Times New Roman" w:hAnsi="Times New Roman"/>
          <w:b/>
          <w:sz w:val="24"/>
          <w:szCs w:val="24"/>
        </w:rPr>
        <w:br/>
        <w:t>set n1 [$ns node</w:t>
      </w:r>
      <w:proofErr w:type="gramStart"/>
      <w:r w:rsidR="004B275B" w:rsidRPr="00EA5CA8">
        <w:rPr>
          <w:rFonts w:ascii="Times New Roman" w:hAnsi="Times New Roman"/>
          <w:b/>
          <w:sz w:val="24"/>
          <w:szCs w:val="24"/>
        </w:rPr>
        <w:t>]</w:t>
      </w:r>
      <w:proofErr w:type="gramEnd"/>
      <w:r w:rsidR="004B275B" w:rsidRPr="00EA5CA8">
        <w:rPr>
          <w:rFonts w:ascii="Times New Roman" w:hAnsi="Times New Roman"/>
          <w:b/>
          <w:sz w:val="24"/>
          <w:szCs w:val="24"/>
        </w:rPr>
        <w:br/>
      </w:r>
      <w:r>
        <w:rPr>
          <w:rFonts w:ascii="Times New Roman" w:hAnsi="Times New Roman"/>
          <w:b/>
          <w:sz w:val="24"/>
          <w:szCs w:val="24"/>
        </w:rPr>
        <w:t>$n1 color “magenta”</w:t>
      </w:r>
      <w:r>
        <w:rPr>
          <w:rFonts w:ascii="Times New Roman" w:hAnsi="Times New Roman"/>
          <w:b/>
          <w:sz w:val="24"/>
          <w:szCs w:val="24"/>
        </w:rPr>
        <w:tab/>
      </w:r>
    </w:p>
    <w:p w:rsidR="00A94F06" w:rsidRDefault="004B275B" w:rsidP="004B275B">
      <w:pPr>
        <w:pStyle w:val="PlainText"/>
        <w:rPr>
          <w:rFonts w:ascii="Times New Roman" w:hAnsi="Times New Roman"/>
          <w:b/>
          <w:sz w:val="24"/>
          <w:szCs w:val="24"/>
        </w:rPr>
      </w:pPr>
      <w:proofErr w:type="gramStart"/>
      <w:r w:rsidRPr="00EA5CA8">
        <w:rPr>
          <w:rFonts w:ascii="Times New Roman" w:hAnsi="Times New Roman"/>
          <w:b/>
          <w:sz w:val="24"/>
          <w:szCs w:val="24"/>
        </w:rPr>
        <w:t>set</w:t>
      </w:r>
      <w:proofErr w:type="gramEnd"/>
      <w:r w:rsidRPr="00EA5CA8">
        <w:rPr>
          <w:rFonts w:ascii="Times New Roman" w:hAnsi="Times New Roman"/>
          <w:b/>
          <w:sz w:val="24"/>
          <w:szCs w:val="24"/>
        </w:rPr>
        <w:t xml:space="preserve"> n2 [$ns node]</w:t>
      </w:r>
    </w:p>
    <w:p w:rsidR="00A94F06" w:rsidRDefault="00A94F06" w:rsidP="004B275B">
      <w:pPr>
        <w:pStyle w:val="PlainText"/>
        <w:rPr>
          <w:rFonts w:ascii="Times New Roman" w:hAnsi="Times New Roman"/>
          <w:b/>
          <w:sz w:val="24"/>
          <w:szCs w:val="24"/>
        </w:rPr>
      </w:pPr>
      <w:r>
        <w:rPr>
          <w:rFonts w:ascii="Times New Roman" w:hAnsi="Times New Roman"/>
          <w:b/>
          <w:sz w:val="24"/>
          <w:szCs w:val="24"/>
        </w:rPr>
        <w:t>$n2color “magenta”</w:t>
      </w:r>
      <w:r>
        <w:rPr>
          <w:rFonts w:ascii="Times New Roman" w:hAnsi="Times New Roman"/>
          <w:b/>
          <w:sz w:val="24"/>
          <w:szCs w:val="24"/>
        </w:rPr>
        <w:tab/>
      </w:r>
      <w:r w:rsidR="004B275B" w:rsidRPr="00EA5CA8">
        <w:rPr>
          <w:rFonts w:ascii="Times New Roman" w:hAnsi="Times New Roman"/>
          <w:b/>
          <w:sz w:val="24"/>
          <w:szCs w:val="24"/>
        </w:rPr>
        <w:br/>
        <w:t>set n3 [$ns node]</w:t>
      </w:r>
    </w:p>
    <w:p w:rsidR="00A94F06" w:rsidRDefault="00A94F06" w:rsidP="004B275B">
      <w:pPr>
        <w:pStyle w:val="PlainText"/>
        <w:rPr>
          <w:rFonts w:ascii="Times New Roman" w:hAnsi="Times New Roman"/>
          <w:b/>
          <w:sz w:val="24"/>
          <w:szCs w:val="24"/>
        </w:rPr>
      </w:pPr>
      <w:r>
        <w:rPr>
          <w:rFonts w:ascii="Times New Roman" w:hAnsi="Times New Roman"/>
          <w:b/>
          <w:sz w:val="24"/>
          <w:szCs w:val="24"/>
        </w:rPr>
        <w:t>$n3 color “blue”</w:t>
      </w:r>
      <w:r>
        <w:rPr>
          <w:rFonts w:ascii="Times New Roman" w:hAnsi="Times New Roman"/>
          <w:b/>
          <w:sz w:val="24"/>
          <w:szCs w:val="24"/>
        </w:rPr>
        <w:tab/>
      </w:r>
      <w:r w:rsidR="004B275B" w:rsidRPr="00EA5CA8">
        <w:rPr>
          <w:rFonts w:ascii="Times New Roman" w:hAnsi="Times New Roman"/>
          <w:b/>
          <w:sz w:val="24"/>
          <w:szCs w:val="24"/>
        </w:rPr>
        <w:br/>
      </w:r>
      <w:r w:rsidRPr="00EA5CA8">
        <w:rPr>
          <w:rFonts w:ascii="Times New Roman" w:hAnsi="Times New Roman"/>
          <w:b/>
          <w:sz w:val="24"/>
          <w:szCs w:val="24"/>
        </w:rPr>
        <w:t>set n</w:t>
      </w:r>
      <w:r>
        <w:rPr>
          <w:rFonts w:ascii="Times New Roman" w:hAnsi="Times New Roman"/>
          <w:b/>
          <w:sz w:val="24"/>
          <w:szCs w:val="24"/>
        </w:rPr>
        <w:t>4</w:t>
      </w:r>
      <w:r w:rsidRPr="00EA5CA8">
        <w:rPr>
          <w:rFonts w:ascii="Times New Roman" w:hAnsi="Times New Roman"/>
          <w:b/>
          <w:sz w:val="24"/>
          <w:szCs w:val="24"/>
        </w:rPr>
        <w:t xml:space="preserve"> [$ns node]</w:t>
      </w:r>
    </w:p>
    <w:p w:rsidR="004B275B" w:rsidRDefault="00A94F06" w:rsidP="004B275B">
      <w:pPr>
        <w:pStyle w:val="PlainText"/>
        <w:rPr>
          <w:rFonts w:ascii="Times New Roman" w:hAnsi="Times New Roman"/>
          <w:b/>
          <w:sz w:val="24"/>
          <w:szCs w:val="24"/>
        </w:rPr>
      </w:pPr>
      <w:r>
        <w:rPr>
          <w:rFonts w:ascii="Times New Roman" w:hAnsi="Times New Roman"/>
          <w:b/>
          <w:sz w:val="24"/>
          <w:szCs w:val="24"/>
        </w:rPr>
        <w:t>$n4 color “blue”</w:t>
      </w:r>
      <w:r>
        <w:rPr>
          <w:rFonts w:ascii="Times New Roman" w:hAnsi="Times New Roman"/>
          <w:b/>
          <w:sz w:val="24"/>
          <w:szCs w:val="24"/>
        </w:rPr>
        <w:tab/>
      </w:r>
      <w:r w:rsidRPr="00EA5CA8">
        <w:rPr>
          <w:rFonts w:ascii="Times New Roman" w:hAnsi="Times New Roman"/>
          <w:b/>
          <w:sz w:val="24"/>
          <w:szCs w:val="24"/>
        </w:rPr>
        <w:br/>
        <w:t xml:space="preserve">set </w:t>
      </w:r>
      <w:proofErr w:type="gramStart"/>
      <w:r w:rsidRPr="00EA5CA8">
        <w:rPr>
          <w:rFonts w:ascii="Times New Roman" w:hAnsi="Times New Roman"/>
          <w:b/>
          <w:sz w:val="24"/>
          <w:szCs w:val="24"/>
        </w:rPr>
        <w:t>n</w:t>
      </w:r>
      <w:r>
        <w:rPr>
          <w:rFonts w:ascii="Times New Roman" w:hAnsi="Times New Roman"/>
          <w:b/>
          <w:sz w:val="24"/>
          <w:szCs w:val="24"/>
        </w:rPr>
        <w:t>5</w:t>
      </w:r>
      <w:r w:rsidRPr="00EA5CA8">
        <w:rPr>
          <w:rFonts w:ascii="Times New Roman" w:hAnsi="Times New Roman"/>
          <w:b/>
          <w:sz w:val="24"/>
          <w:szCs w:val="24"/>
        </w:rPr>
        <w:t>[</w:t>
      </w:r>
      <w:proofErr w:type="gramEnd"/>
      <w:r w:rsidRPr="00EA5CA8">
        <w:rPr>
          <w:rFonts w:ascii="Times New Roman" w:hAnsi="Times New Roman"/>
          <w:b/>
          <w:sz w:val="24"/>
          <w:szCs w:val="24"/>
        </w:rPr>
        <w:t>$ns node]</w:t>
      </w:r>
      <w:r w:rsidRPr="00EA5CA8">
        <w:rPr>
          <w:rFonts w:ascii="Times New Roman" w:hAnsi="Times New Roman"/>
          <w:b/>
          <w:sz w:val="24"/>
          <w:szCs w:val="24"/>
        </w:rPr>
        <w:br/>
      </w:r>
      <w:r>
        <w:rPr>
          <w:rFonts w:ascii="Times New Roman" w:hAnsi="Times New Roman"/>
          <w:b/>
          <w:sz w:val="24"/>
          <w:szCs w:val="24"/>
        </w:rPr>
        <w:t>$n5 color “blue”</w:t>
      </w:r>
      <w:r>
        <w:rPr>
          <w:rFonts w:ascii="Times New Roman" w:hAnsi="Times New Roman"/>
          <w:b/>
          <w:sz w:val="24"/>
          <w:szCs w:val="24"/>
        </w:rPr>
        <w:tab/>
      </w:r>
    </w:p>
    <w:p w:rsidR="00A94F06" w:rsidRDefault="00A94F06" w:rsidP="004B275B">
      <w:pPr>
        <w:pStyle w:val="PlainText"/>
        <w:rPr>
          <w:rFonts w:ascii="Times New Roman" w:hAnsi="Times New Roman"/>
          <w:b/>
          <w:sz w:val="26"/>
          <w:szCs w:val="26"/>
        </w:rPr>
      </w:pP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w:t>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LAN creation</w:t>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w:t>
      </w:r>
    </w:p>
    <w:p w:rsidR="008E43B3" w:rsidRDefault="008E43B3" w:rsidP="004B275B">
      <w:pPr>
        <w:pStyle w:val="PlainText"/>
        <w:rPr>
          <w:rFonts w:ascii="Times New Roman" w:hAnsi="Times New Roman"/>
          <w:b/>
          <w:sz w:val="24"/>
          <w:szCs w:val="24"/>
        </w:rPr>
      </w:pPr>
    </w:p>
    <w:p w:rsidR="00351C95" w:rsidRDefault="004B275B" w:rsidP="004B275B">
      <w:pPr>
        <w:pStyle w:val="PlainText"/>
        <w:rPr>
          <w:rFonts w:ascii="Times New Roman" w:hAnsi="Times New Roman"/>
          <w:b/>
          <w:sz w:val="24"/>
          <w:szCs w:val="24"/>
        </w:rPr>
      </w:pPr>
      <w:r w:rsidRPr="00EA5CA8">
        <w:rPr>
          <w:rFonts w:ascii="Times New Roman" w:hAnsi="Times New Roman"/>
          <w:b/>
          <w:sz w:val="24"/>
          <w:szCs w:val="24"/>
        </w:rPr>
        <w:t>$ns make-lan "$n0 $n1 $n2 $n3</w:t>
      </w:r>
      <w:r w:rsidR="00351C95">
        <w:rPr>
          <w:rFonts w:ascii="Times New Roman" w:hAnsi="Times New Roman"/>
          <w:b/>
          <w:sz w:val="24"/>
          <w:szCs w:val="24"/>
        </w:rPr>
        <w:t xml:space="preserve"> $n4</w:t>
      </w:r>
      <w:r w:rsidRPr="00EA5CA8">
        <w:rPr>
          <w:rFonts w:ascii="Times New Roman" w:hAnsi="Times New Roman"/>
          <w:b/>
          <w:sz w:val="24"/>
          <w:szCs w:val="24"/>
        </w:rPr>
        <w:t>" 10</w:t>
      </w:r>
      <w:r w:rsidR="00351C95">
        <w:rPr>
          <w:rFonts w:ascii="Times New Roman" w:hAnsi="Times New Roman"/>
          <w:b/>
          <w:sz w:val="24"/>
          <w:szCs w:val="24"/>
        </w:rPr>
        <w:t>0</w:t>
      </w:r>
      <w:r>
        <w:rPr>
          <w:rFonts w:ascii="Times New Roman" w:hAnsi="Times New Roman"/>
          <w:b/>
          <w:sz w:val="24"/>
          <w:szCs w:val="24"/>
        </w:rPr>
        <w:t>Mb 10</w:t>
      </w:r>
      <w:r w:rsidR="00351C95">
        <w:rPr>
          <w:rFonts w:ascii="Times New Roman" w:hAnsi="Times New Roman"/>
          <w:b/>
          <w:sz w:val="24"/>
          <w:szCs w:val="24"/>
        </w:rPr>
        <w:t>0</w:t>
      </w:r>
      <w:r>
        <w:rPr>
          <w:rFonts w:ascii="Times New Roman" w:hAnsi="Times New Roman"/>
          <w:b/>
          <w:sz w:val="24"/>
          <w:szCs w:val="24"/>
        </w:rPr>
        <w:t xml:space="preserve">ms LL </w:t>
      </w:r>
      <w:r w:rsidRPr="00EA5CA8">
        <w:rPr>
          <w:rFonts w:ascii="Times New Roman" w:hAnsi="Times New Roman"/>
          <w:b/>
          <w:sz w:val="24"/>
          <w:szCs w:val="24"/>
        </w:rPr>
        <w:t>Queue/ DropTail Mac/802_3</w:t>
      </w:r>
      <w:r w:rsidRPr="00EA5CA8">
        <w:rPr>
          <w:rFonts w:ascii="Times New Roman" w:hAnsi="Times New Roman"/>
          <w:b/>
          <w:sz w:val="24"/>
          <w:szCs w:val="24"/>
        </w:rPr>
        <w:br/>
      </w:r>
      <w:r w:rsidR="00351C95">
        <w:rPr>
          <w:rFonts w:ascii="Times New Roman" w:hAnsi="Times New Roman"/>
          <w:b/>
          <w:sz w:val="24"/>
          <w:szCs w:val="24"/>
        </w:rPr>
        <w:t>/* should come in single line */</w:t>
      </w:r>
    </w:p>
    <w:p w:rsidR="004B275B" w:rsidRDefault="00351C95" w:rsidP="004B275B">
      <w:pPr>
        <w:pStyle w:val="PlainText"/>
        <w:rPr>
          <w:rFonts w:ascii="Times New Roman" w:hAnsi="Times New Roman"/>
          <w:b/>
          <w:sz w:val="24"/>
          <w:szCs w:val="24"/>
        </w:rPr>
      </w:pPr>
      <w:r>
        <w:rPr>
          <w:rFonts w:ascii="Times New Roman" w:hAnsi="Times New Roman"/>
          <w:b/>
          <w:sz w:val="24"/>
          <w:szCs w:val="24"/>
        </w:rPr>
        <w:t xml:space="preserve">$ns duplex-link $n4 $n5 1Mb 1ms DropTail </w:t>
      </w:r>
      <w:r w:rsidR="004B275B" w:rsidRPr="00EA5CA8">
        <w:rPr>
          <w:rFonts w:ascii="Times New Roman" w:hAnsi="Times New Roman"/>
          <w:b/>
          <w:sz w:val="24"/>
          <w:szCs w:val="24"/>
        </w:rPr>
        <w:br/>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w:t>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Agents definition</w:t>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w:t>
      </w:r>
    </w:p>
    <w:p w:rsidR="004B275B" w:rsidRDefault="004B275B" w:rsidP="004B275B">
      <w:pPr>
        <w:tabs>
          <w:tab w:val="left" w:pos="6600"/>
        </w:tabs>
        <w:spacing w:after="0" w:line="240" w:lineRule="auto"/>
        <w:rPr>
          <w:rFonts w:ascii="Times New Roman" w:hAnsi="Times New Roman"/>
          <w:b/>
          <w:sz w:val="24"/>
          <w:szCs w:val="24"/>
        </w:rPr>
      </w:pPr>
      <w:r>
        <w:rPr>
          <w:rFonts w:ascii="Times New Roman" w:hAnsi="Times New Roman"/>
          <w:b/>
          <w:sz w:val="24"/>
          <w:szCs w:val="24"/>
        </w:rPr>
        <w:t># Setup a TCP connection</w:t>
      </w:r>
    </w:p>
    <w:p w:rsidR="004B275B" w:rsidRDefault="004B275B" w:rsidP="004B275B">
      <w:pPr>
        <w:tabs>
          <w:tab w:val="left" w:pos="6600"/>
        </w:tabs>
        <w:spacing w:after="0" w:line="240" w:lineRule="auto"/>
        <w:rPr>
          <w:rFonts w:ascii="Times New Roman" w:hAnsi="Times New Roman"/>
          <w:b/>
          <w:sz w:val="24"/>
          <w:szCs w:val="24"/>
        </w:rPr>
      </w:pPr>
      <w:r w:rsidRPr="00EA5CA8">
        <w:rPr>
          <w:rFonts w:ascii="Times New Roman" w:hAnsi="Times New Roman"/>
          <w:b/>
          <w:sz w:val="24"/>
          <w:szCs w:val="24"/>
        </w:rPr>
        <w:t>set</w:t>
      </w:r>
      <w:r>
        <w:rPr>
          <w:rFonts w:ascii="Times New Roman" w:hAnsi="Times New Roman"/>
          <w:b/>
          <w:sz w:val="24"/>
          <w:szCs w:val="24"/>
        </w:rPr>
        <w:t>tcp0</w:t>
      </w:r>
      <w:r w:rsidRPr="00EA5CA8">
        <w:rPr>
          <w:rFonts w:ascii="Times New Roman" w:hAnsi="Times New Roman"/>
          <w:b/>
          <w:sz w:val="24"/>
          <w:szCs w:val="24"/>
        </w:rPr>
        <w:t xml:space="preserve"> [new Agent/</w:t>
      </w:r>
      <w:r>
        <w:rPr>
          <w:rFonts w:ascii="Times New Roman" w:hAnsi="Times New Roman"/>
          <w:b/>
          <w:sz w:val="24"/>
          <w:szCs w:val="24"/>
        </w:rPr>
        <w:t>TC</w:t>
      </w:r>
      <w:r w:rsidRPr="00EA5CA8">
        <w:rPr>
          <w:rFonts w:ascii="Times New Roman" w:hAnsi="Times New Roman"/>
          <w:b/>
          <w:sz w:val="24"/>
          <w:szCs w:val="24"/>
        </w:rPr>
        <w:t>P</w:t>
      </w:r>
      <w:proofErr w:type="gramStart"/>
      <w:r w:rsidRPr="00EA5CA8">
        <w:rPr>
          <w:rFonts w:ascii="Times New Roman" w:hAnsi="Times New Roman"/>
          <w:b/>
          <w:sz w:val="24"/>
          <w:szCs w:val="24"/>
        </w:rPr>
        <w:t>]</w:t>
      </w:r>
      <w:proofErr w:type="gramEnd"/>
      <w:r w:rsidRPr="00EA5CA8">
        <w:rPr>
          <w:rFonts w:ascii="Times New Roman" w:hAnsi="Times New Roman"/>
          <w:b/>
          <w:sz w:val="24"/>
          <w:szCs w:val="24"/>
        </w:rPr>
        <w:br/>
        <w:t>$ns attach-agent  $n</w:t>
      </w:r>
      <w:r w:rsidR="0079590F">
        <w:rPr>
          <w:rFonts w:ascii="Times New Roman" w:hAnsi="Times New Roman"/>
          <w:b/>
          <w:sz w:val="24"/>
          <w:szCs w:val="24"/>
        </w:rPr>
        <w:t>0</w:t>
      </w:r>
      <w:r w:rsidRPr="00EA5CA8">
        <w:rPr>
          <w:rFonts w:ascii="Times New Roman" w:hAnsi="Times New Roman"/>
          <w:b/>
          <w:sz w:val="24"/>
          <w:szCs w:val="24"/>
        </w:rPr>
        <w:t xml:space="preserve"> $</w:t>
      </w:r>
      <w:r w:rsidR="0079590F">
        <w:rPr>
          <w:rFonts w:ascii="Times New Roman" w:hAnsi="Times New Roman"/>
          <w:b/>
          <w:sz w:val="24"/>
          <w:szCs w:val="24"/>
        </w:rPr>
        <w:t>tc</w:t>
      </w:r>
      <w:r w:rsidRPr="00EA5CA8">
        <w:rPr>
          <w:rFonts w:ascii="Times New Roman" w:hAnsi="Times New Roman"/>
          <w:b/>
          <w:sz w:val="24"/>
          <w:szCs w:val="24"/>
        </w:rPr>
        <w:t>p</w:t>
      </w:r>
      <w:r w:rsidR="0079590F">
        <w:rPr>
          <w:rFonts w:ascii="Times New Roman" w:hAnsi="Times New Roman"/>
          <w:b/>
          <w:sz w:val="24"/>
          <w:szCs w:val="24"/>
        </w:rPr>
        <w:t>0</w:t>
      </w:r>
    </w:p>
    <w:p w:rsidR="004B275B" w:rsidRDefault="004B275B" w:rsidP="004B275B">
      <w:pPr>
        <w:tabs>
          <w:tab w:val="left" w:pos="6600"/>
        </w:tabs>
        <w:spacing w:after="0" w:line="240" w:lineRule="auto"/>
        <w:rPr>
          <w:rFonts w:ascii="Times New Roman" w:hAnsi="Times New Roman"/>
          <w:b/>
          <w:sz w:val="24"/>
          <w:szCs w:val="24"/>
        </w:rPr>
      </w:pPr>
      <w:r>
        <w:rPr>
          <w:rFonts w:ascii="Times New Roman" w:hAnsi="Times New Roman"/>
          <w:b/>
          <w:sz w:val="24"/>
          <w:szCs w:val="24"/>
        </w:rPr>
        <w:t>set</w:t>
      </w:r>
      <w:r w:rsidR="0079590F">
        <w:rPr>
          <w:rFonts w:ascii="Times New Roman" w:hAnsi="Times New Roman"/>
          <w:b/>
          <w:sz w:val="24"/>
          <w:szCs w:val="24"/>
        </w:rPr>
        <w:t>sink</w:t>
      </w:r>
      <w:r w:rsidR="00807DE6">
        <w:rPr>
          <w:rFonts w:ascii="Times New Roman" w:hAnsi="Times New Roman"/>
          <w:b/>
          <w:sz w:val="24"/>
          <w:szCs w:val="24"/>
        </w:rPr>
        <w:t xml:space="preserve">2 </w:t>
      </w:r>
      <w:r>
        <w:rPr>
          <w:rFonts w:ascii="Times New Roman" w:hAnsi="Times New Roman"/>
          <w:b/>
          <w:sz w:val="24"/>
          <w:szCs w:val="24"/>
        </w:rPr>
        <w:t>[new Agent/</w:t>
      </w:r>
      <w:r w:rsidR="00807DE6">
        <w:rPr>
          <w:rFonts w:ascii="Times New Roman" w:hAnsi="Times New Roman"/>
          <w:b/>
          <w:sz w:val="24"/>
          <w:szCs w:val="24"/>
        </w:rPr>
        <w:t>TCPSink</w:t>
      </w:r>
      <w:r>
        <w:rPr>
          <w:rFonts w:ascii="Times New Roman" w:hAnsi="Times New Roman"/>
          <w:b/>
          <w:sz w:val="24"/>
          <w:szCs w:val="24"/>
        </w:rPr>
        <w:t>]</w:t>
      </w:r>
    </w:p>
    <w:p w:rsidR="004B275B" w:rsidRDefault="004B275B" w:rsidP="004B275B">
      <w:pPr>
        <w:tabs>
          <w:tab w:val="left" w:pos="6600"/>
        </w:tabs>
        <w:spacing w:after="0" w:line="240" w:lineRule="auto"/>
        <w:rPr>
          <w:rFonts w:ascii="Times New Roman" w:hAnsi="Times New Roman"/>
          <w:b/>
          <w:sz w:val="24"/>
          <w:szCs w:val="24"/>
        </w:rPr>
      </w:pPr>
      <w:r w:rsidRPr="00EA5CA8">
        <w:rPr>
          <w:rFonts w:ascii="Times New Roman" w:hAnsi="Times New Roman"/>
          <w:b/>
          <w:sz w:val="24"/>
          <w:szCs w:val="24"/>
        </w:rPr>
        <w:t>$ns attach-agent $n</w:t>
      </w:r>
      <w:r w:rsidR="00807DE6">
        <w:rPr>
          <w:rFonts w:ascii="Times New Roman" w:hAnsi="Times New Roman"/>
          <w:b/>
          <w:sz w:val="24"/>
          <w:szCs w:val="24"/>
        </w:rPr>
        <w:t>2</w:t>
      </w:r>
      <w:r w:rsidRPr="00EA5CA8">
        <w:rPr>
          <w:rFonts w:ascii="Times New Roman" w:hAnsi="Times New Roman"/>
          <w:b/>
          <w:sz w:val="24"/>
          <w:szCs w:val="24"/>
        </w:rPr>
        <w:t xml:space="preserve"> $</w:t>
      </w:r>
      <w:r w:rsidR="00807DE6">
        <w:rPr>
          <w:rFonts w:ascii="Times New Roman" w:hAnsi="Times New Roman"/>
          <w:b/>
          <w:sz w:val="24"/>
          <w:szCs w:val="24"/>
        </w:rPr>
        <w:t>sink2</w:t>
      </w:r>
    </w:p>
    <w:p w:rsidR="004B275B" w:rsidRDefault="004B275B" w:rsidP="004B275B">
      <w:pPr>
        <w:tabs>
          <w:tab w:val="left" w:pos="6600"/>
        </w:tabs>
        <w:spacing w:after="0" w:line="240" w:lineRule="auto"/>
        <w:rPr>
          <w:rFonts w:ascii="Times New Roman" w:hAnsi="Times New Roman"/>
          <w:b/>
          <w:sz w:val="24"/>
          <w:szCs w:val="24"/>
        </w:rPr>
      </w:pPr>
      <w:r>
        <w:rPr>
          <w:rFonts w:ascii="Times New Roman" w:hAnsi="Times New Roman"/>
          <w:b/>
          <w:sz w:val="24"/>
          <w:szCs w:val="24"/>
        </w:rPr>
        <w:t>$ns connect $udp</w:t>
      </w:r>
      <w:r w:rsidR="00807DE6">
        <w:rPr>
          <w:rFonts w:ascii="Times New Roman" w:hAnsi="Times New Roman"/>
          <w:b/>
          <w:sz w:val="24"/>
          <w:szCs w:val="24"/>
        </w:rPr>
        <w:t>0 $sink2</w:t>
      </w:r>
    </w:p>
    <w:p w:rsidR="004B275B" w:rsidRDefault="00973D41" w:rsidP="004B275B">
      <w:pPr>
        <w:tabs>
          <w:tab w:val="left" w:pos="6600"/>
        </w:tabs>
        <w:spacing w:after="0" w:line="240" w:lineRule="auto"/>
        <w:rPr>
          <w:rFonts w:ascii="Times New Roman" w:hAnsi="Times New Roman"/>
          <w:b/>
          <w:sz w:val="24"/>
          <w:szCs w:val="24"/>
        </w:rPr>
      </w:pPr>
      <w:r>
        <w:rPr>
          <w:rFonts w:ascii="Times New Roman" w:hAnsi="Times New Roman"/>
          <w:b/>
          <w:sz w:val="24"/>
          <w:szCs w:val="24"/>
        </w:rPr>
        <w:t xml:space="preserve">$udp set packetSize_ </w:t>
      </w:r>
      <w:r w:rsidR="004B275B">
        <w:rPr>
          <w:rFonts w:ascii="Times New Roman" w:hAnsi="Times New Roman"/>
          <w:b/>
          <w:sz w:val="24"/>
          <w:szCs w:val="24"/>
        </w:rPr>
        <w:t>500</w:t>
      </w:r>
    </w:p>
    <w:p w:rsidR="004B275B" w:rsidRDefault="004B275B" w:rsidP="004B275B">
      <w:pPr>
        <w:tabs>
          <w:tab w:val="left" w:pos="6600"/>
        </w:tabs>
        <w:spacing w:after="0" w:line="240" w:lineRule="auto"/>
        <w:rPr>
          <w:rFonts w:ascii="Times New Roman" w:hAnsi="Times New Roman"/>
          <w:b/>
          <w:sz w:val="24"/>
          <w:szCs w:val="24"/>
        </w:rPr>
      </w:pPr>
    </w:p>
    <w:p w:rsidR="00807DE6" w:rsidRDefault="00807DE6" w:rsidP="00807DE6">
      <w:pPr>
        <w:tabs>
          <w:tab w:val="left" w:pos="6600"/>
        </w:tabs>
        <w:spacing w:after="0" w:line="240" w:lineRule="auto"/>
        <w:rPr>
          <w:rFonts w:ascii="Times New Roman" w:hAnsi="Times New Roman"/>
          <w:b/>
          <w:sz w:val="24"/>
          <w:szCs w:val="24"/>
        </w:rPr>
      </w:pPr>
      <w:r>
        <w:rPr>
          <w:rFonts w:ascii="Times New Roman" w:hAnsi="Times New Roman"/>
          <w:b/>
          <w:sz w:val="24"/>
          <w:szCs w:val="24"/>
        </w:rPr>
        <w:t># Setup a TCP connection</w:t>
      </w:r>
    </w:p>
    <w:p w:rsidR="00807DE6" w:rsidRDefault="00807DE6" w:rsidP="00807DE6">
      <w:pPr>
        <w:tabs>
          <w:tab w:val="left" w:pos="6600"/>
        </w:tabs>
        <w:spacing w:after="0" w:line="240" w:lineRule="auto"/>
        <w:rPr>
          <w:rFonts w:ascii="Times New Roman" w:hAnsi="Times New Roman"/>
          <w:b/>
          <w:sz w:val="24"/>
          <w:szCs w:val="24"/>
        </w:rPr>
      </w:pPr>
      <w:proofErr w:type="gramStart"/>
      <w:r w:rsidRPr="00EA5CA8">
        <w:rPr>
          <w:rFonts w:ascii="Times New Roman" w:hAnsi="Times New Roman"/>
          <w:b/>
          <w:sz w:val="24"/>
          <w:szCs w:val="24"/>
        </w:rPr>
        <w:t>set</w:t>
      </w:r>
      <w:r>
        <w:rPr>
          <w:rFonts w:ascii="Times New Roman" w:hAnsi="Times New Roman"/>
          <w:b/>
          <w:sz w:val="24"/>
          <w:szCs w:val="24"/>
        </w:rPr>
        <w:t>tcp1</w:t>
      </w:r>
      <w:r w:rsidRPr="00EA5CA8">
        <w:rPr>
          <w:rFonts w:ascii="Times New Roman" w:hAnsi="Times New Roman"/>
          <w:b/>
          <w:sz w:val="24"/>
          <w:szCs w:val="24"/>
        </w:rPr>
        <w:t>[</w:t>
      </w:r>
      <w:proofErr w:type="gramEnd"/>
      <w:r w:rsidRPr="00EA5CA8">
        <w:rPr>
          <w:rFonts w:ascii="Times New Roman" w:hAnsi="Times New Roman"/>
          <w:b/>
          <w:sz w:val="24"/>
          <w:szCs w:val="24"/>
        </w:rPr>
        <w:t>new Agent/</w:t>
      </w:r>
      <w:r>
        <w:rPr>
          <w:rFonts w:ascii="Times New Roman" w:hAnsi="Times New Roman"/>
          <w:b/>
          <w:sz w:val="24"/>
          <w:szCs w:val="24"/>
        </w:rPr>
        <w:t>TC</w:t>
      </w:r>
      <w:r w:rsidRPr="00EA5CA8">
        <w:rPr>
          <w:rFonts w:ascii="Times New Roman" w:hAnsi="Times New Roman"/>
          <w:b/>
          <w:sz w:val="24"/>
          <w:szCs w:val="24"/>
        </w:rPr>
        <w:t>P]</w:t>
      </w:r>
      <w:r w:rsidRPr="00EA5CA8">
        <w:rPr>
          <w:rFonts w:ascii="Times New Roman" w:hAnsi="Times New Roman"/>
          <w:b/>
          <w:sz w:val="24"/>
          <w:szCs w:val="24"/>
        </w:rPr>
        <w:br/>
        <w:t>$ns attach-agent  $n</w:t>
      </w:r>
      <w:r>
        <w:rPr>
          <w:rFonts w:ascii="Times New Roman" w:hAnsi="Times New Roman"/>
          <w:b/>
          <w:sz w:val="24"/>
          <w:szCs w:val="24"/>
        </w:rPr>
        <w:t>1</w:t>
      </w:r>
      <w:r w:rsidRPr="00EA5CA8">
        <w:rPr>
          <w:rFonts w:ascii="Times New Roman" w:hAnsi="Times New Roman"/>
          <w:b/>
          <w:sz w:val="24"/>
          <w:szCs w:val="24"/>
        </w:rPr>
        <w:t xml:space="preserve"> $</w:t>
      </w:r>
      <w:r>
        <w:rPr>
          <w:rFonts w:ascii="Times New Roman" w:hAnsi="Times New Roman"/>
          <w:b/>
          <w:sz w:val="24"/>
          <w:szCs w:val="24"/>
        </w:rPr>
        <w:t>tc</w:t>
      </w:r>
      <w:r w:rsidRPr="00EA5CA8">
        <w:rPr>
          <w:rFonts w:ascii="Times New Roman" w:hAnsi="Times New Roman"/>
          <w:b/>
          <w:sz w:val="24"/>
          <w:szCs w:val="24"/>
        </w:rPr>
        <w:t>p</w:t>
      </w:r>
      <w:r>
        <w:rPr>
          <w:rFonts w:ascii="Times New Roman" w:hAnsi="Times New Roman"/>
          <w:b/>
          <w:sz w:val="24"/>
          <w:szCs w:val="24"/>
        </w:rPr>
        <w:t>1</w:t>
      </w:r>
    </w:p>
    <w:p w:rsidR="00807DE6" w:rsidRDefault="00807DE6" w:rsidP="00807DE6">
      <w:pPr>
        <w:tabs>
          <w:tab w:val="left" w:pos="6600"/>
        </w:tabs>
        <w:spacing w:after="0" w:line="240" w:lineRule="auto"/>
        <w:rPr>
          <w:rFonts w:ascii="Times New Roman" w:hAnsi="Times New Roman"/>
          <w:b/>
          <w:sz w:val="24"/>
          <w:szCs w:val="24"/>
        </w:rPr>
      </w:pPr>
      <w:proofErr w:type="gramStart"/>
      <w:r>
        <w:rPr>
          <w:rFonts w:ascii="Times New Roman" w:hAnsi="Times New Roman"/>
          <w:b/>
          <w:sz w:val="24"/>
          <w:szCs w:val="24"/>
        </w:rPr>
        <w:t>set</w:t>
      </w:r>
      <w:proofErr w:type="gramEnd"/>
      <w:r>
        <w:rPr>
          <w:rFonts w:ascii="Times New Roman" w:hAnsi="Times New Roman"/>
          <w:b/>
          <w:sz w:val="24"/>
          <w:szCs w:val="24"/>
        </w:rPr>
        <w:t xml:space="preserve"> sink2 [new Agent/TCPSink]</w:t>
      </w:r>
    </w:p>
    <w:p w:rsidR="00807DE6" w:rsidRDefault="00807DE6" w:rsidP="00807DE6">
      <w:pPr>
        <w:tabs>
          <w:tab w:val="left" w:pos="6600"/>
        </w:tabs>
        <w:spacing w:after="0" w:line="240" w:lineRule="auto"/>
        <w:rPr>
          <w:rFonts w:ascii="Times New Roman" w:hAnsi="Times New Roman"/>
          <w:b/>
          <w:sz w:val="24"/>
          <w:szCs w:val="24"/>
        </w:rPr>
      </w:pPr>
      <w:r w:rsidRPr="00EA5CA8">
        <w:rPr>
          <w:rFonts w:ascii="Times New Roman" w:hAnsi="Times New Roman"/>
          <w:b/>
          <w:sz w:val="24"/>
          <w:szCs w:val="24"/>
        </w:rPr>
        <w:t>$ns attach-agent $n</w:t>
      </w:r>
      <w:r>
        <w:rPr>
          <w:rFonts w:ascii="Times New Roman" w:hAnsi="Times New Roman"/>
          <w:b/>
          <w:sz w:val="24"/>
          <w:szCs w:val="24"/>
        </w:rPr>
        <w:t>2</w:t>
      </w:r>
      <w:r w:rsidRPr="00EA5CA8">
        <w:rPr>
          <w:rFonts w:ascii="Times New Roman" w:hAnsi="Times New Roman"/>
          <w:b/>
          <w:sz w:val="24"/>
          <w:szCs w:val="24"/>
        </w:rPr>
        <w:t xml:space="preserve"> $</w:t>
      </w:r>
      <w:r>
        <w:rPr>
          <w:rFonts w:ascii="Times New Roman" w:hAnsi="Times New Roman"/>
          <w:b/>
          <w:sz w:val="24"/>
          <w:szCs w:val="24"/>
        </w:rPr>
        <w:t>sink2</w:t>
      </w:r>
    </w:p>
    <w:p w:rsidR="00807DE6" w:rsidRDefault="00807DE6" w:rsidP="00807DE6">
      <w:pPr>
        <w:tabs>
          <w:tab w:val="left" w:pos="6600"/>
        </w:tabs>
        <w:spacing w:after="0" w:line="240" w:lineRule="auto"/>
        <w:rPr>
          <w:rFonts w:ascii="Times New Roman" w:hAnsi="Times New Roman"/>
          <w:b/>
          <w:sz w:val="24"/>
          <w:szCs w:val="24"/>
        </w:rPr>
      </w:pPr>
      <w:r>
        <w:rPr>
          <w:rFonts w:ascii="Times New Roman" w:hAnsi="Times New Roman"/>
          <w:b/>
          <w:sz w:val="24"/>
          <w:szCs w:val="24"/>
        </w:rPr>
        <w:t>$ns connect $tcp1 $sink2</w:t>
      </w:r>
    </w:p>
    <w:p w:rsidR="00807DE6" w:rsidRDefault="00973D41" w:rsidP="00807DE6">
      <w:pPr>
        <w:tabs>
          <w:tab w:val="left" w:pos="6600"/>
        </w:tabs>
        <w:spacing w:after="0" w:line="240" w:lineRule="auto"/>
        <w:rPr>
          <w:rFonts w:ascii="Times New Roman" w:hAnsi="Times New Roman"/>
          <w:b/>
          <w:sz w:val="24"/>
          <w:szCs w:val="24"/>
        </w:rPr>
      </w:pPr>
      <w:r>
        <w:rPr>
          <w:rFonts w:ascii="Times New Roman" w:hAnsi="Times New Roman"/>
          <w:b/>
          <w:sz w:val="24"/>
          <w:szCs w:val="24"/>
        </w:rPr>
        <w:t xml:space="preserve">$tcp1 set packetSize_ </w:t>
      </w:r>
      <w:r w:rsidR="00807DE6">
        <w:rPr>
          <w:rFonts w:ascii="Times New Roman" w:hAnsi="Times New Roman"/>
          <w:b/>
          <w:sz w:val="24"/>
          <w:szCs w:val="24"/>
        </w:rPr>
        <w:t>500</w:t>
      </w:r>
    </w:p>
    <w:p w:rsidR="00807DE6" w:rsidRDefault="00807DE6" w:rsidP="00807DE6">
      <w:pPr>
        <w:tabs>
          <w:tab w:val="left" w:pos="6600"/>
        </w:tabs>
        <w:spacing w:after="0" w:line="240" w:lineRule="auto"/>
        <w:rPr>
          <w:rFonts w:ascii="Times New Roman" w:hAnsi="Times New Roman"/>
          <w:b/>
          <w:sz w:val="24"/>
          <w:szCs w:val="24"/>
        </w:rPr>
      </w:pP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w:t>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Applications definition</w:t>
      </w:r>
    </w:p>
    <w:p w:rsidR="004B275B" w:rsidRPr="00B50DCE" w:rsidRDefault="004B275B" w:rsidP="004B275B">
      <w:pPr>
        <w:pStyle w:val="PlainText"/>
        <w:rPr>
          <w:rFonts w:ascii="Times New Roman" w:hAnsi="Times New Roman"/>
          <w:b/>
          <w:sz w:val="26"/>
          <w:szCs w:val="26"/>
        </w:rPr>
      </w:pPr>
      <w:r w:rsidRPr="00B50DCE">
        <w:rPr>
          <w:rFonts w:ascii="Times New Roman" w:hAnsi="Times New Roman"/>
          <w:b/>
          <w:sz w:val="26"/>
          <w:szCs w:val="26"/>
        </w:rPr>
        <w:t># ------------------------------------------------------------</w:t>
      </w:r>
    </w:p>
    <w:p w:rsidR="005F47FF" w:rsidRDefault="004B275B" w:rsidP="005F47FF">
      <w:pPr>
        <w:tabs>
          <w:tab w:val="left" w:pos="6600"/>
        </w:tabs>
        <w:spacing w:after="0" w:line="240" w:lineRule="auto"/>
        <w:rPr>
          <w:rFonts w:ascii="Times New Roman" w:hAnsi="Times New Roman"/>
          <w:b/>
          <w:sz w:val="24"/>
          <w:szCs w:val="24"/>
        </w:rPr>
      </w:pPr>
      <w:r>
        <w:rPr>
          <w:rFonts w:ascii="Times New Roman" w:hAnsi="Times New Roman"/>
          <w:b/>
          <w:sz w:val="24"/>
          <w:szCs w:val="24"/>
        </w:rPr>
        <w:t xml:space="preserve">#Setup a </w:t>
      </w:r>
      <w:r w:rsidR="00807DE6">
        <w:rPr>
          <w:rFonts w:ascii="Times New Roman" w:hAnsi="Times New Roman"/>
          <w:b/>
          <w:sz w:val="24"/>
          <w:szCs w:val="24"/>
        </w:rPr>
        <w:t>FTP</w:t>
      </w:r>
      <w:r>
        <w:rPr>
          <w:rFonts w:ascii="Times New Roman" w:hAnsi="Times New Roman"/>
          <w:b/>
          <w:sz w:val="24"/>
          <w:szCs w:val="24"/>
        </w:rPr>
        <w:t xml:space="preserve"> Application over </w:t>
      </w:r>
      <w:r w:rsidR="00807DE6">
        <w:rPr>
          <w:rFonts w:ascii="Times New Roman" w:hAnsi="Times New Roman"/>
          <w:b/>
          <w:sz w:val="24"/>
          <w:szCs w:val="24"/>
        </w:rPr>
        <w:t>TCP</w:t>
      </w:r>
      <w:r>
        <w:rPr>
          <w:rFonts w:ascii="Times New Roman" w:hAnsi="Times New Roman"/>
          <w:b/>
          <w:sz w:val="24"/>
          <w:szCs w:val="24"/>
        </w:rPr>
        <w:t xml:space="preserve"> connection</w:t>
      </w:r>
      <w:r w:rsidRPr="00EA5CA8">
        <w:rPr>
          <w:rFonts w:ascii="Times New Roman" w:hAnsi="Times New Roman"/>
          <w:b/>
          <w:sz w:val="24"/>
          <w:szCs w:val="24"/>
        </w:rPr>
        <w:br/>
        <w:t xml:space="preserve">set </w:t>
      </w:r>
      <w:r w:rsidR="00807DE6">
        <w:rPr>
          <w:rFonts w:ascii="Times New Roman" w:hAnsi="Times New Roman"/>
          <w:b/>
          <w:sz w:val="24"/>
          <w:szCs w:val="24"/>
        </w:rPr>
        <w:t>ftp0</w:t>
      </w:r>
      <w:r w:rsidRPr="00EA5CA8">
        <w:rPr>
          <w:rFonts w:ascii="Times New Roman" w:hAnsi="Times New Roman"/>
          <w:b/>
          <w:sz w:val="24"/>
          <w:szCs w:val="24"/>
        </w:rPr>
        <w:t xml:space="preserve"> [new Application/Traffic/</w:t>
      </w:r>
      <w:r w:rsidR="00807DE6">
        <w:rPr>
          <w:rFonts w:ascii="Times New Roman" w:hAnsi="Times New Roman"/>
          <w:b/>
          <w:sz w:val="24"/>
          <w:szCs w:val="24"/>
        </w:rPr>
        <w:t>FTP</w:t>
      </w:r>
      <w:proofErr w:type="gramStart"/>
      <w:r w:rsidRPr="00EA5CA8">
        <w:rPr>
          <w:rFonts w:ascii="Times New Roman" w:hAnsi="Times New Roman"/>
          <w:b/>
          <w:sz w:val="24"/>
          <w:szCs w:val="24"/>
        </w:rPr>
        <w:t>]</w:t>
      </w:r>
      <w:proofErr w:type="gramEnd"/>
      <w:r w:rsidRPr="00EA5CA8">
        <w:rPr>
          <w:rFonts w:ascii="Times New Roman" w:hAnsi="Times New Roman"/>
          <w:b/>
          <w:sz w:val="24"/>
          <w:szCs w:val="24"/>
        </w:rPr>
        <w:br/>
        <w:t>$</w:t>
      </w:r>
      <w:r w:rsidR="00807DE6">
        <w:rPr>
          <w:rFonts w:ascii="Times New Roman" w:hAnsi="Times New Roman"/>
          <w:b/>
          <w:sz w:val="24"/>
          <w:szCs w:val="24"/>
        </w:rPr>
        <w:t>ftp0</w:t>
      </w:r>
      <w:r w:rsidRPr="00EA5CA8">
        <w:rPr>
          <w:rFonts w:ascii="Times New Roman" w:hAnsi="Times New Roman"/>
          <w:b/>
          <w:sz w:val="24"/>
          <w:szCs w:val="24"/>
        </w:rPr>
        <w:t xml:space="preserve"> attach-agent $</w:t>
      </w:r>
      <w:r w:rsidR="00807DE6">
        <w:rPr>
          <w:rFonts w:ascii="Times New Roman" w:hAnsi="Times New Roman"/>
          <w:b/>
          <w:sz w:val="24"/>
          <w:szCs w:val="24"/>
        </w:rPr>
        <w:t>tcp0</w:t>
      </w:r>
    </w:p>
    <w:p w:rsidR="00351C95" w:rsidRDefault="00351C95" w:rsidP="00351C95">
      <w:pPr>
        <w:tabs>
          <w:tab w:val="left" w:pos="6600"/>
        </w:tabs>
        <w:spacing w:after="0" w:line="240" w:lineRule="auto"/>
        <w:rPr>
          <w:rFonts w:ascii="Times New Roman" w:hAnsi="Times New Roman"/>
          <w:b/>
          <w:sz w:val="24"/>
          <w:szCs w:val="24"/>
        </w:rPr>
      </w:pPr>
      <w:r>
        <w:rPr>
          <w:rFonts w:ascii="Times New Roman" w:hAnsi="Times New Roman"/>
          <w:b/>
          <w:sz w:val="24"/>
          <w:szCs w:val="24"/>
        </w:rPr>
        <w:t>$ftp0 set packetSize_ 500</w:t>
      </w:r>
    </w:p>
    <w:p w:rsidR="00351C95" w:rsidRDefault="00351C95" w:rsidP="00351C95">
      <w:pPr>
        <w:tabs>
          <w:tab w:val="left" w:pos="6600"/>
        </w:tabs>
        <w:spacing w:after="0" w:line="240" w:lineRule="auto"/>
        <w:rPr>
          <w:rFonts w:ascii="Times New Roman" w:hAnsi="Times New Roman"/>
          <w:b/>
          <w:sz w:val="24"/>
          <w:szCs w:val="24"/>
        </w:rPr>
      </w:pPr>
      <w:r>
        <w:rPr>
          <w:rFonts w:ascii="Times New Roman" w:hAnsi="Times New Roman"/>
          <w:b/>
          <w:sz w:val="24"/>
          <w:szCs w:val="24"/>
        </w:rPr>
        <w:t>$ftp0 set interval_ 0.0001</w:t>
      </w:r>
    </w:p>
    <w:p w:rsidR="00351C95" w:rsidRDefault="00351C95" w:rsidP="005F47FF">
      <w:pPr>
        <w:tabs>
          <w:tab w:val="left" w:pos="6600"/>
        </w:tabs>
        <w:spacing w:after="0" w:line="240" w:lineRule="auto"/>
        <w:rPr>
          <w:rFonts w:ascii="Times New Roman" w:hAnsi="Times New Roman"/>
          <w:b/>
          <w:sz w:val="24"/>
          <w:szCs w:val="24"/>
        </w:rPr>
      </w:pPr>
    </w:p>
    <w:p w:rsidR="005F47FF" w:rsidRDefault="005F47FF" w:rsidP="005F47FF">
      <w:pPr>
        <w:tabs>
          <w:tab w:val="left" w:pos="6600"/>
        </w:tabs>
        <w:spacing w:after="0" w:line="240" w:lineRule="auto"/>
        <w:rPr>
          <w:rFonts w:ascii="Times New Roman" w:hAnsi="Times New Roman"/>
          <w:b/>
          <w:sz w:val="24"/>
          <w:szCs w:val="24"/>
        </w:rPr>
      </w:pPr>
      <w:r>
        <w:rPr>
          <w:rFonts w:ascii="Times New Roman" w:hAnsi="Times New Roman"/>
          <w:b/>
          <w:sz w:val="24"/>
          <w:szCs w:val="24"/>
        </w:rPr>
        <w:t>$ns at 1.0 “$ftp0 start”</w:t>
      </w:r>
      <w:r w:rsidR="004B275B" w:rsidRPr="00EA5CA8">
        <w:rPr>
          <w:rFonts w:ascii="Times New Roman" w:hAnsi="Times New Roman"/>
          <w:b/>
          <w:sz w:val="24"/>
          <w:szCs w:val="24"/>
        </w:rPr>
        <w:br/>
      </w:r>
      <w:r>
        <w:rPr>
          <w:rFonts w:ascii="Times New Roman" w:hAnsi="Times New Roman"/>
          <w:b/>
          <w:sz w:val="24"/>
          <w:szCs w:val="24"/>
        </w:rPr>
        <w:t>$ns at 2.0 “$ftp0 st</w:t>
      </w:r>
      <w:r w:rsidR="00B679AB">
        <w:rPr>
          <w:rFonts w:ascii="Times New Roman" w:hAnsi="Times New Roman"/>
          <w:b/>
          <w:sz w:val="24"/>
          <w:szCs w:val="24"/>
        </w:rPr>
        <w:t>op</w:t>
      </w:r>
      <w:r>
        <w:rPr>
          <w:rFonts w:ascii="Times New Roman" w:hAnsi="Times New Roman"/>
          <w:b/>
          <w:sz w:val="24"/>
          <w:szCs w:val="24"/>
        </w:rPr>
        <w:t>”</w:t>
      </w:r>
      <w:r w:rsidRPr="00EA5CA8">
        <w:rPr>
          <w:rFonts w:ascii="Times New Roman" w:hAnsi="Times New Roman"/>
          <w:b/>
          <w:sz w:val="24"/>
          <w:szCs w:val="24"/>
        </w:rPr>
        <w:br/>
      </w:r>
    </w:p>
    <w:p w:rsidR="005F47FF" w:rsidRDefault="005F47FF" w:rsidP="005F47FF">
      <w:pPr>
        <w:tabs>
          <w:tab w:val="left" w:pos="6600"/>
        </w:tabs>
        <w:spacing w:after="0" w:line="240" w:lineRule="auto"/>
        <w:rPr>
          <w:rFonts w:ascii="Times New Roman" w:hAnsi="Times New Roman"/>
          <w:b/>
          <w:sz w:val="24"/>
          <w:szCs w:val="24"/>
        </w:rPr>
      </w:pPr>
    </w:p>
    <w:p w:rsidR="005F47FF" w:rsidRDefault="005F47FF" w:rsidP="005F47FF">
      <w:pPr>
        <w:tabs>
          <w:tab w:val="left" w:pos="6600"/>
        </w:tabs>
        <w:spacing w:after="0" w:line="240" w:lineRule="auto"/>
        <w:rPr>
          <w:rFonts w:ascii="Times New Roman" w:hAnsi="Times New Roman"/>
          <w:b/>
          <w:sz w:val="24"/>
          <w:szCs w:val="24"/>
        </w:rPr>
      </w:pPr>
      <w:r>
        <w:rPr>
          <w:rFonts w:ascii="Times New Roman" w:hAnsi="Times New Roman"/>
          <w:b/>
          <w:sz w:val="24"/>
          <w:szCs w:val="24"/>
        </w:rPr>
        <w:t>#Setup a FTP Application over TCP connection</w:t>
      </w:r>
      <w:r w:rsidRPr="00EA5CA8">
        <w:rPr>
          <w:rFonts w:ascii="Times New Roman" w:hAnsi="Times New Roman"/>
          <w:b/>
          <w:sz w:val="24"/>
          <w:szCs w:val="24"/>
        </w:rPr>
        <w:br/>
        <w:t xml:space="preserve">set </w:t>
      </w:r>
      <w:r>
        <w:rPr>
          <w:rFonts w:ascii="Times New Roman" w:hAnsi="Times New Roman"/>
          <w:b/>
          <w:sz w:val="24"/>
          <w:szCs w:val="24"/>
        </w:rPr>
        <w:t>ftp1</w:t>
      </w:r>
      <w:r w:rsidRPr="00EA5CA8">
        <w:rPr>
          <w:rFonts w:ascii="Times New Roman" w:hAnsi="Times New Roman"/>
          <w:b/>
          <w:sz w:val="24"/>
          <w:szCs w:val="24"/>
        </w:rPr>
        <w:t xml:space="preserve"> [new Application/Traffic/</w:t>
      </w:r>
      <w:r>
        <w:rPr>
          <w:rFonts w:ascii="Times New Roman" w:hAnsi="Times New Roman"/>
          <w:b/>
          <w:sz w:val="24"/>
          <w:szCs w:val="24"/>
        </w:rPr>
        <w:t>FTP</w:t>
      </w:r>
      <w:proofErr w:type="gramStart"/>
      <w:r w:rsidRPr="00EA5CA8">
        <w:rPr>
          <w:rFonts w:ascii="Times New Roman" w:hAnsi="Times New Roman"/>
          <w:b/>
          <w:sz w:val="24"/>
          <w:szCs w:val="24"/>
        </w:rPr>
        <w:t>]</w:t>
      </w:r>
      <w:proofErr w:type="gramEnd"/>
      <w:r w:rsidRPr="00EA5CA8">
        <w:rPr>
          <w:rFonts w:ascii="Times New Roman" w:hAnsi="Times New Roman"/>
          <w:b/>
          <w:sz w:val="24"/>
          <w:szCs w:val="24"/>
        </w:rPr>
        <w:br/>
        <w:t>$</w:t>
      </w:r>
      <w:r>
        <w:rPr>
          <w:rFonts w:ascii="Times New Roman" w:hAnsi="Times New Roman"/>
          <w:b/>
          <w:sz w:val="24"/>
          <w:szCs w:val="24"/>
        </w:rPr>
        <w:t>ftp</w:t>
      </w:r>
      <w:r w:rsidR="00B679AB">
        <w:rPr>
          <w:rFonts w:ascii="Times New Roman" w:hAnsi="Times New Roman"/>
          <w:b/>
          <w:sz w:val="24"/>
          <w:szCs w:val="24"/>
        </w:rPr>
        <w:t>1</w:t>
      </w:r>
      <w:r w:rsidRPr="00EA5CA8">
        <w:rPr>
          <w:rFonts w:ascii="Times New Roman" w:hAnsi="Times New Roman"/>
          <w:b/>
          <w:sz w:val="24"/>
          <w:szCs w:val="24"/>
        </w:rPr>
        <w:t xml:space="preserve"> attach-agent $</w:t>
      </w:r>
      <w:r>
        <w:rPr>
          <w:rFonts w:ascii="Times New Roman" w:hAnsi="Times New Roman"/>
          <w:b/>
          <w:sz w:val="24"/>
          <w:szCs w:val="24"/>
        </w:rPr>
        <w:t>tcp1</w:t>
      </w:r>
    </w:p>
    <w:p w:rsidR="004B275B" w:rsidRDefault="004B275B" w:rsidP="005F47FF">
      <w:pPr>
        <w:tabs>
          <w:tab w:val="left" w:pos="6600"/>
        </w:tabs>
        <w:spacing w:after="0" w:line="240" w:lineRule="auto"/>
        <w:rPr>
          <w:rFonts w:ascii="Times New Roman" w:hAnsi="Times New Roman"/>
          <w:b/>
          <w:sz w:val="24"/>
          <w:szCs w:val="24"/>
        </w:rPr>
      </w:pPr>
      <w:r w:rsidRPr="00EA5CA8">
        <w:rPr>
          <w:rFonts w:ascii="Times New Roman" w:hAnsi="Times New Roman"/>
          <w:b/>
          <w:sz w:val="24"/>
          <w:szCs w:val="24"/>
        </w:rPr>
        <w:t>$</w:t>
      </w:r>
      <w:r w:rsidR="00B679AB">
        <w:rPr>
          <w:rFonts w:ascii="Times New Roman" w:hAnsi="Times New Roman"/>
          <w:b/>
          <w:sz w:val="24"/>
          <w:szCs w:val="24"/>
        </w:rPr>
        <w:t>ftp1</w:t>
      </w:r>
      <w:r w:rsidRPr="00EA5CA8">
        <w:rPr>
          <w:rFonts w:ascii="Times New Roman" w:hAnsi="Times New Roman"/>
          <w:b/>
          <w:sz w:val="24"/>
          <w:szCs w:val="24"/>
        </w:rPr>
        <w:t xml:space="preserve"> set packetSize_ </w:t>
      </w:r>
      <w:r w:rsidR="00973D41">
        <w:rPr>
          <w:rFonts w:ascii="Times New Roman" w:hAnsi="Times New Roman"/>
          <w:b/>
          <w:sz w:val="24"/>
          <w:szCs w:val="24"/>
        </w:rPr>
        <w:t>60</w:t>
      </w:r>
      <w:r w:rsidRPr="00EA5CA8">
        <w:rPr>
          <w:rFonts w:ascii="Times New Roman" w:hAnsi="Times New Roman"/>
          <w:b/>
          <w:sz w:val="24"/>
          <w:szCs w:val="24"/>
        </w:rPr>
        <w:t>0</w:t>
      </w:r>
      <w:r w:rsidRPr="00EA5CA8">
        <w:rPr>
          <w:rFonts w:ascii="Times New Roman" w:hAnsi="Times New Roman"/>
          <w:b/>
          <w:sz w:val="24"/>
          <w:szCs w:val="24"/>
        </w:rPr>
        <w:br/>
      </w:r>
      <w:r w:rsidR="005F47FF">
        <w:rPr>
          <w:rFonts w:ascii="Times New Roman" w:hAnsi="Times New Roman"/>
          <w:b/>
          <w:sz w:val="24"/>
          <w:szCs w:val="24"/>
        </w:rPr>
        <w:t>$ns at 1.0 “$ftp1 start”</w:t>
      </w:r>
    </w:p>
    <w:p w:rsidR="005F47FF" w:rsidRPr="00B50DCE" w:rsidRDefault="004B275B" w:rsidP="005F47FF">
      <w:pPr>
        <w:pStyle w:val="PlainText"/>
        <w:rPr>
          <w:rFonts w:ascii="Times New Roman" w:hAnsi="Times New Roman"/>
          <w:b/>
          <w:sz w:val="26"/>
          <w:szCs w:val="26"/>
        </w:rPr>
      </w:pPr>
      <w:r w:rsidRPr="00EA5CA8">
        <w:rPr>
          <w:rFonts w:ascii="Times New Roman" w:hAnsi="Times New Roman"/>
          <w:b/>
          <w:sz w:val="24"/>
          <w:szCs w:val="24"/>
        </w:rPr>
        <w:t>$</w:t>
      </w:r>
      <w:r w:rsidR="005F47FF">
        <w:rPr>
          <w:rFonts w:ascii="Times New Roman" w:hAnsi="Times New Roman"/>
          <w:b/>
          <w:sz w:val="24"/>
          <w:szCs w:val="24"/>
        </w:rPr>
        <w:t>ns at 2.0 “$ftp1 stop”</w:t>
      </w:r>
      <w:r w:rsidRPr="00EA5CA8">
        <w:rPr>
          <w:rFonts w:ascii="Times New Roman" w:hAnsi="Times New Roman"/>
          <w:b/>
          <w:sz w:val="24"/>
          <w:szCs w:val="24"/>
        </w:rPr>
        <w:br/>
      </w:r>
      <w:r w:rsidRPr="00EA5CA8">
        <w:rPr>
          <w:rFonts w:ascii="Times New Roman" w:hAnsi="Times New Roman"/>
          <w:b/>
          <w:sz w:val="24"/>
          <w:szCs w:val="24"/>
        </w:rPr>
        <w:br/>
      </w:r>
      <w:r w:rsidR="005F47FF" w:rsidRPr="00B50DCE">
        <w:rPr>
          <w:rFonts w:ascii="Times New Roman" w:hAnsi="Times New Roman"/>
          <w:b/>
          <w:sz w:val="26"/>
          <w:szCs w:val="26"/>
        </w:rPr>
        <w:t># ------------------------------------------------------------</w:t>
      </w:r>
    </w:p>
    <w:p w:rsidR="005F47FF" w:rsidRPr="00B50DCE" w:rsidRDefault="005F47FF" w:rsidP="005F47FF">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Trace congestion window</w:t>
      </w:r>
    </w:p>
    <w:p w:rsidR="004B275B" w:rsidRPr="00B50DCE" w:rsidRDefault="005F47FF" w:rsidP="005F47FF">
      <w:pPr>
        <w:pStyle w:val="PlainText"/>
        <w:rPr>
          <w:rFonts w:ascii="Times New Roman" w:hAnsi="Times New Roman"/>
          <w:b/>
          <w:sz w:val="26"/>
          <w:szCs w:val="26"/>
        </w:rPr>
      </w:pPr>
      <w:r w:rsidRPr="00B50DCE">
        <w:rPr>
          <w:rFonts w:ascii="Times New Roman" w:hAnsi="Times New Roman"/>
          <w:b/>
          <w:sz w:val="26"/>
          <w:szCs w:val="26"/>
        </w:rPr>
        <w:t># ------------------------------------------------------------</w:t>
      </w:r>
    </w:p>
    <w:p w:rsidR="005F47FF" w:rsidRPr="00FD1C31" w:rsidRDefault="005F47FF" w:rsidP="005F47FF">
      <w:pPr>
        <w:spacing w:after="0" w:line="0" w:lineRule="atLeast"/>
        <w:rPr>
          <w:rFonts w:ascii="Times New Roman" w:eastAsia="Times New Roman" w:hAnsi="Times New Roman" w:cs="Arial"/>
          <w:b/>
          <w:sz w:val="24"/>
          <w:szCs w:val="20"/>
        </w:rPr>
      </w:pPr>
      <w:proofErr w:type="gramStart"/>
      <w:r w:rsidRPr="00FD1C31">
        <w:rPr>
          <w:rFonts w:ascii="Times New Roman" w:eastAsia="Times New Roman" w:hAnsi="Times New Roman" w:cs="Arial"/>
          <w:b/>
          <w:sz w:val="24"/>
          <w:szCs w:val="20"/>
        </w:rPr>
        <w:t>set</w:t>
      </w:r>
      <w:proofErr w:type="gramEnd"/>
      <w:r w:rsidRPr="00FD1C31">
        <w:rPr>
          <w:rFonts w:ascii="Times New Roman" w:eastAsia="Times New Roman" w:hAnsi="Times New Roman" w:cs="Arial"/>
          <w:b/>
          <w:sz w:val="24"/>
          <w:szCs w:val="20"/>
        </w:rPr>
        <w:t xml:space="preserve"> file1 [open file1.tr w]</w:t>
      </w:r>
    </w:p>
    <w:p w:rsidR="005F47FF" w:rsidRDefault="005F47FF" w:rsidP="005F47FF">
      <w:pPr>
        <w:spacing w:after="0" w:line="0" w:lineRule="atLeast"/>
        <w:rPr>
          <w:rFonts w:ascii="Times New Roman" w:eastAsia="Times New Roman" w:hAnsi="Times New Roman" w:cs="Arial"/>
          <w:b/>
          <w:sz w:val="24"/>
          <w:szCs w:val="20"/>
        </w:rPr>
      </w:pPr>
      <w:r w:rsidRPr="00FD1C31">
        <w:rPr>
          <w:rFonts w:ascii="Times New Roman" w:eastAsia="Times New Roman" w:hAnsi="Times New Roman" w:cs="Arial"/>
          <w:b/>
          <w:sz w:val="24"/>
          <w:szCs w:val="20"/>
        </w:rPr>
        <w:t>$tcp0 attach $file1</w:t>
      </w:r>
    </w:p>
    <w:p w:rsidR="005F47FF" w:rsidRDefault="005F47FF" w:rsidP="005F47FF">
      <w:pPr>
        <w:spacing w:after="0" w:line="0" w:lineRule="atLeast"/>
        <w:rPr>
          <w:rFonts w:ascii="Times New Roman" w:eastAsia="Times New Roman" w:hAnsi="Times New Roman" w:cs="Arial"/>
          <w:b/>
          <w:sz w:val="24"/>
          <w:szCs w:val="20"/>
        </w:rPr>
      </w:pPr>
      <w:r>
        <w:rPr>
          <w:rFonts w:ascii="Times New Roman" w:eastAsia="Times New Roman" w:hAnsi="Times New Roman" w:cs="Arial"/>
          <w:b/>
          <w:sz w:val="24"/>
          <w:szCs w:val="20"/>
        </w:rPr>
        <w:t xml:space="preserve">$tcp0 trace </w:t>
      </w:r>
      <w:proofErr w:type="spellStart"/>
      <w:r>
        <w:rPr>
          <w:rFonts w:ascii="Times New Roman" w:eastAsia="Times New Roman" w:hAnsi="Times New Roman" w:cs="Arial"/>
          <w:b/>
          <w:sz w:val="24"/>
          <w:szCs w:val="20"/>
        </w:rPr>
        <w:t>cwnd</w:t>
      </w:r>
      <w:proofErr w:type="spellEnd"/>
      <w:r>
        <w:rPr>
          <w:rFonts w:ascii="Times New Roman" w:eastAsia="Times New Roman" w:hAnsi="Times New Roman" w:cs="Arial"/>
          <w:b/>
          <w:sz w:val="24"/>
          <w:szCs w:val="20"/>
        </w:rPr>
        <w:t>_</w:t>
      </w:r>
    </w:p>
    <w:p w:rsidR="005F47FF" w:rsidRPr="00FD1C31" w:rsidRDefault="005F47FF" w:rsidP="005F47FF">
      <w:pPr>
        <w:spacing w:after="0" w:line="0" w:lineRule="atLeast"/>
        <w:rPr>
          <w:rFonts w:ascii="Times New Roman" w:eastAsia="Times New Roman" w:hAnsi="Times New Roman" w:cs="Arial"/>
          <w:b/>
          <w:sz w:val="24"/>
          <w:szCs w:val="20"/>
        </w:rPr>
      </w:pPr>
    </w:p>
    <w:p w:rsidR="005F47FF" w:rsidRPr="00FD1C31" w:rsidRDefault="005F47FF" w:rsidP="005F47FF">
      <w:pPr>
        <w:spacing w:after="0" w:line="0" w:lineRule="atLeast"/>
        <w:rPr>
          <w:rFonts w:ascii="Times New Roman" w:eastAsia="Times New Roman" w:hAnsi="Times New Roman" w:cs="Arial"/>
          <w:b/>
          <w:sz w:val="24"/>
          <w:szCs w:val="20"/>
        </w:rPr>
      </w:pPr>
      <w:proofErr w:type="gramStart"/>
      <w:r w:rsidRPr="00FD1C31">
        <w:rPr>
          <w:rFonts w:ascii="Times New Roman" w:eastAsia="Times New Roman" w:hAnsi="Times New Roman" w:cs="Arial"/>
          <w:b/>
          <w:sz w:val="24"/>
          <w:szCs w:val="20"/>
        </w:rPr>
        <w:t>set</w:t>
      </w:r>
      <w:proofErr w:type="gramEnd"/>
      <w:r w:rsidRPr="00FD1C31">
        <w:rPr>
          <w:rFonts w:ascii="Times New Roman" w:eastAsia="Times New Roman" w:hAnsi="Times New Roman" w:cs="Arial"/>
          <w:b/>
          <w:sz w:val="24"/>
          <w:szCs w:val="20"/>
        </w:rPr>
        <w:t xml:space="preserve"> file2 [open file2.tr w]</w:t>
      </w:r>
    </w:p>
    <w:p w:rsidR="005F47FF" w:rsidRPr="00FD1C31" w:rsidRDefault="005F47FF" w:rsidP="005F47FF">
      <w:pPr>
        <w:spacing w:after="0" w:line="0" w:lineRule="atLeast"/>
        <w:rPr>
          <w:rFonts w:ascii="Times New Roman" w:eastAsia="Times New Roman" w:hAnsi="Times New Roman" w:cs="Arial"/>
          <w:b/>
          <w:sz w:val="24"/>
          <w:szCs w:val="20"/>
        </w:rPr>
      </w:pPr>
      <w:r w:rsidRPr="00FD1C31">
        <w:rPr>
          <w:rFonts w:ascii="Times New Roman" w:eastAsia="Times New Roman" w:hAnsi="Times New Roman" w:cs="Arial"/>
          <w:b/>
          <w:sz w:val="24"/>
          <w:szCs w:val="20"/>
        </w:rPr>
        <w:t>$tcp</w:t>
      </w:r>
      <w:r>
        <w:rPr>
          <w:rFonts w:ascii="Times New Roman" w:eastAsia="Times New Roman" w:hAnsi="Times New Roman" w:cs="Arial"/>
          <w:b/>
          <w:sz w:val="24"/>
          <w:szCs w:val="20"/>
        </w:rPr>
        <w:t>1</w:t>
      </w:r>
      <w:r w:rsidRPr="00FD1C31">
        <w:rPr>
          <w:rFonts w:ascii="Times New Roman" w:eastAsia="Times New Roman" w:hAnsi="Times New Roman" w:cs="Arial"/>
          <w:b/>
          <w:sz w:val="24"/>
          <w:szCs w:val="20"/>
        </w:rPr>
        <w:t xml:space="preserve"> attach $file2</w:t>
      </w:r>
    </w:p>
    <w:p w:rsidR="0014557A" w:rsidRDefault="0014557A" w:rsidP="0014557A">
      <w:pPr>
        <w:spacing w:after="0" w:line="0" w:lineRule="atLeast"/>
        <w:rPr>
          <w:rFonts w:ascii="Times New Roman" w:eastAsia="Times New Roman" w:hAnsi="Times New Roman" w:cs="Arial"/>
          <w:b/>
          <w:sz w:val="24"/>
          <w:szCs w:val="20"/>
        </w:rPr>
      </w:pPr>
      <w:r>
        <w:rPr>
          <w:rFonts w:ascii="Times New Roman" w:eastAsia="Times New Roman" w:hAnsi="Times New Roman" w:cs="Arial"/>
          <w:b/>
          <w:sz w:val="24"/>
          <w:szCs w:val="20"/>
        </w:rPr>
        <w:t xml:space="preserve">$tcp1 trace </w:t>
      </w:r>
      <w:proofErr w:type="spellStart"/>
      <w:r>
        <w:rPr>
          <w:rFonts w:ascii="Times New Roman" w:eastAsia="Times New Roman" w:hAnsi="Times New Roman" w:cs="Arial"/>
          <w:b/>
          <w:sz w:val="24"/>
          <w:szCs w:val="20"/>
        </w:rPr>
        <w:t>cwnd</w:t>
      </w:r>
      <w:proofErr w:type="spellEnd"/>
      <w:r>
        <w:rPr>
          <w:rFonts w:ascii="Times New Roman" w:eastAsia="Times New Roman" w:hAnsi="Times New Roman" w:cs="Arial"/>
          <w:b/>
          <w:sz w:val="24"/>
          <w:szCs w:val="20"/>
        </w:rPr>
        <w:t>_</w:t>
      </w:r>
    </w:p>
    <w:p w:rsidR="005F47FF" w:rsidRDefault="005F47FF" w:rsidP="004B275B">
      <w:pPr>
        <w:tabs>
          <w:tab w:val="left" w:pos="6600"/>
        </w:tabs>
        <w:spacing w:after="0" w:line="240" w:lineRule="auto"/>
        <w:rPr>
          <w:rFonts w:ascii="Times New Roman" w:hAnsi="Times New Roman"/>
          <w:b/>
          <w:sz w:val="24"/>
          <w:szCs w:val="24"/>
        </w:rPr>
      </w:pPr>
    </w:p>
    <w:p w:rsidR="0014557A" w:rsidRPr="00B50DCE" w:rsidRDefault="0014557A" w:rsidP="0014557A">
      <w:pPr>
        <w:pStyle w:val="PlainText"/>
        <w:rPr>
          <w:rFonts w:ascii="Times New Roman" w:hAnsi="Times New Roman"/>
          <w:b/>
          <w:sz w:val="26"/>
          <w:szCs w:val="26"/>
        </w:rPr>
      </w:pPr>
      <w:r w:rsidRPr="00B50DCE">
        <w:rPr>
          <w:rFonts w:ascii="Times New Roman" w:hAnsi="Times New Roman"/>
          <w:b/>
          <w:sz w:val="26"/>
          <w:szCs w:val="26"/>
        </w:rPr>
        <w:t># ------------------------------------------------------------</w:t>
      </w:r>
    </w:p>
    <w:p w:rsidR="0014557A" w:rsidRPr="00B50DCE" w:rsidRDefault="0014557A" w:rsidP="0014557A">
      <w:pPr>
        <w:pStyle w:val="PlainText"/>
        <w:rPr>
          <w:rFonts w:ascii="Times New Roman" w:hAnsi="Times New Roman"/>
          <w:b/>
          <w:sz w:val="26"/>
          <w:szCs w:val="26"/>
        </w:rPr>
      </w:pPr>
      <w:r w:rsidRPr="00B50DCE">
        <w:rPr>
          <w:rFonts w:ascii="Times New Roman" w:hAnsi="Times New Roman"/>
          <w:b/>
          <w:sz w:val="26"/>
          <w:szCs w:val="26"/>
        </w:rPr>
        <w:t xml:space="preserve"># </w:t>
      </w:r>
      <w:r w:rsidR="00FD47D9">
        <w:rPr>
          <w:rFonts w:ascii="Times New Roman" w:hAnsi="Times New Roman"/>
          <w:b/>
          <w:sz w:val="26"/>
          <w:szCs w:val="26"/>
        </w:rPr>
        <w:t>Termination</w:t>
      </w:r>
    </w:p>
    <w:p w:rsidR="005F47FF" w:rsidRDefault="0014557A" w:rsidP="0014557A">
      <w:pPr>
        <w:tabs>
          <w:tab w:val="left" w:pos="6600"/>
        </w:tabs>
        <w:spacing w:after="0" w:line="240" w:lineRule="auto"/>
        <w:rPr>
          <w:rFonts w:ascii="Times New Roman" w:hAnsi="Times New Roman"/>
          <w:b/>
          <w:sz w:val="24"/>
          <w:szCs w:val="24"/>
        </w:rPr>
      </w:pPr>
      <w:r w:rsidRPr="00B50DCE">
        <w:rPr>
          <w:rFonts w:ascii="Times New Roman" w:hAnsi="Times New Roman"/>
          <w:b/>
          <w:sz w:val="26"/>
          <w:szCs w:val="26"/>
        </w:rPr>
        <w:t># ------------------------------------------------------------</w:t>
      </w:r>
    </w:p>
    <w:p w:rsidR="004B275B" w:rsidRDefault="004B275B" w:rsidP="004B275B">
      <w:pPr>
        <w:tabs>
          <w:tab w:val="left" w:pos="6600"/>
        </w:tabs>
        <w:spacing w:after="0" w:line="240" w:lineRule="auto"/>
        <w:rPr>
          <w:rFonts w:ascii="Times New Roman" w:hAnsi="Times New Roman"/>
          <w:b/>
          <w:sz w:val="24"/>
          <w:szCs w:val="24"/>
        </w:rPr>
      </w:pPr>
      <w:r>
        <w:rPr>
          <w:rFonts w:ascii="Times New Roman" w:hAnsi="Times New Roman"/>
          <w:b/>
          <w:sz w:val="24"/>
          <w:szCs w:val="24"/>
        </w:rPr>
        <w:t># Define a ‘finish’ procedure</w:t>
      </w:r>
      <w:r w:rsidRPr="00EA5CA8">
        <w:rPr>
          <w:rFonts w:ascii="Times New Roman" w:hAnsi="Times New Roman"/>
          <w:b/>
          <w:sz w:val="24"/>
          <w:szCs w:val="24"/>
        </w:rPr>
        <w:br/>
        <w:t>proc finish { } {</w:t>
      </w:r>
    </w:p>
    <w:p w:rsidR="004B275B" w:rsidRDefault="004B275B" w:rsidP="004B275B">
      <w:pPr>
        <w:tabs>
          <w:tab w:val="left" w:pos="6600"/>
        </w:tabs>
        <w:spacing w:after="0" w:line="240" w:lineRule="auto"/>
        <w:rPr>
          <w:rFonts w:ascii="Times New Roman" w:hAnsi="Times New Roman"/>
          <w:b/>
          <w:sz w:val="24"/>
          <w:szCs w:val="24"/>
        </w:rPr>
      </w:pPr>
      <w:proofErr w:type="gramStart"/>
      <w:r w:rsidRPr="00EA5CA8">
        <w:rPr>
          <w:rFonts w:ascii="Times New Roman" w:hAnsi="Times New Roman"/>
          <w:b/>
          <w:sz w:val="24"/>
          <w:szCs w:val="24"/>
        </w:rPr>
        <w:t>global</w:t>
      </w:r>
      <w:proofErr w:type="gramEnd"/>
      <w:r w:rsidRPr="00EA5CA8">
        <w:rPr>
          <w:rFonts w:ascii="Times New Roman" w:hAnsi="Times New Roman"/>
          <w:b/>
          <w:sz w:val="24"/>
          <w:szCs w:val="24"/>
        </w:rPr>
        <w:t xml:space="preserve"> ns nf tf</w:t>
      </w:r>
      <w:r w:rsidRPr="00EA5CA8">
        <w:rPr>
          <w:rFonts w:ascii="Times New Roman" w:hAnsi="Times New Roman"/>
          <w:b/>
          <w:sz w:val="24"/>
          <w:szCs w:val="24"/>
        </w:rPr>
        <w:br/>
        <w:t>$ns flush-trace</w:t>
      </w:r>
      <w:r w:rsidRPr="00EA5CA8">
        <w:rPr>
          <w:rFonts w:ascii="Times New Roman" w:hAnsi="Times New Roman"/>
          <w:b/>
          <w:sz w:val="24"/>
          <w:szCs w:val="24"/>
        </w:rPr>
        <w:br/>
        <w:t>close $nf</w:t>
      </w:r>
      <w:r w:rsidRPr="00EA5CA8">
        <w:rPr>
          <w:rFonts w:ascii="Times New Roman" w:hAnsi="Times New Roman"/>
          <w:b/>
          <w:sz w:val="24"/>
          <w:szCs w:val="24"/>
        </w:rPr>
        <w:br/>
        <w:t>close $tf</w:t>
      </w:r>
      <w:r w:rsidRPr="00EA5CA8">
        <w:rPr>
          <w:rFonts w:ascii="Times New Roman" w:hAnsi="Times New Roman"/>
          <w:b/>
          <w:sz w:val="24"/>
          <w:szCs w:val="24"/>
        </w:rPr>
        <w:br/>
        <w:t xml:space="preserve">exec nam </w:t>
      </w:r>
      <w:r>
        <w:rPr>
          <w:rFonts w:ascii="Times New Roman" w:hAnsi="Times New Roman"/>
          <w:b/>
          <w:sz w:val="24"/>
          <w:szCs w:val="24"/>
        </w:rPr>
        <w:t>pgm</w:t>
      </w:r>
      <w:r w:rsidR="0014557A">
        <w:rPr>
          <w:rFonts w:ascii="Times New Roman" w:hAnsi="Times New Roman"/>
          <w:b/>
          <w:sz w:val="24"/>
          <w:szCs w:val="24"/>
        </w:rPr>
        <w:t>4</w:t>
      </w:r>
      <w:r w:rsidRPr="00EA5CA8">
        <w:rPr>
          <w:rFonts w:ascii="Times New Roman" w:hAnsi="Times New Roman"/>
          <w:b/>
          <w:sz w:val="24"/>
          <w:szCs w:val="24"/>
        </w:rPr>
        <w:t>.nam &amp;</w:t>
      </w:r>
      <w:r w:rsidRPr="00EA5CA8">
        <w:rPr>
          <w:rFonts w:ascii="Times New Roman" w:hAnsi="Times New Roman"/>
          <w:b/>
          <w:sz w:val="24"/>
          <w:szCs w:val="24"/>
        </w:rPr>
        <w:br/>
        <w:t>exit 0</w:t>
      </w:r>
      <w:r w:rsidRPr="00EA5CA8">
        <w:rPr>
          <w:rFonts w:ascii="Times New Roman" w:hAnsi="Times New Roman"/>
          <w:b/>
          <w:sz w:val="24"/>
          <w:szCs w:val="24"/>
        </w:rPr>
        <w:br/>
        <w:t>}</w:t>
      </w:r>
    </w:p>
    <w:p w:rsidR="004B275B" w:rsidRDefault="004B275B" w:rsidP="004B275B">
      <w:pPr>
        <w:tabs>
          <w:tab w:val="left" w:pos="6600"/>
        </w:tabs>
        <w:spacing w:after="0" w:line="240" w:lineRule="auto"/>
        <w:rPr>
          <w:rFonts w:ascii="Times New Roman" w:hAnsi="Times New Roman"/>
          <w:b/>
          <w:sz w:val="24"/>
          <w:szCs w:val="24"/>
        </w:rPr>
      </w:pPr>
      <w:r w:rsidRPr="00EA5CA8">
        <w:rPr>
          <w:rFonts w:ascii="Times New Roman" w:hAnsi="Times New Roman"/>
          <w:b/>
          <w:sz w:val="24"/>
          <w:szCs w:val="24"/>
        </w:rPr>
        <w:br/>
        <w:t xml:space="preserve">$ns at </w:t>
      </w:r>
      <w:r>
        <w:rPr>
          <w:rFonts w:ascii="Times New Roman" w:hAnsi="Times New Roman"/>
          <w:b/>
          <w:sz w:val="24"/>
          <w:szCs w:val="24"/>
        </w:rPr>
        <w:t>2</w:t>
      </w:r>
      <w:r w:rsidRPr="00EA5CA8">
        <w:rPr>
          <w:rFonts w:ascii="Times New Roman" w:hAnsi="Times New Roman"/>
          <w:b/>
          <w:sz w:val="24"/>
          <w:szCs w:val="24"/>
        </w:rPr>
        <w:t>.0 "finish"</w:t>
      </w:r>
      <w:r w:rsidRPr="00EA5CA8">
        <w:rPr>
          <w:rFonts w:ascii="Times New Roman" w:hAnsi="Times New Roman"/>
          <w:b/>
          <w:sz w:val="24"/>
          <w:szCs w:val="24"/>
        </w:rPr>
        <w:br/>
        <w:t>$ns run</w:t>
      </w:r>
      <w:r w:rsidRPr="00EA5CA8">
        <w:rPr>
          <w:rFonts w:ascii="Times New Roman" w:hAnsi="Times New Roman"/>
          <w:b/>
          <w:sz w:val="24"/>
          <w:szCs w:val="24"/>
        </w:rPr>
        <w:br/>
      </w:r>
      <w:r>
        <w:rPr>
          <w:rFonts w:ascii="Times New Roman" w:hAnsi="Times New Roman"/>
          <w:b/>
          <w:sz w:val="24"/>
          <w:szCs w:val="24"/>
        </w:rPr>
        <w:t>----------------------------------------------------------------------------------------------------------------------------</w:t>
      </w:r>
    </w:p>
    <w:p w:rsidR="004B275B" w:rsidRPr="00B4720A" w:rsidRDefault="004B275B" w:rsidP="004B275B">
      <w:pPr>
        <w:spacing w:after="0" w:line="283" w:lineRule="exact"/>
        <w:rPr>
          <w:rFonts w:ascii="Times New Roman" w:eastAsia="Times New Roman" w:hAnsi="Times New Roman" w:cs="Arial"/>
          <w:sz w:val="24"/>
          <w:szCs w:val="24"/>
        </w:rPr>
      </w:pPr>
      <w:r w:rsidRPr="00B4720A">
        <w:rPr>
          <w:rFonts w:ascii="Times New Roman" w:eastAsia="Times New Roman" w:hAnsi="Times New Roman" w:cs="Arial"/>
          <w:sz w:val="24"/>
          <w:szCs w:val="24"/>
        </w:rPr>
        <w:t xml:space="preserve">Running the above script generates a trace file called </w:t>
      </w:r>
      <w:r w:rsidRPr="00E823A2">
        <w:rPr>
          <w:rFonts w:ascii="Times New Roman" w:eastAsiaTheme="minorHAnsi" w:hAnsi="Times New Roman" w:cs="Times New Roman"/>
          <w:b/>
          <w:sz w:val="24"/>
          <w:szCs w:val="24"/>
        </w:rPr>
        <w:t>pgm</w:t>
      </w:r>
      <w:r w:rsidR="0014557A">
        <w:rPr>
          <w:rFonts w:ascii="Times New Roman" w:eastAsiaTheme="minorHAnsi" w:hAnsi="Times New Roman" w:cs="Times New Roman"/>
          <w:b/>
          <w:sz w:val="24"/>
          <w:szCs w:val="24"/>
        </w:rPr>
        <w:t>4</w:t>
      </w:r>
      <w:r w:rsidRPr="00E823A2">
        <w:rPr>
          <w:rFonts w:ascii="Times New Roman" w:eastAsiaTheme="minorHAnsi" w:hAnsi="Times New Roman" w:cs="Times New Roman"/>
          <w:b/>
          <w:sz w:val="24"/>
          <w:szCs w:val="24"/>
        </w:rPr>
        <w:t>.tr</w:t>
      </w:r>
      <w:r>
        <w:rPr>
          <w:rFonts w:ascii="Times New Roman" w:eastAsiaTheme="minorHAnsi" w:hAnsi="Times New Roman" w:cs="Times New Roman"/>
          <w:sz w:val="24"/>
          <w:szCs w:val="24"/>
        </w:rPr>
        <w:t xml:space="preserve"> that will be used for simulation analysis.</w:t>
      </w:r>
    </w:p>
    <w:p w:rsidR="004B275B" w:rsidRDefault="004B275B" w:rsidP="004B275B">
      <w:pPr>
        <w:pStyle w:val="PlainText"/>
        <w:spacing w:line="360" w:lineRule="auto"/>
        <w:rPr>
          <w:rFonts w:ascii="Times New Roman" w:hAnsi="Times New Roman"/>
          <w:b/>
          <w:sz w:val="24"/>
          <w:szCs w:val="24"/>
          <w:u w:val="single"/>
        </w:rPr>
      </w:pPr>
    </w:p>
    <w:p w:rsidR="00B679AB" w:rsidRDefault="00B679AB">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CF7C18" w:rsidRPr="00FD1C31" w:rsidRDefault="00CF7C18" w:rsidP="00CF7C18">
      <w:pPr>
        <w:spacing w:after="0" w:line="360" w:lineRule="auto"/>
        <w:rPr>
          <w:rFonts w:ascii="Times New Roman" w:hAnsi="Times New Roman" w:cs="Times New Roman"/>
          <w:b/>
          <w:i/>
          <w:sz w:val="26"/>
          <w:szCs w:val="26"/>
          <w:u w:val="single"/>
        </w:rPr>
      </w:pPr>
      <w:r w:rsidRPr="00FD1C31">
        <w:rPr>
          <w:rFonts w:ascii="Times New Roman" w:hAnsi="Times New Roman" w:cs="Times New Roman"/>
          <w:b/>
          <w:sz w:val="26"/>
          <w:szCs w:val="26"/>
          <w:u w:val="single"/>
        </w:rPr>
        <w:lastRenderedPageBreak/>
        <w:t xml:space="preserve">AWK </w:t>
      </w:r>
      <w:r w:rsidR="00307107">
        <w:rPr>
          <w:rFonts w:ascii="Times New Roman" w:hAnsi="Times New Roman" w:cs="Times New Roman"/>
          <w:b/>
          <w:sz w:val="26"/>
          <w:szCs w:val="26"/>
          <w:u w:val="single"/>
        </w:rPr>
        <w:t xml:space="preserve">Script to run normal </w:t>
      </w:r>
      <w:proofErr w:type="gramStart"/>
      <w:r w:rsidR="00307107">
        <w:rPr>
          <w:rFonts w:ascii="Times New Roman" w:hAnsi="Times New Roman" w:cs="Times New Roman"/>
          <w:b/>
          <w:sz w:val="26"/>
          <w:szCs w:val="26"/>
          <w:u w:val="single"/>
        </w:rPr>
        <w:t>trace</w:t>
      </w:r>
      <w:r w:rsidRPr="00FD1C31">
        <w:rPr>
          <w:rFonts w:ascii="Times New Roman" w:hAnsi="Times New Roman" w:cs="Times New Roman"/>
          <w:b/>
          <w:sz w:val="26"/>
          <w:szCs w:val="26"/>
          <w:u w:val="single"/>
        </w:rPr>
        <w:t>:</w:t>
      </w:r>
      <w:proofErr w:type="gramEnd"/>
      <w:r w:rsidRPr="00FD1C31">
        <w:rPr>
          <w:rFonts w:ascii="Times New Roman" w:hAnsi="Times New Roman" w:cs="Times New Roman"/>
          <w:b/>
          <w:i/>
          <w:sz w:val="26"/>
          <w:szCs w:val="26"/>
        </w:rPr>
        <w:t>(Open a new editor using “gedit” command” and write awk file and save with “.awk” extension)</w:t>
      </w:r>
    </w:p>
    <w:p w:rsidR="00FD1C31" w:rsidRPr="00FD1C31" w:rsidRDefault="00FD1C31" w:rsidP="00FD1C31">
      <w:pPr>
        <w:spacing w:after="0" w:line="0" w:lineRule="atLeast"/>
        <w:ind w:left="20"/>
        <w:rPr>
          <w:rFonts w:ascii="Times New Roman" w:eastAsia="Times New Roman" w:hAnsi="Times New Roman" w:cs="Arial"/>
          <w:b/>
          <w:sz w:val="26"/>
          <w:szCs w:val="26"/>
        </w:rPr>
      </w:pPr>
      <w:proofErr w:type="spellStart"/>
      <w:proofErr w:type="gramStart"/>
      <w:r w:rsidRPr="00FD1C31">
        <w:rPr>
          <w:rFonts w:ascii="Times New Roman" w:eastAsia="Times New Roman" w:hAnsi="Times New Roman" w:cs="Arial"/>
          <w:b/>
          <w:sz w:val="26"/>
          <w:szCs w:val="26"/>
        </w:rPr>
        <w:t>cwnd</w:t>
      </w:r>
      <w:proofErr w:type="spellEnd"/>
      <w:proofErr w:type="gramEnd"/>
      <w:r w:rsidRPr="00FD1C31">
        <w:rPr>
          <w:rFonts w:ascii="Times New Roman" w:eastAsia="Times New Roman" w:hAnsi="Times New Roman" w:cs="Arial"/>
          <w:b/>
          <w:sz w:val="26"/>
          <w:szCs w:val="26"/>
        </w:rPr>
        <w:t>:- means congestion window</w:t>
      </w:r>
    </w:p>
    <w:p w:rsidR="00FD1C31" w:rsidRPr="00FD1C31" w:rsidRDefault="00FD1C31" w:rsidP="00FD1C31">
      <w:pPr>
        <w:spacing w:after="0" w:line="271" w:lineRule="exact"/>
        <w:rPr>
          <w:rFonts w:ascii="Times New Roman" w:eastAsia="Times New Roman" w:hAnsi="Times New Roman" w:cs="Arial"/>
          <w:b/>
          <w:sz w:val="26"/>
          <w:szCs w:val="26"/>
        </w:rPr>
      </w:pPr>
    </w:p>
    <w:p w:rsidR="00FD1C31" w:rsidRDefault="00FD1C31" w:rsidP="00FD1C31">
      <w:pPr>
        <w:spacing w:after="0" w:line="0" w:lineRule="atLeast"/>
        <w:ind w:left="20"/>
        <w:rPr>
          <w:rFonts w:ascii="Times New Roman" w:eastAsia="Times New Roman" w:hAnsi="Times New Roman" w:cs="Arial"/>
          <w:b/>
          <w:sz w:val="26"/>
          <w:szCs w:val="26"/>
        </w:rPr>
      </w:pPr>
      <w:r w:rsidRPr="00FD1C31">
        <w:rPr>
          <w:rFonts w:ascii="Times New Roman" w:eastAsia="Times New Roman" w:hAnsi="Times New Roman" w:cs="Arial"/>
          <w:b/>
          <w:sz w:val="26"/>
          <w:szCs w:val="26"/>
        </w:rPr>
        <w:t>BEGIN {</w:t>
      </w:r>
    </w:p>
    <w:p w:rsidR="008E43B3" w:rsidRDefault="008E43B3" w:rsidP="00FD1C31">
      <w:pPr>
        <w:spacing w:after="0" w:line="0" w:lineRule="atLeast"/>
        <w:ind w:left="20"/>
        <w:rPr>
          <w:rFonts w:ascii="Times New Roman" w:eastAsia="Times New Roman" w:hAnsi="Times New Roman" w:cs="Arial"/>
          <w:b/>
          <w:sz w:val="26"/>
          <w:szCs w:val="26"/>
        </w:rPr>
      </w:pPr>
      <w:r>
        <w:rPr>
          <w:rFonts w:ascii="Times New Roman" w:eastAsia="Times New Roman" w:hAnsi="Times New Roman" w:cs="Arial"/>
          <w:b/>
          <w:sz w:val="26"/>
          <w:szCs w:val="26"/>
        </w:rPr>
        <w:tab/>
        <w:t>tcppack1=0</w:t>
      </w:r>
    </w:p>
    <w:p w:rsidR="008E43B3" w:rsidRDefault="008E43B3" w:rsidP="00FD1C31">
      <w:pPr>
        <w:spacing w:after="0" w:line="0" w:lineRule="atLeast"/>
        <w:ind w:left="20"/>
        <w:rPr>
          <w:rFonts w:ascii="Times New Roman" w:eastAsia="Times New Roman" w:hAnsi="Times New Roman" w:cs="Arial"/>
          <w:b/>
          <w:sz w:val="26"/>
          <w:szCs w:val="26"/>
        </w:rPr>
      </w:pPr>
      <w:r>
        <w:rPr>
          <w:rFonts w:ascii="Times New Roman" w:eastAsia="Times New Roman" w:hAnsi="Times New Roman" w:cs="Arial"/>
          <w:b/>
          <w:sz w:val="26"/>
          <w:szCs w:val="26"/>
        </w:rPr>
        <w:tab/>
        <w:t>tcppack2=0</w:t>
      </w:r>
    </w:p>
    <w:p w:rsidR="00FD1C31" w:rsidRPr="00FD1C31" w:rsidRDefault="00FD1C31" w:rsidP="008E43B3">
      <w:pPr>
        <w:spacing w:after="0" w:line="0" w:lineRule="atLeast"/>
        <w:ind w:left="20" w:firstLine="700"/>
        <w:rPr>
          <w:rFonts w:ascii="Times New Roman" w:eastAsia="Times New Roman" w:hAnsi="Times New Roman" w:cs="Arial"/>
          <w:b/>
          <w:sz w:val="26"/>
          <w:szCs w:val="26"/>
        </w:rPr>
      </w:pPr>
      <w:r w:rsidRPr="00FD1C31">
        <w:rPr>
          <w:rFonts w:ascii="Times New Roman" w:eastAsia="Times New Roman" w:hAnsi="Times New Roman" w:cs="Arial"/>
          <w:b/>
          <w:sz w:val="26"/>
          <w:szCs w:val="26"/>
        </w:rPr>
        <w:t>}</w:t>
      </w:r>
    </w:p>
    <w:p w:rsidR="00FD1C31" w:rsidRPr="00FD1C31" w:rsidRDefault="00FD1C31" w:rsidP="00FD1C31">
      <w:pPr>
        <w:spacing w:after="0" w:line="0" w:lineRule="atLeast"/>
        <w:ind w:left="20"/>
        <w:rPr>
          <w:rFonts w:ascii="Times New Roman" w:eastAsia="Times New Roman" w:hAnsi="Times New Roman" w:cs="Arial"/>
          <w:b/>
          <w:sz w:val="26"/>
          <w:szCs w:val="26"/>
        </w:rPr>
      </w:pPr>
      <w:r w:rsidRPr="00FD1C31">
        <w:rPr>
          <w:rFonts w:ascii="Times New Roman" w:eastAsia="Times New Roman" w:hAnsi="Times New Roman" w:cs="Arial"/>
          <w:b/>
          <w:sz w:val="26"/>
          <w:szCs w:val="26"/>
        </w:rPr>
        <w:t>{</w:t>
      </w:r>
    </w:p>
    <w:p w:rsidR="00FD1C31" w:rsidRPr="00FD1C31" w:rsidRDefault="00FD1C31" w:rsidP="00FD1C31">
      <w:pPr>
        <w:spacing w:after="0" w:line="24" w:lineRule="exact"/>
        <w:rPr>
          <w:rFonts w:ascii="Times New Roman" w:eastAsia="Times New Roman" w:hAnsi="Times New Roman" w:cs="Arial"/>
          <w:b/>
          <w:sz w:val="26"/>
          <w:szCs w:val="26"/>
        </w:rPr>
      </w:pPr>
    </w:p>
    <w:p w:rsidR="008E43B3" w:rsidRDefault="008E43B3" w:rsidP="008E43B3">
      <w:pPr>
        <w:spacing w:after="0" w:line="234" w:lineRule="auto"/>
        <w:ind w:left="20" w:right="3160" w:firstLine="700"/>
        <w:rPr>
          <w:rFonts w:ascii="Times New Roman" w:eastAsia="Times New Roman" w:hAnsi="Times New Roman" w:cs="Arial"/>
          <w:b/>
          <w:sz w:val="26"/>
          <w:szCs w:val="26"/>
        </w:rPr>
      </w:pPr>
      <w:proofErr w:type="gramStart"/>
      <w:r w:rsidRPr="00FD1C31">
        <w:rPr>
          <w:rFonts w:ascii="Times New Roman" w:eastAsia="Times New Roman" w:hAnsi="Times New Roman" w:cs="Arial"/>
          <w:b/>
          <w:sz w:val="26"/>
          <w:szCs w:val="26"/>
        </w:rPr>
        <w:t>if</w:t>
      </w:r>
      <w:proofErr w:type="gramEnd"/>
      <w:r w:rsidRPr="00FD1C31">
        <w:rPr>
          <w:rFonts w:ascii="Times New Roman" w:eastAsia="Times New Roman" w:hAnsi="Times New Roman" w:cs="Arial"/>
          <w:b/>
          <w:sz w:val="26"/>
          <w:szCs w:val="26"/>
        </w:rPr>
        <w:t xml:space="preserve"> (</w:t>
      </w:r>
      <w:r w:rsidR="00FD1C31" w:rsidRPr="00FD1C31">
        <w:rPr>
          <w:rFonts w:ascii="Times New Roman" w:eastAsia="Times New Roman" w:hAnsi="Times New Roman" w:cs="Arial"/>
          <w:b/>
          <w:sz w:val="26"/>
          <w:szCs w:val="26"/>
        </w:rPr>
        <w:t>$</w:t>
      </w:r>
      <w:r>
        <w:rPr>
          <w:rFonts w:ascii="Times New Roman" w:eastAsia="Times New Roman" w:hAnsi="Times New Roman" w:cs="Arial"/>
          <w:b/>
          <w:sz w:val="26"/>
          <w:szCs w:val="26"/>
        </w:rPr>
        <w:t>1</w:t>
      </w:r>
      <w:r w:rsidR="00FD1C31" w:rsidRPr="00FD1C31">
        <w:rPr>
          <w:rFonts w:ascii="Times New Roman" w:eastAsia="Times New Roman" w:hAnsi="Times New Roman" w:cs="Arial"/>
          <w:b/>
          <w:sz w:val="26"/>
          <w:szCs w:val="26"/>
        </w:rPr>
        <w:t>= ="</w:t>
      </w:r>
      <w:r>
        <w:rPr>
          <w:rFonts w:ascii="Times New Roman" w:eastAsia="Times New Roman" w:hAnsi="Times New Roman" w:cs="Arial"/>
          <w:b/>
          <w:sz w:val="26"/>
          <w:szCs w:val="26"/>
        </w:rPr>
        <w:t>r</w:t>
      </w:r>
      <w:r w:rsidR="00FD1C31" w:rsidRPr="00FD1C31">
        <w:rPr>
          <w:rFonts w:ascii="Times New Roman" w:eastAsia="Times New Roman" w:hAnsi="Times New Roman" w:cs="Arial"/>
          <w:b/>
          <w:sz w:val="26"/>
          <w:szCs w:val="26"/>
        </w:rPr>
        <w:t>"</w:t>
      </w:r>
      <w:r>
        <w:rPr>
          <w:rFonts w:ascii="Times New Roman" w:eastAsia="Times New Roman" w:hAnsi="Times New Roman" w:cs="Arial"/>
          <w:b/>
          <w:sz w:val="26"/>
          <w:szCs w:val="26"/>
        </w:rPr>
        <w:t>&amp;&amp; $4==”3” &amp;&amp; $5==</w:t>
      </w:r>
      <w:r w:rsidR="00AC6776">
        <w:rPr>
          <w:rFonts w:ascii="Times New Roman" w:eastAsia="Times New Roman" w:hAnsi="Times New Roman" w:cs="Arial"/>
          <w:b/>
          <w:sz w:val="26"/>
          <w:szCs w:val="26"/>
        </w:rPr>
        <w:t>”tcp”</w:t>
      </w:r>
      <w:r w:rsidR="00FD1C31" w:rsidRPr="00FD1C31">
        <w:rPr>
          <w:rFonts w:ascii="Times New Roman" w:eastAsia="Times New Roman" w:hAnsi="Times New Roman" w:cs="Arial"/>
          <w:b/>
          <w:sz w:val="26"/>
          <w:szCs w:val="26"/>
        </w:rPr>
        <w:t xml:space="preserve">) </w:t>
      </w:r>
    </w:p>
    <w:p w:rsidR="00AC6776" w:rsidRDefault="00AC6776" w:rsidP="008E43B3">
      <w:pPr>
        <w:spacing w:after="0" w:line="234" w:lineRule="auto"/>
        <w:ind w:left="20" w:right="3160" w:firstLine="700"/>
        <w:rPr>
          <w:rFonts w:ascii="Times New Roman" w:eastAsia="Times New Roman" w:hAnsi="Times New Roman" w:cs="Arial"/>
          <w:b/>
          <w:sz w:val="26"/>
          <w:szCs w:val="26"/>
        </w:rPr>
      </w:pPr>
      <w:proofErr w:type="spellStart"/>
      <w:proofErr w:type="gramStart"/>
      <w:r>
        <w:rPr>
          <w:rFonts w:ascii="Times New Roman" w:eastAsia="Times New Roman" w:hAnsi="Times New Roman" w:cs="Arial"/>
          <w:b/>
          <w:sz w:val="26"/>
          <w:szCs w:val="26"/>
        </w:rPr>
        <w:t>tcppack</w:t>
      </w:r>
      <w:proofErr w:type="spellEnd"/>
      <w:proofErr w:type="gramEnd"/>
      <w:r>
        <w:rPr>
          <w:rFonts w:ascii="Times New Roman" w:eastAsia="Times New Roman" w:hAnsi="Times New Roman" w:cs="Arial"/>
          <w:b/>
          <w:sz w:val="26"/>
          <w:szCs w:val="26"/>
        </w:rPr>
        <w:t>++;</w:t>
      </w:r>
    </w:p>
    <w:p w:rsidR="00AC6776" w:rsidRDefault="00AC6776" w:rsidP="008E43B3">
      <w:pPr>
        <w:spacing w:after="0" w:line="234" w:lineRule="auto"/>
        <w:ind w:left="20" w:right="3160" w:firstLine="700"/>
        <w:rPr>
          <w:rFonts w:ascii="Times New Roman" w:eastAsia="Times New Roman" w:hAnsi="Times New Roman" w:cs="Arial"/>
          <w:b/>
          <w:sz w:val="26"/>
          <w:szCs w:val="26"/>
        </w:rPr>
      </w:pPr>
    </w:p>
    <w:p w:rsidR="00AC6776" w:rsidRDefault="00AC6776" w:rsidP="00AC6776">
      <w:pPr>
        <w:spacing w:after="0" w:line="234" w:lineRule="auto"/>
        <w:ind w:left="20" w:right="3160" w:firstLine="700"/>
        <w:rPr>
          <w:rFonts w:ascii="Times New Roman" w:eastAsia="Times New Roman" w:hAnsi="Times New Roman" w:cs="Arial"/>
          <w:b/>
          <w:sz w:val="26"/>
          <w:szCs w:val="26"/>
        </w:rPr>
      </w:pPr>
      <w:proofErr w:type="gramStart"/>
      <w:r w:rsidRPr="00FD1C31">
        <w:rPr>
          <w:rFonts w:ascii="Times New Roman" w:eastAsia="Times New Roman" w:hAnsi="Times New Roman" w:cs="Arial"/>
          <w:b/>
          <w:sz w:val="26"/>
          <w:szCs w:val="26"/>
        </w:rPr>
        <w:t>if</w:t>
      </w:r>
      <w:proofErr w:type="gramEnd"/>
      <w:r w:rsidRPr="00FD1C31">
        <w:rPr>
          <w:rFonts w:ascii="Times New Roman" w:eastAsia="Times New Roman" w:hAnsi="Times New Roman" w:cs="Arial"/>
          <w:b/>
          <w:sz w:val="26"/>
          <w:szCs w:val="26"/>
        </w:rPr>
        <w:t xml:space="preserve"> ($</w:t>
      </w:r>
      <w:r>
        <w:rPr>
          <w:rFonts w:ascii="Times New Roman" w:eastAsia="Times New Roman" w:hAnsi="Times New Roman" w:cs="Arial"/>
          <w:b/>
          <w:sz w:val="26"/>
          <w:szCs w:val="26"/>
        </w:rPr>
        <w:t>1</w:t>
      </w:r>
      <w:r w:rsidRPr="00FD1C31">
        <w:rPr>
          <w:rFonts w:ascii="Times New Roman" w:eastAsia="Times New Roman" w:hAnsi="Times New Roman" w:cs="Arial"/>
          <w:b/>
          <w:sz w:val="26"/>
          <w:szCs w:val="26"/>
        </w:rPr>
        <w:t>= ="</w:t>
      </w:r>
      <w:r>
        <w:rPr>
          <w:rFonts w:ascii="Times New Roman" w:eastAsia="Times New Roman" w:hAnsi="Times New Roman" w:cs="Arial"/>
          <w:b/>
          <w:sz w:val="26"/>
          <w:szCs w:val="26"/>
        </w:rPr>
        <w:t>r</w:t>
      </w:r>
      <w:r w:rsidRPr="00FD1C31">
        <w:rPr>
          <w:rFonts w:ascii="Times New Roman" w:eastAsia="Times New Roman" w:hAnsi="Times New Roman" w:cs="Arial"/>
          <w:b/>
          <w:sz w:val="26"/>
          <w:szCs w:val="26"/>
        </w:rPr>
        <w:t>"</w:t>
      </w:r>
      <w:r>
        <w:rPr>
          <w:rFonts w:ascii="Times New Roman" w:eastAsia="Times New Roman" w:hAnsi="Times New Roman" w:cs="Arial"/>
          <w:b/>
          <w:sz w:val="26"/>
          <w:szCs w:val="26"/>
        </w:rPr>
        <w:t>&amp;&amp; $4==”1” &amp;&amp; $5==”tcp”</w:t>
      </w:r>
      <w:r w:rsidRPr="00FD1C31">
        <w:rPr>
          <w:rFonts w:ascii="Times New Roman" w:eastAsia="Times New Roman" w:hAnsi="Times New Roman" w:cs="Arial"/>
          <w:b/>
          <w:sz w:val="26"/>
          <w:szCs w:val="26"/>
        </w:rPr>
        <w:t xml:space="preserve">) </w:t>
      </w:r>
    </w:p>
    <w:p w:rsidR="00AC6776" w:rsidRDefault="00AC6776" w:rsidP="00AC6776">
      <w:pPr>
        <w:spacing w:after="0" w:line="234" w:lineRule="auto"/>
        <w:ind w:left="20" w:right="3160" w:firstLine="700"/>
        <w:rPr>
          <w:rFonts w:ascii="Times New Roman" w:eastAsia="Times New Roman" w:hAnsi="Times New Roman" w:cs="Arial"/>
          <w:b/>
          <w:sz w:val="26"/>
          <w:szCs w:val="26"/>
        </w:rPr>
      </w:pPr>
      <w:proofErr w:type="gramStart"/>
      <w:r>
        <w:rPr>
          <w:rFonts w:ascii="Times New Roman" w:eastAsia="Times New Roman" w:hAnsi="Times New Roman" w:cs="Arial"/>
          <w:b/>
          <w:sz w:val="26"/>
          <w:szCs w:val="26"/>
        </w:rPr>
        <w:t>tcppack1</w:t>
      </w:r>
      <w:proofErr w:type="gramEnd"/>
      <w:r>
        <w:rPr>
          <w:rFonts w:ascii="Times New Roman" w:eastAsia="Times New Roman" w:hAnsi="Times New Roman" w:cs="Arial"/>
          <w:b/>
          <w:sz w:val="26"/>
          <w:szCs w:val="26"/>
        </w:rPr>
        <w:t>++;</w:t>
      </w:r>
    </w:p>
    <w:p w:rsidR="00AC6776" w:rsidRDefault="00AC6776" w:rsidP="00AC6776">
      <w:pPr>
        <w:spacing w:after="0" w:line="234" w:lineRule="auto"/>
        <w:ind w:right="3160"/>
        <w:rPr>
          <w:rFonts w:ascii="Times New Roman" w:eastAsia="Times New Roman" w:hAnsi="Times New Roman" w:cs="Arial"/>
          <w:b/>
          <w:sz w:val="26"/>
          <w:szCs w:val="26"/>
        </w:rPr>
      </w:pPr>
      <w:r>
        <w:rPr>
          <w:rFonts w:ascii="Times New Roman" w:eastAsia="Times New Roman" w:hAnsi="Times New Roman" w:cs="Arial"/>
          <w:b/>
          <w:sz w:val="26"/>
          <w:szCs w:val="26"/>
        </w:rPr>
        <w:t>}</w:t>
      </w:r>
    </w:p>
    <w:p w:rsidR="00AC6776" w:rsidRDefault="00AC6776" w:rsidP="008E43B3">
      <w:pPr>
        <w:spacing w:after="0" w:line="234" w:lineRule="auto"/>
        <w:ind w:left="20" w:right="3160" w:firstLine="700"/>
        <w:rPr>
          <w:rFonts w:ascii="Times New Roman" w:eastAsia="Times New Roman" w:hAnsi="Times New Roman" w:cs="Arial"/>
          <w:b/>
          <w:sz w:val="26"/>
          <w:szCs w:val="26"/>
        </w:rPr>
      </w:pPr>
    </w:p>
    <w:p w:rsidR="00FD1C31" w:rsidRDefault="00FD1C31" w:rsidP="00FD1C31">
      <w:pPr>
        <w:spacing w:after="0" w:line="0" w:lineRule="atLeast"/>
        <w:ind w:left="20"/>
        <w:rPr>
          <w:rFonts w:ascii="Times New Roman" w:eastAsia="Times New Roman" w:hAnsi="Times New Roman" w:cs="Arial"/>
          <w:b/>
          <w:sz w:val="26"/>
          <w:szCs w:val="26"/>
        </w:rPr>
      </w:pPr>
      <w:r w:rsidRPr="00FD1C31">
        <w:rPr>
          <w:rFonts w:ascii="Times New Roman" w:eastAsia="Times New Roman" w:hAnsi="Times New Roman" w:cs="Arial"/>
          <w:b/>
          <w:sz w:val="26"/>
          <w:szCs w:val="26"/>
        </w:rPr>
        <w:t>END {</w:t>
      </w:r>
    </w:p>
    <w:p w:rsidR="00AC6776" w:rsidRDefault="00AC6776" w:rsidP="00AC6776">
      <w:pPr>
        <w:spacing w:after="0" w:line="0" w:lineRule="atLeast"/>
        <w:ind w:left="20" w:firstLine="700"/>
        <w:rPr>
          <w:rFonts w:ascii="Times New Roman" w:eastAsia="Times New Roman" w:hAnsi="Times New Roman" w:cs="Arial"/>
          <w:b/>
          <w:sz w:val="26"/>
          <w:szCs w:val="26"/>
        </w:rPr>
      </w:pPr>
      <w:proofErr w:type="gramStart"/>
      <w:r>
        <w:rPr>
          <w:rFonts w:ascii="Times New Roman" w:eastAsia="Times New Roman" w:hAnsi="Times New Roman" w:cs="Arial"/>
          <w:b/>
          <w:sz w:val="26"/>
          <w:szCs w:val="26"/>
        </w:rPr>
        <w:t>printf(</w:t>
      </w:r>
      <w:proofErr w:type="gramEnd"/>
      <w:r>
        <w:rPr>
          <w:rFonts w:ascii="Times New Roman" w:eastAsia="Times New Roman" w:hAnsi="Times New Roman" w:cs="Arial"/>
          <w:b/>
          <w:sz w:val="26"/>
          <w:szCs w:val="26"/>
        </w:rPr>
        <w:t>“\n total number of data packets at Node-3: %d\n”,</w:t>
      </w:r>
      <w:proofErr w:type="spellStart"/>
      <w:r>
        <w:rPr>
          <w:rFonts w:ascii="Times New Roman" w:eastAsia="Times New Roman" w:hAnsi="Times New Roman" w:cs="Arial"/>
          <w:b/>
          <w:sz w:val="26"/>
          <w:szCs w:val="26"/>
        </w:rPr>
        <w:t>tcppack</w:t>
      </w:r>
      <w:proofErr w:type="spellEnd"/>
      <w:r>
        <w:rPr>
          <w:rFonts w:ascii="Times New Roman" w:eastAsia="Times New Roman" w:hAnsi="Times New Roman" w:cs="Arial"/>
          <w:b/>
          <w:sz w:val="26"/>
          <w:szCs w:val="26"/>
        </w:rPr>
        <w:t>++;</w:t>
      </w:r>
    </w:p>
    <w:p w:rsidR="00AC6776" w:rsidRPr="00FD1C31" w:rsidRDefault="00AC6776" w:rsidP="00AC6776">
      <w:pPr>
        <w:spacing w:after="0" w:line="0" w:lineRule="atLeast"/>
        <w:ind w:left="20" w:firstLine="700"/>
        <w:rPr>
          <w:rFonts w:ascii="Times New Roman" w:eastAsia="Times New Roman" w:hAnsi="Times New Roman" w:cs="Arial"/>
          <w:b/>
          <w:sz w:val="26"/>
          <w:szCs w:val="26"/>
        </w:rPr>
      </w:pPr>
      <w:proofErr w:type="gramStart"/>
      <w:r>
        <w:rPr>
          <w:rFonts w:ascii="Times New Roman" w:eastAsia="Times New Roman" w:hAnsi="Times New Roman" w:cs="Arial"/>
          <w:b/>
          <w:sz w:val="26"/>
          <w:szCs w:val="26"/>
        </w:rPr>
        <w:t>printf(</w:t>
      </w:r>
      <w:proofErr w:type="gramEnd"/>
      <w:r>
        <w:rPr>
          <w:rFonts w:ascii="Times New Roman" w:eastAsia="Times New Roman" w:hAnsi="Times New Roman" w:cs="Arial"/>
          <w:b/>
          <w:sz w:val="26"/>
          <w:szCs w:val="26"/>
        </w:rPr>
        <w:t>“\n total number of data packets at Node-1: %d\n”,tcppack1++;</w:t>
      </w:r>
    </w:p>
    <w:p w:rsidR="00FD1C31" w:rsidRPr="00FD1C31" w:rsidRDefault="00FD1C31" w:rsidP="00AC6776">
      <w:pPr>
        <w:spacing w:after="0" w:line="0" w:lineRule="atLeast"/>
        <w:ind w:left="20" w:firstLine="700"/>
        <w:rPr>
          <w:rFonts w:ascii="Times New Roman" w:eastAsia="Times New Roman" w:hAnsi="Times New Roman" w:cs="Arial"/>
          <w:b/>
          <w:sz w:val="26"/>
          <w:szCs w:val="26"/>
        </w:rPr>
      </w:pPr>
      <w:r w:rsidRPr="00FD1C31">
        <w:rPr>
          <w:rFonts w:ascii="Times New Roman" w:eastAsia="Times New Roman" w:hAnsi="Times New Roman" w:cs="Arial"/>
          <w:b/>
          <w:sz w:val="26"/>
          <w:szCs w:val="26"/>
        </w:rPr>
        <w:t>}</w:t>
      </w:r>
    </w:p>
    <w:p w:rsidR="00307107" w:rsidRDefault="00307107" w:rsidP="00307107">
      <w:pPr>
        <w:pStyle w:val="PlainText"/>
        <w:spacing w:line="360" w:lineRule="auto"/>
        <w:rPr>
          <w:rFonts w:ascii="Times New Roman" w:hAnsi="Times New Roman"/>
          <w:b/>
          <w:sz w:val="24"/>
          <w:szCs w:val="24"/>
          <w:u w:val="single"/>
        </w:rPr>
      </w:pPr>
    </w:p>
    <w:p w:rsidR="00CF7C18" w:rsidRPr="00CF7C18" w:rsidRDefault="00CF7C18" w:rsidP="00CF7C18">
      <w:pPr>
        <w:spacing w:after="0" w:line="360" w:lineRule="auto"/>
        <w:rPr>
          <w:rFonts w:ascii="Times New Roman" w:hAnsi="Times New Roman" w:cs="Times New Roman"/>
          <w:b/>
          <w:sz w:val="28"/>
          <w:szCs w:val="28"/>
          <w:u w:val="single"/>
        </w:rPr>
      </w:pPr>
      <w:r w:rsidRPr="00CF7C18">
        <w:rPr>
          <w:rFonts w:ascii="Times New Roman" w:hAnsi="Times New Roman" w:cs="Times New Roman"/>
          <w:b/>
          <w:sz w:val="28"/>
          <w:szCs w:val="28"/>
          <w:u w:val="single"/>
        </w:rPr>
        <w:t>Steps for execution:</w:t>
      </w:r>
    </w:p>
    <w:p w:rsidR="00CF7C18" w:rsidRPr="00D14EF5" w:rsidRDefault="00CF7C18" w:rsidP="00CF7C18">
      <w:pPr>
        <w:numPr>
          <w:ilvl w:val="0"/>
          <w:numId w:val="15"/>
        </w:numPr>
        <w:spacing w:after="0"/>
        <w:rPr>
          <w:rFonts w:ascii="Times New Roman" w:hAnsi="Times New Roman" w:cs="Times New Roman"/>
          <w:i/>
          <w:sz w:val="24"/>
          <w:szCs w:val="24"/>
        </w:rPr>
      </w:pPr>
      <w:r w:rsidRPr="00D14EF5">
        <w:rPr>
          <w:rFonts w:ascii="Times New Roman" w:hAnsi="Times New Roman" w:cs="Times New Roman"/>
          <w:i/>
          <w:sz w:val="24"/>
          <w:szCs w:val="24"/>
        </w:rPr>
        <w:t xml:space="preserve">Open gedit editor and type program. Program name should have the extension “ .tcl ” </w:t>
      </w:r>
    </w:p>
    <w:p w:rsidR="00CF7C18" w:rsidRPr="00D14EF5" w:rsidRDefault="00CF7C18" w:rsidP="00CF7C18">
      <w:pPr>
        <w:numPr>
          <w:ilvl w:val="0"/>
          <w:numId w:val="15"/>
        </w:numPr>
        <w:spacing w:after="0"/>
        <w:rPr>
          <w:rFonts w:ascii="Times New Roman" w:hAnsi="Times New Roman" w:cs="Times New Roman"/>
          <w:i/>
          <w:sz w:val="24"/>
          <w:szCs w:val="24"/>
        </w:rPr>
      </w:pPr>
      <w:r w:rsidRPr="00D14EF5">
        <w:rPr>
          <w:rFonts w:ascii="Times New Roman" w:hAnsi="Times New Roman" w:cs="Times New Roman"/>
          <w:i/>
          <w:sz w:val="24"/>
          <w:szCs w:val="24"/>
        </w:rPr>
        <w:t xml:space="preserve">[root@localhost ~]# </w:t>
      </w:r>
      <w:r w:rsidRPr="00B06DF2">
        <w:rPr>
          <w:rFonts w:ascii="Times New Roman" w:hAnsi="Times New Roman" w:cs="Times New Roman"/>
          <w:b/>
          <w:i/>
          <w:sz w:val="24"/>
          <w:szCs w:val="24"/>
        </w:rPr>
        <w:t>gedit pgm4.tcl</w:t>
      </w:r>
    </w:p>
    <w:p w:rsidR="00CF7C18" w:rsidRPr="00D14EF5" w:rsidRDefault="00CF7C18" w:rsidP="00CF7C18">
      <w:pPr>
        <w:numPr>
          <w:ilvl w:val="0"/>
          <w:numId w:val="15"/>
        </w:numPr>
        <w:spacing w:after="0"/>
        <w:rPr>
          <w:rFonts w:ascii="Times New Roman" w:hAnsi="Times New Roman" w:cs="Times New Roman"/>
          <w:i/>
          <w:sz w:val="24"/>
          <w:szCs w:val="24"/>
        </w:rPr>
      </w:pPr>
      <w:r w:rsidRPr="00D14EF5">
        <w:rPr>
          <w:rFonts w:ascii="Times New Roman" w:hAnsi="Times New Roman" w:cs="Times New Roman"/>
          <w:i/>
          <w:sz w:val="24"/>
          <w:szCs w:val="24"/>
        </w:rPr>
        <w:t xml:space="preserve">To create a new file in gedit, click the </w:t>
      </w:r>
      <w:r w:rsidRPr="0058601F">
        <w:rPr>
          <w:rFonts w:ascii="Times New Roman" w:hAnsi="Times New Roman" w:cs="Times New Roman"/>
          <w:b/>
          <w:i/>
          <w:sz w:val="24"/>
          <w:szCs w:val="24"/>
        </w:rPr>
        <w:t>Create</w:t>
      </w:r>
      <w:r w:rsidRPr="00D14EF5">
        <w:rPr>
          <w:rFonts w:ascii="Times New Roman" w:hAnsi="Times New Roman" w:cs="Times New Roman"/>
          <w:i/>
          <w:sz w:val="24"/>
          <w:szCs w:val="24"/>
        </w:rPr>
        <w:t xml:space="preserve"> a new document button on the left side of the toolbar, or press </w:t>
      </w:r>
      <w:proofErr w:type="spellStart"/>
      <w:r w:rsidRPr="0058601F">
        <w:rPr>
          <w:rFonts w:ascii="Times New Roman" w:hAnsi="Times New Roman" w:cs="Times New Roman"/>
          <w:b/>
          <w:i/>
          <w:sz w:val="24"/>
          <w:szCs w:val="24"/>
        </w:rPr>
        <w:t>Ctrl+T</w:t>
      </w:r>
      <w:proofErr w:type="spellEnd"/>
      <w:r w:rsidRPr="0058601F">
        <w:rPr>
          <w:rFonts w:ascii="Times New Roman" w:hAnsi="Times New Roman" w:cs="Times New Roman"/>
          <w:b/>
          <w:i/>
          <w:sz w:val="24"/>
          <w:szCs w:val="24"/>
        </w:rPr>
        <w:t>.</w:t>
      </w:r>
    </w:p>
    <w:p w:rsidR="00CF7C18" w:rsidRPr="00D14EF5" w:rsidRDefault="00CF7C18" w:rsidP="00CF7C18">
      <w:pPr>
        <w:numPr>
          <w:ilvl w:val="0"/>
          <w:numId w:val="15"/>
        </w:numPr>
        <w:spacing w:after="0"/>
        <w:rPr>
          <w:rFonts w:ascii="Times New Roman" w:hAnsi="Times New Roman" w:cs="Times New Roman"/>
          <w:i/>
          <w:sz w:val="24"/>
          <w:szCs w:val="24"/>
        </w:rPr>
      </w:pPr>
      <w:r w:rsidRPr="00D14EF5">
        <w:rPr>
          <w:rFonts w:ascii="Times New Roman" w:hAnsi="Times New Roman" w:cs="Times New Roman"/>
          <w:i/>
          <w:sz w:val="24"/>
          <w:szCs w:val="24"/>
        </w:rPr>
        <w:t xml:space="preserve">Open gedit editor and type awk program. Program name should have the extension  “.awk ” </w:t>
      </w:r>
    </w:p>
    <w:p w:rsidR="00CF7C18" w:rsidRPr="00D14EF5" w:rsidRDefault="00CF7C18" w:rsidP="00CF7C18">
      <w:pPr>
        <w:numPr>
          <w:ilvl w:val="0"/>
          <w:numId w:val="15"/>
        </w:numPr>
        <w:spacing w:after="0"/>
        <w:rPr>
          <w:rFonts w:ascii="Times New Roman" w:hAnsi="Times New Roman" w:cs="Times New Roman"/>
          <w:i/>
          <w:sz w:val="24"/>
          <w:szCs w:val="24"/>
        </w:rPr>
      </w:pPr>
      <w:r w:rsidRPr="00D14EF5">
        <w:rPr>
          <w:rFonts w:ascii="Times New Roman" w:hAnsi="Times New Roman" w:cs="Times New Roman"/>
          <w:i/>
          <w:sz w:val="24"/>
          <w:szCs w:val="24"/>
        </w:rPr>
        <w:t xml:space="preserve">[root@localhost ~]# </w:t>
      </w:r>
      <w:r w:rsidRPr="00B06DF2">
        <w:rPr>
          <w:rFonts w:ascii="Times New Roman" w:hAnsi="Times New Roman" w:cs="Times New Roman"/>
          <w:b/>
          <w:i/>
          <w:sz w:val="24"/>
          <w:szCs w:val="24"/>
        </w:rPr>
        <w:t>gedit pgm4.awk</w:t>
      </w:r>
    </w:p>
    <w:p w:rsidR="00CF7C18" w:rsidRPr="00D14EF5" w:rsidRDefault="00CF7C18" w:rsidP="00CF7C18">
      <w:pPr>
        <w:numPr>
          <w:ilvl w:val="0"/>
          <w:numId w:val="15"/>
        </w:numPr>
        <w:spacing w:after="0"/>
        <w:rPr>
          <w:rFonts w:ascii="Times New Roman" w:hAnsi="Times New Roman" w:cs="Times New Roman"/>
          <w:i/>
          <w:sz w:val="24"/>
          <w:szCs w:val="24"/>
        </w:rPr>
      </w:pPr>
      <w:r w:rsidRPr="00D14EF5">
        <w:rPr>
          <w:rFonts w:ascii="Times New Roman" w:hAnsi="Times New Roman" w:cs="Times New Roman"/>
          <w:i/>
          <w:sz w:val="24"/>
          <w:szCs w:val="24"/>
        </w:rPr>
        <w:t xml:space="preserve">To create a new file in gedit, click the </w:t>
      </w:r>
      <w:r w:rsidRPr="0058601F">
        <w:rPr>
          <w:rFonts w:ascii="Times New Roman" w:hAnsi="Times New Roman" w:cs="Times New Roman"/>
          <w:b/>
          <w:i/>
          <w:sz w:val="24"/>
          <w:szCs w:val="24"/>
        </w:rPr>
        <w:t>Create</w:t>
      </w:r>
      <w:r w:rsidRPr="00D14EF5">
        <w:rPr>
          <w:rFonts w:ascii="Times New Roman" w:hAnsi="Times New Roman" w:cs="Times New Roman"/>
          <w:i/>
          <w:sz w:val="24"/>
          <w:szCs w:val="24"/>
        </w:rPr>
        <w:t xml:space="preserve"> a new document button on the left side of the toolbar, or press </w:t>
      </w:r>
      <w:proofErr w:type="spellStart"/>
      <w:r w:rsidRPr="0058601F">
        <w:rPr>
          <w:rFonts w:ascii="Times New Roman" w:hAnsi="Times New Roman" w:cs="Times New Roman"/>
          <w:b/>
          <w:i/>
          <w:sz w:val="24"/>
          <w:szCs w:val="24"/>
        </w:rPr>
        <w:t>Ctrl+T</w:t>
      </w:r>
      <w:proofErr w:type="spellEnd"/>
      <w:r w:rsidRPr="0058601F">
        <w:rPr>
          <w:rFonts w:ascii="Times New Roman" w:hAnsi="Times New Roman" w:cs="Times New Roman"/>
          <w:b/>
          <w:i/>
          <w:sz w:val="24"/>
          <w:szCs w:val="24"/>
        </w:rPr>
        <w:t>.</w:t>
      </w:r>
    </w:p>
    <w:p w:rsidR="00CF7C18" w:rsidRPr="00E174A7" w:rsidRDefault="00CF7C18" w:rsidP="00CF7C18">
      <w:pPr>
        <w:numPr>
          <w:ilvl w:val="0"/>
          <w:numId w:val="15"/>
        </w:numPr>
        <w:spacing w:after="0"/>
        <w:rPr>
          <w:rFonts w:ascii="Times New Roman" w:hAnsi="Times New Roman" w:cs="Times New Roman"/>
          <w:i/>
          <w:sz w:val="24"/>
          <w:szCs w:val="24"/>
        </w:rPr>
      </w:pPr>
      <w:r w:rsidRPr="00E174A7">
        <w:rPr>
          <w:rFonts w:ascii="Times New Roman" w:hAnsi="Times New Roman" w:cs="Times New Roman"/>
          <w:i/>
          <w:sz w:val="24"/>
          <w:szCs w:val="24"/>
        </w:rPr>
        <w:t xml:space="preserve">Run the simulation program </w:t>
      </w:r>
    </w:p>
    <w:p w:rsidR="00CF7C18" w:rsidRPr="00E174A7" w:rsidRDefault="00CF7C18" w:rsidP="00CF7C18">
      <w:pPr>
        <w:spacing w:after="0" w:line="360" w:lineRule="auto"/>
        <w:ind w:left="1980"/>
        <w:rPr>
          <w:rFonts w:ascii="Times New Roman" w:hAnsi="Times New Roman" w:cs="Times New Roman"/>
          <w:b/>
          <w:i/>
          <w:sz w:val="24"/>
          <w:szCs w:val="24"/>
        </w:rPr>
      </w:pPr>
      <w:r w:rsidRPr="00E174A7">
        <w:rPr>
          <w:rFonts w:ascii="Times New Roman" w:hAnsi="Times New Roman" w:cs="Times New Roman"/>
          <w:b/>
          <w:i/>
          <w:sz w:val="24"/>
          <w:szCs w:val="24"/>
        </w:rPr>
        <w:t>[root@localhost~]# ns</w:t>
      </w:r>
      <w:r>
        <w:rPr>
          <w:rFonts w:ascii="Times New Roman" w:hAnsi="Times New Roman" w:cs="Times New Roman"/>
          <w:b/>
          <w:i/>
          <w:sz w:val="24"/>
          <w:szCs w:val="24"/>
        </w:rPr>
        <w:t>pgm4</w:t>
      </w:r>
      <w:r w:rsidRPr="00E174A7">
        <w:rPr>
          <w:rFonts w:ascii="Times New Roman" w:hAnsi="Times New Roman" w:cs="Times New Roman"/>
          <w:b/>
          <w:i/>
          <w:sz w:val="24"/>
          <w:szCs w:val="24"/>
        </w:rPr>
        <w:t>.tcl</w:t>
      </w:r>
    </w:p>
    <w:p w:rsidR="00CF7C18" w:rsidRPr="00E174A7" w:rsidRDefault="00CF7C18" w:rsidP="00CF7C18">
      <w:pPr>
        <w:numPr>
          <w:ilvl w:val="0"/>
          <w:numId w:val="15"/>
        </w:numPr>
        <w:spacing w:after="0" w:line="360" w:lineRule="auto"/>
        <w:rPr>
          <w:rFonts w:ascii="Times New Roman" w:hAnsi="Times New Roman" w:cs="Times New Roman"/>
          <w:i/>
          <w:sz w:val="24"/>
          <w:szCs w:val="24"/>
        </w:rPr>
      </w:pPr>
      <w:r w:rsidRPr="00E174A7">
        <w:rPr>
          <w:rFonts w:ascii="Times New Roman" w:hAnsi="Times New Roman" w:cs="Times New Roman"/>
          <w:i/>
          <w:sz w:val="24"/>
          <w:szCs w:val="24"/>
        </w:rPr>
        <w:t xml:space="preserve">After simulation is completed run </w:t>
      </w:r>
      <w:r w:rsidRPr="00E174A7">
        <w:rPr>
          <w:rFonts w:ascii="Times New Roman" w:hAnsi="Times New Roman" w:cs="Times New Roman"/>
          <w:b/>
          <w:i/>
          <w:sz w:val="24"/>
          <w:szCs w:val="24"/>
        </w:rPr>
        <w:t>awk file</w:t>
      </w:r>
      <w:r w:rsidRPr="00E174A7">
        <w:rPr>
          <w:rFonts w:ascii="Times New Roman" w:hAnsi="Times New Roman" w:cs="Times New Roman"/>
          <w:i/>
          <w:sz w:val="24"/>
          <w:szCs w:val="24"/>
        </w:rPr>
        <w:t xml:space="preserve"> to see the output , </w:t>
      </w:r>
    </w:p>
    <w:p w:rsidR="00CF7C18" w:rsidRPr="00E174A7" w:rsidRDefault="00CF7C18" w:rsidP="00CF7C18">
      <w:pPr>
        <w:numPr>
          <w:ilvl w:val="2"/>
          <w:numId w:val="15"/>
        </w:numPr>
        <w:spacing w:after="0" w:line="360" w:lineRule="auto"/>
        <w:rPr>
          <w:rFonts w:ascii="Times New Roman" w:hAnsi="Times New Roman" w:cs="Times New Roman"/>
          <w:b/>
          <w:i/>
          <w:sz w:val="24"/>
          <w:szCs w:val="24"/>
        </w:rPr>
      </w:pPr>
      <w:r w:rsidRPr="00E174A7">
        <w:rPr>
          <w:rFonts w:ascii="Times New Roman" w:hAnsi="Times New Roman" w:cs="Times New Roman"/>
          <w:b/>
          <w:i/>
          <w:sz w:val="24"/>
          <w:szCs w:val="24"/>
        </w:rPr>
        <w:t xml:space="preserve">[root@localhost~]# awk  –f  </w:t>
      </w:r>
      <w:r>
        <w:rPr>
          <w:rFonts w:ascii="Times New Roman" w:hAnsi="Times New Roman" w:cs="Times New Roman"/>
          <w:b/>
          <w:i/>
          <w:sz w:val="24"/>
          <w:szCs w:val="24"/>
        </w:rPr>
        <w:t>pgm4</w:t>
      </w:r>
      <w:r w:rsidRPr="00E174A7">
        <w:rPr>
          <w:rFonts w:ascii="Times New Roman" w:hAnsi="Times New Roman" w:cs="Times New Roman"/>
          <w:b/>
          <w:i/>
          <w:sz w:val="24"/>
          <w:szCs w:val="24"/>
        </w:rPr>
        <w:t xml:space="preserve">.awk  </w:t>
      </w:r>
      <w:r w:rsidR="00BB349D">
        <w:rPr>
          <w:rFonts w:ascii="Times New Roman" w:hAnsi="Times New Roman" w:cs="Times New Roman"/>
          <w:b/>
          <w:i/>
          <w:sz w:val="24"/>
          <w:szCs w:val="24"/>
        </w:rPr>
        <w:t>file1</w:t>
      </w:r>
      <w:r w:rsidRPr="00E174A7">
        <w:rPr>
          <w:rFonts w:ascii="Times New Roman" w:hAnsi="Times New Roman" w:cs="Times New Roman"/>
          <w:b/>
          <w:i/>
          <w:sz w:val="24"/>
          <w:szCs w:val="24"/>
        </w:rPr>
        <w:t xml:space="preserve">.tr  </w:t>
      </w:r>
      <w:r w:rsidRPr="00E174A7">
        <w:rPr>
          <w:rFonts w:ascii="Times New Roman" w:hAnsi="Times New Roman" w:cs="Times New Roman"/>
          <w:i/>
          <w:sz w:val="24"/>
          <w:szCs w:val="24"/>
        </w:rPr>
        <w:t>&gt;</w:t>
      </w:r>
      <w:r w:rsidRPr="00E174A7">
        <w:rPr>
          <w:rFonts w:ascii="Times New Roman" w:hAnsi="Times New Roman" w:cs="Times New Roman"/>
          <w:b/>
          <w:i/>
          <w:sz w:val="24"/>
          <w:szCs w:val="24"/>
        </w:rPr>
        <w:t>a1</w:t>
      </w:r>
    </w:p>
    <w:p w:rsidR="00CF7C18" w:rsidRPr="00E174A7" w:rsidRDefault="00CF7C18" w:rsidP="00CF7C18">
      <w:pPr>
        <w:numPr>
          <w:ilvl w:val="2"/>
          <w:numId w:val="15"/>
        </w:numPr>
        <w:spacing w:after="0" w:line="360" w:lineRule="auto"/>
        <w:rPr>
          <w:rFonts w:ascii="Times New Roman" w:hAnsi="Times New Roman" w:cs="Times New Roman"/>
          <w:b/>
          <w:i/>
          <w:sz w:val="24"/>
          <w:szCs w:val="24"/>
        </w:rPr>
      </w:pPr>
      <w:r>
        <w:rPr>
          <w:rFonts w:ascii="Times New Roman" w:hAnsi="Times New Roman" w:cs="Times New Roman"/>
          <w:b/>
          <w:i/>
          <w:sz w:val="24"/>
          <w:szCs w:val="24"/>
        </w:rPr>
        <w:t>[root@localhost~]# awk  –f  pgm4</w:t>
      </w:r>
      <w:r w:rsidRPr="00E174A7">
        <w:rPr>
          <w:rFonts w:ascii="Times New Roman" w:hAnsi="Times New Roman" w:cs="Times New Roman"/>
          <w:b/>
          <w:i/>
          <w:sz w:val="24"/>
          <w:szCs w:val="24"/>
        </w:rPr>
        <w:t xml:space="preserve">.awk  </w:t>
      </w:r>
      <w:r w:rsidR="00BB349D">
        <w:rPr>
          <w:rFonts w:ascii="Times New Roman" w:hAnsi="Times New Roman" w:cs="Times New Roman"/>
          <w:b/>
          <w:i/>
          <w:sz w:val="24"/>
          <w:szCs w:val="24"/>
        </w:rPr>
        <w:t>file2</w:t>
      </w:r>
      <w:r w:rsidRPr="00E174A7">
        <w:rPr>
          <w:rFonts w:ascii="Times New Roman" w:hAnsi="Times New Roman" w:cs="Times New Roman"/>
          <w:b/>
          <w:i/>
          <w:sz w:val="24"/>
          <w:szCs w:val="24"/>
        </w:rPr>
        <w:t xml:space="preserve">.tr  </w:t>
      </w:r>
      <w:r w:rsidRPr="00E174A7">
        <w:rPr>
          <w:rFonts w:ascii="Times New Roman" w:hAnsi="Times New Roman" w:cs="Times New Roman"/>
          <w:i/>
          <w:sz w:val="24"/>
          <w:szCs w:val="24"/>
        </w:rPr>
        <w:t>&gt;</w:t>
      </w:r>
      <w:r w:rsidRPr="00E174A7">
        <w:rPr>
          <w:rFonts w:ascii="Times New Roman" w:hAnsi="Times New Roman" w:cs="Times New Roman"/>
          <w:b/>
          <w:i/>
          <w:sz w:val="24"/>
          <w:szCs w:val="24"/>
        </w:rPr>
        <w:t>a2</w:t>
      </w:r>
    </w:p>
    <w:p w:rsidR="00CF7C18" w:rsidRPr="00E174A7" w:rsidRDefault="00CF7C18" w:rsidP="00CF7C18">
      <w:pPr>
        <w:numPr>
          <w:ilvl w:val="2"/>
          <w:numId w:val="15"/>
        </w:numPr>
        <w:spacing w:after="0" w:line="360" w:lineRule="auto"/>
        <w:rPr>
          <w:rFonts w:ascii="Times New Roman" w:hAnsi="Times New Roman" w:cs="Times New Roman"/>
          <w:b/>
          <w:i/>
          <w:sz w:val="24"/>
          <w:szCs w:val="24"/>
        </w:rPr>
      </w:pPr>
      <w:r w:rsidRPr="00E174A7">
        <w:rPr>
          <w:rFonts w:ascii="Times New Roman" w:hAnsi="Times New Roman" w:cs="Times New Roman"/>
          <w:b/>
          <w:i/>
          <w:sz w:val="24"/>
          <w:szCs w:val="24"/>
        </w:rPr>
        <w:t xml:space="preserve">[root@localhost~]# </w:t>
      </w:r>
      <w:proofErr w:type="spellStart"/>
      <w:r w:rsidRPr="00E174A7">
        <w:rPr>
          <w:rFonts w:ascii="Times New Roman" w:hAnsi="Times New Roman" w:cs="Times New Roman"/>
          <w:b/>
          <w:i/>
          <w:sz w:val="24"/>
          <w:szCs w:val="24"/>
        </w:rPr>
        <w:t>xgraph</w:t>
      </w:r>
      <w:proofErr w:type="spellEnd"/>
      <w:r w:rsidRPr="00E174A7">
        <w:rPr>
          <w:rFonts w:ascii="Times New Roman" w:hAnsi="Times New Roman" w:cs="Times New Roman"/>
          <w:b/>
          <w:i/>
          <w:sz w:val="24"/>
          <w:szCs w:val="24"/>
        </w:rPr>
        <w:t xml:space="preserve"> a1 a2</w:t>
      </w:r>
    </w:p>
    <w:p w:rsidR="00CF7C18" w:rsidRPr="00E174A7" w:rsidRDefault="00CF7C18" w:rsidP="00CF7C18">
      <w:pPr>
        <w:numPr>
          <w:ilvl w:val="0"/>
          <w:numId w:val="15"/>
        </w:numPr>
        <w:spacing w:after="0" w:line="360" w:lineRule="auto"/>
        <w:rPr>
          <w:rFonts w:ascii="Times New Roman" w:hAnsi="Times New Roman" w:cs="Times New Roman"/>
          <w:i/>
          <w:sz w:val="24"/>
          <w:szCs w:val="24"/>
        </w:rPr>
      </w:pPr>
      <w:r w:rsidRPr="00E174A7">
        <w:rPr>
          <w:rFonts w:ascii="Times New Roman" w:hAnsi="Times New Roman" w:cs="Times New Roman"/>
          <w:i/>
          <w:sz w:val="24"/>
          <w:szCs w:val="24"/>
        </w:rPr>
        <w:t xml:space="preserve">Here we are using the congestion window trace files i.e. </w:t>
      </w:r>
      <w:r w:rsidRPr="00E174A7">
        <w:rPr>
          <w:rFonts w:ascii="Times New Roman" w:hAnsi="Times New Roman" w:cs="Times New Roman"/>
          <w:b/>
          <w:i/>
          <w:sz w:val="24"/>
          <w:szCs w:val="24"/>
        </w:rPr>
        <w:t>file1.tr</w:t>
      </w:r>
      <w:r w:rsidRPr="00E174A7">
        <w:rPr>
          <w:rFonts w:ascii="Times New Roman" w:hAnsi="Times New Roman" w:cs="Times New Roman"/>
          <w:i/>
          <w:sz w:val="24"/>
          <w:szCs w:val="24"/>
        </w:rPr>
        <w:t xml:space="preserve"> and </w:t>
      </w:r>
      <w:r w:rsidRPr="00E174A7">
        <w:rPr>
          <w:rFonts w:ascii="Times New Roman" w:hAnsi="Times New Roman" w:cs="Times New Roman"/>
          <w:b/>
          <w:i/>
          <w:sz w:val="24"/>
          <w:szCs w:val="24"/>
        </w:rPr>
        <w:t>file2.tr</w:t>
      </w:r>
      <w:r w:rsidRPr="00E174A7">
        <w:rPr>
          <w:rFonts w:ascii="Times New Roman" w:hAnsi="Times New Roman" w:cs="Times New Roman"/>
          <w:i/>
          <w:sz w:val="24"/>
          <w:szCs w:val="24"/>
        </w:rPr>
        <w:t xml:space="preserve"> and we are redirecting the contents of those files to new files say </w:t>
      </w:r>
      <w:r w:rsidRPr="00E174A7">
        <w:rPr>
          <w:rFonts w:ascii="Times New Roman" w:hAnsi="Times New Roman" w:cs="Times New Roman"/>
          <w:b/>
          <w:i/>
          <w:sz w:val="24"/>
          <w:szCs w:val="24"/>
        </w:rPr>
        <w:t>a1</w:t>
      </w:r>
      <w:r w:rsidRPr="00E174A7">
        <w:rPr>
          <w:rFonts w:ascii="Times New Roman" w:hAnsi="Times New Roman" w:cs="Times New Roman"/>
          <w:i/>
          <w:sz w:val="24"/>
          <w:szCs w:val="24"/>
        </w:rPr>
        <w:t xml:space="preserve"> and </w:t>
      </w:r>
      <w:r w:rsidRPr="00E174A7">
        <w:rPr>
          <w:rFonts w:ascii="Times New Roman" w:hAnsi="Times New Roman" w:cs="Times New Roman"/>
          <w:b/>
          <w:i/>
          <w:sz w:val="24"/>
          <w:szCs w:val="24"/>
        </w:rPr>
        <w:t>a2</w:t>
      </w:r>
      <w:r w:rsidRPr="00E174A7">
        <w:rPr>
          <w:rFonts w:ascii="Times New Roman" w:hAnsi="Times New Roman" w:cs="Times New Roman"/>
          <w:i/>
          <w:sz w:val="24"/>
          <w:szCs w:val="24"/>
        </w:rPr>
        <w:t xml:space="preserve"> using </w:t>
      </w:r>
      <w:r w:rsidRPr="00E174A7">
        <w:rPr>
          <w:rFonts w:ascii="Times New Roman" w:hAnsi="Times New Roman" w:cs="Times New Roman"/>
          <w:b/>
          <w:i/>
          <w:sz w:val="24"/>
          <w:szCs w:val="24"/>
        </w:rPr>
        <w:t>output redirection operator (&gt;)</w:t>
      </w:r>
      <w:r w:rsidRPr="00E174A7">
        <w:rPr>
          <w:rFonts w:ascii="Times New Roman" w:hAnsi="Times New Roman" w:cs="Times New Roman"/>
          <w:i/>
          <w:sz w:val="24"/>
          <w:szCs w:val="24"/>
        </w:rPr>
        <w:t xml:space="preserve">. </w:t>
      </w:r>
    </w:p>
    <w:p w:rsidR="00CF7C18" w:rsidRPr="00E174A7" w:rsidRDefault="00CF7C18" w:rsidP="00CF7C18">
      <w:pPr>
        <w:numPr>
          <w:ilvl w:val="0"/>
          <w:numId w:val="15"/>
        </w:numPr>
        <w:spacing w:after="0" w:line="360" w:lineRule="auto"/>
        <w:rPr>
          <w:rFonts w:ascii="Times New Roman" w:hAnsi="Times New Roman" w:cs="Times New Roman"/>
          <w:i/>
          <w:sz w:val="24"/>
          <w:szCs w:val="24"/>
        </w:rPr>
      </w:pPr>
      <w:r w:rsidRPr="00E174A7">
        <w:rPr>
          <w:rFonts w:ascii="Times New Roman" w:hAnsi="Times New Roman" w:cs="Times New Roman"/>
          <w:i/>
          <w:sz w:val="24"/>
          <w:szCs w:val="24"/>
        </w:rPr>
        <w:lastRenderedPageBreak/>
        <w:t xml:space="preserve">To see the trace file contents open the file as , </w:t>
      </w:r>
    </w:p>
    <w:p w:rsidR="00CF7C18" w:rsidRDefault="00CF7C18" w:rsidP="00CF7C18">
      <w:pPr>
        <w:spacing w:after="0" w:line="360" w:lineRule="auto"/>
        <w:ind w:left="1980"/>
        <w:rPr>
          <w:rFonts w:ascii="Times New Roman" w:hAnsi="Times New Roman" w:cs="Times New Roman"/>
          <w:b/>
          <w:i/>
          <w:sz w:val="24"/>
          <w:szCs w:val="24"/>
          <w:lang w:val="es-UY"/>
        </w:rPr>
      </w:pPr>
      <w:r w:rsidRPr="00E174A7">
        <w:rPr>
          <w:rFonts w:ascii="Times New Roman" w:hAnsi="Times New Roman" w:cs="Times New Roman"/>
          <w:b/>
          <w:i/>
          <w:sz w:val="24"/>
          <w:szCs w:val="24"/>
          <w:lang w:val="es-UY"/>
        </w:rPr>
        <w:t xml:space="preserve">[root@localhost~]# </w:t>
      </w:r>
      <w:r>
        <w:rPr>
          <w:rFonts w:ascii="Times New Roman" w:hAnsi="Times New Roman" w:cs="Times New Roman"/>
          <w:b/>
          <w:i/>
          <w:sz w:val="24"/>
          <w:szCs w:val="24"/>
          <w:lang w:val="es-UY"/>
        </w:rPr>
        <w:t>geditpgm4</w:t>
      </w:r>
      <w:r w:rsidRPr="00E174A7">
        <w:rPr>
          <w:rFonts w:ascii="Times New Roman" w:hAnsi="Times New Roman" w:cs="Times New Roman"/>
          <w:b/>
          <w:i/>
          <w:sz w:val="24"/>
          <w:szCs w:val="24"/>
          <w:lang w:val="es-UY"/>
        </w:rPr>
        <w:t>.tr</w:t>
      </w:r>
    </w:p>
    <w:p w:rsidR="0054200E" w:rsidRDefault="0054200E" w:rsidP="008D4CC9">
      <w:pPr>
        <w:spacing w:after="0" w:line="360" w:lineRule="auto"/>
        <w:rPr>
          <w:rFonts w:ascii="Times New Roman" w:hAnsi="Times New Roman" w:cs="Times New Roman"/>
          <w:b/>
          <w:i/>
          <w:sz w:val="24"/>
          <w:szCs w:val="24"/>
          <w:lang w:val="es-UY"/>
        </w:rPr>
      </w:pPr>
    </w:p>
    <w:p w:rsidR="008D4CC9" w:rsidRDefault="008D4CC9" w:rsidP="008D4CC9">
      <w:pPr>
        <w:spacing w:after="0" w:line="360" w:lineRule="auto"/>
        <w:rPr>
          <w:rFonts w:ascii="Times New Roman" w:hAnsi="Times New Roman" w:cs="Times New Roman"/>
          <w:b/>
          <w:i/>
          <w:sz w:val="24"/>
          <w:szCs w:val="24"/>
          <w:lang w:val="es-UY"/>
        </w:rPr>
      </w:pPr>
      <w:r>
        <w:rPr>
          <w:rFonts w:ascii="Times New Roman" w:hAnsi="Times New Roman" w:cs="Times New Roman"/>
          <w:b/>
          <w:i/>
          <w:sz w:val="24"/>
          <w:szCs w:val="24"/>
          <w:lang w:val="es-UY"/>
        </w:rPr>
        <w:t>NAM Output</w:t>
      </w:r>
    </w:p>
    <w:p w:rsidR="00CF7C18" w:rsidRDefault="00CF7C18" w:rsidP="00CF7C18">
      <w:pPr>
        <w:tabs>
          <w:tab w:val="left" w:pos="6600"/>
        </w:tabs>
      </w:pPr>
      <w:r w:rsidRPr="0088541B">
        <w:rPr>
          <w:rFonts w:ascii="Times New Roman" w:hAnsi="Times New Roman" w:cs="Times New Roman"/>
          <w:i/>
          <w:noProof/>
          <w:sz w:val="20"/>
        </w:rPr>
        <w:drawing>
          <wp:inline distT="0" distB="0" distL="0" distR="0">
            <wp:extent cx="3076575" cy="5886450"/>
            <wp:effectExtent l="0" t="0" r="952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076575" cy="5886450"/>
                    </a:xfrm>
                    <a:prstGeom prst="rect">
                      <a:avLst/>
                    </a:prstGeom>
                    <a:noFill/>
                    <a:ln w="9525">
                      <a:noFill/>
                      <a:miter lim="800000"/>
                      <a:headEnd/>
                      <a:tailEnd/>
                    </a:ln>
                  </pic:spPr>
                </pic:pic>
              </a:graphicData>
            </a:graphic>
          </wp:inline>
        </w:drawing>
      </w:r>
      <w:r w:rsidRPr="0088541B">
        <w:rPr>
          <w:rFonts w:ascii="Times New Roman" w:hAnsi="Times New Roman" w:cs="Times New Roman"/>
          <w:i/>
          <w:noProof/>
          <w:sz w:val="20"/>
        </w:rPr>
        <w:drawing>
          <wp:inline distT="0" distB="0" distL="0" distR="0">
            <wp:extent cx="3162300" cy="5886450"/>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3162300" cy="5886450"/>
                    </a:xfrm>
                    <a:prstGeom prst="rect">
                      <a:avLst/>
                    </a:prstGeom>
                    <a:noFill/>
                    <a:ln w="9525">
                      <a:noFill/>
                      <a:miter lim="800000"/>
                      <a:headEnd/>
                      <a:tailEnd/>
                    </a:ln>
                  </pic:spPr>
                </pic:pic>
              </a:graphicData>
            </a:graphic>
          </wp:inline>
        </w:drawing>
      </w:r>
    </w:p>
    <w:p w:rsidR="00CF7C18" w:rsidRDefault="00CF7C18" w:rsidP="00CF7C18">
      <w:pPr>
        <w:tabs>
          <w:tab w:val="left" w:pos="1275"/>
        </w:tabs>
        <w:rPr>
          <w:rFonts w:ascii="Times New Roman" w:hAnsi="Times New Roman" w:cs="Times New Roman"/>
          <w:b/>
          <w:sz w:val="20"/>
        </w:rPr>
      </w:pPr>
      <w:r>
        <w:tab/>
      </w:r>
      <w:r w:rsidR="008D4CC9">
        <w:rPr>
          <w:rFonts w:ascii="Times New Roman" w:hAnsi="Times New Roman" w:cs="Times New Roman"/>
          <w:b/>
          <w:sz w:val="20"/>
        </w:rPr>
        <w:t>Topology</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Graph</w:t>
      </w:r>
    </w:p>
    <w:p w:rsidR="00CF7C18" w:rsidRPr="009B416D" w:rsidRDefault="00CF7C18" w:rsidP="00CE72DB">
      <w:pPr>
        <w:jc w:val="both"/>
        <w:rPr>
          <w:rFonts w:ascii="Times New Roman" w:hAnsi="Times New Roman" w:cs="Times New Roman"/>
          <w:sz w:val="28"/>
          <w:szCs w:val="28"/>
        </w:rPr>
      </w:pPr>
      <w:r w:rsidRPr="00850178">
        <w:rPr>
          <w:rFonts w:ascii="Times New Roman" w:hAnsi="Times New Roman" w:cs="Times New Roman"/>
          <w:b/>
          <w:sz w:val="28"/>
          <w:szCs w:val="28"/>
        </w:rPr>
        <w:t xml:space="preserve">Experiment </w:t>
      </w:r>
      <w:r w:rsidR="00CE72DB">
        <w:rPr>
          <w:rFonts w:ascii="Times New Roman" w:hAnsi="Times New Roman" w:cs="Times New Roman"/>
          <w:b/>
          <w:sz w:val="28"/>
          <w:szCs w:val="28"/>
        </w:rPr>
        <w:t xml:space="preserve">5: </w:t>
      </w:r>
      <w:r w:rsidR="00CE72DB" w:rsidRPr="00CE72DB">
        <w:rPr>
          <w:rFonts w:ascii="Times New Roman" w:hAnsi="Times New Roman" w:cs="Times New Roman"/>
          <w:b/>
          <w:sz w:val="28"/>
          <w:szCs w:val="28"/>
        </w:rPr>
        <w:t>Implement ESS with transmission nodes in Wireless LAN and obtain the performance parameters.</w:t>
      </w:r>
    </w:p>
    <w:p w:rsidR="000C3A76" w:rsidRDefault="00CF7C18" w:rsidP="000C3A76">
      <w:pPr>
        <w:pStyle w:val="PlainText"/>
        <w:spacing w:line="276" w:lineRule="auto"/>
        <w:jc w:val="both"/>
        <w:rPr>
          <w:rFonts w:ascii="Times New Roman" w:hAnsi="Times New Roman"/>
          <w:i/>
          <w:sz w:val="24"/>
          <w:szCs w:val="24"/>
        </w:rPr>
      </w:pPr>
      <w:proofErr w:type="spellStart"/>
      <w:r>
        <w:rPr>
          <w:rFonts w:ascii="Times New Roman" w:hAnsi="Times New Roman"/>
          <w:b/>
          <w:i/>
          <w:sz w:val="24"/>
          <w:szCs w:val="24"/>
          <w:u w:val="single"/>
        </w:rPr>
        <w:t>Aim</w:t>
      </w:r>
      <w:proofErr w:type="gramStart"/>
      <w:r>
        <w:rPr>
          <w:rFonts w:ascii="Times New Roman" w:hAnsi="Times New Roman"/>
          <w:b/>
          <w:i/>
          <w:sz w:val="24"/>
          <w:szCs w:val="24"/>
          <w:u w:val="single"/>
        </w:rPr>
        <w:t>:</w:t>
      </w:r>
      <w:r w:rsidRPr="0071142D">
        <w:rPr>
          <w:rFonts w:ascii="Times New Roman" w:hAnsi="Times New Roman"/>
          <w:i/>
          <w:sz w:val="24"/>
          <w:szCs w:val="24"/>
        </w:rPr>
        <w:t>Simulate</w:t>
      </w:r>
      <w:proofErr w:type="spellEnd"/>
      <w:proofErr w:type="gramEnd"/>
      <w:r w:rsidRPr="002901F0">
        <w:rPr>
          <w:rFonts w:ascii="Times New Roman" w:hAnsi="Times New Roman"/>
          <w:i/>
          <w:sz w:val="24"/>
          <w:szCs w:val="24"/>
        </w:rPr>
        <w:t xml:space="preserve"> simple ESS and with transmitting nodes in wireless LAN by simulation and determine the performance with respect to transmission of packets.</w:t>
      </w:r>
    </w:p>
    <w:p w:rsidR="000C3A76" w:rsidRDefault="000C3A76" w:rsidP="000C3A76">
      <w:pPr>
        <w:pStyle w:val="PlainText"/>
        <w:spacing w:line="276" w:lineRule="auto"/>
        <w:jc w:val="both"/>
        <w:rPr>
          <w:rFonts w:ascii="Times New Roman" w:hAnsi="Times New Roman"/>
          <w:b/>
          <w:sz w:val="24"/>
          <w:szCs w:val="24"/>
        </w:rPr>
      </w:pPr>
    </w:p>
    <w:p w:rsidR="000C3A76" w:rsidRPr="000C3A76" w:rsidRDefault="000C3A76" w:rsidP="000C3A76">
      <w:pPr>
        <w:pStyle w:val="PlainText"/>
        <w:spacing w:line="276" w:lineRule="auto"/>
        <w:jc w:val="both"/>
        <w:rPr>
          <w:rFonts w:ascii="Times New Roman" w:hAnsi="Times New Roman"/>
          <w:i/>
          <w:sz w:val="24"/>
          <w:szCs w:val="24"/>
        </w:rPr>
      </w:pPr>
      <w:r w:rsidRPr="000C3A76">
        <w:rPr>
          <w:rFonts w:ascii="Times New Roman" w:hAnsi="Times New Roman"/>
          <w:i/>
          <w:sz w:val="24"/>
          <w:szCs w:val="24"/>
        </w:rPr>
        <w:t xml:space="preserve">For a wireless network consisting of three mobile nodes (n0-n2), write a Tcl script and make an ad-hoc simulation to analyze the output in the trace file. Use the routing protocol as destination sequence distance </w:t>
      </w:r>
      <w:proofErr w:type="gramStart"/>
      <w:r w:rsidRPr="000C3A76">
        <w:rPr>
          <w:rFonts w:ascii="Times New Roman" w:hAnsi="Times New Roman"/>
          <w:i/>
          <w:sz w:val="24"/>
          <w:szCs w:val="24"/>
        </w:rPr>
        <w:t>vector</w:t>
      </w:r>
      <w:r>
        <w:rPr>
          <w:rFonts w:ascii="Times New Roman" w:hAnsi="Times New Roman"/>
          <w:i/>
          <w:sz w:val="24"/>
          <w:szCs w:val="24"/>
        </w:rPr>
        <w:t>(</w:t>
      </w:r>
      <w:proofErr w:type="gramEnd"/>
      <w:r>
        <w:rPr>
          <w:rFonts w:ascii="Times New Roman" w:hAnsi="Times New Roman"/>
          <w:i/>
          <w:sz w:val="24"/>
          <w:szCs w:val="24"/>
        </w:rPr>
        <w:t>DSDV).</w:t>
      </w:r>
    </w:p>
    <w:p w:rsidR="00D36834" w:rsidRDefault="00D36834" w:rsidP="00AA31C8">
      <w:pPr>
        <w:pStyle w:val="PlainText"/>
        <w:spacing w:line="360" w:lineRule="auto"/>
        <w:jc w:val="both"/>
        <w:rPr>
          <w:rFonts w:ascii="Times New Roman" w:eastAsiaTheme="minorEastAsia" w:hAnsi="Times New Roman" w:cstheme="minorBidi"/>
          <w:b/>
          <w:sz w:val="26"/>
          <w:szCs w:val="26"/>
        </w:rPr>
      </w:pPr>
    </w:p>
    <w:p w:rsidR="00B85637" w:rsidRPr="00B85637" w:rsidRDefault="00B85637" w:rsidP="00B85637">
      <w:pPr>
        <w:pStyle w:val="PlainText"/>
        <w:spacing w:line="360" w:lineRule="auto"/>
        <w:jc w:val="both"/>
        <w:rPr>
          <w:rFonts w:ascii="Times New Roman" w:eastAsiaTheme="minorEastAsia" w:hAnsi="Times New Roman" w:cstheme="minorBidi"/>
          <w:b/>
          <w:sz w:val="26"/>
          <w:szCs w:val="26"/>
        </w:rPr>
      </w:pPr>
      <w:r w:rsidRPr="00B85637">
        <w:rPr>
          <w:rFonts w:ascii="Times New Roman" w:eastAsiaTheme="minorEastAsia" w:hAnsi="Times New Roman" w:cstheme="minorBidi"/>
          <w:b/>
          <w:sz w:val="26"/>
          <w:szCs w:val="26"/>
        </w:rPr>
        <w:t>Mobile Adhoc Network (MANET)</w:t>
      </w:r>
    </w:p>
    <w:p w:rsidR="004C2B83" w:rsidRPr="00B85637" w:rsidRDefault="00B85637" w:rsidP="00B85637">
      <w:pPr>
        <w:pStyle w:val="PlainText"/>
        <w:spacing w:line="360" w:lineRule="auto"/>
        <w:jc w:val="both"/>
        <w:rPr>
          <w:rFonts w:ascii="Times New Roman" w:eastAsiaTheme="minorEastAsia" w:hAnsi="Times New Roman" w:cstheme="minorBidi"/>
          <w:sz w:val="24"/>
          <w:szCs w:val="24"/>
        </w:rPr>
      </w:pPr>
      <w:r w:rsidRPr="00B85637">
        <w:rPr>
          <w:rFonts w:ascii="Times New Roman" w:eastAsiaTheme="minorEastAsia" w:hAnsi="Times New Roman" w:cstheme="minorBidi"/>
          <w:sz w:val="24"/>
          <w:szCs w:val="24"/>
        </w:rPr>
        <w:t>A mobile ad hoc network or MANET does not depend on a fixed infrastructure for its networking operation. MANET is an autonomous and short-lived association of group of mobile nodes that communicate with each</w:t>
      </w:r>
      <w:r>
        <w:rPr>
          <w:rFonts w:ascii="Times New Roman" w:eastAsiaTheme="minorEastAsia" w:hAnsi="Times New Roman" w:cstheme="minorBidi"/>
          <w:sz w:val="24"/>
          <w:szCs w:val="24"/>
        </w:rPr>
        <w:t xml:space="preserve"> other </w:t>
      </w:r>
      <w:proofErr w:type="gramStart"/>
      <w:r w:rsidRPr="00B85637">
        <w:rPr>
          <w:rFonts w:ascii="Times New Roman" w:eastAsiaTheme="minorEastAsia" w:hAnsi="Times New Roman" w:cstheme="minorBidi"/>
          <w:sz w:val="24"/>
          <w:szCs w:val="24"/>
        </w:rPr>
        <w:t>over  wireless</w:t>
      </w:r>
      <w:proofErr w:type="gramEnd"/>
      <w:r w:rsidRPr="00B85637">
        <w:rPr>
          <w:rFonts w:ascii="Times New Roman" w:eastAsiaTheme="minorEastAsia" w:hAnsi="Times New Roman" w:cstheme="minorBidi"/>
          <w:sz w:val="24"/>
          <w:szCs w:val="24"/>
        </w:rPr>
        <w:t xml:space="preserve">  links.  A  node  can  directly  communicate  to  the  nodes  that  lie  within  its communication range. If a node wants to communicate with a node that is not directly within its communication range, it uses intermediate nodes as routers. </w:t>
      </w:r>
    </w:p>
    <w:p w:rsidR="00B85637" w:rsidRDefault="00B85637" w:rsidP="004C2B83">
      <w:pPr>
        <w:pStyle w:val="PlainText"/>
        <w:tabs>
          <w:tab w:val="left" w:pos="1260"/>
        </w:tabs>
        <w:spacing w:line="360" w:lineRule="auto"/>
        <w:jc w:val="both"/>
        <w:rPr>
          <w:rFonts w:ascii="Times New Roman" w:eastAsiaTheme="minorEastAsia" w:hAnsi="Times New Roman" w:cstheme="minorBidi"/>
          <w:sz w:val="24"/>
          <w:szCs w:val="24"/>
        </w:rPr>
      </w:pPr>
    </w:p>
    <w:p w:rsidR="004C2B83" w:rsidRDefault="004C2B83" w:rsidP="004C2B83">
      <w:pPr>
        <w:pStyle w:val="PlainText"/>
        <w:tabs>
          <w:tab w:val="left" w:pos="1260"/>
        </w:tabs>
        <w:spacing w:line="360" w:lineRule="auto"/>
        <w:jc w:val="both"/>
        <w:rPr>
          <w:rFonts w:ascii="Times New Roman" w:eastAsiaTheme="minorEastAsia" w:hAnsi="Times New Roman" w:cstheme="minorBidi"/>
          <w:sz w:val="24"/>
          <w:szCs w:val="24"/>
        </w:rPr>
      </w:pPr>
      <w:r w:rsidRPr="004C2B83">
        <w:rPr>
          <w:rFonts w:ascii="Times New Roman" w:eastAsiaTheme="minorEastAsia" w:hAnsi="Times New Roman" w:cstheme="minorBidi"/>
          <w:sz w:val="24"/>
          <w:szCs w:val="24"/>
        </w:rPr>
        <w:t>When two or more stations come together to communicate with each other, they form a Basic Service Set (BSS). The minimum BSS consists of two stations. A BSS that stands alone and is not connected to a base is called an Independent Basic Service Set (IB</w:t>
      </w:r>
      <w:r>
        <w:rPr>
          <w:rFonts w:ascii="Times New Roman" w:eastAsiaTheme="minorEastAsia" w:hAnsi="Times New Roman" w:cstheme="minorBidi"/>
          <w:sz w:val="24"/>
          <w:szCs w:val="24"/>
        </w:rPr>
        <w:t>SS) or is referred to as an Ad-h</w:t>
      </w:r>
      <w:r w:rsidRPr="004C2B83">
        <w:rPr>
          <w:rFonts w:ascii="Times New Roman" w:eastAsiaTheme="minorEastAsia" w:hAnsi="Times New Roman" w:cstheme="minorBidi"/>
          <w:sz w:val="24"/>
          <w:szCs w:val="24"/>
        </w:rPr>
        <w:t xml:space="preserve">oc Network. An ad-hoc network is a network where stations communicate only peer to peer. </w:t>
      </w:r>
      <w:r w:rsidR="00970EE2" w:rsidRPr="00970EE2">
        <w:rPr>
          <w:rFonts w:ascii="Times New Roman" w:eastAsiaTheme="minorEastAsia" w:hAnsi="Times New Roman" w:cstheme="minorBidi"/>
          <w:sz w:val="24"/>
          <w:szCs w:val="24"/>
        </w:rPr>
        <w:t>Ad-hoc mode is useful for establishing a network where wireless infrastructure does not exist or where services are not required.</w:t>
      </w:r>
    </w:p>
    <w:p w:rsidR="00970EE2" w:rsidRDefault="00970EE2" w:rsidP="00970EE2">
      <w:pPr>
        <w:pStyle w:val="PlainText"/>
        <w:tabs>
          <w:tab w:val="left" w:pos="1260"/>
        </w:tabs>
        <w:spacing w:line="360" w:lineRule="auto"/>
        <w:jc w:val="both"/>
        <w:rPr>
          <w:rFonts w:ascii="Times New Roman" w:eastAsiaTheme="minorEastAsia" w:hAnsi="Times New Roman" w:cstheme="minorBidi"/>
          <w:sz w:val="24"/>
          <w:szCs w:val="24"/>
        </w:rPr>
      </w:pPr>
    </w:p>
    <w:p w:rsidR="00D36834" w:rsidRDefault="00D36834" w:rsidP="00970EE2">
      <w:pPr>
        <w:pStyle w:val="PlainText"/>
        <w:tabs>
          <w:tab w:val="left" w:pos="1260"/>
        </w:tabs>
        <w:spacing w:line="360" w:lineRule="auto"/>
        <w:jc w:val="both"/>
        <w:rPr>
          <w:rFonts w:ascii="Times New Roman" w:eastAsiaTheme="minorEastAsia" w:hAnsi="Times New Roman" w:cstheme="minorBidi"/>
          <w:sz w:val="24"/>
          <w:szCs w:val="24"/>
        </w:rPr>
      </w:pPr>
      <w:r w:rsidRPr="00D36834">
        <w:rPr>
          <w:rFonts w:ascii="Times New Roman" w:eastAsiaTheme="minorEastAsia" w:hAnsi="Times New Roman" w:cstheme="minorBidi"/>
          <w:b/>
          <w:sz w:val="24"/>
          <w:szCs w:val="24"/>
        </w:rPr>
        <w:t>Extended Services Set (ESS)</w:t>
      </w:r>
    </w:p>
    <w:p w:rsidR="00753031" w:rsidRDefault="00970EE2" w:rsidP="00753031">
      <w:pPr>
        <w:pStyle w:val="PlainText"/>
        <w:tabs>
          <w:tab w:val="left" w:pos="1260"/>
        </w:tabs>
        <w:spacing w:line="360" w:lineRule="auto"/>
        <w:jc w:val="both"/>
        <w:rPr>
          <w:rFonts w:ascii="Times New Roman" w:eastAsiaTheme="minorEastAsia" w:hAnsi="Times New Roman" w:cstheme="minorBidi"/>
          <w:sz w:val="24"/>
          <w:szCs w:val="24"/>
        </w:rPr>
      </w:pPr>
      <w:r>
        <w:rPr>
          <w:rFonts w:ascii="Times New Roman" w:eastAsiaTheme="minorEastAsia" w:hAnsi="Times New Roman" w:cstheme="minorBidi"/>
          <w:sz w:val="24"/>
          <w:szCs w:val="24"/>
        </w:rPr>
        <w:t>W</w:t>
      </w:r>
      <w:r w:rsidRPr="00970EE2">
        <w:rPr>
          <w:rFonts w:ascii="Times New Roman" w:eastAsiaTheme="minorEastAsia" w:hAnsi="Times New Roman" w:cstheme="minorBidi"/>
          <w:sz w:val="24"/>
          <w:szCs w:val="24"/>
        </w:rPr>
        <w:t xml:space="preserve">hen BSS's are interconnected the network becomes one with infrastructure. 802.11 </w:t>
      </w:r>
      <w:proofErr w:type="gramStart"/>
      <w:r>
        <w:rPr>
          <w:rFonts w:ascii="Times New Roman" w:eastAsiaTheme="minorEastAsia" w:hAnsi="Times New Roman" w:cstheme="minorBidi"/>
          <w:sz w:val="24"/>
          <w:szCs w:val="24"/>
        </w:rPr>
        <w:t>infrastructure</w:t>
      </w:r>
      <w:proofErr w:type="gramEnd"/>
      <w:r w:rsidRPr="00970EE2">
        <w:rPr>
          <w:rFonts w:ascii="Times New Roman" w:eastAsiaTheme="minorEastAsia" w:hAnsi="Times New Roman" w:cstheme="minorBidi"/>
          <w:sz w:val="24"/>
          <w:szCs w:val="24"/>
        </w:rPr>
        <w:t xml:space="preserve"> has several elements. Abbreviated as ESS, Extended Service Set is a component of the IEEE 802.11 WLAN architecture that extends the range of mobility to a single Basic Service Set (BSS). An Extended Service Set (ESS) is a set of two or more BSSs that form a single sub network.</w:t>
      </w:r>
      <w:r w:rsidRPr="00970EE2">
        <w:rPr>
          <w:rFonts w:ascii="Times New Roman" w:eastAsiaTheme="minorEastAsia" w:hAnsi="Times New Roman" w:cstheme="minorBidi"/>
          <w:sz w:val="24"/>
          <w:szCs w:val="24"/>
        </w:rPr>
        <w:cr/>
      </w:r>
    </w:p>
    <w:p w:rsidR="00D36834" w:rsidRPr="00D36834" w:rsidRDefault="00D36834" w:rsidP="00753031">
      <w:pPr>
        <w:pStyle w:val="PlainText"/>
        <w:tabs>
          <w:tab w:val="left" w:pos="1260"/>
        </w:tabs>
        <w:spacing w:line="360" w:lineRule="auto"/>
        <w:jc w:val="both"/>
        <w:rPr>
          <w:rFonts w:ascii="Times New Roman" w:eastAsia="Times New Roman" w:hAnsi="Times New Roman"/>
          <w:color w:val="000000"/>
          <w:spacing w:val="-2"/>
          <w:sz w:val="24"/>
          <w:szCs w:val="24"/>
        </w:rPr>
      </w:pPr>
      <w:r w:rsidRPr="00D36834">
        <w:rPr>
          <w:rFonts w:ascii="Times New Roman" w:eastAsia="Times New Roman" w:hAnsi="Times New Roman"/>
          <w:color w:val="000000"/>
          <w:spacing w:val="-2"/>
          <w:sz w:val="24"/>
          <w:szCs w:val="24"/>
        </w:rPr>
        <w:t>When simulating wireless networks, there are no links; all the configuration work goes into setting up the nodes, the traffic and the wireless behavior itself. Wireless nodes have multiple wireless-specific attributes, such as the antenna type and radio-propagation model. Nodes are also now in charge of packet queuing; before this was the responsibility of the links. Finally, nodes have coordinates for position and, if mobility is introduced, velocities.</w:t>
      </w:r>
    </w:p>
    <w:p w:rsidR="00647D3E" w:rsidRPr="00647D3E" w:rsidRDefault="00647D3E" w:rsidP="00647D3E">
      <w:pPr>
        <w:shd w:val="clear" w:color="auto" w:fill="FFFFFF"/>
        <w:spacing w:before="192" w:after="120" w:line="360" w:lineRule="auto"/>
        <w:jc w:val="both"/>
        <w:rPr>
          <w:rFonts w:ascii="Times New Roman" w:eastAsia="Times New Roman" w:hAnsi="Times New Roman" w:cs="Times New Roman"/>
          <w:color w:val="000000"/>
          <w:spacing w:val="-2"/>
          <w:sz w:val="24"/>
          <w:szCs w:val="24"/>
        </w:rPr>
      </w:pPr>
      <w:r w:rsidRPr="00647D3E">
        <w:rPr>
          <w:rFonts w:ascii="Times New Roman" w:eastAsia="Times New Roman" w:hAnsi="Times New Roman" w:cs="Times New Roman"/>
          <w:color w:val="000000"/>
          <w:spacing w:val="-2"/>
          <w:sz w:val="24"/>
          <w:szCs w:val="24"/>
        </w:rPr>
        <w:t xml:space="preserve">In wireless </w:t>
      </w:r>
      <w:r>
        <w:rPr>
          <w:rFonts w:ascii="Times New Roman" w:eastAsia="Times New Roman" w:hAnsi="Times New Roman" w:cs="Times New Roman"/>
          <w:color w:val="000000"/>
          <w:spacing w:val="-2"/>
          <w:sz w:val="24"/>
          <w:szCs w:val="24"/>
        </w:rPr>
        <w:t>LAN</w:t>
      </w:r>
      <w:r w:rsidRPr="00647D3E">
        <w:rPr>
          <w:rFonts w:ascii="Times New Roman" w:eastAsia="Times New Roman" w:hAnsi="Times New Roman" w:cs="Times New Roman"/>
          <w:color w:val="000000"/>
          <w:spacing w:val="-2"/>
          <w:sz w:val="24"/>
          <w:szCs w:val="24"/>
        </w:rPr>
        <w:t xml:space="preserve">, energy model is one of the optional attributes of a node. The energy model denotes the level of energy in a mobile node. The components required for designing energy model includes </w:t>
      </w:r>
      <w:proofErr w:type="spellStart"/>
      <w:r w:rsidRPr="00647D3E">
        <w:rPr>
          <w:rFonts w:ascii="Times New Roman" w:eastAsia="Times New Roman" w:hAnsi="Times New Roman" w:cs="Times New Roman"/>
          <w:color w:val="000000"/>
          <w:spacing w:val="-2"/>
          <w:sz w:val="24"/>
          <w:szCs w:val="24"/>
        </w:rPr>
        <w:t>initialEnergy</w:t>
      </w:r>
      <w:proofErr w:type="spellEnd"/>
      <w:r w:rsidRPr="00647D3E">
        <w:rPr>
          <w:rFonts w:ascii="Times New Roman" w:eastAsia="Times New Roman" w:hAnsi="Times New Roman" w:cs="Times New Roman"/>
          <w:color w:val="000000"/>
          <w:spacing w:val="-2"/>
          <w:sz w:val="24"/>
          <w:szCs w:val="24"/>
        </w:rPr>
        <w:t xml:space="preserve">, txPower, </w:t>
      </w:r>
      <w:proofErr w:type="spellStart"/>
      <w:r w:rsidRPr="00647D3E">
        <w:rPr>
          <w:rFonts w:ascii="Times New Roman" w:eastAsia="Times New Roman" w:hAnsi="Times New Roman" w:cs="Times New Roman"/>
          <w:color w:val="000000"/>
          <w:spacing w:val="-2"/>
          <w:sz w:val="24"/>
          <w:szCs w:val="24"/>
        </w:rPr>
        <w:t>rxPower</w:t>
      </w:r>
      <w:proofErr w:type="spellEnd"/>
      <w:r w:rsidRPr="00647D3E">
        <w:rPr>
          <w:rFonts w:ascii="Times New Roman" w:eastAsia="Times New Roman" w:hAnsi="Times New Roman" w:cs="Times New Roman"/>
          <w:color w:val="000000"/>
          <w:spacing w:val="-2"/>
          <w:sz w:val="24"/>
          <w:szCs w:val="24"/>
        </w:rPr>
        <w:t xml:space="preserve">, and </w:t>
      </w:r>
      <w:proofErr w:type="spellStart"/>
      <w:r w:rsidRPr="00647D3E">
        <w:rPr>
          <w:rFonts w:ascii="Times New Roman" w:eastAsia="Times New Roman" w:hAnsi="Times New Roman" w:cs="Times New Roman"/>
          <w:color w:val="000000"/>
          <w:spacing w:val="-2"/>
          <w:sz w:val="24"/>
          <w:szCs w:val="24"/>
        </w:rPr>
        <w:t>idlePower</w:t>
      </w:r>
      <w:proofErr w:type="spellEnd"/>
      <w:r w:rsidRPr="00647D3E">
        <w:rPr>
          <w:rFonts w:ascii="Times New Roman" w:eastAsia="Times New Roman" w:hAnsi="Times New Roman" w:cs="Times New Roman"/>
          <w:color w:val="000000"/>
          <w:spacing w:val="-2"/>
          <w:sz w:val="24"/>
          <w:szCs w:val="24"/>
        </w:rPr>
        <w:t>. The “</w:t>
      </w:r>
      <w:proofErr w:type="spellStart"/>
      <w:r w:rsidRPr="00647D3E">
        <w:rPr>
          <w:rFonts w:ascii="Times New Roman" w:eastAsia="Times New Roman" w:hAnsi="Times New Roman" w:cs="Times New Roman"/>
          <w:color w:val="000000"/>
          <w:spacing w:val="-2"/>
          <w:sz w:val="24"/>
          <w:szCs w:val="24"/>
        </w:rPr>
        <w:t>initialEnergy</w:t>
      </w:r>
      <w:proofErr w:type="spellEnd"/>
      <w:r w:rsidRPr="00647D3E">
        <w:rPr>
          <w:rFonts w:ascii="Times New Roman" w:eastAsia="Times New Roman" w:hAnsi="Times New Roman" w:cs="Times New Roman"/>
          <w:color w:val="000000"/>
          <w:spacing w:val="-2"/>
          <w:sz w:val="24"/>
          <w:szCs w:val="24"/>
        </w:rPr>
        <w:t xml:space="preserve">” represents the level of energy the </w:t>
      </w:r>
      <w:r w:rsidRPr="00647D3E">
        <w:rPr>
          <w:rFonts w:ascii="Times New Roman" w:eastAsia="Times New Roman" w:hAnsi="Times New Roman" w:cs="Times New Roman"/>
          <w:color w:val="000000"/>
          <w:spacing w:val="-2"/>
          <w:sz w:val="24"/>
          <w:szCs w:val="24"/>
        </w:rPr>
        <w:lastRenderedPageBreak/>
        <w:t>node has at the initial stage of simulation. “</w:t>
      </w:r>
      <w:proofErr w:type="gramStart"/>
      <w:r w:rsidRPr="00647D3E">
        <w:rPr>
          <w:rFonts w:ascii="Times New Roman" w:eastAsia="Times New Roman" w:hAnsi="Times New Roman" w:cs="Times New Roman"/>
          <w:color w:val="000000"/>
          <w:spacing w:val="-2"/>
          <w:sz w:val="24"/>
          <w:szCs w:val="24"/>
        </w:rPr>
        <w:t>txPower</w:t>
      </w:r>
      <w:proofErr w:type="gramEnd"/>
      <w:r w:rsidRPr="00647D3E">
        <w:rPr>
          <w:rFonts w:ascii="Times New Roman" w:eastAsia="Times New Roman" w:hAnsi="Times New Roman" w:cs="Times New Roman"/>
          <w:color w:val="000000"/>
          <w:spacing w:val="-2"/>
          <w:sz w:val="24"/>
          <w:szCs w:val="24"/>
        </w:rPr>
        <w:t>” and “</w:t>
      </w:r>
      <w:proofErr w:type="spellStart"/>
      <w:r w:rsidRPr="00647D3E">
        <w:rPr>
          <w:rFonts w:ascii="Times New Roman" w:eastAsia="Times New Roman" w:hAnsi="Times New Roman" w:cs="Times New Roman"/>
          <w:color w:val="000000"/>
          <w:spacing w:val="-2"/>
          <w:sz w:val="24"/>
          <w:szCs w:val="24"/>
        </w:rPr>
        <w:t>rxPower</w:t>
      </w:r>
      <w:proofErr w:type="spellEnd"/>
      <w:r w:rsidRPr="00647D3E">
        <w:rPr>
          <w:rFonts w:ascii="Times New Roman" w:eastAsia="Times New Roman" w:hAnsi="Times New Roman" w:cs="Times New Roman"/>
          <w:color w:val="000000"/>
          <w:spacing w:val="-2"/>
          <w:sz w:val="24"/>
          <w:szCs w:val="24"/>
        </w:rPr>
        <w:t xml:space="preserve">” denotes the energy consumed for transmitting and receiving the packets. </w:t>
      </w:r>
      <w:r>
        <w:rPr>
          <w:rFonts w:ascii="Times New Roman" w:eastAsia="Times New Roman" w:hAnsi="Times New Roman" w:cs="Times New Roman"/>
          <w:color w:val="000000"/>
          <w:spacing w:val="-2"/>
          <w:sz w:val="24"/>
          <w:szCs w:val="24"/>
        </w:rPr>
        <w:t>A</w:t>
      </w:r>
      <w:r w:rsidRPr="00647D3E">
        <w:rPr>
          <w:rFonts w:ascii="Times New Roman" w:eastAsia="Times New Roman" w:hAnsi="Times New Roman" w:cs="Times New Roman"/>
          <w:color w:val="000000"/>
          <w:spacing w:val="-2"/>
          <w:sz w:val="24"/>
          <w:szCs w:val="24"/>
        </w:rPr>
        <w:t>part from these components, it is important to specify the communication range (</w:t>
      </w:r>
      <w:proofErr w:type="spellStart"/>
      <w:r w:rsidRPr="00647D3E">
        <w:rPr>
          <w:rFonts w:ascii="Times New Roman" w:eastAsia="Times New Roman" w:hAnsi="Times New Roman" w:cs="Times New Roman"/>
          <w:color w:val="000000"/>
          <w:spacing w:val="-2"/>
          <w:sz w:val="24"/>
          <w:szCs w:val="24"/>
        </w:rPr>
        <w:t>RXThresh</w:t>
      </w:r>
      <w:proofErr w:type="spellEnd"/>
      <w:r w:rsidRPr="00647D3E">
        <w:rPr>
          <w:rFonts w:ascii="Times New Roman" w:eastAsia="Times New Roman" w:hAnsi="Times New Roman" w:cs="Times New Roman"/>
          <w:color w:val="000000"/>
          <w:spacing w:val="-2"/>
          <w:sz w:val="24"/>
          <w:szCs w:val="24"/>
        </w:rPr>
        <w:t>_) and sensing range of a node (</w:t>
      </w:r>
      <w:proofErr w:type="spellStart"/>
      <w:r w:rsidRPr="00647D3E">
        <w:rPr>
          <w:rFonts w:ascii="Times New Roman" w:eastAsia="Times New Roman" w:hAnsi="Times New Roman" w:cs="Times New Roman"/>
          <w:color w:val="000000"/>
          <w:spacing w:val="-2"/>
          <w:sz w:val="24"/>
          <w:szCs w:val="24"/>
        </w:rPr>
        <w:t>CSThresh</w:t>
      </w:r>
      <w:proofErr w:type="spellEnd"/>
      <w:r w:rsidRPr="00647D3E">
        <w:rPr>
          <w:rFonts w:ascii="Times New Roman" w:eastAsia="Times New Roman" w:hAnsi="Times New Roman" w:cs="Times New Roman"/>
          <w:color w:val="000000"/>
          <w:spacing w:val="-2"/>
          <w:sz w:val="24"/>
          <w:szCs w:val="24"/>
        </w:rPr>
        <w:t xml:space="preserve">_). Base Station is configured with highest communication range. Data Transmission is established between nodes using UDP agent and CBR traffic. </w:t>
      </w:r>
    </w:p>
    <w:p w:rsidR="00753031" w:rsidRPr="009422E2" w:rsidRDefault="00753031" w:rsidP="00753031">
      <w:pPr>
        <w:shd w:val="clear" w:color="auto" w:fill="FFFFFF"/>
        <w:spacing w:before="192" w:after="120" w:line="360" w:lineRule="auto"/>
        <w:jc w:val="both"/>
        <w:rPr>
          <w:rFonts w:ascii="Times New Roman" w:eastAsia="Times New Roman" w:hAnsi="Times New Roman" w:cs="Times New Roman"/>
          <w:color w:val="000000"/>
          <w:spacing w:val="-2"/>
          <w:sz w:val="24"/>
          <w:szCs w:val="24"/>
        </w:rPr>
      </w:pPr>
      <w:r w:rsidRPr="00D36834">
        <w:rPr>
          <w:rFonts w:ascii="Times New Roman" w:eastAsia="Times New Roman" w:hAnsi="Times New Roman" w:cs="Times New Roman"/>
          <w:color w:val="000000"/>
          <w:spacing w:val="-2"/>
          <w:sz w:val="24"/>
          <w:szCs w:val="24"/>
        </w:rPr>
        <w:t>For wireless</w:t>
      </w:r>
      <w:r>
        <w:rPr>
          <w:rFonts w:ascii="Times New Roman" w:eastAsia="Times New Roman" w:hAnsi="Times New Roman" w:cs="Times New Roman"/>
          <w:color w:val="000000"/>
          <w:spacing w:val="-2"/>
          <w:sz w:val="24"/>
          <w:szCs w:val="24"/>
        </w:rPr>
        <w:t xml:space="preserve"> networks</w:t>
      </w:r>
      <w:r w:rsidRPr="00D36834">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sz w:val="24"/>
          <w:szCs w:val="24"/>
        </w:rPr>
        <w:t>bandwidth and delay</w:t>
      </w:r>
      <w:r w:rsidRPr="00D36834">
        <w:rPr>
          <w:rFonts w:ascii="Times New Roman" w:eastAsia="Times New Roman" w:hAnsi="Times New Roman" w:cs="Times New Roman"/>
          <w:color w:val="000000"/>
          <w:spacing w:val="-2"/>
          <w:sz w:val="24"/>
          <w:szCs w:val="24"/>
        </w:rPr>
        <w:t xml:space="preserve"> are both generally provided by the wireless model. Propagation delay is simply the distance divided by the speed of light. Bandwidth is usually built in to the particular wireless model chosen; for the Mac/802_11 model, it is available in attribute </w:t>
      </w:r>
      <w:proofErr w:type="spellStart"/>
      <w:r w:rsidRPr="00D36834">
        <w:rPr>
          <w:rFonts w:ascii="Times New Roman" w:eastAsia="Times New Roman" w:hAnsi="Times New Roman" w:cs="Times New Roman"/>
          <w:color w:val="000000"/>
          <w:spacing w:val="-2"/>
          <w:sz w:val="24"/>
          <w:szCs w:val="24"/>
        </w:rPr>
        <w:t>dataRate</w:t>
      </w:r>
      <w:proofErr w:type="spellEnd"/>
      <w:r w:rsidRPr="00D36834">
        <w:rPr>
          <w:rFonts w:ascii="Times New Roman" w:eastAsia="Times New Roman" w:hAnsi="Times New Roman" w:cs="Times New Roman"/>
          <w:color w:val="000000"/>
          <w:spacing w:val="-2"/>
          <w:sz w:val="24"/>
          <w:szCs w:val="24"/>
        </w:rPr>
        <w:t xml:space="preserve">_ (which can be set). </w:t>
      </w:r>
      <w:r w:rsidRPr="009422E2">
        <w:rPr>
          <w:rFonts w:ascii="Times New Roman" w:eastAsia="Times New Roman" w:hAnsi="Times New Roman" w:cs="Times New Roman"/>
          <w:color w:val="000000"/>
          <w:spacing w:val="-2"/>
          <w:sz w:val="24"/>
          <w:szCs w:val="24"/>
        </w:rPr>
        <w:t>The maximum range of a node is determined by its power level; this can be set with </w:t>
      </w:r>
      <w:r w:rsidRPr="009422E2">
        <w:rPr>
          <w:rFonts w:ascii="Times New Roman" w:eastAsia="Times New Roman" w:hAnsi="Times New Roman" w:cs="Times New Roman"/>
          <w:color w:val="000000"/>
          <w:spacing w:val="2"/>
          <w:sz w:val="24"/>
          <w:szCs w:val="24"/>
        </w:rPr>
        <w:t>node-config</w:t>
      </w:r>
      <w:proofErr w:type="gramStart"/>
      <w:r w:rsidRPr="009422E2">
        <w:rPr>
          <w:rFonts w:ascii="Times New Roman" w:eastAsia="Times New Roman" w:hAnsi="Times New Roman" w:cs="Times New Roman"/>
          <w:color w:val="000000"/>
          <w:spacing w:val="-2"/>
          <w:sz w:val="24"/>
          <w:szCs w:val="24"/>
        </w:rPr>
        <w:t>  (</w:t>
      </w:r>
      <w:proofErr w:type="gramEnd"/>
      <w:r w:rsidRPr="009422E2">
        <w:rPr>
          <w:rFonts w:ascii="Times New Roman" w:eastAsia="Times New Roman" w:hAnsi="Times New Roman" w:cs="Times New Roman"/>
          <w:color w:val="000000"/>
          <w:spacing w:val="-2"/>
          <w:sz w:val="24"/>
          <w:szCs w:val="24"/>
        </w:rPr>
        <w:t>using the </w:t>
      </w:r>
      <w:r w:rsidRPr="009422E2">
        <w:rPr>
          <w:rFonts w:ascii="Times New Roman" w:eastAsia="Times New Roman" w:hAnsi="Times New Roman" w:cs="Times New Roman"/>
          <w:color w:val="000000"/>
          <w:spacing w:val="2"/>
          <w:sz w:val="24"/>
          <w:szCs w:val="24"/>
        </w:rPr>
        <w:t>txPower</w:t>
      </w:r>
      <w:r w:rsidRPr="009422E2">
        <w:rPr>
          <w:rFonts w:ascii="Times New Roman" w:eastAsia="Times New Roman" w:hAnsi="Times New Roman" w:cs="Times New Roman"/>
          <w:color w:val="000000"/>
          <w:spacing w:val="-2"/>
          <w:sz w:val="24"/>
          <w:szCs w:val="24"/>
        </w:rPr>
        <w:t xml:space="preserve">attribute), but the default is often used. </w:t>
      </w:r>
    </w:p>
    <w:p w:rsidR="00753031" w:rsidRPr="00753031" w:rsidRDefault="00753031" w:rsidP="00753031">
      <w:pPr>
        <w:pStyle w:val="PlainText"/>
        <w:tabs>
          <w:tab w:val="left" w:pos="1260"/>
        </w:tabs>
        <w:spacing w:line="360" w:lineRule="auto"/>
        <w:jc w:val="both"/>
        <w:rPr>
          <w:rFonts w:ascii="Times New Roman" w:eastAsia="Times New Roman" w:hAnsi="Times New Roman"/>
          <w:b/>
          <w:color w:val="000000"/>
          <w:spacing w:val="-2"/>
          <w:sz w:val="28"/>
          <w:szCs w:val="28"/>
        </w:rPr>
      </w:pPr>
      <w:r w:rsidRPr="00753031">
        <w:rPr>
          <w:rFonts w:ascii="Times New Roman" w:eastAsia="Times New Roman" w:hAnsi="Times New Roman"/>
          <w:b/>
          <w:color w:val="000000"/>
          <w:spacing w:val="-2"/>
          <w:sz w:val="28"/>
          <w:szCs w:val="28"/>
        </w:rPr>
        <w:t>Routing protocols</w:t>
      </w:r>
    </w:p>
    <w:p w:rsidR="00753031" w:rsidRPr="009422E2" w:rsidRDefault="00753031" w:rsidP="00753031">
      <w:pPr>
        <w:pStyle w:val="PlainText"/>
        <w:tabs>
          <w:tab w:val="left" w:pos="1260"/>
        </w:tabs>
        <w:spacing w:line="360" w:lineRule="auto"/>
        <w:jc w:val="both"/>
        <w:rPr>
          <w:rFonts w:ascii="Times New Roman" w:hAnsi="Times New Roman"/>
          <w:sz w:val="24"/>
          <w:szCs w:val="24"/>
        </w:rPr>
      </w:pPr>
      <w:r w:rsidRPr="009422E2">
        <w:rPr>
          <w:rFonts w:ascii="Times New Roman" w:eastAsia="Times New Roman" w:hAnsi="Times New Roman"/>
          <w:color w:val="000000"/>
          <w:spacing w:val="-2"/>
          <w:sz w:val="24"/>
          <w:szCs w:val="24"/>
        </w:rPr>
        <w:t xml:space="preserve">Ad hoc wireless networks must also be configured with a routing protocol, so that paths may be found from one node to another. </w:t>
      </w:r>
      <w:r>
        <w:rPr>
          <w:rFonts w:ascii="Times New Roman" w:hAnsi="Times New Roman"/>
          <w:sz w:val="24"/>
          <w:szCs w:val="24"/>
        </w:rPr>
        <w:t>There are four ad hoc routing protocols:</w:t>
      </w:r>
    </w:p>
    <w:p w:rsidR="00753031" w:rsidRPr="009422E2" w:rsidRDefault="00753031" w:rsidP="00753031">
      <w:pPr>
        <w:pStyle w:val="PlainText"/>
        <w:numPr>
          <w:ilvl w:val="0"/>
          <w:numId w:val="16"/>
        </w:numPr>
        <w:spacing w:line="360" w:lineRule="auto"/>
        <w:jc w:val="both"/>
        <w:rPr>
          <w:rFonts w:ascii="Times New Roman" w:eastAsiaTheme="minorEastAsia" w:hAnsi="Times New Roman"/>
          <w:sz w:val="24"/>
          <w:szCs w:val="24"/>
        </w:rPr>
      </w:pPr>
      <w:r w:rsidRPr="009422E2">
        <w:rPr>
          <w:rFonts w:ascii="Times New Roman" w:eastAsiaTheme="minorEastAsia" w:hAnsi="Times New Roman"/>
          <w:sz w:val="24"/>
          <w:szCs w:val="24"/>
        </w:rPr>
        <w:t>Optimized link state routing protocol</w:t>
      </w:r>
    </w:p>
    <w:p w:rsidR="00753031" w:rsidRPr="009422E2" w:rsidRDefault="00753031" w:rsidP="00753031">
      <w:pPr>
        <w:pStyle w:val="PlainText"/>
        <w:numPr>
          <w:ilvl w:val="0"/>
          <w:numId w:val="16"/>
        </w:numPr>
        <w:spacing w:line="360" w:lineRule="auto"/>
        <w:jc w:val="both"/>
        <w:rPr>
          <w:rFonts w:ascii="Times New Roman" w:eastAsiaTheme="minorEastAsia" w:hAnsi="Times New Roman"/>
          <w:sz w:val="24"/>
          <w:szCs w:val="24"/>
        </w:rPr>
      </w:pPr>
      <w:r w:rsidRPr="009422E2">
        <w:rPr>
          <w:rFonts w:ascii="Times New Roman" w:eastAsiaTheme="minorEastAsia" w:hAnsi="Times New Roman"/>
          <w:sz w:val="24"/>
          <w:szCs w:val="24"/>
        </w:rPr>
        <w:t>Destination sequence distance vector (DSDV)</w:t>
      </w:r>
    </w:p>
    <w:p w:rsidR="00753031" w:rsidRPr="009422E2" w:rsidRDefault="00753031" w:rsidP="00753031">
      <w:pPr>
        <w:pStyle w:val="PlainText"/>
        <w:numPr>
          <w:ilvl w:val="0"/>
          <w:numId w:val="16"/>
        </w:numPr>
        <w:spacing w:line="360" w:lineRule="auto"/>
        <w:jc w:val="both"/>
        <w:rPr>
          <w:rFonts w:ascii="Times New Roman" w:eastAsiaTheme="minorEastAsia" w:hAnsi="Times New Roman"/>
          <w:sz w:val="24"/>
          <w:szCs w:val="24"/>
        </w:rPr>
      </w:pPr>
      <w:r w:rsidRPr="009422E2">
        <w:rPr>
          <w:rFonts w:ascii="Times New Roman" w:eastAsiaTheme="minorEastAsia" w:hAnsi="Times New Roman"/>
          <w:sz w:val="24"/>
          <w:szCs w:val="24"/>
        </w:rPr>
        <w:t>Ad hoc on demand distance vector Routing (AODV)</w:t>
      </w:r>
    </w:p>
    <w:p w:rsidR="00753031" w:rsidRPr="009422E2" w:rsidRDefault="00753031" w:rsidP="00753031">
      <w:pPr>
        <w:pStyle w:val="PlainText"/>
        <w:numPr>
          <w:ilvl w:val="0"/>
          <w:numId w:val="16"/>
        </w:numPr>
        <w:spacing w:line="360" w:lineRule="auto"/>
        <w:jc w:val="both"/>
        <w:rPr>
          <w:rFonts w:ascii="Times New Roman" w:eastAsiaTheme="minorEastAsia" w:hAnsi="Times New Roman"/>
          <w:sz w:val="24"/>
          <w:szCs w:val="24"/>
        </w:rPr>
      </w:pPr>
      <w:r w:rsidRPr="009422E2">
        <w:rPr>
          <w:rFonts w:ascii="Times New Roman" w:eastAsiaTheme="minorEastAsia" w:hAnsi="Times New Roman"/>
          <w:sz w:val="24"/>
          <w:szCs w:val="24"/>
        </w:rPr>
        <w:t>Dynamic source routing (DSR)</w:t>
      </w:r>
    </w:p>
    <w:p w:rsidR="00355D0B" w:rsidRDefault="00355D0B" w:rsidP="00355D0B">
      <w:pPr>
        <w:shd w:val="clear" w:color="auto" w:fill="FFFFFF"/>
        <w:spacing w:after="0" w:line="360" w:lineRule="auto"/>
        <w:jc w:val="both"/>
        <w:rPr>
          <w:rFonts w:ascii="Times New Roman" w:eastAsia="Times New Roman" w:hAnsi="Times New Roman" w:cs="Times New Roman"/>
          <w:b/>
          <w:spacing w:val="-2"/>
          <w:sz w:val="28"/>
          <w:szCs w:val="28"/>
          <w:u w:val="single"/>
        </w:rPr>
      </w:pPr>
    </w:p>
    <w:p w:rsidR="00753031" w:rsidRPr="00355D0B" w:rsidRDefault="00753031" w:rsidP="00355D0B">
      <w:pPr>
        <w:shd w:val="clear" w:color="auto" w:fill="FFFFFF"/>
        <w:spacing w:after="0" w:line="360" w:lineRule="auto"/>
        <w:jc w:val="both"/>
        <w:rPr>
          <w:rFonts w:ascii="Times New Roman" w:eastAsia="Times New Roman" w:hAnsi="Times New Roman" w:cs="Times New Roman"/>
          <w:b/>
          <w:spacing w:val="-2"/>
          <w:sz w:val="28"/>
          <w:szCs w:val="28"/>
          <w:u w:val="single"/>
        </w:rPr>
      </w:pPr>
      <w:r w:rsidRPr="00355D0B">
        <w:rPr>
          <w:rFonts w:ascii="Times New Roman" w:eastAsia="Times New Roman" w:hAnsi="Times New Roman" w:cs="Times New Roman"/>
          <w:b/>
          <w:spacing w:val="-2"/>
          <w:sz w:val="28"/>
          <w:szCs w:val="28"/>
          <w:u w:val="single"/>
        </w:rPr>
        <w:t xml:space="preserve">ALGORITHM: </w:t>
      </w:r>
    </w:p>
    <w:p w:rsidR="00753031" w:rsidRPr="00753031" w:rsidRDefault="00753031" w:rsidP="00355D0B">
      <w:pPr>
        <w:shd w:val="clear" w:color="auto" w:fill="FFFFFF"/>
        <w:tabs>
          <w:tab w:val="left" w:pos="3285"/>
        </w:tabs>
        <w:spacing w:after="0"/>
        <w:jc w:val="both"/>
        <w:rPr>
          <w:rFonts w:ascii="Times New Roman" w:eastAsia="Times New Roman" w:hAnsi="Times New Roman" w:cs="Times New Roman"/>
          <w:color w:val="000000"/>
          <w:spacing w:val="-2"/>
          <w:sz w:val="24"/>
          <w:szCs w:val="24"/>
        </w:rPr>
      </w:pPr>
      <w:r w:rsidRPr="00753031">
        <w:rPr>
          <w:rFonts w:ascii="Times New Roman" w:eastAsia="Times New Roman" w:hAnsi="Times New Roman" w:cs="Times New Roman"/>
          <w:color w:val="000000"/>
          <w:spacing w:val="-2"/>
          <w:sz w:val="24"/>
          <w:szCs w:val="24"/>
        </w:rPr>
        <w:t xml:space="preserve">1.   Create a simulator object </w:t>
      </w:r>
    </w:p>
    <w:p w:rsidR="00753031" w:rsidRPr="00753031" w:rsidRDefault="00753031" w:rsidP="00355D0B">
      <w:pPr>
        <w:shd w:val="clear" w:color="auto" w:fill="FFFFFF"/>
        <w:spacing w:before="192" w:after="120"/>
        <w:jc w:val="both"/>
        <w:rPr>
          <w:rFonts w:ascii="Times New Roman" w:eastAsia="Times New Roman" w:hAnsi="Times New Roman" w:cs="Times New Roman"/>
          <w:color w:val="000000"/>
          <w:spacing w:val="-2"/>
          <w:sz w:val="24"/>
          <w:szCs w:val="24"/>
        </w:rPr>
      </w:pPr>
      <w:r w:rsidRPr="00753031">
        <w:rPr>
          <w:rFonts w:ascii="Times New Roman" w:eastAsia="Times New Roman" w:hAnsi="Times New Roman" w:cs="Times New Roman"/>
          <w:color w:val="000000"/>
          <w:spacing w:val="-2"/>
          <w:sz w:val="24"/>
          <w:szCs w:val="24"/>
        </w:rPr>
        <w:t xml:space="preserve">2.   Define </w:t>
      </w:r>
      <w:r w:rsidR="00355D0B" w:rsidRPr="00753031">
        <w:rPr>
          <w:rFonts w:ascii="Times New Roman" w:eastAsia="Times New Roman" w:hAnsi="Times New Roman" w:cs="Times New Roman"/>
          <w:color w:val="000000"/>
          <w:spacing w:val="-2"/>
          <w:sz w:val="24"/>
          <w:szCs w:val="24"/>
        </w:rPr>
        <w:t>setting options</w:t>
      </w:r>
      <w:r w:rsidRPr="00753031">
        <w:rPr>
          <w:rFonts w:ascii="Times New Roman" w:eastAsia="Times New Roman" w:hAnsi="Times New Roman" w:cs="Times New Roman"/>
          <w:color w:val="000000"/>
          <w:spacing w:val="-2"/>
          <w:sz w:val="24"/>
          <w:szCs w:val="24"/>
        </w:rPr>
        <w:t xml:space="preserve"> for wireless channel </w:t>
      </w:r>
    </w:p>
    <w:p w:rsidR="001005A4" w:rsidRDefault="00753031" w:rsidP="001005A4">
      <w:pPr>
        <w:shd w:val="clear" w:color="auto" w:fill="FFFFFF"/>
        <w:spacing w:before="192" w:after="120"/>
        <w:jc w:val="both"/>
        <w:rPr>
          <w:rFonts w:ascii="Times New Roman" w:eastAsia="Times New Roman" w:hAnsi="Times New Roman" w:cs="Times New Roman"/>
          <w:color w:val="000000"/>
          <w:spacing w:val="-2"/>
          <w:sz w:val="24"/>
          <w:szCs w:val="24"/>
        </w:rPr>
      </w:pPr>
      <w:r w:rsidRPr="00753031">
        <w:rPr>
          <w:rFonts w:ascii="Times New Roman" w:eastAsia="Times New Roman" w:hAnsi="Times New Roman" w:cs="Times New Roman"/>
          <w:color w:val="000000"/>
          <w:spacing w:val="-2"/>
          <w:sz w:val="24"/>
          <w:szCs w:val="24"/>
        </w:rPr>
        <w:t xml:space="preserve">3.   </w:t>
      </w:r>
      <w:r w:rsidR="001005A4">
        <w:rPr>
          <w:rFonts w:ascii="Times New Roman" w:eastAsia="Times New Roman" w:hAnsi="Times New Roman" w:cs="Times New Roman"/>
          <w:color w:val="000000"/>
          <w:spacing w:val="-2"/>
          <w:sz w:val="24"/>
          <w:szCs w:val="24"/>
        </w:rPr>
        <w:t>Create trace file and name file</w:t>
      </w:r>
      <w:r w:rsidR="001005A4" w:rsidRPr="001005A4">
        <w:rPr>
          <w:rFonts w:ascii="Times New Roman" w:eastAsia="Times New Roman" w:hAnsi="Times New Roman" w:cs="Times New Roman"/>
          <w:color w:val="000000"/>
          <w:spacing w:val="-2"/>
          <w:sz w:val="24"/>
          <w:szCs w:val="24"/>
        </w:rPr>
        <w:t xml:space="preserve">.   </w:t>
      </w:r>
    </w:p>
    <w:p w:rsidR="001005A4" w:rsidRPr="001005A4" w:rsidRDefault="001005A4" w:rsidP="001005A4">
      <w:pPr>
        <w:shd w:val="clear" w:color="auto" w:fill="FFFFFF"/>
        <w:spacing w:before="192" w:after="120"/>
        <w:jc w:val="both"/>
        <w:rPr>
          <w:rFonts w:ascii="Times New Roman" w:eastAsia="Times New Roman" w:hAnsi="Times New Roman" w:cs="Times New Roman"/>
          <w:color w:val="000000"/>
          <w:spacing w:val="-2"/>
          <w:sz w:val="24"/>
          <w:szCs w:val="24"/>
        </w:rPr>
      </w:pPr>
      <w:r>
        <w:rPr>
          <w:rFonts w:ascii="Times New Roman" w:eastAsia="Times New Roman" w:hAnsi="Times New Roman" w:cs="Times New Roman"/>
          <w:color w:val="000000"/>
          <w:spacing w:val="-2"/>
          <w:sz w:val="24"/>
          <w:szCs w:val="24"/>
        </w:rPr>
        <w:t xml:space="preserve">4.   </w:t>
      </w:r>
      <w:r w:rsidRPr="001005A4">
        <w:rPr>
          <w:rFonts w:ascii="Times New Roman" w:eastAsia="Times New Roman" w:hAnsi="Times New Roman" w:cs="Times New Roman"/>
          <w:color w:val="000000"/>
          <w:spacing w:val="-2"/>
          <w:sz w:val="24"/>
          <w:szCs w:val="24"/>
        </w:rPr>
        <w:t xml:space="preserve">Create the nodes that forms a network numbered from 0 to </w:t>
      </w:r>
      <w:r>
        <w:rPr>
          <w:rFonts w:ascii="Times New Roman" w:eastAsia="Times New Roman" w:hAnsi="Times New Roman" w:cs="Times New Roman"/>
          <w:color w:val="000000"/>
          <w:spacing w:val="-2"/>
          <w:sz w:val="24"/>
          <w:szCs w:val="24"/>
        </w:rPr>
        <w:t>2</w:t>
      </w:r>
    </w:p>
    <w:p w:rsidR="00753031" w:rsidRDefault="001005A4" w:rsidP="00355D0B">
      <w:pPr>
        <w:shd w:val="clear" w:color="auto" w:fill="FFFFFF"/>
        <w:spacing w:before="192" w:after="120"/>
        <w:jc w:val="both"/>
        <w:rPr>
          <w:rFonts w:ascii="Times New Roman" w:eastAsia="Times New Roman" w:hAnsi="Times New Roman" w:cs="Times New Roman"/>
          <w:color w:val="000000"/>
          <w:spacing w:val="-2"/>
          <w:sz w:val="24"/>
          <w:szCs w:val="24"/>
        </w:rPr>
      </w:pPr>
      <w:r>
        <w:rPr>
          <w:rFonts w:ascii="Times New Roman" w:eastAsia="Times New Roman" w:hAnsi="Times New Roman" w:cs="Times New Roman"/>
          <w:color w:val="000000"/>
          <w:spacing w:val="-2"/>
          <w:sz w:val="24"/>
          <w:szCs w:val="24"/>
        </w:rPr>
        <w:t>5</w:t>
      </w:r>
      <w:r w:rsidR="00753031" w:rsidRPr="00753031">
        <w:rPr>
          <w:rFonts w:ascii="Times New Roman" w:eastAsia="Times New Roman" w:hAnsi="Times New Roman" w:cs="Times New Roman"/>
          <w:color w:val="000000"/>
          <w:spacing w:val="-2"/>
          <w:sz w:val="24"/>
          <w:szCs w:val="24"/>
        </w:rPr>
        <w:t xml:space="preserve">.   Setup topography object and nodes </w:t>
      </w:r>
    </w:p>
    <w:p w:rsidR="00355D0B" w:rsidRDefault="001005A4" w:rsidP="00355D0B">
      <w:pPr>
        <w:shd w:val="clear" w:color="auto" w:fill="FFFFFF"/>
        <w:spacing w:before="192" w:after="120"/>
        <w:jc w:val="both"/>
        <w:rPr>
          <w:rFonts w:ascii="Times New Roman" w:eastAsia="Times New Roman" w:hAnsi="Times New Roman" w:cs="Times New Roman"/>
          <w:color w:val="000000"/>
          <w:spacing w:val="-2"/>
          <w:sz w:val="24"/>
          <w:szCs w:val="24"/>
        </w:rPr>
      </w:pPr>
      <w:r>
        <w:rPr>
          <w:rFonts w:ascii="Times New Roman" w:eastAsia="Times New Roman" w:hAnsi="Times New Roman" w:cs="Times New Roman"/>
          <w:color w:val="000000"/>
          <w:spacing w:val="-2"/>
          <w:sz w:val="24"/>
          <w:szCs w:val="24"/>
        </w:rPr>
        <w:t>6</w:t>
      </w:r>
      <w:r w:rsidR="00753031">
        <w:rPr>
          <w:rFonts w:ascii="Times New Roman" w:eastAsia="Times New Roman" w:hAnsi="Times New Roman" w:cs="Times New Roman"/>
          <w:color w:val="000000"/>
          <w:spacing w:val="-2"/>
          <w:sz w:val="24"/>
          <w:szCs w:val="24"/>
        </w:rPr>
        <w:t xml:space="preserve">.    </w:t>
      </w:r>
      <w:r w:rsidR="00753031" w:rsidRPr="00753031">
        <w:rPr>
          <w:rFonts w:ascii="Times New Roman" w:eastAsia="Times New Roman" w:hAnsi="Times New Roman" w:cs="Times New Roman"/>
          <w:color w:val="000000"/>
          <w:spacing w:val="-2"/>
          <w:sz w:val="24"/>
          <w:szCs w:val="24"/>
        </w:rPr>
        <w:t xml:space="preserve">Provide initial location of mobile nodes </w:t>
      </w:r>
    </w:p>
    <w:p w:rsidR="00753031" w:rsidRDefault="001005A4" w:rsidP="00355D0B">
      <w:pPr>
        <w:shd w:val="clear" w:color="auto" w:fill="FFFFFF"/>
        <w:spacing w:before="192" w:after="120"/>
        <w:jc w:val="both"/>
        <w:rPr>
          <w:rFonts w:ascii="Times New Roman" w:eastAsia="Times New Roman" w:hAnsi="Times New Roman" w:cs="Times New Roman"/>
          <w:color w:val="000000"/>
          <w:spacing w:val="-2"/>
          <w:sz w:val="24"/>
          <w:szCs w:val="24"/>
        </w:rPr>
      </w:pPr>
      <w:r>
        <w:rPr>
          <w:rFonts w:ascii="Times New Roman" w:eastAsia="Times New Roman" w:hAnsi="Times New Roman" w:cs="Times New Roman"/>
          <w:color w:val="000000"/>
          <w:spacing w:val="-2"/>
          <w:sz w:val="24"/>
          <w:szCs w:val="24"/>
        </w:rPr>
        <w:t>7</w:t>
      </w:r>
      <w:r w:rsidR="00355D0B">
        <w:rPr>
          <w:rFonts w:ascii="Times New Roman" w:eastAsia="Times New Roman" w:hAnsi="Times New Roman" w:cs="Times New Roman"/>
          <w:color w:val="000000"/>
          <w:spacing w:val="-2"/>
          <w:sz w:val="24"/>
          <w:szCs w:val="24"/>
        </w:rPr>
        <w:t xml:space="preserve">.    </w:t>
      </w:r>
      <w:r w:rsidR="00753031" w:rsidRPr="00753031">
        <w:rPr>
          <w:rFonts w:ascii="Times New Roman" w:eastAsia="Times New Roman" w:hAnsi="Times New Roman" w:cs="Times New Roman"/>
          <w:color w:val="000000"/>
          <w:spacing w:val="-2"/>
          <w:sz w:val="24"/>
          <w:szCs w:val="24"/>
        </w:rPr>
        <w:t xml:space="preserve">Setup a UDP connection between nodes </w:t>
      </w:r>
    </w:p>
    <w:p w:rsidR="001005A4" w:rsidRDefault="001005A4" w:rsidP="00355D0B">
      <w:pPr>
        <w:shd w:val="clear" w:color="auto" w:fill="FFFFFF"/>
        <w:spacing w:before="192" w:after="120"/>
        <w:jc w:val="both"/>
        <w:rPr>
          <w:rFonts w:ascii="Times New Roman" w:eastAsia="Times New Roman" w:hAnsi="Times New Roman" w:cs="Times New Roman"/>
          <w:color w:val="000000"/>
          <w:spacing w:val="-2"/>
          <w:sz w:val="24"/>
          <w:szCs w:val="24"/>
        </w:rPr>
      </w:pPr>
      <w:r>
        <w:rPr>
          <w:rFonts w:ascii="Times New Roman" w:eastAsia="Times New Roman" w:hAnsi="Times New Roman" w:cs="Times New Roman"/>
          <w:color w:val="000000"/>
          <w:spacing w:val="-2"/>
          <w:sz w:val="24"/>
          <w:szCs w:val="24"/>
        </w:rPr>
        <w:t>8</w:t>
      </w:r>
      <w:r w:rsidRPr="001005A4">
        <w:rPr>
          <w:rFonts w:ascii="Times New Roman" w:eastAsia="Times New Roman" w:hAnsi="Times New Roman" w:cs="Times New Roman"/>
          <w:color w:val="000000"/>
          <w:spacing w:val="-2"/>
          <w:sz w:val="24"/>
          <w:szCs w:val="24"/>
        </w:rPr>
        <w:t>.   Schedule events and run the program.</w:t>
      </w:r>
    </w:p>
    <w:p w:rsidR="001005A4" w:rsidRPr="00753031" w:rsidRDefault="001005A4" w:rsidP="00355D0B">
      <w:pPr>
        <w:shd w:val="clear" w:color="auto" w:fill="FFFFFF"/>
        <w:spacing w:before="192" w:after="120"/>
        <w:jc w:val="both"/>
        <w:rPr>
          <w:rFonts w:ascii="Times New Roman" w:eastAsia="Times New Roman" w:hAnsi="Times New Roman" w:cs="Times New Roman"/>
          <w:color w:val="000000"/>
          <w:spacing w:val="-2"/>
          <w:sz w:val="24"/>
          <w:szCs w:val="24"/>
        </w:rPr>
      </w:pPr>
    </w:p>
    <w:p w:rsidR="001005A4" w:rsidRDefault="001005A4" w:rsidP="00A54A2F">
      <w:pPr>
        <w:spacing w:after="0"/>
        <w:rPr>
          <w:rFonts w:ascii="Times New Roman" w:hAnsi="Times New Roman"/>
          <w:b/>
          <w:i/>
          <w:sz w:val="28"/>
          <w:szCs w:val="28"/>
        </w:rPr>
      </w:pPr>
    </w:p>
    <w:p w:rsidR="001E4284" w:rsidRPr="001005A4" w:rsidRDefault="00AA31C8" w:rsidP="00A54A2F">
      <w:pPr>
        <w:spacing w:after="0"/>
        <w:rPr>
          <w:rFonts w:ascii="Times New Roman" w:hAnsi="Times New Roman"/>
          <w:b/>
          <w:sz w:val="28"/>
          <w:szCs w:val="28"/>
        </w:rPr>
      </w:pPr>
      <w:r w:rsidRPr="001005A4">
        <w:rPr>
          <w:rFonts w:ascii="Times New Roman" w:hAnsi="Times New Roman"/>
          <w:b/>
          <w:sz w:val="28"/>
          <w:szCs w:val="28"/>
          <w:u w:val="single"/>
        </w:rPr>
        <w:lastRenderedPageBreak/>
        <w:t>Program</w:t>
      </w:r>
      <w:r w:rsidRPr="001005A4">
        <w:rPr>
          <w:rFonts w:ascii="Times New Roman" w:hAnsi="Times New Roman"/>
          <w:b/>
          <w:sz w:val="28"/>
          <w:szCs w:val="28"/>
        </w:rPr>
        <w:t xml:space="preserve"> (TCL script)</w:t>
      </w:r>
    </w:p>
    <w:p w:rsidR="002A205E" w:rsidRPr="00B50DCE" w:rsidRDefault="002A205E" w:rsidP="00A54A2F">
      <w:pPr>
        <w:pStyle w:val="PlainText"/>
        <w:rPr>
          <w:rFonts w:ascii="Times New Roman" w:hAnsi="Times New Roman"/>
          <w:b/>
          <w:sz w:val="26"/>
          <w:szCs w:val="26"/>
        </w:rPr>
      </w:pPr>
      <w:r w:rsidRPr="00B50DCE">
        <w:rPr>
          <w:rFonts w:ascii="Times New Roman" w:hAnsi="Times New Roman"/>
          <w:b/>
          <w:sz w:val="26"/>
          <w:szCs w:val="26"/>
        </w:rPr>
        <w:t># ------------------------------------------------------------</w:t>
      </w:r>
    </w:p>
    <w:p w:rsidR="002A205E" w:rsidRPr="00B50DCE" w:rsidRDefault="002A205E" w:rsidP="00A54A2F">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Simulation parameter</w:t>
      </w:r>
      <w:r w:rsidR="00A7008A">
        <w:rPr>
          <w:rFonts w:ascii="Times New Roman" w:hAnsi="Times New Roman"/>
          <w:b/>
          <w:sz w:val="26"/>
          <w:szCs w:val="26"/>
        </w:rPr>
        <w:t>s</w:t>
      </w:r>
      <w:r>
        <w:rPr>
          <w:rFonts w:ascii="Times New Roman" w:hAnsi="Times New Roman"/>
          <w:b/>
          <w:sz w:val="26"/>
          <w:szCs w:val="26"/>
        </w:rPr>
        <w:t xml:space="preserve"> setup</w:t>
      </w:r>
    </w:p>
    <w:p w:rsidR="002A205E" w:rsidRPr="00B50DCE" w:rsidRDefault="002A205E" w:rsidP="002A205E">
      <w:pPr>
        <w:pStyle w:val="PlainText"/>
        <w:rPr>
          <w:rFonts w:ascii="Times New Roman" w:hAnsi="Times New Roman"/>
          <w:b/>
          <w:sz w:val="26"/>
          <w:szCs w:val="26"/>
        </w:rPr>
      </w:pPr>
      <w:r w:rsidRPr="00B50DCE">
        <w:rPr>
          <w:rFonts w:ascii="Times New Roman" w:hAnsi="Times New Roman"/>
          <w:b/>
          <w:sz w:val="26"/>
          <w:szCs w:val="26"/>
        </w:rPr>
        <w:t># ------------------------------------------------------------</w:t>
      </w:r>
    </w:p>
    <w:p w:rsidR="00C42F1C" w:rsidRPr="004772B6" w:rsidRDefault="00C81D2F" w:rsidP="00F978E3">
      <w:pPr>
        <w:autoSpaceDE w:val="0"/>
        <w:autoSpaceDN w:val="0"/>
        <w:adjustRightInd w:val="0"/>
        <w:spacing w:after="0" w:line="240" w:lineRule="auto"/>
        <w:rPr>
          <w:rFonts w:ascii="Times New Roman" w:eastAsiaTheme="minorHAnsi" w:hAnsi="Times New Roman" w:cs="Times New Roman"/>
          <w:b/>
          <w:sz w:val="24"/>
          <w:szCs w:val="24"/>
        </w:rPr>
      </w:pPr>
      <w:r w:rsidRPr="004772B6">
        <w:rPr>
          <w:rFonts w:ascii="Times New Roman" w:eastAsiaTheme="minorHAnsi" w:hAnsi="Times New Roman" w:cs="Times New Roman"/>
          <w:b/>
          <w:sz w:val="24"/>
          <w:szCs w:val="24"/>
        </w:rPr>
        <w:t>#</w:t>
      </w:r>
      <w:proofErr w:type="gramStart"/>
      <w:r w:rsidR="00C42F1C" w:rsidRPr="004772B6">
        <w:rPr>
          <w:rFonts w:ascii="Times New Roman" w:eastAsiaTheme="minorHAnsi" w:hAnsi="Times New Roman" w:cs="Times New Roman"/>
          <w:b/>
          <w:sz w:val="24"/>
          <w:szCs w:val="24"/>
        </w:rPr>
        <w:t>A</w:t>
      </w:r>
      <w:proofErr w:type="gramEnd"/>
      <w:r w:rsidR="00C42F1C" w:rsidRPr="004772B6">
        <w:rPr>
          <w:rFonts w:ascii="Times New Roman" w:eastAsiaTheme="minorHAnsi" w:hAnsi="Times New Roman" w:cs="Times New Roman"/>
          <w:b/>
          <w:sz w:val="24"/>
          <w:szCs w:val="24"/>
        </w:rPr>
        <w:t xml:space="preserve"> 3-node example for ad-hoc simulation with DSD</w:t>
      </w:r>
      <w:r w:rsidR="0039065A">
        <w:rPr>
          <w:rFonts w:ascii="Times New Roman" w:eastAsiaTheme="minorHAnsi" w:hAnsi="Times New Roman" w:cs="Times New Roman"/>
          <w:b/>
          <w:sz w:val="24"/>
          <w:szCs w:val="24"/>
        </w:rPr>
        <w:t>V</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w:t>
      </w:r>
      <w:proofErr w:type="spellStart"/>
      <w:r w:rsidRPr="00295EA8">
        <w:rPr>
          <w:rFonts w:ascii="Times New Roman" w:eastAsiaTheme="minorHAnsi" w:hAnsi="Times New Roman" w:cs="Times New Roman"/>
          <w:sz w:val="24"/>
          <w:szCs w:val="24"/>
        </w:rPr>
        <w:t>chan</w:t>
      </w:r>
      <w:proofErr w:type="spellEnd"/>
      <w:r w:rsidRPr="00295EA8">
        <w:rPr>
          <w:rFonts w:ascii="Times New Roman" w:eastAsiaTheme="minorHAnsi" w:hAnsi="Times New Roman" w:cs="Times New Roman"/>
          <w:sz w:val="24"/>
          <w:szCs w:val="24"/>
        </w:rPr>
        <w:t xml:space="preserve">) </w:t>
      </w:r>
      <w:r w:rsidR="00C42F1C">
        <w:rPr>
          <w:rFonts w:ascii="Times New Roman" w:eastAsiaTheme="minorHAnsi" w:hAnsi="Times New Roman" w:cs="Times New Roman"/>
          <w:sz w:val="24"/>
          <w:szCs w:val="24"/>
        </w:rPr>
        <w:tab/>
      </w:r>
      <w:r w:rsidRPr="00295EA8">
        <w:rPr>
          <w:rFonts w:ascii="Times New Roman" w:eastAsiaTheme="minorHAnsi" w:hAnsi="Times New Roman" w:cs="Times New Roman"/>
          <w:sz w:val="24"/>
          <w:szCs w:val="24"/>
        </w:rPr>
        <w:t>Channel/</w:t>
      </w:r>
      <w:proofErr w:type="spellStart"/>
      <w:r w:rsidRPr="00295EA8">
        <w:rPr>
          <w:rFonts w:ascii="Times New Roman" w:eastAsiaTheme="minorHAnsi" w:hAnsi="Times New Roman" w:cs="Times New Roman"/>
          <w:sz w:val="24"/>
          <w:szCs w:val="24"/>
        </w:rPr>
        <w:t>WirelessChannel</w:t>
      </w:r>
      <w:proofErr w:type="spellEnd"/>
      <w:r w:rsidR="004756AC">
        <w:rPr>
          <w:rFonts w:ascii="Times New Roman" w:eastAsiaTheme="minorHAnsi" w:hAnsi="Times New Roman" w:cs="Times New Roman"/>
          <w:sz w:val="24"/>
          <w:szCs w:val="24"/>
        </w:rPr>
        <w:tab/>
      </w:r>
      <w:r w:rsidR="004756AC">
        <w:rPr>
          <w:rFonts w:ascii="Times New Roman" w:eastAsiaTheme="minorHAnsi" w:hAnsi="Times New Roman" w:cs="Times New Roman"/>
          <w:sz w:val="24"/>
          <w:szCs w:val="24"/>
        </w:rPr>
        <w:tab/>
        <w:t>; #  channel type</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val(prop) </w:t>
      </w:r>
      <w:r w:rsidR="00C42F1C">
        <w:rPr>
          <w:rFonts w:ascii="Times New Roman" w:eastAsiaTheme="minorHAnsi" w:hAnsi="Times New Roman" w:cs="Times New Roman"/>
          <w:sz w:val="24"/>
          <w:szCs w:val="24"/>
        </w:rPr>
        <w:tab/>
      </w:r>
      <w:r w:rsidRPr="00295EA8">
        <w:rPr>
          <w:rFonts w:ascii="Times New Roman" w:eastAsiaTheme="minorHAnsi" w:hAnsi="Times New Roman" w:cs="Times New Roman"/>
          <w:sz w:val="24"/>
          <w:szCs w:val="24"/>
        </w:rPr>
        <w:t>Propagation/</w:t>
      </w:r>
      <w:proofErr w:type="spellStart"/>
      <w:r w:rsidRPr="00295EA8">
        <w:rPr>
          <w:rFonts w:ascii="Times New Roman" w:eastAsiaTheme="minorHAnsi" w:hAnsi="Times New Roman" w:cs="Times New Roman"/>
          <w:sz w:val="24"/>
          <w:szCs w:val="24"/>
        </w:rPr>
        <w:t>TwoRayGround</w:t>
      </w:r>
      <w:proofErr w:type="spellEnd"/>
      <w:r w:rsidR="004756AC">
        <w:rPr>
          <w:rFonts w:ascii="Times New Roman" w:eastAsiaTheme="minorHAnsi" w:hAnsi="Times New Roman" w:cs="Times New Roman"/>
          <w:sz w:val="24"/>
          <w:szCs w:val="24"/>
        </w:rPr>
        <w:tab/>
      </w:r>
      <w:r w:rsidR="004756AC">
        <w:rPr>
          <w:rFonts w:ascii="Times New Roman" w:eastAsiaTheme="minorHAnsi" w:hAnsi="Times New Roman" w:cs="Times New Roman"/>
          <w:sz w:val="24"/>
          <w:szCs w:val="24"/>
        </w:rPr>
        <w:tab/>
        <w:t>; #  radio-propagation model</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w:t>
      </w:r>
      <w:proofErr w:type="spellStart"/>
      <w:r w:rsidRPr="00295EA8">
        <w:rPr>
          <w:rFonts w:ascii="Times New Roman" w:eastAsiaTheme="minorHAnsi" w:hAnsi="Times New Roman" w:cs="Times New Roman"/>
          <w:sz w:val="24"/>
          <w:szCs w:val="24"/>
        </w:rPr>
        <w:t>netif</w:t>
      </w:r>
      <w:proofErr w:type="spellEnd"/>
      <w:r w:rsidRPr="00295EA8">
        <w:rPr>
          <w:rFonts w:ascii="Times New Roman" w:eastAsiaTheme="minorHAnsi" w:hAnsi="Times New Roman" w:cs="Times New Roman"/>
          <w:sz w:val="24"/>
          <w:szCs w:val="24"/>
        </w:rPr>
        <w:t xml:space="preserve">) </w:t>
      </w:r>
      <w:r w:rsidR="00C42F1C">
        <w:rPr>
          <w:rFonts w:ascii="Times New Roman" w:eastAsiaTheme="minorHAnsi" w:hAnsi="Times New Roman" w:cs="Times New Roman"/>
          <w:sz w:val="24"/>
          <w:szCs w:val="24"/>
        </w:rPr>
        <w:tab/>
      </w:r>
      <w:proofErr w:type="spellStart"/>
      <w:r w:rsidRPr="00295EA8">
        <w:rPr>
          <w:rFonts w:ascii="Times New Roman" w:eastAsiaTheme="minorHAnsi" w:hAnsi="Times New Roman" w:cs="Times New Roman"/>
          <w:sz w:val="24"/>
          <w:szCs w:val="24"/>
        </w:rPr>
        <w:t>Phy</w:t>
      </w:r>
      <w:proofErr w:type="spellEnd"/>
      <w:r w:rsidRPr="00295EA8">
        <w:rPr>
          <w:rFonts w:ascii="Times New Roman" w:eastAsiaTheme="minorHAnsi" w:hAnsi="Times New Roman" w:cs="Times New Roman"/>
          <w:sz w:val="24"/>
          <w:szCs w:val="24"/>
        </w:rPr>
        <w:t>/</w:t>
      </w:r>
      <w:proofErr w:type="spellStart"/>
      <w:r w:rsidRPr="00295EA8">
        <w:rPr>
          <w:rFonts w:ascii="Times New Roman" w:eastAsiaTheme="minorHAnsi" w:hAnsi="Times New Roman" w:cs="Times New Roman"/>
          <w:sz w:val="24"/>
          <w:szCs w:val="24"/>
        </w:rPr>
        <w:t>WirelessPhy</w:t>
      </w:r>
      <w:proofErr w:type="spellEnd"/>
      <w:r w:rsidR="004756AC">
        <w:rPr>
          <w:rFonts w:ascii="Times New Roman" w:eastAsiaTheme="minorHAnsi" w:hAnsi="Times New Roman" w:cs="Times New Roman"/>
          <w:sz w:val="24"/>
          <w:szCs w:val="24"/>
        </w:rPr>
        <w:tab/>
      </w:r>
      <w:r w:rsidR="004756AC">
        <w:rPr>
          <w:rFonts w:ascii="Times New Roman" w:eastAsiaTheme="minorHAnsi" w:hAnsi="Times New Roman" w:cs="Times New Roman"/>
          <w:sz w:val="24"/>
          <w:szCs w:val="24"/>
        </w:rPr>
        <w:tab/>
      </w:r>
      <w:r w:rsidR="004756AC">
        <w:rPr>
          <w:rFonts w:ascii="Times New Roman" w:eastAsiaTheme="minorHAnsi" w:hAnsi="Times New Roman" w:cs="Times New Roman"/>
          <w:sz w:val="24"/>
          <w:szCs w:val="24"/>
        </w:rPr>
        <w:tab/>
        <w:t>; #  network interface type</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val(mac) </w:t>
      </w:r>
      <w:r w:rsidR="00C42F1C">
        <w:rPr>
          <w:rFonts w:ascii="Times New Roman" w:eastAsiaTheme="minorHAnsi" w:hAnsi="Times New Roman" w:cs="Times New Roman"/>
          <w:sz w:val="24"/>
          <w:szCs w:val="24"/>
        </w:rPr>
        <w:tab/>
      </w:r>
      <w:r w:rsidRPr="00295EA8">
        <w:rPr>
          <w:rFonts w:ascii="Times New Roman" w:eastAsiaTheme="minorHAnsi" w:hAnsi="Times New Roman" w:cs="Times New Roman"/>
          <w:sz w:val="24"/>
          <w:szCs w:val="24"/>
        </w:rPr>
        <w:t>Mac/802_11</w:t>
      </w:r>
      <w:r w:rsidR="004756AC">
        <w:rPr>
          <w:rFonts w:ascii="Times New Roman" w:eastAsiaTheme="minorHAnsi" w:hAnsi="Times New Roman" w:cs="Times New Roman"/>
          <w:sz w:val="24"/>
          <w:szCs w:val="24"/>
        </w:rPr>
        <w:tab/>
      </w:r>
      <w:r w:rsidR="004756AC">
        <w:rPr>
          <w:rFonts w:ascii="Times New Roman" w:eastAsiaTheme="minorHAnsi" w:hAnsi="Times New Roman" w:cs="Times New Roman"/>
          <w:sz w:val="24"/>
          <w:szCs w:val="24"/>
        </w:rPr>
        <w:tab/>
      </w:r>
      <w:r w:rsidR="004756AC">
        <w:rPr>
          <w:rFonts w:ascii="Times New Roman" w:eastAsiaTheme="minorHAnsi" w:hAnsi="Times New Roman" w:cs="Times New Roman"/>
          <w:sz w:val="24"/>
          <w:szCs w:val="24"/>
        </w:rPr>
        <w:tab/>
      </w:r>
      <w:r w:rsidR="004756AC">
        <w:rPr>
          <w:rFonts w:ascii="Times New Roman" w:eastAsiaTheme="minorHAnsi" w:hAnsi="Times New Roman" w:cs="Times New Roman"/>
          <w:sz w:val="24"/>
          <w:szCs w:val="24"/>
        </w:rPr>
        <w:tab/>
        <w:t>; #  MAC type</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w:t>
      </w:r>
      <w:proofErr w:type="spellStart"/>
      <w:r w:rsidRPr="00295EA8">
        <w:rPr>
          <w:rFonts w:ascii="Times New Roman" w:eastAsiaTheme="minorHAnsi" w:hAnsi="Times New Roman" w:cs="Times New Roman"/>
          <w:sz w:val="24"/>
          <w:szCs w:val="24"/>
        </w:rPr>
        <w:t>ifq</w:t>
      </w:r>
      <w:proofErr w:type="spellEnd"/>
      <w:r w:rsidRPr="00295EA8">
        <w:rPr>
          <w:rFonts w:ascii="Times New Roman" w:eastAsiaTheme="minorHAnsi" w:hAnsi="Times New Roman" w:cs="Times New Roman"/>
          <w:sz w:val="24"/>
          <w:szCs w:val="24"/>
        </w:rPr>
        <w:t xml:space="preserve">) </w:t>
      </w:r>
      <w:r w:rsidR="00C42F1C">
        <w:rPr>
          <w:rFonts w:ascii="Times New Roman" w:eastAsiaTheme="minorHAnsi" w:hAnsi="Times New Roman" w:cs="Times New Roman"/>
          <w:sz w:val="24"/>
          <w:szCs w:val="24"/>
        </w:rPr>
        <w:tab/>
      </w:r>
      <w:r w:rsidRPr="00295EA8">
        <w:rPr>
          <w:rFonts w:ascii="Times New Roman" w:eastAsiaTheme="minorHAnsi" w:hAnsi="Times New Roman" w:cs="Times New Roman"/>
          <w:sz w:val="24"/>
          <w:szCs w:val="24"/>
        </w:rPr>
        <w:t>Queue/DropTail/</w:t>
      </w:r>
      <w:proofErr w:type="spellStart"/>
      <w:r w:rsidRPr="00295EA8">
        <w:rPr>
          <w:rFonts w:ascii="Times New Roman" w:eastAsiaTheme="minorHAnsi" w:hAnsi="Times New Roman" w:cs="Times New Roman"/>
          <w:sz w:val="24"/>
          <w:szCs w:val="24"/>
        </w:rPr>
        <w:t>PriQueue</w:t>
      </w:r>
      <w:proofErr w:type="spellEnd"/>
      <w:r w:rsidR="004756AC">
        <w:rPr>
          <w:rFonts w:ascii="Times New Roman" w:eastAsiaTheme="minorHAnsi" w:hAnsi="Times New Roman" w:cs="Times New Roman"/>
          <w:sz w:val="24"/>
          <w:szCs w:val="24"/>
        </w:rPr>
        <w:tab/>
      </w:r>
      <w:r w:rsidR="004756AC">
        <w:rPr>
          <w:rFonts w:ascii="Times New Roman" w:eastAsiaTheme="minorHAnsi" w:hAnsi="Times New Roman" w:cs="Times New Roman"/>
          <w:sz w:val="24"/>
          <w:szCs w:val="24"/>
        </w:rPr>
        <w:tab/>
        <w:t>; #  interface queue type</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w:t>
      </w:r>
      <w:proofErr w:type="spellStart"/>
      <w:r w:rsidRPr="00295EA8">
        <w:rPr>
          <w:rFonts w:ascii="Times New Roman" w:eastAsiaTheme="minorHAnsi" w:hAnsi="Times New Roman" w:cs="Times New Roman"/>
          <w:sz w:val="24"/>
          <w:szCs w:val="24"/>
        </w:rPr>
        <w:t>ll</w:t>
      </w:r>
      <w:proofErr w:type="spellEnd"/>
      <w:r w:rsidRPr="00295EA8">
        <w:rPr>
          <w:rFonts w:ascii="Times New Roman" w:eastAsiaTheme="minorHAnsi" w:hAnsi="Times New Roman" w:cs="Times New Roman"/>
          <w:sz w:val="24"/>
          <w:szCs w:val="24"/>
        </w:rPr>
        <w:t xml:space="preserve">) </w:t>
      </w:r>
      <w:r w:rsidR="002A205E">
        <w:rPr>
          <w:rFonts w:ascii="Times New Roman" w:eastAsiaTheme="minorHAnsi" w:hAnsi="Times New Roman" w:cs="Times New Roman"/>
          <w:sz w:val="24"/>
          <w:szCs w:val="24"/>
        </w:rPr>
        <w:tab/>
      </w:r>
      <w:r w:rsidRPr="00295EA8">
        <w:rPr>
          <w:rFonts w:ascii="Times New Roman" w:eastAsiaTheme="minorHAnsi" w:hAnsi="Times New Roman" w:cs="Times New Roman"/>
          <w:sz w:val="24"/>
          <w:szCs w:val="24"/>
        </w:rPr>
        <w:t>LL</w:t>
      </w:r>
      <w:r w:rsidR="00987D06">
        <w:rPr>
          <w:rFonts w:ascii="Times New Roman" w:eastAsiaTheme="minorHAnsi" w:hAnsi="Times New Roman" w:cs="Times New Roman"/>
          <w:sz w:val="24"/>
          <w:szCs w:val="24"/>
        </w:rPr>
        <w:tab/>
      </w:r>
      <w:r w:rsidR="00987D06">
        <w:rPr>
          <w:rFonts w:ascii="Times New Roman" w:eastAsiaTheme="minorHAnsi" w:hAnsi="Times New Roman" w:cs="Times New Roman"/>
          <w:sz w:val="24"/>
          <w:szCs w:val="24"/>
        </w:rPr>
        <w:tab/>
      </w:r>
      <w:r w:rsidR="00987D06">
        <w:rPr>
          <w:rFonts w:ascii="Times New Roman" w:eastAsiaTheme="minorHAnsi" w:hAnsi="Times New Roman" w:cs="Times New Roman"/>
          <w:sz w:val="24"/>
          <w:szCs w:val="24"/>
        </w:rPr>
        <w:tab/>
      </w:r>
      <w:r w:rsidR="00987D06">
        <w:rPr>
          <w:rFonts w:ascii="Times New Roman" w:eastAsiaTheme="minorHAnsi" w:hAnsi="Times New Roman" w:cs="Times New Roman"/>
          <w:sz w:val="24"/>
          <w:szCs w:val="24"/>
        </w:rPr>
        <w:tab/>
      </w:r>
      <w:r w:rsidR="00987D06">
        <w:rPr>
          <w:rFonts w:ascii="Times New Roman" w:eastAsiaTheme="minorHAnsi" w:hAnsi="Times New Roman" w:cs="Times New Roman"/>
          <w:sz w:val="24"/>
          <w:szCs w:val="24"/>
        </w:rPr>
        <w:tab/>
        <w:t>; #  link layer type</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val(ant) </w:t>
      </w:r>
      <w:r w:rsidR="00C81D2F">
        <w:rPr>
          <w:rFonts w:ascii="Times New Roman" w:eastAsiaTheme="minorHAnsi" w:hAnsi="Times New Roman" w:cs="Times New Roman"/>
          <w:sz w:val="24"/>
          <w:szCs w:val="24"/>
        </w:rPr>
        <w:tab/>
      </w:r>
      <w:r w:rsidRPr="00295EA8">
        <w:rPr>
          <w:rFonts w:ascii="Times New Roman" w:eastAsiaTheme="minorHAnsi" w:hAnsi="Times New Roman" w:cs="Times New Roman"/>
          <w:sz w:val="24"/>
          <w:szCs w:val="24"/>
        </w:rPr>
        <w:t>Antenna/</w:t>
      </w:r>
      <w:proofErr w:type="spellStart"/>
      <w:r w:rsidRPr="00295EA8">
        <w:rPr>
          <w:rFonts w:ascii="Times New Roman" w:eastAsiaTheme="minorHAnsi" w:hAnsi="Times New Roman" w:cs="Times New Roman"/>
          <w:sz w:val="24"/>
          <w:szCs w:val="24"/>
        </w:rPr>
        <w:t>OmniAntenna</w:t>
      </w:r>
      <w:proofErr w:type="spellEnd"/>
      <w:r w:rsidR="00987D06">
        <w:rPr>
          <w:rFonts w:ascii="Times New Roman" w:eastAsiaTheme="minorHAnsi" w:hAnsi="Times New Roman" w:cs="Times New Roman"/>
          <w:sz w:val="24"/>
          <w:szCs w:val="24"/>
        </w:rPr>
        <w:tab/>
      </w:r>
      <w:r w:rsidR="00987D06">
        <w:rPr>
          <w:rFonts w:ascii="Times New Roman" w:eastAsiaTheme="minorHAnsi" w:hAnsi="Times New Roman" w:cs="Times New Roman"/>
          <w:sz w:val="24"/>
          <w:szCs w:val="24"/>
        </w:rPr>
        <w:tab/>
        <w:t xml:space="preserve">; #  antenna model </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val(ifqlen) </w:t>
      </w:r>
      <w:r w:rsidR="00C81D2F">
        <w:rPr>
          <w:rFonts w:ascii="Times New Roman" w:eastAsiaTheme="minorHAnsi" w:hAnsi="Times New Roman" w:cs="Times New Roman"/>
          <w:sz w:val="24"/>
          <w:szCs w:val="24"/>
        </w:rPr>
        <w:tab/>
      </w:r>
      <w:r w:rsidRPr="00295EA8">
        <w:rPr>
          <w:rFonts w:ascii="Times New Roman" w:eastAsiaTheme="minorHAnsi" w:hAnsi="Times New Roman" w:cs="Times New Roman"/>
          <w:sz w:val="24"/>
          <w:szCs w:val="24"/>
        </w:rPr>
        <w:t>50</w:t>
      </w:r>
      <w:r w:rsidR="009850CB">
        <w:rPr>
          <w:rFonts w:ascii="Times New Roman" w:eastAsiaTheme="minorHAnsi" w:hAnsi="Times New Roman" w:cs="Times New Roman"/>
          <w:sz w:val="24"/>
          <w:szCs w:val="24"/>
        </w:rPr>
        <w:tab/>
      </w:r>
      <w:r w:rsidR="009850CB">
        <w:rPr>
          <w:rFonts w:ascii="Times New Roman" w:eastAsiaTheme="minorHAnsi" w:hAnsi="Times New Roman" w:cs="Times New Roman"/>
          <w:sz w:val="24"/>
          <w:szCs w:val="24"/>
        </w:rPr>
        <w:tab/>
      </w:r>
      <w:r w:rsidR="009850CB">
        <w:rPr>
          <w:rFonts w:ascii="Times New Roman" w:eastAsiaTheme="minorHAnsi" w:hAnsi="Times New Roman" w:cs="Times New Roman"/>
          <w:sz w:val="24"/>
          <w:szCs w:val="24"/>
        </w:rPr>
        <w:tab/>
      </w:r>
      <w:r w:rsidR="009850CB">
        <w:rPr>
          <w:rFonts w:ascii="Times New Roman" w:eastAsiaTheme="minorHAnsi" w:hAnsi="Times New Roman" w:cs="Times New Roman"/>
          <w:sz w:val="24"/>
          <w:szCs w:val="24"/>
        </w:rPr>
        <w:tab/>
      </w:r>
      <w:r w:rsidR="009850CB">
        <w:rPr>
          <w:rFonts w:ascii="Times New Roman" w:eastAsiaTheme="minorHAnsi" w:hAnsi="Times New Roman" w:cs="Times New Roman"/>
          <w:sz w:val="24"/>
          <w:szCs w:val="24"/>
        </w:rPr>
        <w:tab/>
        <w:t xml:space="preserve">; #  max pocket in </w:t>
      </w:r>
      <w:proofErr w:type="spellStart"/>
      <w:r w:rsidR="009850CB">
        <w:rPr>
          <w:rFonts w:ascii="Times New Roman" w:eastAsiaTheme="minorHAnsi" w:hAnsi="Times New Roman" w:cs="Times New Roman"/>
          <w:sz w:val="24"/>
          <w:szCs w:val="24"/>
        </w:rPr>
        <w:t>ifq</w:t>
      </w:r>
      <w:proofErr w:type="spellEnd"/>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val(nn) </w:t>
      </w:r>
      <w:r w:rsidR="00C81D2F">
        <w:rPr>
          <w:rFonts w:ascii="Times New Roman" w:eastAsiaTheme="minorHAnsi" w:hAnsi="Times New Roman" w:cs="Times New Roman"/>
          <w:sz w:val="24"/>
          <w:szCs w:val="24"/>
        </w:rPr>
        <w:tab/>
      </w:r>
      <w:r w:rsidR="006204B7">
        <w:rPr>
          <w:rFonts w:ascii="Times New Roman" w:eastAsiaTheme="minorHAnsi" w:hAnsi="Times New Roman" w:cs="Times New Roman"/>
          <w:sz w:val="24"/>
          <w:szCs w:val="24"/>
        </w:rPr>
        <w:t>3</w:t>
      </w:r>
      <w:r w:rsidR="006204B7">
        <w:rPr>
          <w:rFonts w:ascii="Times New Roman" w:eastAsiaTheme="minorHAnsi" w:hAnsi="Times New Roman" w:cs="Times New Roman"/>
          <w:sz w:val="24"/>
          <w:szCs w:val="24"/>
        </w:rPr>
        <w:tab/>
      </w:r>
      <w:r w:rsidR="006204B7">
        <w:rPr>
          <w:rFonts w:ascii="Times New Roman" w:eastAsiaTheme="minorHAnsi" w:hAnsi="Times New Roman" w:cs="Times New Roman"/>
          <w:sz w:val="24"/>
          <w:szCs w:val="24"/>
        </w:rPr>
        <w:tab/>
      </w:r>
      <w:r w:rsidR="006204B7">
        <w:rPr>
          <w:rFonts w:ascii="Times New Roman" w:eastAsiaTheme="minorHAnsi" w:hAnsi="Times New Roman" w:cs="Times New Roman"/>
          <w:sz w:val="24"/>
          <w:szCs w:val="24"/>
        </w:rPr>
        <w:tab/>
      </w:r>
      <w:r w:rsidR="006204B7">
        <w:rPr>
          <w:rFonts w:ascii="Times New Roman" w:eastAsiaTheme="minorHAnsi" w:hAnsi="Times New Roman" w:cs="Times New Roman"/>
          <w:sz w:val="24"/>
          <w:szCs w:val="24"/>
        </w:rPr>
        <w:tab/>
      </w:r>
      <w:r w:rsidR="006204B7">
        <w:rPr>
          <w:rFonts w:ascii="Times New Roman" w:eastAsiaTheme="minorHAnsi" w:hAnsi="Times New Roman" w:cs="Times New Roman"/>
          <w:sz w:val="24"/>
          <w:szCs w:val="24"/>
        </w:rPr>
        <w:tab/>
        <w:t>; #  number of mobile nodes</w:t>
      </w:r>
    </w:p>
    <w:p w:rsidR="00F978E3"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w:t>
      </w:r>
      <w:proofErr w:type="spellStart"/>
      <w:r w:rsidRPr="00295EA8">
        <w:rPr>
          <w:rFonts w:ascii="Times New Roman" w:eastAsiaTheme="minorHAnsi" w:hAnsi="Times New Roman" w:cs="Times New Roman"/>
          <w:sz w:val="24"/>
          <w:szCs w:val="24"/>
        </w:rPr>
        <w:t>rp</w:t>
      </w:r>
      <w:proofErr w:type="spellEnd"/>
      <w:r w:rsidRPr="00295EA8">
        <w:rPr>
          <w:rFonts w:ascii="Times New Roman" w:eastAsiaTheme="minorHAnsi" w:hAnsi="Times New Roman" w:cs="Times New Roman"/>
          <w:sz w:val="24"/>
          <w:szCs w:val="24"/>
        </w:rPr>
        <w:t xml:space="preserve">) </w:t>
      </w:r>
      <w:r w:rsidR="002A205E">
        <w:rPr>
          <w:rFonts w:ascii="Times New Roman" w:eastAsiaTheme="minorHAnsi" w:hAnsi="Times New Roman" w:cs="Times New Roman"/>
          <w:sz w:val="24"/>
          <w:szCs w:val="24"/>
        </w:rPr>
        <w:tab/>
      </w:r>
      <w:r w:rsidRPr="00295EA8">
        <w:rPr>
          <w:rFonts w:ascii="Times New Roman" w:eastAsiaTheme="minorHAnsi" w:hAnsi="Times New Roman" w:cs="Times New Roman"/>
          <w:sz w:val="24"/>
          <w:szCs w:val="24"/>
        </w:rPr>
        <w:t>DSDV</w:t>
      </w:r>
      <w:r w:rsidR="00987D06">
        <w:rPr>
          <w:rFonts w:ascii="Times New Roman" w:eastAsiaTheme="minorHAnsi" w:hAnsi="Times New Roman" w:cs="Times New Roman"/>
          <w:sz w:val="24"/>
          <w:szCs w:val="24"/>
        </w:rPr>
        <w:tab/>
      </w:r>
      <w:r w:rsidR="00987D06">
        <w:rPr>
          <w:rFonts w:ascii="Times New Roman" w:eastAsiaTheme="minorHAnsi" w:hAnsi="Times New Roman" w:cs="Times New Roman"/>
          <w:sz w:val="24"/>
          <w:szCs w:val="24"/>
        </w:rPr>
        <w:tab/>
      </w:r>
      <w:r w:rsidR="00987D06">
        <w:rPr>
          <w:rFonts w:ascii="Times New Roman" w:eastAsiaTheme="minorHAnsi" w:hAnsi="Times New Roman" w:cs="Times New Roman"/>
          <w:sz w:val="24"/>
          <w:szCs w:val="24"/>
        </w:rPr>
        <w:tab/>
      </w:r>
      <w:r w:rsidR="00987D06">
        <w:rPr>
          <w:rFonts w:ascii="Times New Roman" w:eastAsiaTheme="minorHAnsi" w:hAnsi="Times New Roman" w:cs="Times New Roman"/>
          <w:sz w:val="24"/>
          <w:szCs w:val="24"/>
        </w:rPr>
        <w:tab/>
      </w:r>
      <w:r w:rsidR="00987D06">
        <w:rPr>
          <w:rFonts w:ascii="Times New Roman" w:eastAsiaTheme="minorHAnsi" w:hAnsi="Times New Roman" w:cs="Times New Roman"/>
          <w:sz w:val="24"/>
          <w:szCs w:val="24"/>
        </w:rPr>
        <w:tab/>
        <w:t>; # routing protocol</w:t>
      </w:r>
    </w:p>
    <w:p w:rsidR="001459B4" w:rsidRPr="00295EA8" w:rsidRDefault="001459B4" w:rsidP="001459B4">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val(x) </w:t>
      </w:r>
      <w:r w:rsidR="002A205E">
        <w:rPr>
          <w:rFonts w:ascii="Times New Roman" w:eastAsiaTheme="minorHAnsi" w:hAnsi="Times New Roman" w:cs="Times New Roman"/>
          <w:sz w:val="24"/>
          <w:szCs w:val="24"/>
        </w:rPr>
        <w:tab/>
      </w:r>
      <w:r w:rsidR="008E3A95">
        <w:rPr>
          <w:rFonts w:ascii="Times New Roman" w:eastAsiaTheme="minorHAnsi" w:hAnsi="Times New Roman" w:cs="Times New Roman"/>
          <w:sz w:val="24"/>
          <w:szCs w:val="24"/>
        </w:rPr>
        <w:t>500</w:t>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t>; #  x dimension of topography</w:t>
      </w:r>
    </w:p>
    <w:p w:rsidR="001459B4" w:rsidRPr="00295EA8" w:rsidRDefault="001459B4"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val(y) </w:t>
      </w:r>
      <w:r w:rsidR="002A205E">
        <w:rPr>
          <w:rFonts w:ascii="Times New Roman" w:eastAsiaTheme="minorHAnsi" w:hAnsi="Times New Roman" w:cs="Times New Roman"/>
          <w:sz w:val="24"/>
          <w:szCs w:val="24"/>
        </w:rPr>
        <w:tab/>
      </w:r>
      <w:r w:rsidR="002D1E44">
        <w:rPr>
          <w:rFonts w:ascii="Times New Roman" w:eastAsiaTheme="minorHAnsi" w:hAnsi="Times New Roman" w:cs="Times New Roman"/>
          <w:sz w:val="24"/>
          <w:szCs w:val="24"/>
        </w:rPr>
        <w:t>4</w:t>
      </w:r>
      <w:r w:rsidRPr="00295EA8">
        <w:rPr>
          <w:rFonts w:ascii="Times New Roman" w:eastAsiaTheme="minorHAnsi" w:hAnsi="Times New Roman" w:cs="Times New Roman"/>
          <w:sz w:val="24"/>
          <w:szCs w:val="24"/>
        </w:rPr>
        <w:t>0</w:t>
      </w:r>
      <w:r w:rsidR="008E3A95">
        <w:rPr>
          <w:rFonts w:ascii="Times New Roman" w:eastAsiaTheme="minorHAnsi" w:hAnsi="Times New Roman" w:cs="Times New Roman"/>
          <w:sz w:val="24"/>
          <w:szCs w:val="24"/>
        </w:rPr>
        <w:t>0</w:t>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t>; #  y dimension of topography</w:t>
      </w:r>
    </w:p>
    <w:p w:rsidR="006204B7" w:rsidRPr="00295EA8" w:rsidRDefault="006204B7" w:rsidP="006204B7">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val(stop) </w:t>
      </w:r>
      <w:r>
        <w:rPr>
          <w:rFonts w:ascii="Times New Roman" w:eastAsiaTheme="minorHAnsi" w:hAnsi="Times New Roman" w:cs="Times New Roman"/>
          <w:sz w:val="24"/>
          <w:szCs w:val="24"/>
        </w:rPr>
        <w:tab/>
      </w:r>
      <w:r w:rsidR="005A4DEA">
        <w:rPr>
          <w:rFonts w:ascii="Times New Roman" w:eastAsiaTheme="minorHAnsi" w:hAnsi="Times New Roman" w:cs="Times New Roman"/>
          <w:sz w:val="24"/>
          <w:szCs w:val="24"/>
        </w:rPr>
        <w:t>150</w:t>
      </w:r>
      <w:r w:rsidR="005A4DEA">
        <w:rPr>
          <w:rFonts w:ascii="Times New Roman" w:eastAsiaTheme="minorHAnsi" w:hAnsi="Times New Roman" w:cs="Times New Roman"/>
          <w:sz w:val="24"/>
          <w:szCs w:val="24"/>
        </w:rPr>
        <w:tab/>
      </w:r>
      <w:r w:rsidR="001459B4">
        <w:rPr>
          <w:rFonts w:ascii="Times New Roman" w:eastAsiaTheme="minorHAnsi" w:hAnsi="Times New Roman" w:cs="Times New Roman"/>
          <w:sz w:val="24"/>
          <w:szCs w:val="24"/>
        </w:rPr>
        <w:tab/>
      </w:r>
      <w:r w:rsidR="001459B4">
        <w:rPr>
          <w:rFonts w:ascii="Times New Roman" w:eastAsiaTheme="minorHAnsi" w:hAnsi="Times New Roman" w:cs="Times New Roman"/>
          <w:sz w:val="24"/>
          <w:szCs w:val="24"/>
        </w:rPr>
        <w:tab/>
      </w:r>
      <w:r w:rsidR="001459B4">
        <w:rPr>
          <w:rFonts w:ascii="Times New Roman" w:eastAsiaTheme="minorHAnsi" w:hAnsi="Times New Roman" w:cs="Times New Roman"/>
          <w:sz w:val="24"/>
          <w:szCs w:val="24"/>
        </w:rPr>
        <w:tab/>
      </w:r>
      <w:r w:rsidR="001459B4">
        <w:rPr>
          <w:rFonts w:ascii="Times New Roman" w:eastAsiaTheme="minorHAnsi" w:hAnsi="Times New Roman" w:cs="Times New Roman"/>
          <w:sz w:val="24"/>
          <w:szCs w:val="24"/>
        </w:rPr>
        <w:tab/>
        <w:t>; #  time of simulation end</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
    <w:p w:rsidR="002A205E" w:rsidRPr="00B50DCE" w:rsidRDefault="002A205E" w:rsidP="002A205E">
      <w:pPr>
        <w:pStyle w:val="PlainText"/>
        <w:rPr>
          <w:rFonts w:ascii="Times New Roman" w:hAnsi="Times New Roman"/>
          <w:b/>
          <w:sz w:val="26"/>
          <w:szCs w:val="26"/>
        </w:rPr>
      </w:pPr>
      <w:r w:rsidRPr="00B50DCE">
        <w:rPr>
          <w:rFonts w:ascii="Times New Roman" w:hAnsi="Times New Roman"/>
          <w:b/>
          <w:sz w:val="26"/>
          <w:szCs w:val="26"/>
        </w:rPr>
        <w:t># ------------------------------------------------------------</w:t>
      </w:r>
    </w:p>
    <w:p w:rsidR="002A205E" w:rsidRPr="00B50DCE" w:rsidRDefault="002A205E" w:rsidP="002A205E">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Initialization</w:t>
      </w:r>
    </w:p>
    <w:p w:rsidR="002A205E" w:rsidRPr="00B50DCE" w:rsidRDefault="002A205E" w:rsidP="002A205E">
      <w:pPr>
        <w:pStyle w:val="PlainText"/>
        <w:rPr>
          <w:rFonts w:ascii="Times New Roman" w:hAnsi="Times New Roman"/>
          <w:b/>
          <w:sz w:val="26"/>
          <w:szCs w:val="26"/>
        </w:rPr>
      </w:pPr>
      <w:r w:rsidRPr="00B50DCE">
        <w:rPr>
          <w:rFonts w:ascii="Times New Roman" w:hAnsi="Times New Roman"/>
          <w:b/>
          <w:sz w:val="26"/>
          <w:szCs w:val="26"/>
        </w:rPr>
        <w:t># ------------------------------------------------------------</w:t>
      </w:r>
    </w:p>
    <w:p w:rsidR="002A205E" w:rsidRDefault="00C22F52" w:rsidP="00F978E3">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#create </w:t>
      </w:r>
      <w:r w:rsidR="000C7CC8">
        <w:rPr>
          <w:rFonts w:ascii="Times New Roman" w:eastAsiaTheme="minorHAnsi" w:hAnsi="Times New Roman" w:cs="Times New Roman"/>
          <w:sz w:val="24"/>
          <w:szCs w:val="24"/>
        </w:rPr>
        <w:t>a ns simulator</w:t>
      </w:r>
    </w:p>
    <w:p w:rsidR="00F978E3" w:rsidRDefault="002D1E44" w:rsidP="00F978E3">
      <w:pPr>
        <w:autoSpaceDE w:val="0"/>
        <w:autoSpaceDN w:val="0"/>
        <w:adjustRightInd w:val="0"/>
        <w:spacing w:after="0" w:line="240" w:lineRule="auto"/>
        <w:rPr>
          <w:rFonts w:ascii="Times New Roman" w:eastAsiaTheme="minorHAnsi" w:hAnsi="Times New Roman" w:cs="Times New Roman"/>
          <w:sz w:val="24"/>
          <w:szCs w:val="24"/>
        </w:rPr>
      </w:pPr>
      <w:proofErr w:type="gramStart"/>
      <w:r>
        <w:rPr>
          <w:rFonts w:ascii="Times New Roman" w:eastAsiaTheme="minorHAnsi" w:hAnsi="Times New Roman" w:cs="Times New Roman"/>
          <w:sz w:val="24"/>
          <w:szCs w:val="24"/>
        </w:rPr>
        <w:t>set</w:t>
      </w:r>
      <w:proofErr w:type="gramEnd"/>
      <w:r>
        <w:rPr>
          <w:rFonts w:ascii="Times New Roman" w:eastAsiaTheme="minorHAnsi" w:hAnsi="Times New Roman" w:cs="Times New Roman"/>
          <w:sz w:val="24"/>
          <w:szCs w:val="24"/>
        </w:rPr>
        <w:t xml:space="preserve"> ns</w:t>
      </w:r>
      <w:r w:rsidR="004469FE">
        <w:rPr>
          <w:rFonts w:ascii="Times New Roman" w:eastAsiaTheme="minorHAnsi" w:hAnsi="Times New Roman" w:cs="Times New Roman"/>
          <w:sz w:val="24"/>
          <w:szCs w:val="24"/>
        </w:rPr>
        <w:t xml:space="preserve"> </w:t>
      </w:r>
      <w:r w:rsidR="00F978E3" w:rsidRPr="00295EA8">
        <w:rPr>
          <w:rFonts w:ascii="Times New Roman" w:eastAsiaTheme="minorHAnsi" w:hAnsi="Times New Roman" w:cs="Times New Roman"/>
          <w:sz w:val="24"/>
          <w:szCs w:val="24"/>
        </w:rPr>
        <w:t>[new Simulator]</w:t>
      </w:r>
    </w:p>
    <w:p w:rsidR="000C7CC8" w:rsidRDefault="000C7CC8" w:rsidP="00F978E3">
      <w:pPr>
        <w:autoSpaceDE w:val="0"/>
        <w:autoSpaceDN w:val="0"/>
        <w:adjustRightInd w:val="0"/>
        <w:spacing w:after="0" w:line="240" w:lineRule="auto"/>
        <w:rPr>
          <w:rFonts w:ascii="Times New Roman" w:eastAsiaTheme="minorHAnsi" w:hAnsi="Times New Roman" w:cs="Times New Roman"/>
          <w:sz w:val="24"/>
          <w:szCs w:val="24"/>
        </w:rPr>
      </w:pPr>
    </w:p>
    <w:p w:rsidR="00E81C6F" w:rsidRDefault="00E81C6F" w:rsidP="00E81C6F">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#Open the NS trace file</w:t>
      </w:r>
    </w:p>
    <w:p w:rsidR="00E81C6F" w:rsidRPr="00295EA8" w:rsidRDefault="00E81C6F" w:rsidP="00E81C6F">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Pr>
          <w:rFonts w:ascii="Times New Roman" w:eastAsiaTheme="minorHAnsi" w:hAnsi="Times New Roman" w:cs="Times New Roman"/>
          <w:sz w:val="24"/>
          <w:szCs w:val="24"/>
        </w:rPr>
        <w:t xml:space="preserve"> </w:t>
      </w:r>
      <w:r w:rsidR="004469FE">
        <w:rPr>
          <w:rFonts w:ascii="Times New Roman" w:eastAsiaTheme="minorHAnsi" w:hAnsi="Times New Roman" w:cs="Times New Roman"/>
          <w:sz w:val="24"/>
          <w:szCs w:val="24"/>
        </w:rPr>
        <w:t>tf</w:t>
      </w:r>
      <w:r w:rsidRPr="00295EA8">
        <w:rPr>
          <w:rFonts w:ascii="Times New Roman" w:eastAsiaTheme="minorHAnsi" w:hAnsi="Times New Roman" w:cs="Times New Roman"/>
          <w:sz w:val="24"/>
          <w:szCs w:val="24"/>
        </w:rPr>
        <w:t xml:space="preserve"> [open pgm5.tr w]</w:t>
      </w:r>
    </w:p>
    <w:p w:rsidR="00E81C6F" w:rsidRPr="00295EA8" w:rsidRDefault="004469FE" w:rsidP="00E81C6F">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$ns trace-all $tf</w:t>
      </w:r>
    </w:p>
    <w:p w:rsidR="00E81C6F" w:rsidRDefault="00E81C6F" w:rsidP="00F978E3">
      <w:pPr>
        <w:autoSpaceDE w:val="0"/>
        <w:autoSpaceDN w:val="0"/>
        <w:adjustRightInd w:val="0"/>
        <w:spacing w:after="0" w:line="240" w:lineRule="auto"/>
        <w:rPr>
          <w:rFonts w:ascii="Times New Roman" w:eastAsiaTheme="minorHAnsi" w:hAnsi="Times New Roman" w:cs="Times New Roman"/>
          <w:sz w:val="24"/>
          <w:szCs w:val="24"/>
        </w:rPr>
      </w:pPr>
    </w:p>
    <w:p w:rsidR="00E81C6F" w:rsidRDefault="00E81C6F" w:rsidP="00E81C6F">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#Open the NAM trace file</w:t>
      </w:r>
    </w:p>
    <w:p w:rsidR="00E81C6F" w:rsidRPr="00295EA8" w:rsidRDefault="00E81C6F" w:rsidP="00E81C6F">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Pr>
          <w:rFonts w:ascii="Times New Roman" w:eastAsiaTheme="minorHAnsi" w:hAnsi="Times New Roman" w:cs="Times New Roman"/>
          <w:sz w:val="24"/>
          <w:szCs w:val="24"/>
        </w:rPr>
        <w:t xml:space="preserve"> n</w:t>
      </w:r>
      <w:r w:rsidR="004469FE">
        <w:rPr>
          <w:rFonts w:ascii="Times New Roman" w:eastAsiaTheme="minorHAnsi" w:hAnsi="Times New Roman" w:cs="Times New Roman"/>
          <w:sz w:val="24"/>
          <w:szCs w:val="24"/>
        </w:rPr>
        <w:t>f</w:t>
      </w:r>
      <w:r w:rsidRPr="00295EA8">
        <w:rPr>
          <w:rFonts w:ascii="Times New Roman" w:eastAsiaTheme="minorHAnsi" w:hAnsi="Times New Roman" w:cs="Times New Roman"/>
          <w:sz w:val="24"/>
          <w:szCs w:val="24"/>
        </w:rPr>
        <w:t xml:space="preserve"> [open pgm5.nam w]</w:t>
      </w:r>
    </w:p>
    <w:p w:rsidR="00E81C6F" w:rsidRPr="00295EA8" w:rsidRDefault="00E81C6F" w:rsidP="00E81C6F">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$ns </w:t>
      </w:r>
      <w:r w:rsidRPr="00295EA8">
        <w:rPr>
          <w:rFonts w:ascii="Times New Roman" w:eastAsiaTheme="minorHAnsi" w:hAnsi="Times New Roman" w:cs="Times New Roman"/>
          <w:sz w:val="24"/>
          <w:szCs w:val="24"/>
        </w:rPr>
        <w:t>namtrace-all-wireless $</w:t>
      </w:r>
      <w:proofErr w:type="gramStart"/>
      <w:r w:rsidRPr="00295EA8">
        <w:rPr>
          <w:rFonts w:ascii="Times New Roman" w:eastAsiaTheme="minorHAnsi" w:hAnsi="Times New Roman" w:cs="Times New Roman"/>
          <w:sz w:val="24"/>
          <w:szCs w:val="24"/>
        </w:rPr>
        <w:t>n</w:t>
      </w:r>
      <w:r w:rsidR="004469FE">
        <w:rPr>
          <w:rFonts w:ascii="Times New Roman" w:eastAsiaTheme="minorHAnsi" w:hAnsi="Times New Roman" w:cs="Times New Roman"/>
          <w:sz w:val="24"/>
          <w:szCs w:val="24"/>
        </w:rPr>
        <w:t>f</w:t>
      </w:r>
      <w:proofErr w:type="gramEnd"/>
      <w:r w:rsidRPr="00295EA8">
        <w:rPr>
          <w:rFonts w:ascii="Times New Roman" w:eastAsiaTheme="minorHAnsi" w:hAnsi="Times New Roman" w:cs="Times New Roman"/>
          <w:sz w:val="24"/>
          <w:szCs w:val="24"/>
        </w:rPr>
        <w:t xml:space="preserve"> $val(x) $val(y)</w:t>
      </w:r>
    </w:p>
    <w:p w:rsidR="00E81C6F" w:rsidRDefault="00E81C6F" w:rsidP="00E81C6F">
      <w:pPr>
        <w:autoSpaceDE w:val="0"/>
        <w:autoSpaceDN w:val="0"/>
        <w:adjustRightInd w:val="0"/>
        <w:spacing w:after="0" w:line="240" w:lineRule="auto"/>
        <w:rPr>
          <w:rFonts w:ascii="Times New Roman" w:eastAsiaTheme="minorHAnsi" w:hAnsi="Times New Roman" w:cs="Times New Roman"/>
          <w:sz w:val="24"/>
          <w:szCs w:val="24"/>
        </w:rPr>
      </w:pPr>
    </w:p>
    <w:p w:rsidR="00E81C6F" w:rsidRPr="00295EA8" w:rsidRDefault="00E81C6F" w:rsidP="00E81C6F">
      <w:pPr>
        <w:autoSpaceDE w:val="0"/>
        <w:autoSpaceDN w:val="0"/>
        <w:adjustRightInd w:val="0"/>
        <w:spacing w:after="0" w:line="240" w:lineRule="auto"/>
        <w:rPr>
          <w:rFonts w:ascii="Times New Roman" w:eastAsiaTheme="minorHAnsi" w:hAnsi="Times New Roman" w:cs="Times New Roman"/>
          <w:sz w:val="24"/>
          <w:szCs w:val="24"/>
        </w:rPr>
      </w:pPr>
      <w:proofErr w:type="gramStart"/>
      <w:r>
        <w:rPr>
          <w:rFonts w:ascii="Times New Roman" w:eastAsiaTheme="minorHAnsi" w:hAnsi="Times New Roman" w:cs="Times New Roman"/>
          <w:sz w:val="24"/>
          <w:szCs w:val="24"/>
        </w:rPr>
        <w:t>set</w:t>
      </w:r>
      <w:proofErr w:type="gramEnd"/>
      <w:r>
        <w:rPr>
          <w:rFonts w:ascii="Times New Roman" w:eastAsiaTheme="minorHAnsi" w:hAnsi="Times New Roman" w:cs="Times New Roman"/>
          <w:sz w:val="24"/>
          <w:szCs w:val="24"/>
        </w:rPr>
        <w:t xml:space="preserve"> prop [new $val(prop)];</w:t>
      </w:r>
    </w:p>
    <w:p w:rsidR="00E81C6F" w:rsidRDefault="00E81C6F" w:rsidP="00E81C6F">
      <w:pPr>
        <w:autoSpaceDE w:val="0"/>
        <w:autoSpaceDN w:val="0"/>
        <w:adjustRightInd w:val="0"/>
        <w:spacing w:after="0" w:line="240" w:lineRule="auto"/>
        <w:rPr>
          <w:rFonts w:ascii="Times New Roman" w:eastAsiaTheme="minorHAnsi" w:hAnsi="Times New Roman" w:cs="Times New Roman"/>
          <w:sz w:val="24"/>
          <w:szCs w:val="24"/>
        </w:rPr>
      </w:pPr>
    </w:p>
    <w:p w:rsidR="00E81C6F" w:rsidRPr="00295EA8" w:rsidRDefault="00E81C6F" w:rsidP="00F978E3">
      <w:pPr>
        <w:autoSpaceDE w:val="0"/>
        <w:autoSpaceDN w:val="0"/>
        <w:adjustRightInd w:val="0"/>
        <w:spacing w:after="0" w:line="240" w:lineRule="auto"/>
        <w:rPr>
          <w:rFonts w:ascii="Times New Roman" w:eastAsiaTheme="minorHAnsi" w:hAnsi="Times New Roman" w:cs="Times New Roman"/>
          <w:sz w:val="24"/>
          <w:szCs w:val="24"/>
        </w:rPr>
      </w:pPr>
    </w:p>
    <w:p w:rsidR="00E81C6F" w:rsidRDefault="00E81C6F" w:rsidP="000C7CC8">
      <w:pPr>
        <w:autoSpaceDE w:val="0"/>
        <w:autoSpaceDN w:val="0"/>
        <w:adjustRightInd w:val="0"/>
        <w:spacing w:after="0" w:line="240" w:lineRule="auto"/>
        <w:rPr>
          <w:rFonts w:ascii="Times New Roman" w:eastAsiaTheme="minorHAnsi" w:hAnsi="Times New Roman" w:cs="Times New Roman"/>
          <w:sz w:val="24"/>
          <w:szCs w:val="24"/>
        </w:rPr>
      </w:pPr>
    </w:p>
    <w:p w:rsidR="000C7CC8" w:rsidRPr="00295EA8" w:rsidRDefault="000C7CC8" w:rsidP="000C7CC8">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#Setup topography object</w:t>
      </w:r>
      <w:r w:rsidR="009C689D">
        <w:rPr>
          <w:rFonts w:ascii="Times New Roman" w:eastAsiaTheme="minorHAnsi" w:hAnsi="Times New Roman" w:cs="Times New Roman"/>
          <w:sz w:val="24"/>
          <w:szCs w:val="24"/>
        </w:rPr>
        <w:t xml:space="preserve"> that keeps track of movements of mobile nodes</w:t>
      </w:r>
      <w:r w:rsidR="00445571">
        <w:rPr>
          <w:rFonts w:ascii="Times New Roman" w:eastAsiaTheme="minorHAnsi" w:hAnsi="Times New Roman" w:cs="Times New Roman"/>
          <w:sz w:val="24"/>
          <w:szCs w:val="24"/>
        </w:rPr>
        <w:t>; x and y co-ordinates</w:t>
      </w:r>
    </w:p>
    <w:p w:rsidR="000C7CC8" w:rsidRPr="00295EA8" w:rsidRDefault="000C7CC8" w:rsidP="000C7CC8">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set</w:t>
      </w:r>
      <w:proofErr w:type="gramEnd"/>
      <w:r w:rsidRPr="00295EA8">
        <w:rPr>
          <w:rFonts w:ascii="Times New Roman" w:eastAsiaTheme="minorHAnsi" w:hAnsi="Times New Roman" w:cs="Times New Roman"/>
          <w:sz w:val="24"/>
          <w:szCs w:val="24"/>
        </w:rPr>
        <w:t xml:space="preserve"> topo   [new Topography]</w:t>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p>
    <w:p w:rsidR="000C7CC8" w:rsidRPr="00295EA8" w:rsidRDefault="000C7CC8" w:rsidP="000C7CC8">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$topo load_flatgrid $</w:t>
      </w:r>
      <w:proofErr w:type="gramStart"/>
      <w:r w:rsidRPr="00295EA8">
        <w:rPr>
          <w:rFonts w:ascii="Times New Roman" w:eastAsiaTheme="minorHAnsi" w:hAnsi="Times New Roman" w:cs="Times New Roman"/>
          <w:sz w:val="24"/>
          <w:szCs w:val="24"/>
        </w:rPr>
        <w:t>val(</w:t>
      </w:r>
      <w:proofErr w:type="gramEnd"/>
      <w:r w:rsidRPr="00295EA8">
        <w:rPr>
          <w:rFonts w:ascii="Times New Roman" w:eastAsiaTheme="minorHAnsi" w:hAnsi="Times New Roman" w:cs="Times New Roman"/>
          <w:sz w:val="24"/>
          <w:szCs w:val="24"/>
        </w:rPr>
        <w:t>x) $val(y)</w:t>
      </w:r>
    </w:p>
    <w:p w:rsidR="00E81C6F" w:rsidRDefault="00E81C6F" w:rsidP="000C7CC8">
      <w:pPr>
        <w:autoSpaceDE w:val="0"/>
        <w:autoSpaceDN w:val="0"/>
        <w:adjustRightInd w:val="0"/>
        <w:spacing w:after="0" w:line="240" w:lineRule="auto"/>
        <w:rPr>
          <w:rFonts w:ascii="Times New Roman" w:eastAsiaTheme="minorHAnsi" w:hAnsi="Times New Roman" w:cs="Times New Roman"/>
          <w:sz w:val="24"/>
          <w:szCs w:val="24"/>
        </w:rPr>
      </w:pPr>
    </w:p>
    <w:p w:rsidR="000C7CC8" w:rsidRDefault="000C7CC8" w:rsidP="000C7CC8">
      <w:pPr>
        <w:autoSpaceDE w:val="0"/>
        <w:autoSpaceDN w:val="0"/>
        <w:adjustRightInd w:val="0"/>
        <w:spacing w:after="0" w:line="240" w:lineRule="auto"/>
        <w:rPr>
          <w:rFonts w:ascii="Times New Roman" w:eastAsiaTheme="minorHAnsi" w:hAnsi="Times New Roman" w:cs="Times New Roman"/>
          <w:sz w:val="24"/>
          <w:szCs w:val="24"/>
        </w:rPr>
      </w:pPr>
      <w:proofErr w:type="gramStart"/>
      <w:r w:rsidRPr="00295EA8">
        <w:rPr>
          <w:rFonts w:ascii="Times New Roman" w:eastAsiaTheme="minorHAnsi" w:hAnsi="Times New Roman" w:cs="Times New Roman"/>
          <w:sz w:val="24"/>
          <w:szCs w:val="24"/>
        </w:rPr>
        <w:t>create-god</w:t>
      </w:r>
      <w:proofErr w:type="gramEnd"/>
      <w:r w:rsidRPr="00295EA8">
        <w:rPr>
          <w:rFonts w:ascii="Times New Roman" w:eastAsiaTheme="minorHAnsi" w:hAnsi="Times New Roman" w:cs="Times New Roman"/>
          <w:sz w:val="24"/>
          <w:szCs w:val="24"/>
        </w:rPr>
        <w:t xml:space="preserve"> $val(nn)</w:t>
      </w:r>
    </w:p>
    <w:p w:rsidR="00AC1C8B" w:rsidRDefault="00AC1C8B" w:rsidP="00F978E3">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w:t>
      </w:r>
    </w:p>
    <w:p w:rsidR="00AC1C8B" w:rsidRDefault="00AC1C8B" w:rsidP="00F978E3">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0010CD">
        <w:rPr>
          <w:rFonts w:ascii="Times New Roman" w:eastAsiaTheme="minorHAnsi" w:hAnsi="Times New Roman" w:cs="Times New Roman"/>
          <w:sz w:val="24"/>
          <w:szCs w:val="24"/>
        </w:rPr>
        <w:t>c</w:t>
      </w:r>
      <w:r>
        <w:rPr>
          <w:rFonts w:ascii="Times New Roman" w:eastAsiaTheme="minorHAnsi" w:hAnsi="Times New Roman" w:cs="Times New Roman"/>
          <w:sz w:val="24"/>
          <w:szCs w:val="24"/>
        </w:rPr>
        <w:t xml:space="preserve">reate nn </w:t>
      </w:r>
      <w:r w:rsidR="000010CD">
        <w:rPr>
          <w:rFonts w:ascii="Times New Roman" w:eastAsiaTheme="minorHAnsi" w:hAnsi="Times New Roman" w:cs="Times New Roman"/>
          <w:sz w:val="24"/>
          <w:szCs w:val="24"/>
        </w:rPr>
        <w:t>mobilenodes [$</w:t>
      </w:r>
      <w:proofErr w:type="gramStart"/>
      <w:r w:rsidR="000010CD">
        <w:rPr>
          <w:rFonts w:ascii="Times New Roman" w:eastAsiaTheme="minorHAnsi" w:hAnsi="Times New Roman" w:cs="Times New Roman"/>
          <w:sz w:val="24"/>
          <w:szCs w:val="24"/>
        </w:rPr>
        <w:t>val(</w:t>
      </w:r>
      <w:proofErr w:type="gramEnd"/>
      <w:r w:rsidR="000010CD">
        <w:rPr>
          <w:rFonts w:ascii="Times New Roman" w:eastAsiaTheme="minorHAnsi" w:hAnsi="Times New Roman" w:cs="Times New Roman"/>
          <w:sz w:val="24"/>
          <w:szCs w:val="24"/>
        </w:rPr>
        <w:t>nn)] and attach them to the channel.</w:t>
      </w:r>
    </w:p>
    <w:p w:rsidR="000010CD" w:rsidRPr="00295EA8" w:rsidRDefault="000010CD" w:rsidP="00F978E3">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
    <w:p w:rsidR="000C7CC8" w:rsidRDefault="000C7CC8" w:rsidP="00F978E3">
      <w:pPr>
        <w:autoSpaceDE w:val="0"/>
        <w:autoSpaceDN w:val="0"/>
        <w:adjustRightInd w:val="0"/>
        <w:spacing w:after="0" w:line="240" w:lineRule="auto"/>
        <w:rPr>
          <w:rFonts w:ascii="Times New Roman" w:eastAsiaTheme="minorHAnsi" w:hAnsi="Times New Roman" w:cs="Times New Roman"/>
          <w:sz w:val="24"/>
          <w:szCs w:val="24"/>
        </w:rPr>
      </w:pPr>
    </w:p>
    <w:p w:rsidR="000C7CC8" w:rsidRPr="00B50DCE" w:rsidRDefault="000C7CC8" w:rsidP="000C7CC8">
      <w:pPr>
        <w:pStyle w:val="PlainText"/>
        <w:rPr>
          <w:rFonts w:ascii="Times New Roman" w:hAnsi="Times New Roman"/>
          <w:b/>
          <w:sz w:val="26"/>
          <w:szCs w:val="26"/>
        </w:rPr>
      </w:pPr>
      <w:r w:rsidRPr="00B50DCE">
        <w:rPr>
          <w:rFonts w:ascii="Times New Roman" w:hAnsi="Times New Roman"/>
          <w:b/>
          <w:sz w:val="26"/>
          <w:szCs w:val="26"/>
        </w:rPr>
        <w:lastRenderedPageBreak/>
        <w:t># ------------------------------------------------------------</w:t>
      </w:r>
    </w:p>
    <w:p w:rsidR="000C7CC8" w:rsidRPr="00B50DCE" w:rsidRDefault="000C7CC8" w:rsidP="000C7CC8">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Mobile node parameter setup</w:t>
      </w:r>
    </w:p>
    <w:p w:rsidR="000C7CC8" w:rsidRPr="00B50DCE" w:rsidRDefault="000C7CC8" w:rsidP="000C7CC8">
      <w:pPr>
        <w:pStyle w:val="PlainText"/>
        <w:rPr>
          <w:rFonts w:ascii="Times New Roman" w:hAnsi="Times New Roman"/>
          <w:b/>
          <w:sz w:val="26"/>
          <w:szCs w:val="26"/>
        </w:rPr>
      </w:pPr>
      <w:r w:rsidRPr="00B50DCE">
        <w:rPr>
          <w:rFonts w:ascii="Times New Roman" w:hAnsi="Times New Roman"/>
          <w:b/>
          <w:sz w:val="26"/>
          <w:szCs w:val="26"/>
        </w:rPr>
        <w:t># ------------------------------------------------------------</w:t>
      </w:r>
    </w:p>
    <w:p w:rsidR="000010CD" w:rsidRDefault="000010CD" w:rsidP="00F978E3">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configure the nodes</w:t>
      </w:r>
    </w:p>
    <w:p w:rsidR="00F978E3" w:rsidRPr="00295EA8" w:rsidRDefault="00464E0C" w:rsidP="00F978E3">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$ns</w:t>
      </w:r>
      <w:r w:rsidR="00F978E3" w:rsidRPr="00295EA8">
        <w:rPr>
          <w:rFonts w:ascii="Times New Roman" w:eastAsiaTheme="minorHAnsi" w:hAnsi="Times New Roman" w:cs="Times New Roman"/>
          <w:sz w:val="24"/>
          <w:szCs w:val="24"/>
        </w:rPr>
        <w:t xml:space="preserve"> node-config -</w:t>
      </w:r>
      <w:proofErr w:type="spellStart"/>
      <w:r w:rsidR="00F978E3" w:rsidRPr="00295EA8">
        <w:rPr>
          <w:rFonts w:ascii="Times New Roman" w:eastAsiaTheme="minorHAnsi" w:hAnsi="Times New Roman" w:cs="Times New Roman"/>
          <w:sz w:val="24"/>
          <w:szCs w:val="24"/>
        </w:rPr>
        <w:t>adhocRouting</w:t>
      </w:r>
      <w:proofErr w:type="spellEnd"/>
      <w:r w:rsidR="00F978E3" w:rsidRPr="00295EA8">
        <w:rPr>
          <w:rFonts w:ascii="Times New Roman" w:eastAsiaTheme="minorHAnsi" w:hAnsi="Times New Roman" w:cs="Times New Roman"/>
          <w:sz w:val="24"/>
          <w:szCs w:val="24"/>
        </w:rPr>
        <w:t xml:space="preserve"> $</w:t>
      </w:r>
      <w:proofErr w:type="gramStart"/>
      <w:r w:rsidR="00F978E3" w:rsidRPr="00295EA8">
        <w:rPr>
          <w:rFonts w:ascii="Times New Roman" w:eastAsiaTheme="minorHAnsi" w:hAnsi="Times New Roman" w:cs="Times New Roman"/>
          <w:sz w:val="24"/>
          <w:szCs w:val="24"/>
        </w:rPr>
        <w:t>val(</w:t>
      </w:r>
      <w:proofErr w:type="spellStart"/>
      <w:proofErr w:type="gramEnd"/>
      <w:r w:rsidR="00F978E3" w:rsidRPr="00295EA8">
        <w:rPr>
          <w:rFonts w:ascii="Times New Roman" w:eastAsiaTheme="minorHAnsi" w:hAnsi="Times New Roman" w:cs="Times New Roman"/>
          <w:sz w:val="24"/>
          <w:szCs w:val="24"/>
        </w:rPr>
        <w:t>rp</w:t>
      </w:r>
      <w:proofErr w:type="spellEnd"/>
      <w:r w:rsidR="00F978E3" w:rsidRPr="00295EA8">
        <w:rPr>
          <w:rFonts w:ascii="Times New Roman" w:eastAsiaTheme="minorHAnsi" w:hAnsi="Times New Roman" w:cs="Times New Roman"/>
          <w:sz w:val="24"/>
          <w:szCs w:val="24"/>
        </w:rPr>
        <w:t>) \</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w:t>
      </w:r>
      <w:proofErr w:type="spellStart"/>
      <w:r w:rsidRPr="00295EA8">
        <w:rPr>
          <w:rFonts w:ascii="Times New Roman" w:eastAsiaTheme="minorHAnsi" w:hAnsi="Times New Roman" w:cs="Times New Roman"/>
          <w:sz w:val="24"/>
          <w:szCs w:val="24"/>
        </w:rPr>
        <w:t>llType</w:t>
      </w:r>
      <w:proofErr w:type="spellEnd"/>
      <w:r w:rsidRPr="00295EA8">
        <w:rPr>
          <w:rFonts w:ascii="Times New Roman" w:eastAsiaTheme="minorHAnsi" w:hAnsi="Times New Roman" w:cs="Times New Roman"/>
          <w:sz w:val="24"/>
          <w:szCs w:val="24"/>
        </w:rPr>
        <w:t xml:space="preserve"> $</w:t>
      </w:r>
      <w:proofErr w:type="gramStart"/>
      <w:r w:rsidRPr="00295EA8">
        <w:rPr>
          <w:rFonts w:ascii="Times New Roman" w:eastAsiaTheme="minorHAnsi" w:hAnsi="Times New Roman" w:cs="Times New Roman"/>
          <w:sz w:val="24"/>
          <w:szCs w:val="24"/>
        </w:rPr>
        <w:t>val(</w:t>
      </w:r>
      <w:proofErr w:type="spellStart"/>
      <w:proofErr w:type="gramEnd"/>
      <w:r w:rsidRPr="00295EA8">
        <w:rPr>
          <w:rFonts w:ascii="Times New Roman" w:eastAsiaTheme="minorHAnsi" w:hAnsi="Times New Roman" w:cs="Times New Roman"/>
          <w:sz w:val="24"/>
          <w:szCs w:val="24"/>
        </w:rPr>
        <w:t>ll</w:t>
      </w:r>
      <w:proofErr w:type="spellEnd"/>
      <w:r w:rsidRPr="00295EA8">
        <w:rPr>
          <w:rFonts w:ascii="Times New Roman" w:eastAsiaTheme="minorHAnsi" w:hAnsi="Times New Roman" w:cs="Times New Roman"/>
          <w:sz w:val="24"/>
          <w:szCs w:val="24"/>
        </w:rPr>
        <w:t>) \</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w:t>
      </w:r>
      <w:proofErr w:type="spellStart"/>
      <w:r w:rsidRPr="00295EA8">
        <w:rPr>
          <w:rFonts w:ascii="Times New Roman" w:eastAsiaTheme="minorHAnsi" w:hAnsi="Times New Roman" w:cs="Times New Roman"/>
          <w:sz w:val="24"/>
          <w:szCs w:val="24"/>
        </w:rPr>
        <w:t>macType</w:t>
      </w:r>
      <w:proofErr w:type="spellEnd"/>
      <w:r w:rsidRPr="00295EA8">
        <w:rPr>
          <w:rFonts w:ascii="Times New Roman" w:eastAsiaTheme="minorHAnsi" w:hAnsi="Times New Roman" w:cs="Times New Roman"/>
          <w:sz w:val="24"/>
          <w:szCs w:val="24"/>
        </w:rPr>
        <w:t xml:space="preserve"> $</w:t>
      </w:r>
      <w:proofErr w:type="gramStart"/>
      <w:r w:rsidRPr="00295EA8">
        <w:rPr>
          <w:rFonts w:ascii="Times New Roman" w:eastAsiaTheme="minorHAnsi" w:hAnsi="Times New Roman" w:cs="Times New Roman"/>
          <w:sz w:val="24"/>
          <w:szCs w:val="24"/>
        </w:rPr>
        <w:t>val(</w:t>
      </w:r>
      <w:proofErr w:type="gramEnd"/>
      <w:r w:rsidRPr="00295EA8">
        <w:rPr>
          <w:rFonts w:ascii="Times New Roman" w:eastAsiaTheme="minorHAnsi" w:hAnsi="Times New Roman" w:cs="Times New Roman"/>
          <w:sz w:val="24"/>
          <w:szCs w:val="24"/>
        </w:rPr>
        <w:t>mac) \</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w:t>
      </w:r>
      <w:proofErr w:type="spellStart"/>
      <w:r w:rsidRPr="00295EA8">
        <w:rPr>
          <w:rFonts w:ascii="Times New Roman" w:eastAsiaTheme="minorHAnsi" w:hAnsi="Times New Roman" w:cs="Times New Roman"/>
          <w:sz w:val="24"/>
          <w:szCs w:val="24"/>
        </w:rPr>
        <w:t>ifqType</w:t>
      </w:r>
      <w:proofErr w:type="spellEnd"/>
      <w:r w:rsidRPr="00295EA8">
        <w:rPr>
          <w:rFonts w:ascii="Times New Roman" w:eastAsiaTheme="minorHAnsi" w:hAnsi="Times New Roman" w:cs="Times New Roman"/>
          <w:sz w:val="24"/>
          <w:szCs w:val="24"/>
        </w:rPr>
        <w:t xml:space="preserve"> $</w:t>
      </w:r>
      <w:proofErr w:type="gramStart"/>
      <w:r w:rsidRPr="00295EA8">
        <w:rPr>
          <w:rFonts w:ascii="Times New Roman" w:eastAsiaTheme="minorHAnsi" w:hAnsi="Times New Roman" w:cs="Times New Roman"/>
          <w:sz w:val="24"/>
          <w:szCs w:val="24"/>
        </w:rPr>
        <w:t>val(</w:t>
      </w:r>
      <w:proofErr w:type="spellStart"/>
      <w:proofErr w:type="gramEnd"/>
      <w:r w:rsidRPr="00295EA8">
        <w:rPr>
          <w:rFonts w:ascii="Times New Roman" w:eastAsiaTheme="minorHAnsi" w:hAnsi="Times New Roman" w:cs="Times New Roman"/>
          <w:sz w:val="24"/>
          <w:szCs w:val="24"/>
        </w:rPr>
        <w:t>ifq</w:t>
      </w:r>
      <w:proofErr w:type="spellEnd"/>
      <w:r w:rsidRPr="00295EA8">
        <w:rPr>
          <w:rFonts w:ascii="Times New Roman" w:eastAsiaTheme="minorHAnsi" w:hAnsi="Times New Roman" w:cs="Times New Roman"/>
          <w:sz w:val="24"/>
          <w:szCs w:val="24"/>
        </w:rPr>
        <w:t>) \</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-ifqLen $</w:t>
      </w:r>
      <w:proofErr w:type="gramStart"/>
      <w:r w:rsidRPr="00295EA8">
        <w:rPr>
          <w:rFonts w:ascii="Times New Roman" w:eastAsiaTheme="minorHAnsi" w:hAnsi="Times New Roman" w:cs="Times New Roman"/>
          <w:sz w:val="24"/>
          <w:szCs w:val="24"/>
        </w:rPr>
        <w:t>val(</w:t>
      </w:r>
      <w:proofErr w:type="gramEnd"/>
      <w:r w:rsidRPr="00295EA8">
        <w:rPr>
          <w:rFonts w:ascii="Times New Roman" w:eastAsiaTheme="minorHAnsi" w:hAnsi="Times New Roman" w:cs="Times New Roman"/>
          <w:sz w:val="24"/>
          <w:szCs w:val="24"/>
        </w:rPr>
        <w:t>ifqlen) \</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-antType $</w:t>
      </w:r>
      <w:proofErr w:type="gramStart"/>
      <w:r w:rsidRPr="00295EA8">
        <w:rPr>
          <w:rFonts w:ascii="Times New Roman" w:eastAsiaTheme="minorHAnsi" w:hAnsi="Times New Roman" w:cs="Times New Roman"/>
          <w:sz w:val="24"/>
          <w:szCs w:val="24"/>
        </w:rPr>
        <w:t>val(</w:t>
      </w:r>
      <w:proofErr w:type="gramEnd"/>
      <w:r w:rsidRPr="00295EA8">
        <w:rPr>
          <w:rFonts w:ascii="Times New Roman" w:eastAsiaTheme="minorHAnsi" w:hAnsi="Times New Roman" w:cs="Times New Roman"/>
          <w:sz w:val="24"/>
          <w:szCs w:val="24"/>
        </w:rPr>
        <w:t>ant) \</w:t>
      </w:r>
    </w:p>
    <w:p w:rsidR="00F978E3"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-propType $</w:t>
      </w:r>
      <w:proofErr w:type="gramStart"/>
      <w:r w:rsidRPr="00295EA8">
        <w:rPr>
          <w:rFonts w:ascii="Times New Roman" w:eastAsiaTheme="minorHAnsi" w:hAnsi="Times New Roman" w:cs="Times New Roman"/>
          <w:sz w:val="24"/>
          <w:szCs w:val="24"/>
        </w:rPr>
        <w:t>val(</w:t>
      </w:r>
      <w:proofErr w:type="gramEnd"/>
      <w:r w:rsidRPr="00295EA8">
        <w:rPr>
          <w:rFonts w:ascii="Times New Roman" w:eastAsiaTheme="minorHAnsi" w:hAnsi="Times New Roman" w:cs="Times New Roman"/>
          <w:sz w:val="24"/>
          <w:szCs w:val="24"/>
        </w:rPr>
        <w:t>prop)\</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-phyType $</w:t>
      </w:r>
      <w:proofErr w:type="gramStart"/>
      <w:r w:rsidRPr="00295EA8">
        <w:rPr>
          <w:rFonts w:ascii="Times New Roman" w:eastAsiaTheme="minorHAnsi" w:hAnsi="Times New Roman" w:cs="Times New Roman"/>
          <w:sz w:val="24"/>
          <w:szCs w:val="24"/>
        </w:rPr>
        <w:t>val(</w:t>
      </w:r>
      <w:proofErr w:type="spellStart"/>
      <w:proofErr w:type="gramEnd"/>
      <w:r w:rsidRPr="00295EA8">
        <w:rPr>
          <w:rFonts w:ascii="Times New Roman" w:eastAsiaTheme="minorHAnsi" w:hAnsi="Times New Roman" w:cs="Times New Roman"/>
          <w:sz w:val="24"/>
          <w:szCs w:val="24"/>
        </w:rPr>
        <w:t>netif</w:t>
      </w:r>
      <w:proofErr w:type="spellEnd"/>
      <w:r w:rsidRPr="00295EA8">
        <w:rPr>
          <w:rFonts w:ascii="Times New Roman" w:eastAsiaTheme="minorHAnsi" w:hAnsi="Times New Roman" w:cs="Times New Roman"/>
          <w:sz w:val="24"/>
          <w:szCs w:val="24"/>
        </w:rPr>
        <w:t>) \</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-channel $</w:t>
      </w:r>
      <w:proofErr w:type="gramStart"/>
      <w:r w:rsidRPr="00295EA8">
        <w:rPr>
          <w:rFonts w:ascii="Times New Roman" w:eastAsiaTheme="minorHAnsi" w:hAnsi="Times New Roman" w:cs="Times New Roman"/>
          <w:sz w:val="24"/>
          <w:szCs w:val="24"/>
        </w:rPr>
        <w:t>val(</w:t>
      </w:r>
      <w:proofErr w:type="spellStart"/>
      <w:proofErr w:type="gramEnd"/>
      <w:r w:rsidRPr="00295EA8">
        <w:rPr>
          <w:rFonts w:ascii="Times New Roman" w:eastAsiaTheme="minorHAnsi" w:hAnsi="Times New Roman" w:cs="Times New Roman"/>
          <w:sz w:val="24"/>
          <w:szCs w:val="24"/>
        </w:rPr>
        <w:t>chan</w:t>
      </w:r>
      <w:proofErr w:type="spellEnd"/>
      <w:r w:rsidRPr="00295EA8">
        <w:rPr>
          <w:rFonts w:ascii="Times New Roman" w:eastAsiaTheme="minorHAnsi" w:hAnsi="Times New Roman" w:cs="Times New Roman"/>
          <w:sz w:val="24"/>
          <w:szCs w:val="24"/>
        </w:rPr>
        <w:t>) \</w:t>
      </w:r>
    </w:p>
    <w:p w:rsidR="00F978E3" w:rsidRPr="00295EA8" w:rsidRDefault="00F978E3" w:rsidP="00205691">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-topoInstance $topo \</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-agentTrace ON \</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-routerTrace ON \</w:t>
      </w:r>
    </w:p>
    <w:p w:rsidR="00F978E3" w:rsidRPr="00295EA8"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-macTrace OFF \</w:t>
      </w:r>
    </w:p>
    <w:p w:rsidR="00C944AC" w:rsidRDefault="00F978E3" w:rsidP="00F978E3">
      <w:pPr>
        <w:autoSpaceDE w:val="0"/>
        <w:autoSpaceDN w:val="0"/>
        <w:adjustRightInd w:val="0"/>
        <w:spacing w:after="0" w:line="240" w:lineRule="auto"/>
        <w:rPr>
          <w:rFonts w:ascii="Times New Roman" w:eastAsiaTheme="minorHAnsi" w:hAnsi="Times New Roman" w:cs="Times New Roman"/>
          <w:sz w:val="24"/>
          <w:szCs w:val="24"/>
        </w:rPr>
      </w:pPr>
      <w:r w:rsidRPr="00295EA8">
        <w:rPr>
          <w:rFonts w:ascii="Times New Roman" w:eastAsiaTheme="minorHAnsi" w:hAnsi="Times New Roman" w:cs="Times New Roman"/>
          <w:sz w:val="24"/>
          <w:szCs w:val="24"/>
        </w:rPr>
        <w:t xml:space="preserve">                 -movementTrace O</w:t>
      </w:r>
      <w:r w:rsidR="00464E0C">
        <w:rPr>
          <w:rFonts w:ascii="Times New Roman" w:eastAsiaTheme="minorHAnsi" w:hAnsi="Times New Roman" w:cs="Times New Roman"/>
          <w:sz w:val="24"/>
          <w:szCs w:val="24"/>
        </w:rPr>
        <w:t>N</w:t>
      </w:r>
    </w:p>
    <w:p w:rsidR="00F978E3" w:rsidRDefault="00F978E3" w:rsidP="00F978E3">
      <w:pPr>
        <w:autoSpaceDE w:val="0"/>
        <w:autoSpaceDN w:val="0"/>
        <w:adjustRightInd w:val="0"/>
        <w:spacing w:after="0" w:line="240" w:lineRule="auto"/>
        <w:rPr>
          <w:rFonts w:ascii="Times New Roman" w:eastAsiaTheme="minorHAnsi" w:hAnsi="Times New Roman" w:cs="Times New Roman"/>
          <w:sz w:val="24"/>
          <w:szCs w:val="24"/>
        </w:rPr>
      </w:pPr>
    </w:p>
    <w:p w:rsidR="00E81C6F" w:rsidRPr="00295EA8" w:rsidRDefault="00E81C6F" w:rsidP="00F978E3">
      <w:pPr>
        <w:autoSpaceDE w:val="0"/>
        <w:autoSpaceDN w:val="0"/>
        <w:adjustRightInd w:val="0"/>
        <w:spacing w:after="0" w:line="240" w:lineRule="auto"/>
        <w:rPr>
          <w:rFonts w:ascii="Times New Roman" w:eastAsiaTheme="minorHAnsi" w:hAnsi="Times New Roman" w:cs="Times New Roman"/>
          <w:sz w:val="24"/>
          <w:szCs w:val="24"/>
        </w:rPr>
      </w:pPr>
    </w:p>
    <w:p w:rsidR="00B913DE" w:rsidRPr="00B50DCE" w:rsidRDefault="00B913DE" w:rsidP="00B913DE">
      <w:pPr>
        <w:pStyle w:val="PlainText"/>
        <w:rPr>
          <w:rFonts w:ascii="Times New Roman" w:hAnsi="Times New Roman"/>
          <w:b/>
          <w:sz w:val="26"/>
          <w:szCs w:val="26"/>
        </w:rPr>
      </w:pPr>
      <w:r w:rsidRPr="00B50DCE">
        <w:rPr>
          <w:rFonts w:ascii="Times New Roman" w:hAnsi="Times New Roman"/>
          <w:b/>
          <w:sz w:val="26"/>
          <w:szCs w:val="26"/>
        </w:rPr>
        <w:t># ------------------------------------------------------------</w:t>
      </w:r>
    </w:p>
    <w:p w:rsidR="00B913DE" w:rsidRPr="00B50DCE" w:rsidRDefault="00B913DE" w:rsidP="00B913DE">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Nodes Definition parameter setup</w:t>
      </w:r>
    </w:p>
    <w:p w:rsidR="00B913DE" w:rsidRPr="00B50DCE" w:rsidRDefault="00B913DE" w:rsidP="00B913DE">
      <w:pPr>
        <w:pStyle w:val="PlainText"/>
        <w:rPr>
          <w:rFonts w:ascii="Times New Roman" w:hAnsi="Times New Roman"/>
          <w:b/>
          <w:sz w:val="26"/>
          <w:szCs w:val="26"/>
        </w:rPr>
      </w:pPr>
      <w:r w:rsidRPr="00B50DCE">
        <w:rPr>
          <w:rFonts w:ascii="Times New Roman" w:hAnsi="Times New Roman"/>
          <w:b/>
          <w:sz w:val="26"/>
          <w:szCs w:val="26"/>
        </w:rPr>
        <w:t># ------------------------------------------------------------</w:t>
      </w:r>
    </w:p>
    <w:p w:rsidR="00B913DE" w:rsidRPr="00DB697C" w:rsidRDefault="00B913DE" w:rsidP="00C944AC">
      <w:pPr>
        <w:spacing w:after="0" w:line="0" w:lineRule="atLeast"/>
        <w:rPr>
          <w:rFonts w:ascii="Times New Roman" w:eastAsia="Times New Roman" w:hAnsi="Times New Roman" w:cs="Arial"/>
          <w:sz w:val="24"/>
          <w:szCs w:val="20"/>
        </w:rPr>
      </w:pPr>
      <w:r w:rsidRPr="00DB697C">
        <w:rPr>
          <w:rFonts w:ascii="Times New Roman" w:eastAsia="Times New Roman" w:hAnsi="Times New Roman" w:cs="Arial"/>
          <w:sz w:val="24"/>
          <w:szCs w:val="20"/>
        </w:rPr>
        <w:t>#</w:t>
      </w:r>
      <w:r w:rsidR="00DB697C" w:rsidRPr="00DB697C">
        <w:rPr>
          <w:rFonts w:ascii="Times New Roman" w:eastAsia="Times New Roman" w:hAnsi="Times New Roman" w:cs="Arial"/>
          <w:sz w:val="24"/>
          <w:szCs w:val="20"/>
        </w:rPr>
        <w:t>Create 3</w:t>
      </w:r>
      <w:r w:rsidRPr="00DB697C">
        <w:rPr>
          <w:rFonts w:ascii="Times New Roman" w:eastAsia="Times New Roman" w:hAnsi="Times New Roman" w:cs="Arial"/>
          <w:sz w:val="24"/>
          <w:szCs w:val="20"/>
        </w:rPr>
        <w:t xml:space="preserve"> nodes</w:t>
      </w:r>
    </w:p>
    <w:p w:rsidR="00C944AC" w:rsidRPr="00C944AC" w:rsidRDefault="00C944AC" w:rsidP="00C944AC">
      <w:pPr>
        <w:spacing w:after="0" w:line="0" w:lineRule="atLeast"/>
        <w:rPr>
          <w:rFonts w:ascii="Times New Roman" w:eastAsia="Times New Roman" w:hAnsi="Times New Roman" w:cs="Arial"/>
          <w:b/>
          <w:sz w:val="24"/>
          <w:szCs w:val="20"/>
        </w:rPr>
      </w:pPr>
      <w:proofErr w:type="gramStart"/>
      <w:r w:rsidRPr="00C944AC">
        <w:rPr>
          <w:rFonts w:ascii="Times New Roman" w:eastAsia="Times New Roman" w:hAnsi="Times New Roman" w:cs="Arial"/>
          <w:b/>
          <w:sz w:val="24"/>
          <w:szCs w:val="20"/>
        </w:rPr>
        <w:t>set</w:t>
      </w:r>
      <w:proofErr w:type="gramEnd"/>
      <w:r w:rsidRPr="00C944AC">
        <w:rPr>
          <w:rFonts w:ascii="Times New Roman" w:eastAsia="Times New Roman" w:hAnsi="Times New Roman" w:cs="Arial"/>
          <w:b/>
          <w:sz w:val="24"/>
          <w:szCs w:val="20"/>
        </w:rPr>
        <w:t xml:space="preserve"> n0 [$ns node]</w:t>
      </w:r>
    </w:p>
    <w:p w:rsidR="00C944AC" w:rsidRPr="00C944AC" w:rsidRDefault="00C944AC" w:rsidP="00C944AC">
      <w:pPr>
        <w:spacing w:after="0" w:line="0" w:lineRule="atLeast"/>
        <w:rPr>
          <w:rFonts w:ascii="Times New Roman" w:eastAsia="Times New Roman" w:hAnsi="Times New Roman" w:cs="Arial"/>
          <w:b/>
          <w:sz w:val="24"/>
          <w:szCs w:val="20"/>
        </w:rPr>
      </w:pPr>
      <w:proofErr w:type="gramStart"/>
      <w:r w:rsidRPr="00C944AC">
        <w:rPr>
          <w:rFonts w:ascii="Times New Roman" w:eastAsia="Times New Roman" w:hAnsi="Times New Roman" w:cs="Arial"/>
          <w:b/>
          <w:sz w:val="24"/>
          <w:szCs w:val="20"/>
        </w:rPr>
        <w:t>set</w:t>
      </w:r>
      <w:proofErr w:type="gramEnd"/>
      <w:r w:rsidRPr="00C944AC">
        <w:rPr>
          <w:rFonts w:ascii="Times New Roman" w:eastAsia="Times New Roman" w:hAnsi="Times New Roman" w:cs="Arial"/>
          <w:b/>
          <w:sz w:val="24"/>
          <w:szCs w:val="20"/>
        </w:rPr>
        <w:t xml:space="preserve"> n1 [$ns node]</w:t>
      </w:r>
    </w:p>
    <w:p w:rsidR="00C944AC" w:rsidRPr="00C944AC" w:rsidRDefault="00C944AC" w:rsidP="00C944AC">
      <w:pPr>
        <w:spacing w:after="0" w:line="0" w:lineRule="atLeast"/>
        <w:rPr>
          <w:rFonts w:ascii="Times New Roman" w:eastAsia="Times New Roman" w:hAnsi="Times New Roman" w:cs="Arial"/>
          <w:b/>
          <w:sz w:val="24"/>
          <w:szCs w:val="20"/>
        </w:rPr>
      </w:pPr>
      <w:proofErr w:type="gramStart"/>
      <w:r w:rsidRPr="00C944AC">
        <w:rPr>
          <w:rFonts w:ascii="Times New Roman" w:eastAsia="Times New Roman" w:hAnsi="Times New Roman" w:cs="Arial"/>
          <w:b/>
          <w:sz w:val="24"/>
          <w:szCs w:val="20"/>
        </w:rPr>
        <w:t>set</w:t>
      </w:r>
      <w:proofErr w:type="gramEnd"/>
      <w:r w:rsidRPr="00C944AC">
        <w:rPr>
          <w:rFonts w:ascii="Times New Roman" w:eastAsia="Times New Roman" w:hAnsi="Times New Roman" w:cs="Arial"/>
          <w:b/>
          <w:sz w:val="24"/>
          <w:szCs w:val="20"/>
        </w:rPr>
        <w:t xml:space="preserve"> n2 [$ns node]</w:t>
      </w:r>
    </w:p>
    <w:p w:rsidR="00C944AC" w:rsidRPr="00C944AC" w:rsidRDefault="00C944AC" w:rsidP="00C944AC">
      <w:pPr>
        <w:spacing w:after="0" w:line="276" w:lineRule="exact"/>
        <w:rPr>
          <w:rFonts w:ascii="Times New Roman" w:eastAsia="Times New Roman" w:hAnsi="Times New Roman" w:cs="Arial"/>
          <w:sz w:val="20"/>
          <w:szCs w:val="20"/>
        </w:rPr>
      </w:pPr>
    </w:p>
    <w:p w:rsidR="00B4720A" w:rsidRPr="00B4720A" w:rsidRDefault="00DB697C" w:rsidP="00C944AC">
      <w:pPr>
        <w:spacing w:after="0" w:line="276" w:lineRule="exact"/>
        <w:rPr>
          <w:rFonts w:ascii="Times New Roman" w:eastAsia="Times New Roman" w:hAnsi="Times New Roman" w:cs="Arial"/>
          <w:sz w:val="24"/>
          <w:szCs w:val="24"/>
        </w:rPr>
      </w:pPr>
      <w:r>
        <w:rPr>
          <w:rFonts w:ascii="Times New Roman" w:eastAsia="Times New Roman" w:hAnsi="Times New Roman" w:cs="Arial"/>
          <w:sz w:val="24"/>
          <w:szCs w:val="24"/>
        </w:rPr>
        <w:t xml:space="preserve"># </w:t>
      </w:r>
      <w:r w:rsidR="00445571">
        <w:rPr>
          <w:rFonts w:ascii="Times New Roman" w:eastAsia="Times New Roman" w:hAnsi="Times New Roman" w:cs="Arial"/>
          <w:sz w:val="24"/>
          <w:szCs w:val="24"/>
        </w:rPr>
        <w:t>Load i</w:t>
      </w:r>
      <w:r w:rsidR="00B4720A" w:rsidRPr="00B4720A">
        <w:rPr>
          <w:rFonts w:ascii="Times New Roman" w:eastAsia="Times New Roman" w:hAnsi="Times New Roman" w:cs="Arial"/>
          <w:sz w:val="24"/>
          <w:szCs w:val="24"/>
        </w:rPr>
        <w:t>nitial position of mobile nodes</w:t>
      </w:r>
      <w:r w:rsidR="00445571">
        <w:rPr>
          <w:rFonts w:ascii="Times New Roman" w:eastAsia="Times New Roman" w:hAnsi="Times New Roman" w:cs="Arial"/>
          <w:sz w:val="24"/>
          <w:szCs w:val="24"/>
        </w:rPr>
        <w:t xml:space="preserve"> in nam</w:t>
      </w: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$n0 set X_</w:t>
      </w:r>
      <w:r w:rsidR="00E81C6F">
        <w:rPr>
          <w:rFonts w:ascii="Times New Roman" w:eastAsia="Times New Roman" w:hAnsi="Times New Roman" w:cs="Arial"/>
          <w:b/>
          <w:sz w:val="24"/>
          <w:szCs w:val="20"/>
        </w:rPr>
        <w:t xml:space="preserve"> 50</w:t>
      </w:r>
    </w:p>
    <w:p w:rsidR="00C944AC" w:rsidRPr="00C944AC" w:rsidRDefault="00C944AC" w:rsidP="00C944AC">
      <w:pPr>
        <w:spacing w:after="0" w:line="1" w:lineRule="exact"/>
        <w:rPr>
          <w:rFonts w:ascii="Times New Roman" w:eastAsia="Times New Roman" w:hAnsi="Times New Roman" w:cs="Arial"/>
          <w:sz w:val="20"/>
          <w:szCs w:val="20"/>
        </w:rPr>
      </w:pP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$n0 set Y_</w:t>
      </w:r>
      <w:r w:rsidR="00E81C6F">
        <w:rPr>
          <w:rFonts w:ascii="Times New Roman" w:eastAsia="Times New Roman" w:hAnsi="Times New Roman" w:cs="Arial"/>
          <w:b/>
          <w:sz w:val="24"/>
          <w:szCs w:val="20"/>
        </w:rPr>
        <w:t xml:space="preserve"> 50</w:t>
      </w: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$n0 set Z_ 0</w:t>
      </w:r>
    </w:p>
    <w:p w:rsidR="00DB697C" w:rsidRDefault="00DB697C" w:rsidP="00C944AC">
      <w:pPr>
        <w:spacing w:after="0" w:line="0" w:lineRule="atLeast"/>
        <w:rPr>
          <w:rFonts w:ascii="Times New Roman" w:eastAsia="Times New Roman" w:hAnsi="Times New Roman" w:cs="Arial"/>
          <w:b/>
          <w:sz w:val="24"/>
          <w:szCs w:val="20"/>
        </w:rPr>
      </w:pP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 xml:space="preserve">$n1 set X_ </w:t>
      </w:r>
      <w:r w:rsidR="00E81C6F">
        <w:rPr>
          <w:rFonts w:ascii="Times New Roman" w:eastAsia="Times New Roman" w:hAnsi="Times New Roman" w:cs="Arial"/>
          <w:b/>
          <w:sz w:val="24"/>
          <w:szCs w:val="20"/>
        </w:rPr>
        <w:t>100</w:t>
      </w:r>
    </w:p>
    <w:p w:rsidR="00C944AC" w:rsidRPr="00C944AC" w:rsidRDefault="00E81C6F" w:rsidP="00C944AC">
      <w:pPr>
        <w:spacing w:after="0" w:line="0" w:lineRule="atLeast"/>
        <w:rPr>
          <w:rFonts w:ascii="Times New Roman" w:eastAsia="Times New Roman" w:hAnsi="Times New Roman" w:cs="Arial"/>
          <w:b/>
          <w:sz w:val="24"/>
          <w:szCs w:val="20"/>
        </w:rPr>
      </w:pPr>
      <w:r>
        <w:rPr>
          <w:rFonts w:ascii="Times New Roman" w:eastAsia="Times New Roman" w:hAnsi="Times New Roman" w:cs="Arial"/>
          <w:b/>
          <w:sz w:val="24"/>
          <w:szCs w:val="20"/>
        </w:rPr>
        <w:t>$n1 set Y_ 1</w:t>
      </w:r>
      <w:r w:rsidR="00DB697C">
        <w:rPr>
          <w:rFonts w:ascii="Times New Roman" w:eastAsia="Times New Roman" w:hAnsi="Times New Roman" w:cs="Arial"/>
          <w:b/>
          <w:sz w:val="24"/>
          <w:szCs w:val="20"/>
        </w:rPr>
        <w:t>00</w:t>
      </w: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$n1 set Z_ 0</w:t>
      </w:r>
      <w:r w:rsidR="00DB697C">
        <w:rPr>
          <w:rFonts w:ascii="Times New Roman" w:eastAsia="Times New Roman" w:hAnsi="Times New Roman" w:cs="Arial"/>
          <w:b/>
          <w:sz w:val="24"/>
          <w:szCs w:val="20"/>
        </w:rPr>
        <w:t>.0</w:t>
      </w:r>
    </w:p>
    <w:p w:rsidR="00DB697C" w:rsidRDefault="00DB697C" w:rsidP="00C944AC">
      <w:pPr>
        <w:spacing w:after="0" w:line="0" w:lineRule="atLeast"/>
        <w:rPr>
          <w:rFonts w:ascii="Times New Roman" w:eastAsia="Times New Roman" w:hAnsi="Times New Roman" w:cs="Arial"/>
          <w:b/>
          <w:sz w:val="24"/>
          <w:szCs w:val="20"/>
        </w:rPr>
      </w:pPr>
    </w:p>
    <w:p w:rsidR="00C944AC" w:rsidRPr="00C944AC" w:rsidRDefault="004469FE" w:rsidP="00C944AC">
      <w:pPr>
        <w:spacing w:after="0" w:line="0" w:lineRule="atLeast"/>
        <w:rPr>
          <w:rFonts w:ascii="Times New Roman" w:eastAsia="Times New Roman" w:hAnsi="Times New Roman" w:cs="Arial"/>
          <w:b/>
          <w:sz w:val="24"/>
          <w:szCs w:val="20"/>
        </w:rPr>
      </w:pPr>
      <w:r>
        <w:rPr>
          <w:rFonts w:ascii="Times New Roman" w:eastAsia="Times New Roman" w:hAnsi="Times New Roman" w:cs="Arial"/>
          <w:b/>
          <w:sz w:val="24"/>
          <w:szCs w:val="20"/>
        </w:rPr>
        <w:t>$n2 set X_ 600</w:t>
      </w: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 xml:space="preserve">$n2 set Y_ </w:t>
      </w:r>
      <w:r w:rsidR="004469FE">
        <w:rPr>
          <w:rFonts w:ascii="Times New Roman" w:eastAsia="Times New Roman" w:hAnsi="Times New Roman" w:cs="Arial"/>
          <w:b/>
          <w:sz w:val="24"/>
          <w:szCs w:val="20"/>
        </w:rPr>
        <w:t>600</w:t>
      </w: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$n2 set Z_ 0</w:t>
      </w:r>
    </w:p>
    <w:p w:rsidR="00370F15" w:rsidRDefault="00370F15" w:rsidP="00DB697C">
      <w:pPr>
        <w:spacing w:after="0" w:line="0" w:lineRule="atLeast"/>
        <w:rPr>
          <w:rFonts w:ascii="Times New Roman" w:eastAsia="Times New Roman" w:hAnsi="Times New Roman" w:cs="Arial"/>
          <w:b/>
          <w:sz w:val="24"/>
          <w:szCs w:val="20"/>
        </w:rPr>
      </w:pPr>
    </w:p>
    <w:p w:rsidR="00370F15" w:rsidRPr="00B50DCE" w:rsidRDefault="00370F15" w:rsidP="00370F15">
      <w:pPr>
        <w:pStyle w:val="PlainText"/>
        <w:rPr>
          <w:rFonts w:ascii="Times New Roman" w:hAnsi="Times New Roman"/>
          <w:b/>
          <w:sz w:val="26"/>
          <w:szCs w:val="26"/>
        </w:rPr>
      </w:pPr>
      <w:r w:rsidRPr="00B50DCE">
        <w:rPr>
          <w:rFonts w:ascii="Times New Roman" w:hAnsi="Times New Roman"/>
          <w:b/>
          <w:sz w:val="26"/>
          <w:szCs w:val="26"/>
        </w:rPr>
        <w:t># ------------------------------------------------------------</w:t>
      </w:r>
    </w:p>
    <w:p w:rsidR="00370F15" w:rsidRPr="00B50DCE" w:rsidRDefault="00370F15" w:rsidP="00370F15">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Agents definition</w:t>
      </w:r>
    </w:p>
    <w:p w:rsidR="00370F15" w:rsidRPr="00B50DCE" w:rsidRDefault="00370F15" w:rsidP="00370F15">
      <w:pPr>
        <w:pStyle w:val="PlainText"/>
        <w:rPr>
          <w:rFonts w:ascii="Times New Roman" w:hAnsi="Times New Roman"/>
          <w:b/>
          <w:sz w:val="26"/>
          <w:szCs w:val="26"/>
        </w:rPr>
      </w:pPr>
      <w:r w:rsidRPr="00B50DCE">
        <w:rPr>
          <w:rFonts w:ascii="Times New Roman" w:hAnsi="Times New Roman"/>
          <w:b/>
          <w:sz w:val="26"/>
          <w:szCs w:val="26"/>
        </w:rPr>
        <w:t># ------------------------------------------------------------</w:t>
      </w:r>
    </w:p>
    <w:p w:rsidR="008E7406" w:rsidRDefault="008E7406" w:rsidP="008E7406">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Generation of movements</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at 0.1 "$n0 setdest 50 50 15"</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at 0.1 "$n1 setdest 100 100 25"</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lastRenderedPageBreak/>
        <w:t>$ns at 0.1 "$n2 setdest 600 600 25"</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tcp0 [new Agent/TCP]</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attach-agent $n0 $tcp0</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ftp0 [new Application/FTP]</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$ftp0 attach-agent $tcp0</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sink1 [new Agent/TCPSink]</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attach-agent $n1 $sink1</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connect $tcp0 $sink1</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tcp1 [new Agent/TCP]</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attach-agent $n1 $tcp1</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ftp1 [new Application/FTP]</w:t>
      </w:r>
    </w:p>
    <w:p w:rsidR="008E7406" w:rsidRDefault="008E7406" w:rsidP="008E7406">
      <w:pPr>
        <w:autoSpaceDE w:val="0"/>
        <w:autoSpaceDN w:val="0"/>
        <w:adjustRightInd w:val="0"/>
        <w:spacing w:after="0" w:line="1" w:lineRule="exact"/>
        <w:rPr>
          <w:rFonts w:ascii="Times New Roman" w:eastAsiaTheme="minorHAnsi" w:hAnsi="Times New Roman" w:cs="Times New Roman"/>
          <w:sz w:val="20"/>
          <w:szCs w:val="20"/>
        </w:rPr>
      </w:pP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$ftp1 attach-agent $tcp1</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set</w:t>
      </w:r>
      <w:proofErr w:type="gramEnd"/>
      <w:r>
        <w:rPr>
          <w:rFonts w:ascii="Times New Roman" w:eastAsiaTheme="minorHAnsi" w:hAnsi="Times New Roman" w:cs="Times New Roman"/>
          <w:b/>
          <w:bCs/>
          <w:sz w:val="24"/>
          <w:szCs w:val="24"/>
        </w:rPr>
        <w:t xml:space="preserve"> sink2 [new Agent/TCPSink]</w:t>
      </w:r>
    </w:p>
    <w:p w:rsidR="008E7406" w:rsidRDefault="008E7406" w:rsidP="008E7406">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$ns attach-agent $n2 $sink2</w:t>
      </w:r>
    </w:p>
    <w:p w:rsidR="008E7406" w:rsidRDefault="008E7406" w:rsidP="00C944AC">
      <w:pPr>
        <w:spacing w:after="0" w:line="0" w:lineRule="atLeast"/>
        <w:rPr>
          <w:rFonts w:ascii="Times New Roman" w:eastAsia="Times New Roman" w:hAnsi="Times New Roman" w:cs="Arial"/>
          <w:b/>
          <w:sz w:val="24"/>
          <w:szCs w:val="20"/>
        </w:rPr>
      </w:pP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$ns connect $tcp1 $sink2</w:t>
      </w:r>
    </w:p>
    <w:p w:rsidR="00C944AC" w:rsidRDefault="00C944AC" w:rsidP="00C944AC">
      <w:pPr>
        <w:spacing w:after="0" w:line="0" w:lineRule="atLeast"/>
        <w:rPr>
          <w:rFonts w:ascii="Times New Roman" w:eastAsia="Times New Roman" w:hAnsi="Times New Roman" w:cs="Arial"/>
          <w:b/>
          <w:sz w:val="24"/>
          <w:szCs w:val="20"/>
        </w:rPr>
      </w:pP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$ns at 5 "$ftp0 start"</w:t>
      </w: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$ns at 5 "$ftp1 start"</w:t>
      </w:r>
    </w:p>
    <w:p w:rsidR="00C944AC" w:rsidRPr="00C944AC" w:rsidRDefault="00C944AC" w:rsidP="00C944AC">
      <w:pPr>
        <w:spacing w:after="0" w:line="276" w:lineRule="exact"/>
        <w:rPr>
          <w:rFonts w:ascii="Times New Roman" w:eastAsia="Times New Roman" w:hAnsi="Times New Roman" w:cs="Arial"/>
          <w:sz w:val="20"/>
          <w:szCs w:val="20"/>
        </w:rPr>
      </w:pP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$ns at 100 "$n1 setdest 550 550 15"</w:t>
      </w: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$ns at 190 "$n1 setdest 70 70 15"</w:t>
      </w:r>
    </w:p>
    <w:p w:rsidR="0039065A" w:rsidRDefault="0039065A" w:rsidP="00C944AC">
      <w:pPr>
        <w:spacing w:after="0" w:line="0" w:lineRule="atLeast"/>
        <w:rPr>
          <w:rFonts w:ascii="Times New Roman" w:eastAsia="Times New Roman" w:hAnsi="Times New Roman" w:cs="Arial"/>
          <w:b/>
          <w:sz w:val="24"/>
          <w:szCs w:val="20"/>
        </w:rPr>
      </w:pPr>
    </w:p>
    <w:p w:rsidR="00370F15" w:rsidRPr="00B50DCE" w:rsidRDefault="00370F15" w:rsidP="00370F15">
      <w:pPr>
        <w:pStyle w:val="PlainText"/>
        <w:rPr>
          <w:rFonts w:ascii="Times New Roman" w:hAnsi="Times New Roman"/>
          <w:b/>
          <w:sz w:val="26"/>
          <w:szCs w:val="26"/>
        </w:rPr>
      </w:pPr>
      <w:r w:rsidRPr="00B50DCE">
        <w:rPr>
          <w:rFonts w:ascii="Times New Roman" w:hAnsi="Times New Roman"/>
          <w:b/>
          <w:sz w:val="26"/>
          <w:szCs w:val="26"/>
        </w:rPr>
        <w:t># ------------------------------------------------------------</w:t>
      </w:r>
    </w:p>
    <w:p w:rsidR="00370F15" w:rsidRPr="00B50DCE" w:rsidRDefault="00370F15" w:rsidP="00370F15">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Termination</w:t>
      </w:r>
    </w:p>
    <w:p w:rsidR="00370F15" w:rsidRPr="00B50DCE" w:rsidRDefault="00370F15" w:rsidP="00370F15">
      <w:pPr>
        <w:pStyle w:val="PlainText"/>
        <w:rPr>
          <w:rFonts w:ascii="Times New Roman" w:hAnsi="Times New Roman"/>
          <w:b/>
          <w:sz w:val="26"/>
          <w:szCs w:val="26"/>
        </w:rPr>
      </w:pPr>
      <w:r w:rsidRPr="00B50DCE">
        <w:rPr>
          <w:rFonts w:ascii="Times New Roman" w:hAnsi="Times New Roman"/>
          <w:b/>
          <w:sz w:val="26"/>
          <w:szCs w:val="26"/>
        </w:rPr>
        <w:t># ------------------------------------------------------------</w:t>
      </w:r>
    </w:p>
    <w:p w:rsidR="00C944AC" w:rsidRPr="00C944AC" w:rsidRDefault="00C944AC" w:rsidP="00C944AC">
      <w:pPr>
        <w:spacing w:after="0" w:line="0" w:lineRule="atLeast"/>
        <w:rPr>
          <w:rFonts w:ascii="Times New Roman" w:eastAsia="Times New Roman" w:hAnsi="Times New Roman" w:cs="Arial"/>
          <w:b/>
          <w:sz w:val="24"/>
          <w:szCs w:val="20"/>
        </w:rPr>
      </w:pPr>
      <w:proofErr w:type="gramStart"/>
      <w:r w:rsidRPr="00C944AC">
        <w:rPr>
          <w:rFonts w:ascii="Times New Roman" w:eastAsia="Times New Roman" w:hAnsi="Times New Roman" w:cs="Arial"/>
          <w:b/>
          <w:sz w:val="24"/>
          <w:szCs w:val="20"/>
        </w:rPr>
        <w:t>proc</w:t>
      </w:r>
      <w:proofErr w:type="gramEnd"/>
      <w:r w:rsidRPr="00C944AC">
        <w:rPr>
          <w:rFonts w:ascii="Times New Roman" w:eastAsia="Times New Roman" w:hAnsi="Times New Roman" w:cs="Arial"/>
          <w:b/>
          <w:sz w:val="24"/>
          <w:szCs w:val="20"/>
        </w:rPr>
        <w:t xml:space="preserve"> finish { } {</w:t>
      </w:r>
    </w:p>
    <w:p w:rsidR="00C944AC" w:rsidRPr="00C944AC" w:rsidRDefault="00C944AC" w:rsidP="00C944AC">
      <w:pPr>
        <w:spacing w:after="0" w:line="0" w:lineRule="atLeast"/>
        <w:ind w:left="720"/>
        <w:rPr>
          <w:rFonts w:ascii="Times New Roman" w:eastAsia="Times New Roman" w:hAnsi="Times New Roman" w:cs="Arial"/>
          <w:b/>
          <w:sz w:val="24"/>
          <w:szCs w:val="20"/>
        </w:rPr>
      </w:pPr>
      <w:proofErr w:type="gramStart"/>
      <w:r w:rsidRPr="00C944AC">
        <w:rPr>
          <w:rFonts w:ascii="Times New Roman" w:eastAsia="Times New Roman" w:hAnsi="Times New Roman" w:cs="Arial"/>
          <w:b/>
          <w:sz w:val="24"/>
          <w:szCs w:val="20"/>
        </w:rPr>
        <w:t>global</w:t>
      </w:r>
      <w:proofErr w:type="gramEnd"/>
      <w:r w:rsidRPr="00C944AC">
        <w:rPr>
          <w:rFonts w:ascii="Times New Roman" w:eastAsia="Times New Roman" w:hAnsi="Times New Roman" w:cs="Arial"/>
          <w:b/>
          <w:sz w:val="24"/>
          <w:szCs w:val="20"/>
        </w:rPr>
        <w:t xml:space="preserve"> ns </w:t>
      </w:r>
      <w:r w:rsidR="00370F15">
        <w:rPr>
          <w:rFonts w:ascii="Times New Roman" w:eastAsia="Times New Roman" w:hAnsi="Times New Roman" w:cs="Arial"/>
          <w:b/>
          <w:sz w:val="24"/>
          <w:szCs w:val="20"/>
        </w:rPr>
        <w:t>t</w:t>
      </w:r>
      <w:r w:rsidR="004469FE">
        <w:rPr>
          <w:rFonts w:ascii="Times New Roman" w:eastAsia="Times New Roman" w:hAnsi="Times New Roman" w:cs="Arial"/>
          <w:b/>
          <w:sz w:val="24"/>
          <w:szCs w:val="20"/>
        </w:rPr>
        <w:t>f</w:t>
      </w:r>
      <w:r w:rsidR="00370F15">
        <w:rPr>
          <w:rFonts w:ascii="Times New Roman" w:eastAsia="Times New Roman" w:hAnsi="Times New Roman" w:cs="Arial"/>
          <w:b/>
          <w:sz w:val="24"/>
          <w:szCs w:val="20"/>
        </w:rPr>
        <w:t xml:space="preserve"> n</w:t>
      </w:r>
      <w:r w:rsidR="004469FE">
        <w:rPr>
          <w:rFonts w:ascii="Times New Roman" w:eastAsia="Times New Roman" w:hAnsi="Times New Roman" w:cs="Arial"/>
          <w:b/>
          <w:sz w:val="24"/>
          <w:szCs w:val="20"/>
        </w:rPr>
        <w:t>f</w:t>
      </w:r>
    </w:p>
    <w:p w:rsidR="00C944AC" w:rsidRPr="00C944AC" w:rsidRDefault="00C944AC" w:rsidP="00C944AC">
      <w:pPr>
        <w:spacing w:after="0" w:line="0" w:lineRule="atLeast"/>
        <w:ind w:left="720"/>
        <w:rPr>
          <w:rFonts w:ascii="Times New Roman" w:eastAsia="Times New Roman" w:hAnsi="Times New Roman" w:cs="Arial"/>
          <w:b/>
          <w:sz w:val="24"/>
          <w:szCs w:val="20"/>
        </w:rPr>
      </w:pPr>
      <w:r w:rsidRPr="00C944AC">
        <w:rPr>
          <w:rFonts w:ascii="Times New Roman" w:eastAsia="Times New Roman" w:hAnsi="Times New Roman" w:cs="Arial"/>
          <w:b/>
          <w:sz w:val="24"/>
          <w:szCs w:val="20"/>
        </w:rPr>
        <w:t>$ns flush-trace</w:t>
      </w:r>
    </w:p>
    <w:p w:rsidR="00C944AC" w:rsidRPr="00C944AC" w:rsidRDefault="004469FE" w:rsidP="00C944AC">
      <w:pPr>
        <w:spacing w:after="0" w:line="0" w:lineRule="atLeast"/>
        <w:ind w:left="720"/>
        <w:rPr>
          <w:rFonts w:ascii="Times New Roman" w:eastAsia="Times New Roman" w:hAnsi="Times New Roman" w:cs="Arial"/>
          <w:b/>
          <w:sz w:val="24"/>
          <w:szCs w:val="20"/>
        </w:rPr>
      </w:pPr>
      <w:proofErr w:type="gramStart"/>
      <w:r>
        <w:rPr>
          <w:rFonts w:ascii="Times New Roman" w:eastAsia="Times New Roman" w:hAnsi="Times New Roman" w:cs="Arial"/>
          <w:b/>
          <w:sz w:val="24"/>
          <w:szCs w:val="20"/>
        </w:rPr>
        <w:t>close</w:t>
      </w:r>
      <w:proofErr w:type="gramEnd"/>
      <w:r>
        <w:rPr>
          <w:rFonts w:ascii="Times New Roman" w:eastAsia="Times New Roman" w:hAnsi="Times New Roman" w:cs="Arial"/>
          <w:b/>
          <w:sz w:val="24"/>
          <w:szCs w:val="20"/>
        </w:rPr>
        <w:t xml:space="preserve"> $tf</w:t>
      </w:r>
    </w:p>
    <w:p w:rsidR="00370F15" w:rsidRPr="00C944AC" w:rsidRDefault="00370F15" w:rsidP="00370F15">
      <w:pPr>
        <w:spacing w:after="0" w:line="0" w:lineRule="atLeast"/>
        <w:ind w:left="720"/>
        <w:rPr>
          <w:rFonts w:ascii="Times New Roman" w:eastAsia="Times New Roman" w:hAnsi="Times New Roman" w:cs="Arial"/>
          <w:b/>
          <w:sz w:val="24"/>
          <w:szCs w:val="20"/>
        </w:rPr>
      </w:pPr>
      <w:proofErr w:type="gramStart"/>
      <w:r>
        <w:rPr>
          <w:rFonts w:ascii="Times New Roman" w:eastAsia="Times New Roman" w:hAnsi="Times New Roman" w:cs="Arial"/>
          <w:b/>
          <w:sz w:val="24"/>
          <w:szCs w:val="20"/>
        </w:rPr>
        <w:t>close</w:t>
      </w:r>
      <w:proofErr w:type="gramEnd"/>
      <w:r>
        <w:rPr>
          <w:rFonts w:ascii="Times New Roman" w:eastAsia="Times New Roman" w:hAnsi="Times New Roman" w:cs="Arial"/>
          <w:b/>
          <w:sz w:val="24"/>
          <w:szCs w:val="20"/>
        </w:rPr>
        <w:t xml:space="preserve"> $n</w:t>
      </w:r>
      <w:r w:rsidR="004469FE">
        <w:rPr>
          <w:rFonts w:ascii="Times New Roman" w:eastAsia="Times New Roman" w:hAnsi="Times New Roman" w:cs="Arial"/>
          <w:b/>
          <w:sz w:val="24"/>
          <w:szCs w:val="20"/>
        </w:rPr>
        <w:t>f</w:t>
      </w:r>
    </w:p>
    <w:p w:rsidR="00FE0192" w:rsidRPr="00C944AC" w:rsidRDefault="00FE0192" w:rsidP="00FE0192">
      <w:pPr>
        <w:spacing w:after="0" w:line="0" w:lineRule="atLeast"/>
        <w:ind w:left="720"/>
        <w:rPr>
          <w:rFonts w:ascii="Times New Roman" w:eastAsia="Times New Roman" w:hAnsi="Times New Roman" w:cs="Arial"/>
          <w:b/>
          <w:sz w:val="24"/>
          <w:szCs w:val="20"/>
        </w:rPr>
      </w:pPr>
      <w:proofErr w:type="gramStart"/>
      <w:r w:rsidRPr="00C944AC">
        <w:rPr>
          <w:rFonts w:ascii="Times New Roman" w:eastAsia="Times New Roman" w:hAnsi="Times New Roman" w:cs="Arial"/>
          <w:b/>
          <w:sz w:val="24"/>
          <w:szCs w:val="20"/>
        </w:rPr>
        <w:t>exec</w:t>
      </w:r>
      <w:proofErr w:type="gramEnd"/>
      <w:r w:rsidRPr="00C944AC">
        <w:rPr>
          <w:rFonts w:ascii="Times New Roman" w:eastAsia="Times New Roman" w:hAnsi="Times New Roman" w:cs="Arial"/>
          <w:b/>
          <w:sz w:val="24"/>
          <w:szCs w:val="20"/>
        </w:rPr>
        <w:t xml:space="preserve"> nam </w:t>
      </w:r>
      <w:r w:rsidRPr="0071142D">
        <w:rPr>
          <w:rFonts w:ascii="Times New Roman" w:hAnsi="Times New Roman"/>
          <w:b/>
          <w:sz w:val="24"/>
          <w:szCs w:val="24"/>
        </w:rPr>
        <w:t>pgm</w:t>
      </w:r>
      <w:r>
        <w:rPr>
          <w:rFonts w:ascii="Times New Roman" w:hAnsi="Times New Roman"/>
          <w:b/>
          <w:sz w:val="24"/>
          <w:szCs w:val="24"/>
        </w:rPr>
        <w:t>5</w:t>
      </w:r>
      <w:r w:rsidRPr="0071142D">
        <w:rPr>
          <w:rFonts w:ascii="Times New Roman" w:hAnsi="Times New Roman"/>
          <w:b/>
          <w:sz w:val="24"/>
          <w:szCs w:val="24"/>
        </w:rPr>
        <w:t xml:space="preserve">.nam </w:t>
      </w:r>
      <w:r w:rsidRPr="00C944AC">
        <w:rPr>
          <w:rFonts w:ascii="Times New Roman" w:eastAsia="Times New Roman" w:hAnsi="Times New Roman" w:cs="Arial"/>
          <w:b/>
          <w:sz w:val="24"/>
          <w:szCs w:val="20"/>
        </w:rPr>
        <w:t>&amp;</w:t>
      </w:r>
    </w:p>
    <w:p w:rsidR="00C944AC" w:rsidRPr="00C944AC" w:rsidRDefault="00C944AC" w:rsidP="00C944AC">
      <w:pPr>
        <w:spacing w:after="0" w:line="0" w:lineRule="atLeast"/>
        <w:ind w:left="720"/>
        <w:rPr>
          <w:rFonts w:ascii="Times New Roman" w:eastAsia="Times New Roman" w:hAnsi="Times New Roman" w:cs="Arial"/>
          <w:b/>
          <w:sz w:val="24"/>
          <w:szCs w:val="20"/>
        </w:rPr>
      </w:pPr>
      <w:proofErr w:type="gramStart"/>
      <w:r w:rsidRPr="00C944AC">
        <w:rPr>
          <w:rFonts w:ascii="Times New Roman" w:eastAsia="Times New Roman" w:hAnsi="Times New Roman" w:cs="Arial"/>
          <w:b/>
          <w:sz w:val="24"/>
          <w:szCs w:val="20"/>
        </w:rPr>
        <w:t>exit</w:t>
      </w:r>
      <w:proofErr w:type="gramEnd"/>
      <w:r w:rsidRPr="00C944AC">
        <w:rPr>
          <w:rFonts w:ascii="Times New Roman" w:eastAsia="Times New Roman" w:hAnsi="Times New Roman" w:cs="Arial"/>
          <w:b/>
          <w:sz w:val="24"/>
          <w:szCs w:val="20"/>
        </w:rPr>
        <w:t xml:space="preserve"> 0</w:t>
      </w:r>
    </w:p>
    <w:p w:rsid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w:t>
      </w:r>
    </w:p>
    <w:p w:rsidR="005A4DEA" w:rsidRDefault="005A4DEA" w:rsidP="00C944AC">
      <w:pPr>
        <w:spacing w:after="0" w:line="0" w:lineRule="atLeast"/>
        <w:rPr>
          <w:rFonts w:ascii="Times New Roman" w:eastAsia="Times New Roman" w:hAnsi="Times New Roman" w:cs="Arial"/>
          <w:b/>
          <w:sz w:val="24"/>
          <w:szCs w:val="20"/>
        </w:rPr>
      </w:pPr>
    </w:p>
    <w:p w:rsidR="00804566" w:rsidRDefault="005A4DEA" w:rsidP="00C944AC">
      <w:pPr>
        <w:spacing w:after="0" w:line="0" w:lineRule="atLeast"/>
        <w:rPr>
          <w:rFonts w:ascii="Times New Roman" w:eastAsia="Times New Roman" w:hAnsi="Times New Roman" w:cs="Arial"/>
          <w:b/>
          <w:sz w:val="24"/>
          <w:szCs w:val="20"/>
        </w:rPr>
      </w:pPr>
      <w:r>
        <w:rPr>
          <w:rFonts w:ascii="Times New Roman" w:eastAsia="Times New Roman" w:hAnsi="Times New Roman" w:cs="Arial"/>
          <w:b/>
          <w:sz w:val="24"/>
          <w:szCs w:val="20"/>
        </w:rPr>
        <w:t>#</w:t>
      </w:r>
    </w:p>
    <w:p w:rsidR="005A4DEA" w:rsidRDefault="005A4DEA" w:rsidP="00C944AC">
      <w:pPr>
        <w:spacing w:after="0" w:line="0" w:lineRule="atLeast"/>
        <w:rPr>
          <w:rFonts w:ascii="Times New Roman" w:eastAsia="Times New Roman" w:hAnsi="Times New Roman" w:cs="Arial"/>
          <w:b/>
          <w:sz w:val="24"/>
          <w:szCs w:val="20"/>
        </w:rPr>
      </w:pPr>
      <w:r>
        <w:rPr>
          <w:rFonts w:ascii="Times New Roman" w:eastAsia="Times New Roman" w:hAnsi="Times New Roman" w:cs="Arial"/>
          <w:b/>
          <w:sz w:val="24"/>
          <w:szCs w:val="20"/>
        </w:rPr>
        <w:t># Tell the nodes when the simulation ends</w:t>
      </w:r>
    </w:p>
    <w:p w:rsidR="005A4DEA" w:rsidRDefault="005A4DEA" w:rsidP="00C944AC">
      <w:pPr>
        <w:spacing w:after="0" w:line="0" w:lineRule="atLeast"/>
        <w:rPr>
          <w:rFonts w:ascii="Times New Roman" w:eastAsia="Times New Roman" w:hAnsi="Times New Roman" w:cs="Arial"/>
          <w:b/>
          <w:sz w:val="24"/>
          <w:szCs w:val="20"/>
        </w:rPr>
      </w:pPr>
      <w:r>
        <w:rPr>
          <w:rFonts w:ascii="Times New Roman" w:eastAsia="Times New Roman" w:hAnsi="Times New Roman" w:cs="Arial"/>
          <w:b/>
          <w:sz w:val="24"/>
          <w:szCs w:val="20"/>
        </w:rPr>
        <w:t>#</w:t>
      </w:r>
    </w:p>
    <w:p w:rsidR="00C944AC" w:rsidRPr="00C944AC" w:rsidRDefault="00C944AC" w:rsidP="00C944AC">
      <w:pP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$ns at 250 "finish"</w:t>
      </w:r>
    </w:p>
    <w:p w:rsidR="00334DC5" w:rsidRDefault="00334DC5" w:rsidP="00C944AC">
      <w:pPr>
        <w:pBdr>
          <w:bottom w:val="single" w:sz="6" w:space="1" w:color="auto"/>
        </w:pBdr>
        <w:spacing w:after="0" w:line="0" w:lineRule="atLeast"/>
        <w:rPr>
          <w:rFonts w:ascii="Times New Roman" w:eastAsia="Times New Roman" w:hAnsi="Times New Roman" w:cs="Arial"/>
          <w:b/>
          <w:sz w:val="24"/>
          <w:szCs w:val="20"/>
        </w:rPr>
      </w:pPr>
    </w:p>
    <w:p w:rsidR="00C944AC" w:rsidRPr="00C944AC" w:rsidRDefault="00C944AC" w:rsidP="00C944AC">
      <w:pPr>
        <w:pBdr>
          <w:bottom w:val="single" w:sz="6" w:space="1" w:color="auto"/>
        </w:pBdr>
        <w:spacing w:after="0" w:line="0" w:lineRule="atLeast"/>
        <w:rPr>
          <w:rFonts w:ascii="Times New Roman" w:eastAsia="Times New Roman" w:hAnsi="Times New Roman" w:cs="Arial"/>
          <w:b/>
          <w:sz w:val="24"/>
          <w:szCs w:val="20"/>
        </w:rPr>
      </w:pPr>
      <w:r w:rsidRPr="00C944AC">
        <w:rPr>
          <w:rFonts w:ascii="Times New Roman" w:eastAsia="Times New Roman" w:hAnsi="Times New Roman" w:cs="Arial"/>
          <w:b/>
          <w:sz w:val="24"/>
          <w:szCs w:val="20"/>
        </w:rPr>
        <w:t>$ns run</w:t>
      </w:r>
    </w:p>
    <w:p w:rsidR="00B4720A" w:rsidRDefault="00B4720A" w:rsidP="00C944AC">
      <w:pPr>
        <w:spacing w:after="0" w:line="283" w:lineRule="exact"/>
        <w:rPr>
          <w:rFonts w:ascii="Times New Roman" w:eastAsia="Times New Roman" w:hAnsi="Times New Roman" w:cs="Arial"/>
          <w:sz w:val="20"/>
          <w:szCs w:val="20"/>
        </w:rPr>
      </w:pPr>
    </w:p>
    <w:p w:rsidR="00B4720A" w:rsidRPr="00B4720A" w:rsidRDefault="00B4720A" w:rsidP="00C944AC">
      <w:pPr>
        <w:spacing w:after="0" w:line="283" w:lineRule="exact"/>
        <w:rPr>
          <w:rFonts w:ascii="Times New Roman" w:eastAsia="Times New Roman" w:hAnsi="Times New Roman" w:cs="Arial"/>
          <w:sz w:val="24"/>
          <w:szCs w:val="24"/>
        </w:rPr>
      </w:pPr>
      <w:r w:rsidRPr="00B4720A">
        <w:rPr>
          <w:rFonts w:ascii="Times New Roman" w:eastAsia="Times New Roman" w:hAnsi="Times New Roman" w:cs="Arial"/>
          <w:sz w:val="24"/>
          <w:szCs w:val="24"/>
        </w:rPr>
        <w:t xml:space="preserve">Running the above script generates a trace file called </w:t>
      </w:r>
      <w:r w:rsidR="00E823A2" w:rsidRPr="00E823A2">
        <w:rPr>
          <w:rFonts w:ascii="Times New Roman" w:eastAsiaTheme="minorHAnsi" w:hAnsi="Times New Roman" w:cs="Times New Roman"/>
          <w:b/>
          <w:sz w:val="24"/>
          <w:szCs w:val="24"/>
        </w:rPr>
        <w:t>pgm5.tr</w:t>
      </w:r>
      <w:r w:rsidR="00E823A2">
        <w:rPr>
          <w:rFonts w:ascii="Times New Roman" w:eastAsiaTheme="minorHAnsi" w:hAnsi="Times New Roman" w:cs="Times New Roman"/>
          <w:sz w:val="24"/>
          <w:szCs w:val="24"/>
        </w:rPr>
        <w:t xml:space="preserve"> that</w:t>
      </w:r>
      <w:r>
        <w:rPr>
          <w:rFonts w:ascii="Times New Roman" w:eastAsiaTheme="minorHAnsi" w:hAnsi="Times New Roman" w:cs="Times New Roman"/>
          <w:sz w:val="24"/>
          <w:szCs w:val="24"/>
        </w:rPr>
        <w:t xml:space="preserve"> will be used for simulation analysis.</w:t>
      </w:r>
    </w:p>
    <w:p w:rsidR="00B4720A" w:rsidRPr="00B4720A" w:rsidRDefault="00B4720A" w:rsidP="001E4284">
      <w:pPr>
        <w:pStyle w:val="PlainText"/>
        <w:rPr>
          <w:rFonts w:ascii="Times New Roman" w:hAnsi="Times New Roman"/>
          <w:b/>
          <w:sz w:val="24"/>
          <w:szCs w:val="24"/>
          <w:u w:val="single"/>
        </w:rPr>
      </w:pPr>
    </w:p>
    <w:p w:rsidR="00B4720A" w:rsidRDefault="00B4720A" w:rsidP="001E4284">
      <w:pPr>
        <w:pStyle w:val="PlainText"/>
        <w:rPr>
          <w:rFonts w:ascii="Times New Roman" w:hAnsi="Times New Roman"/>
          <w:b/>
          <w:sz w:val="24"/>
          <w:szCs w:val="24"/>
          <w:u w:val="single"/>
        </w:rPr>
      </w:pPr>
    </w:p>
    <w:p w:rsidR="001E4284" w:rsidRPr="002901F0" w:rsidRDefault="001E4284" w:rsidP="001E4284">
      <w:pPr>
        <w:pStyle w:val="PlainText"/>
        <w:rPr>
          <w:rFonts w:ascii="Times New Roman" w:hAnsi="Times New Roman"/>
          <w:i/>
          <w:sz w:val="24"/>
          <w:szCs w:val="24"/>
        </w:rPr>
      </w:pPr>
      <w:r w:rsidRPr="00702348">
        <w:rPr>
          <w:rFonts w:ascii="Times New Roman" w:hAnsi="Times New Roman"/>
          <w:b/>
          <w:sz w:val="24"/>
          <w:szCs w:val="24"/>
          <w:u w:val="single"/>
        </w:rPr>
        <w:t xml:space="preserve">AWK </w:t>
      </w:r>
      <w:proofErr w:type="gramStart"/>
      <w:r w:rsidRPr="00702348">
        <w:rPr>
          <w:rFonts w:ascii="Times New Roman" w:hAnsi="Times New Roman"/>
          <w:b/>
          <w:sz w:val="24"/>
          <w:szCs w:val="24"/>
          <w:u w:val="single"/>
        </w:rPr>
        <w:t>file</w:t>
      </w:r>
      <w:r>
        <w:rPr>
          <w:rFonts w:ascii="Times New Roman" w:hAnsi="Times New Roman"/>
          <w:b/>
          <w:sz w:val="24"/>
          <w:szCs w:val="24"/>
          <w:u w:val="single"/>
        </w:rPr>
        <w:t>:</w:t>
      </w:r>
      <w:proofErr w:type="gramEnd"/>
      <w:r w:rsidRPr="002901F0">
        <w:rPr>
          <w:rFonts w:ascii="Times New Roman" w:hAnsi="Times New Roman"/>
          <w:i/>
          <w:sz w:val="24"/>
          <w:szCs w:val="24"/>
        </w:rPr>
        <w:t>(Open a new editor using “</w:t>
      </w:r>
      <w:r>
        <w:rPr>
          <w:rFonts w:ascii="Times New Roman" w:hAnsi="Times New Roman"/>
          <w:i/>
          <w:sz w:val="24"/>
          <w:szCs w:val="24"/>
        </w:rPr>
        <w:t>gedit</w:t>
      </w:r>
      <w:r w:rsidRPr="002901F0">
        <w:rPr>
          <w:rFonts w:ascii="Times New Roman" w:hAnsi="Times New Roman"/>
          <w:i/>
          <w:sz w:val="24"/>
          <w:szCs w:val="24"/>
        </w:rPr>
        <w:t>” and write awk file and save with “.awk” extension)</w:t>
      </w:r>
    </w:p>
    <w:p w:rsidR="001E4284" w:rsidRDefault="001E4284" w:rsidP="001E4284">
      <w:pPr>
        <w:pStyle w:val="PlainText"/>
        <w:rPr>
          <w:rFonts w:ascii="Times New Roman" w:hAnsi="Times New Roman"/>
          <w:b/>
          <w:sz w:val="24"/>
          <w:szCs w:val="24"/>
        </w:rPr>
      </w:pPr>
    </w:p>
    <w:p w:rsidR="001E4284" w:rsidRPr="002901F0" w:rsidRDefault="001E4284" w:rsidP="001E4284">
      <w:pPr>
        <w:pStyle w:val="PlainText"/>
        <w:rPr>
          <w:rFonts w:ascii="Times New Roman" w:hAnsi="Times New Roman"/>
          <w:b/>
          <w:sz w:val="24"/>
          <w:szCs w:val="24"/>
        </w:rPr>
      </w:pPr>
      <w:proofErr w:type="gramStart"/>
      <w:r w:rsidRPr="002901F0">
        <w:rPr>
          <w:rFonts w:ascii="Times New Roman" w:hAnsi="Times New Roman"/>
          <w:b/>
          <w:sz w:val="24"/>
          <w:szCs w:val="24"/>
        </w:rPr>
        <w:t>BEGIN{</w:t>
      </w:r>
      <w:proofErr w:type="gramEnd"/>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t>count1=0</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t>count2=0</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t>pack1=0</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t>pack2=0</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t>time1=0</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t>time2=0</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w:t>
      </w:r>
      <w:r w:rsidRPr="002901F0">
        <w:rPr>
          <w:rFonts w:ascii="Times New Roman" w:hAnsi="Times New Roman"/>
          <w:b/>
          <w:sz w:val="24"/>
          <w:szCs w:val="24"/>
        </w:rPr>
        <w:tab/>
      </w:r>
      <w:proofErr w:type="gramStart"/>
      <w:r w:rsidRPr="002901F0">
        <w:rPr>
          <w:rFonts w:ascii="Times New Roman" w:hAnsi="Times New Roman"/>
          <w:b/>
          <w:sz w:val="24"/>
          <w:szCs w:val="24"/>
        </w:rPr>
        <w:t>if(</w:t>
      </w:r>
      <w:proofErr w:type="gramEnd"/>
      <w:r w:rsidRPr="002901F0">
        <w:rPr>
          <w:rFonts w:ascii="Times New Roman" w:hAnsi="Times New Roman"/>
          <w:b/>
          <w:sz w:val="24"/>
          <w:szCs w:val="24"/>
        </w:rPr>
        <w:t>$1= ="r"&amp;&amp; $3= ="_1_" &amp;&amp; $4= ="AGT")</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t>{</w:t>
      </w:r>
      <w:r w:rsidRPr="002901F0">
        <w:rPr>
          <w:rFonts w:ascii="Times New Roman" w:hAnsi="Times New Roman"/>
          <w:b/>
          <w:sz w:val="24"/>
          <w:szCs w:val="24"/>
        </w:rPr>
        <w:tab/>
      </w:r>
      <w:proofErr w:type="gramStart"/>
      <w:r w:rsidRPr="002901F0">
        <w:rPr>
          <w:rFonts w:ascii="Times New Roman" w:hAnsi="Times New Roman"/>
          <w:b/>
          <w:sz w:val="24"/>
          <w:szCs w:val="24"/>
        </w:rPr>
        <w:t>count1</w:t>
      </w:r>
      <w:proofErr w:type="gramEnd"/>
      <w:r w:rsidRPr="002901F0">
        <w:rPr>
          <w:rFonts w:ascii="Times New Roman" w:hAnsi="Times New Roman"/>
          <w:b/>
          <w:sz w:val="24"/>
          <w:szCs w:val="24"/>
        </w:rPr>
        <w:t>++</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r>
      <w:r w:rsidRPr="002901F0">
        <w:rPr>
          <w:rFonts w:ascii="Times New Roman" w:hAnsi="Times New Roman"/>
          <w:b/>
          <w:sz w:val="24"/>
          <w:szCs w:val="24"/>
        </w:rPr>
        <w:tab/>
        <w:t>pack1=pack1+$8</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r>
      <w:r w:rsidRPr="002901F0">
        <w:rPr>
          <w:rFonts w:ascii="Times New Roman" w:hAnsi="Times New Roman"/>
          <w:b/>
          <w:sz w:val="24"/>
          <w:szCs w:val="24"/>
        </w:rPr>
        <w:tab/>
        <w:t>time1=$2</w:t>
      </w:r>
      <w:r w:rsidRPr="002901F0">
        <w:rPr>
          <w:rFonts w:ascii="Times New Roman" w:hAnsi="Times New Roman"/>
          <w:b/>
          <w:sz w:val="24"/>
          <w:szCs w:val="24"/>
        </w:rPr>
        <w:tab/>
        <w:t>}</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r>
      <w:proofErr w:type="gramStart"/>
      <w:r w:rsidRPr="002901F0">
        <w:rPr>
          <w:rFonts w:ascii="Times New Roman" w:hAnsi="Times New Roman"/>
          <w:b/>
          <w:sz w:val="24"/>
          <w:szCs w:val="24"/>
        </w:rPr>
        <w:t>if(</w:t>
      </w:r>
      <w:proofErr w:type="gramEnd"/>
      <w:r w:rsidRPr="002901F0">
        <w:rPr>
          <w:rFonts w:ascii="Times New Roman" w:hAnsi="Times New Roman"/>
          <w:b/>
          <w:sz w:val="24"/>
          <w:szCs w:val="24"/>
        </w:rPr>
        <w:t>$1= ="r" &amp;&amp; $3= ="_2_" &amp;&amp; $4= ="AGT")</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t>{</w:t>
      </w:r>
      <w:r w:rsidRPr="002901F0">
        <w:rPr>
          <w:rFonts w:ascii="Times New Roman" w:hAnsi="Times New Roman"/>
          <w:b/>
          <w:sz w:val="24"/>
          <w:szCs w:val="24"/>
        </w:rPr>
        <w:tab/>
      </w:r>
      <w:proofErr w:type="gramStart"/>
      <w:r w:rsidRPr="002901F0">
        <w:rPr>
          <w:rFonts w:ascii="Times New Roman" w:hAnsi="Times New Roman"/>
          <w:b/>
          <w:sz w:val="24"/>
          <w:szCs w:val="24"/>
        </w:rPr>
        <w:t>count2</w:t>
      </w:r>
      <w:proofErr w:type="gramEnd"/>
      <w:r w:rsidRPr="002901F0">
        <w:rPr>
          <w:rFonts w:ascii="Times New Roman" w:hAnsi="Times New Roman"/>
          <w:b/>
          <w:sz w:val="24"/>
          <w:szCs w:val="24"/>
        </w:rPr>
        <w:t>++</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r>
      <w:r w:rsidRPr="002901F0">
        <w:rPr>
          <w:rFonts w:ascii="Times New Roman" w:hAnsi="Times New Roman"/>
          <w:b/>
          <w:sz w:val="24"/>
          <w:szCs w:val="24"/>
        </w:rPr>
        <w:tab/>
        <w:t>pack2=pack2+$8</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ab/>
      </w:r>
      <w:r w:rsidRPr="002901F0">
        <w:rPr>
          <w:rFonts w:ascii="Times New Roman" w:hAnsi="Times New Roman"/>
          <w:b/>
          <w:sz w:val="24"/>
          <w:szCs w:val="24"/>
        </w:rPr>
        <w:tab/>
        <w:t>time2=$2</w:t>
      </w:r>
      <w:r w:rsidRPr="002901F0">
        <w:rPr>
          <w:rFonts w:ascii="Times New Roman" w:hAnsi="Times New Roman"/>
          <w:b/>
          <w:sz w:val="24"/>
          <w:szCs w:val="24"/>
        </w:rPr>
        <w:tab/>
        <w:t>}</w:t>
      </w:r>
    </w:p>
    <w:p w:rsidR="001E4284" w:rsidRPr="002901F0" w:rsidRDefault="001E4284" w:rsidP="001E4284">
      <w:pPr>
        <w:pStyle w:val="PlainText"/>
        <w:rPr>
          <w:rFonts w:ascii="Times New Roman" w:hAnsi="Times New Roman"/>
          <w:b/>
          <w:sz w:val="24"/>
          <w:szCs w:val="24"/>
        </w:rPr>
      </w:pPr>
      <w:r w:rsidRPr="002901F0">
        <w:rPr>
          <w:rFonts w:ascii="Times New Roman" w:hAnsi="Times New Roman"/>
          <w:b/>
          <w:sz w:val="24"/>
          <w:szCs w:val="24"/>
        </w:rPr>
        <w:t>}</w:t>
      </w:r>
    </w:p>
    <w:p w:rsidR="001E4284" w:rsidRPr="002901F0" w:rsidRDefault="001E4284" w:rsidP="001E4284">
      <w:pPr>
        <w:pStyle w:val="PlainText"/>
        <w:rPr>
          <w:rFonts w:ascii="Times New Roman" w:hAnsi="Times New Roman"/>
          <w:b/>
          <w:sz w:val="24"/>
          <w:szCs w:val="24"/>
        </w:rPr>
      </w:pPr>
      <w:proofErr w:type="gramStart"/>
      <w:r w:rsidRPr="002901F0">
        <w:rPr>
          <w:rFonts w:ascii="Times New Roman" w:hAnsi="Times New Roman"/>
          <w:b/>
          <w:sz w:val="24"/>
          <w:szCs w:val="24"/>
        </w:rPr>
        <w:t>END{</w:t>
      </w:r>
      <w:proofErr w:type="gramEnd"/>
    </w:p>
    <w:p w:rsidR="001E4284" w:rsidRPr="002901F0" w:rsidRDefault="001E4284" w:rsidP="001E4284">
      <w:pPr>
        <w:pStyle w:val="PlainText"/>
        <w:rPr>
          <w:rFonts w:ascii="Times New Roman" w:hAnsi="Times New Roman"/>
          <w:b/>
          <w:sz w:val="24"/>
          <w:szCs w:val="24"/>
        </w:rPr>
      </w:pPr>
      <w:proofErr w:type="gramStart"/>
      <w:r w:rsidRPr="002901F0">
        <w:rPr>
          <w:rFonts w:ascii="Times New Roman" w:hAnsi="Times New Roman"/>
          <w:b/>
          <w:sz w:val="24"/>
          <w:szCs w:val="24"/>
        </w:rPr>
        <w:t>printf(</w:t>
      </w:r>
      <w:proofErr w:type="gramEnd"/>
      <w:r w:rsidRPr="002901F0">
        <w:rPr>
          <w:rFonts w:ascii="Times New Roman" w:hAnsi="Times New Roman"/>
          <w:b/>
          <w:sz w:val="24"/>
          <w:szCs w:val="24"/>
        </w:rPr>
        <w:t>"The Throughput from n0 to n1: %f Mbps \n”, ((count1*pack1*8)/(time1*1000000)));</w:t>
      </w:r>
    </w:p>
    <w:p w:rsidR="001E4284" w:rsidRPr="002901F0" w:rsidRDefault="001E4284" w:rsidP="001E4284">
      <w:pPr>
        <w:pStyle w:val="PlainText"/>
        <w:rPr>
          <w:rFonts w:ascii="Times New Roman" w:hAnsi="Times New Roman"/>
          <w:b/>
          <w:sz w:val="24"/>
          <w:szCs w:val="24"/>
        </w:rPr>
      </w:pPr>
      <w:proofErr w:type="gramStart"/>
      <w:r w:rsidRPr="002901F0">
        <w:rPr>
          <w:rFonts w:ascii="Times New Roman" w:hAnsi="Times New Roman"/>
          <w:b/>
          <w:sz w:val="24"/>
          <w:szCs w:val="24"/>
        </w:rPr>
        <w:t>printf(</w:t>
      </w:r>
      <w:proofErr w:type="gramEnd"/>
      <w:r w:rsidRPr="002901F0">
        <w:rPr>
          <w:rFonts w:ascii="Times New Roman" w:hAnsi="Times New Roman"/>
          <w:b/>
          <w:sz w:val="24"/>
          <w:szCs w:val="24"/>
        </w:rPr>
        <w:t>"The Throughput from n1 to n2: %f Mbps", ((count2*pack2*8)/(time2*1000000)));</w:t>
      </w:r>
    </w:p>
    <w:p w:rsidR="001E4284" w:rsidRDefault="001E4284" w:rsidP="001E4284">
      <w:pPr>
        <w:pStyle w:val="PlainText"/>
        <w:rPr>
          <w:rFonts w:ascii="Times New Roman" w:hAnsi="Times New Roman"/>
          <w:b/>
          <w:sz w:val="24"/>
          <w:szCs w:val="24"/>
        </w:rPr>
      </w:pPr>
      <w:r w:rsidRPr="002901F0">
        <w:rPr>
          <w:rFonts w:ascii="Times New Roman" w:hAnsi="Times New Roman"/>
          <w:b/>
          <w:sz w:val="24"/>
          <w:szCs w:val="24"/>
        </w:rPr>
        <w:t>}</w:t>
      </w:r>
    </w:p>
    <w:p w:rsidR="001E4284" w:rsidRDefault="001E4284" w:rsidP="001E4284">
      <w:pPr>
        <w:pStyle w:val="PlainText"/>
        <w:rPr>
          <w:rFonts w:ascii="Times New Roman" w:hAnsi="Times New Roman"/>
          <w:b/>
          <w:sz w:val="24"/>
          <w:szCs w:val="24"/>
        </w:rPr>
      </w:pPr>
    </w:p>
    <w:p w:rsidR="001E4284" w:rsidRPr="00EC2EDA" w:rsidRDefault="001E4284" w:rsidP="001E4284">
      <w:pPr>
        <w:pStyle w:val="PlainText"/>
        <w:rPr>
          <w:rFonts w:ascii="Times New Roman" w:hAnsi="Times New Roman"/>
          <w:sz w:val="24"/>
          <w:szCs w:val="24"/>
        </w:rPr>
      </w:pPr>
      <w:r w:rsidRPr="00EC2EDA">
        <w:rPr>
          <w:rFonts w:ascii="Times New Roman" w:hAnsi="Times New Roman"/>
          <w:sz w:val="24"/>
          <w:szCs w:val="24"/>
        </w:rPr>
        <w:t>Here “M” indicates mobile nodes, “AGT” indicates Agent Trace, “RTR” indicates Router Trace</w:t>
      </w:r>
    </w:p>
    <w:p w:rsidR="00CF78A5" w:rsidRDefault="00CF78A5" w:rsidP="00CF78A5">
      <w:pPr>
        <w:spacing w:after="0" w:line="240" w:lineRule="auto"/>
        <w:rPr>
          <w:rFonts w:ascii="Times New Roman" w:hAnsi="Times New Roman" w:cs="Times New Roman"/>
          <w:b/>
          <w:sz w:val="28"/>
          <w:szCs w:val="28"/>
          <w:u w:val="single"/>
        </w:rPr>
      </w:pPr>
    </w:p>
    <w:p w:rsidR="00CF78A5" w:rsidRDefault="00CF78A5" w:rsidP="00CF78A5">
      <w:pPr>
        <w:spacing w:after="0" w:line="240" w:lineRule="auto"/>
        <w:rPr>
          <w:rFonts w:ascii="Times New Roman" w:hAnsi="Times New Roman" w:cs="Times New Roman"/>
          <w:b/>
          <w:sz w:val="28"/>
          <w:szCs w:val="28"/>
          <w:u w:val="single"/>
        </w:rPr>
      </w:pPr>
    </w:p>
    <w:p w:rsidR="001E4284" w:rsidRPr="001E4284" w:rsidRDefault="001E4284" w:rsidP="00CF78A5">
      <w:pPr>
        <w:spacing w:after="0" w:line="240" w:lineRule="auto"/>
        <w:rPr>
          <w:rFonts w:ascii="Times New Roman" w:hAnsi="Times New Roman" w:cs="Times New Roman"/>
          <w:b/>
          <w:sz w:val="28"/>
          <w:szCs w:val="28"/>
          <w:u w:val="single"/>
        </w:rPr>
      </w:pPr>
      <w:r w:rsidRPr="001E4284">
        <w:rPr>
          <w:rFonts w:ascii="Times New Roman" w:hAnsi="Times New Roman" w:cs="Times New Roman"/>
          <w:b/>
          <w:sz w:val="28"/>
          <w:szCs w:val="28"/>
          <w:u w:val="single"/>
        </w:rPr>
        <w:t>Steps for execution</w:t>
      </w:r>
    </w:p>
    <w:p w:rsidR="001E4284" w:rsidRPr="00CF78A5" w:rsidRDefault="001E4284" w:rsidP="001E4284">
      <w:pPr>
        <w:numPr>
          <w:ilvl w:val="0"/>
          <w:numId w:val="17"/>
        </w:numPr>
        <w:spacing w:after="0" w:line="240" w:lineRule="auto"/>
        <w:rPr>
          <w:rFonts w:ascii="Times New Roman" w:hAnsi="Times New Roman" w:cs="Times New Roman"/>
          <w:i/>
        </w:rPr>
      </w:pPr>
      <w:r w:rsidRPr="00CF78A5">
        <w:rPr>
          <w:rFonts w:ascii="Times New Roman" w:hAnsi="Times New Roman" w:cs="Times New Roman"/>
          <w:i/>
        </w:rPr>
        <w:t xml:space="preserve">Open gedit editor and type program. Program name should have the extension “ </w:t>
      </w:r>
      <w:r w:rsidRPr="00CF78A5">
        <w:rPr>
          <w:rFonts w:ascii="Times New Roman" w:hAnsi="Times New Roman" w:cs="Times New Roman"/>
          <w:b/>
          <w:i/>
        </w:rPr>
        <w:t>.tcl</w:t>
      </w:r>
      <w:r w:rsidRPr="00CF78A5">
        <w:rPr>
          <w:rFonts w:ascii="Times New Roman" w:hAnsi="Times New Roman" w:cs="Times New Roman"/>
          <w:i/>
        </w:rPr>
        <w:t xml:space="preserve"> ” </w:t>
      </w:r>
    </w:p>
    <w:p w:rsidR="001E4284" w:rsidRPr="00CF78A5" w:rsidRDefault="001E4284" w:rsidP="001E4284">
      <w:pPr>
        <w:pStyle w:val="ListParagraph"/>
        <w:spacing w:after="0" w:line="240" w:lineRule="auto"/>
        <w:ind w:left="2880"/>
        <w:rPr>
          <w:rFonts w:ascii="Times New Roman" w:hAnsi="Times New Roman" w:cs="Times New Roman"/>
          <w:b/>
          <w:i/>
          <w:lang w:val="es-UY"/>
        </w:rPr>
      </w:pPr>
      <w:r w:rsidRPr="00CF78A5">
        <w:rPr>
          <w:rFonts w:ascii="Times New Roman" w:hAnsi="Times New Roman" w:cs="Times New Roman"/>
          <w:b/>
          <w:i/>
          <w:lang w:val="es-UY"/>
        </w:rPr>
        <w:t>[root@localhost ~]# geditpgm5.tcl</w:t>
      </w:r>
    </w:p>
    <w:p w:rsidR="001E4284" w:rsidRPr="00CF78A5" w:rsidRDefault="001E4284" w:rsidP="001E4284">
      <w:pPr>
        <w:numPr>
          <w:ilvl w:val="0"/>
          <w:numId w:val="17"/>
        </w:numPr>
        <w:spacing w:after="0" w:line="240" w:lineRule="auto"/>
        <w:rPr>
          <w:rFonts w:ascii="Times New Roman" w:hAnsi="Times New Roman" w:cs="Times New Roman"/>
          <w:i/>
        </w:rPr>
      </w:pPr>
      <w:r w:rsidRPr="00CF78A5">
        <w:rPr>
          <w:rFonts w:ascii="Times New Roman" w:hAnsi="Times New Roman" w:cs="Times New Roman"/>
          <w:i/>
        </w:rPr>
        <w:t xml:space="preserve">To create a new file in gedit, click the </w:t>
      </w:r>
      <w:r w:rsidRPr="00CF78A5">
        <w:rPr>
          <w:rFonts w:ascii="Times New Roman" w:hAnsi="Times New Roman" w:cs="Times New Roman"/>
          <w:b/>
          <w:i/>
        </w:rPr>
        <w:t>Create</w:t>
      </w:r>
      <w:r w:rsidRPr="00CF78A5">
        <w:rPr>
          <w:rFonts w:ascii="Times New Roman" w:hAnsi="Times New Roman" w:cs="Times New Roman"/>
          <w:i/>
        </w:rPr>
        <w:t xml:space="preserve"> a new document button on the left side of the toolbar, or press </w:t>
      </w:r>
      <w:proofErr w:type="spellStart"/>
      <w:r w:rsidRPr="00CF78A5">
        <w:rPr>
          <w:rFonts w:ascii="Times New Roman" w:hAnsi="Times New Roman" w:cs="Times New Roman"/>
          <w:b/>
          <w:i/>
        </w:rPr>
        <w:t>Ctrl+T</w:t>
      </w:r>
      <w:proofErr w:type="spellEnd"/>
      <w:r w:rsidRPr="00CF78A5">
        <w:rPr>
          <w:rFonts w:ascii="Times New Roman" w:hAnsi="Times New Roman" w:cs="Times New Roman"/>
          <w:b/>
          <w:i/>
        </w:rPr>
        <w:t>.</w:t>
      </w:r>
    </w:p>
    <w:p w:rsidR="001E4284" w:rsidRPr="00CF78A5" w:rsidRDefault="001E4284" w:rsidP="001E4284">
      <w:pPr>
        <w:numPr>
          <w:ilvl w:val="0"/>
          <w:numId w:val="17"/>
        </w:numPr>
        <w:spacing w:after="0" w:line="240" w:lineRule="auto"/>
        <w:rPr>
          <w:rFonts w:ascii="Times New Roman" w:hAnsi="Times New Roman" w:cs="Times New Roman"/>
          <w:i/>
        </w:rPr>
      </w:pPr>
      <w:r w:rsidRPr="00CF78A5">
        <w:rPr>
          <w:rFonts w:ascii="Times New Roman" w:hAnsi="Times New Roman" w:cs="Times New Roman"/>
          <w:i/>
        </w:rPr>
        <w:t xml:space="preserve">Open </w:t>
      </w:r>
      <w:r w:rsidRPr="00CF78A5">
        <w:rPr>
          <w:rFonts w:ascii="Times New Roman" w:hAnsi="Times New Roman" w:cs="Times New Roman"/>
          <w:b/>
          <w:i/>
        </w:rPr>
        <w:t>gedit</w:t>
      </w:r>
      <w:r w:rsidRPr="00CF78A5">
        <w:rPr>
          <w:rFonts w:ascii="Times New Roman" w:hAnsi="Times New Roman" w:cs="Times New Roman"/>
          <w:i/>
        </w:rPr>
        <w:t xml:space="preserve"> editor and type </w:t>
      </w:r>
      <w:r w:rsidRPr="00CF78A5">
        <w:rPr>
          <w:rFonts w:ascii="Times New Roman" w:hAnsi="Times New Roman" w:cs="Times New Roman"/>
          <w:b/>
          <w:i/>
        </w:rPr>
        <w:t>awk</w:t>
      </w:r>
      <w:r w:rsidRPr="00CF78A5">
        <w:rPr>
          <w:rFonts w:ascii="Times New Roman" w:hAnsi="Times New Roman" w:cs="Times New Roman"/>
          <w:i/>
        </w:rPr>
        <w:t xml:space="preserve"> program. Program name should have the extension  “</w:t>
      </w:r>
      <w:r w:rsidRPr="00CF78A5">
        <w:rPr>
          <w:rFonts w:ascii="Times New Roman" w:hAnsi="Times New Roman" w:cs="Times New Roman"/>
          <w:b/>
          <w:i/>
        </w:rPr>
        <w:t>.awk</w:t>
      </w:r>
      <w:r w:rsidRPr="00CF78A5">
        <w:rPr>
          <w:rFonts w:ascii="Times New Roman" w:hAnsi="Times New Roman" w:cs="Times New Roman"/>
          <w:i/>
        </w:rPr>
        <w:t xml:space="preserve"> ” </w:t>
      </w:r>
    </w:p>
    <w:p w:rsidR="001E4284" w:rsidRPr="00CF78A5" w:rsidRDefault="001E4284" w:rsidP="001E4284">
      <w:pPr>
        <w:pStyle w:val="ListParagraph"/>
        <w:spacing w:after="0" w:line="240" w:lineRule="auto"/>
        <w:ind w:left="2880"/>
        <w:rPr>
          <w:rFonts w:ascii="Times New Roman" w:hAnsi="Times New Roman" w:cs="Times New Roman"/>
          <w:b/>
          <w:i/>
        </w:rPr>
      </w:pPr>
      <w:r w:rsidRPr="00CF78A5">
        <w:rPr>
          <w:rFonts w:ascii="Times New Roman" w:hAnsi="Times New Roman" w:cs="Times New Roman"/>
          <w:b/>
          <w:i/>
        </w:rPr>
        <w:t>[root@localhost ~]# geditpgm5.awk</w:t>
      </w:r>
    </w:p>
    <w:p w:rsidR="001E4284" w:rsidRPr="00CF78A5" w:rsidRDefault="001E4284" w:rsidP="001E4284">
      <w:pPr>
        <w:numPr>
          <w:ilvl w:val="0"/>
          <w:numId w:val="17"/>
        </w:numPr>
        <w:spacing w:after="0" w:line="240" w:lineRule="auto"/>
        <w:rPr>
          <w:rFonts w:ascii="Times New Roman" w:hAnsi="Times New Roman" w:cs="Times New Roman"/>
          <w:i/>
        </w:rPr>
      </w:pPr>
      <w:r w:rsidRPr="00CF78A5">
        <w:rPr>
          <w:rFonts w:ascii="Times New Roman" w:hAnsi="Times New Roman" w:cs="Times New Roman"/>
          <w:i/>
        </w:rPr>
        <w:t xml:space="preserve">To create a new file in gedit, click the </w:t>
      </w:r>
      <w:r w:rsidRPr="00CF78A5">
        <w:rPr>
          <w:rFonts w:ascii="Times New Roman" w:hAnsi="Times New Roman" w:cs="Times New Roman"/>
          <w:b/>
          <w:i/>
        </w:rPr>
        <w:t>Create</w:t>
      </w:r>
      <w:r w:rsidRPr="00CF78A5">
        <w:rPr>
          <w:rFonts w:ascii="Times New Roman" w:hAnsi="Times New Roman" w:cs="Times New Roman"/>
          <w:i/>
        </w:rPr>
        <w:t xml:space="preserve"> a new document button on the left side of the toolbar, or press </w:t>
      </w:r>
      <w:proofErr w:type="spellStart"/>
      <w:r w:rsidRPr="00CF78A5">
        <w:rPr>
          <w:rFonts w:ascii="Times New Roman" w:hAnsi="Times New Roman" w:cs="Times New Roman"/>
          <w:b/>
          <w:i/>
        </w:rPr>
        <w:t>Ctrl+T</w:t>
      </w:r>
      <w:proofErr w:type="spellEnd"/>
      <w:r w:rsidRPr="00CF78A5">
        <w:rPr>
          <w:rFonts w:ascii="Times New Roman" w:hAnsi="Times New Roman" w:cs="Times New Roman"/>
          <w:b/>
          <w:i/>
        </w:rPr>
        <w:t>.</w:t>
      </w:r>
    </w:p>
    <w:p w:rsidR="001E4284" w:rsidRPr="00CF78A5" w:rsidRDefault="001E4284" w:rsidP="001E4284">
      <w:pPr>
        <w:numPr>
          <w:ilvl w:val="0"/>
          <w:numId w:val="17"/>
        </w:numPr>
        <w:spacing w:after="0" w:line="240" w:lineRule="auto"/>
        <w:rPr>
          <w:rFonts w:ascii="Times New Roman" w:hAnsi="Times New Roman" w:cs="Times New Roman"/>
          <w:i/>
        </w:rPr>
      </w:pPr>
      <w:r w:rsidRPr="00CF78A5">
        <w:rPr>
          <w:rFonts w:ascii="Times New Roman" w:hAnsi="Times New Roman" w:cs="Times New Roman"/>
          <w:i/>
        </w:rPr>
        <w:t xml:space="preserve">Run the simulation program </w:t>
      </w:r>
    </w:p>
    <w:p w:rsidR="001E4284" w:rsidRPr="00CF78A5" w:rsidRDefault="001E4284" w:rsidP="001E4284">
      <w:pPr>
        <w:spacing w:after="0" w:line="240" w:lineRule="auto"/>
        <w:rPr>
          <w:rFonts w:ascii="Times New Roman" w:hAnsi="Times New Roman" w:cs="Times New Roman"/>
          <w:b/>
          <w:i/>
        </w:rPr>
      </w:pPr>
      <w:r w:rsidRPr="00CF78A5">
        <w:rPr>
          <w:rFonts w:ascii="Times New Roman" w:hAnsi="Times New Roman" w:cs="Times New Roman"/>
          <w:b/>
          <w:i/>
        </w:rPr>
        <w:t xml:space="preserve">[root@localhost~]# </w:t>
      </w:r>
      <w:proofErr w:type="gramStart"/>
      <w:r w:rsidRPr="00CF78A5">
        <w:rPr>
          <w:rFonts w:ascii="Times New Roman" w:hAnsi="Times New Roman" w:cs="Times New Roman"/>
          <w:b/>
          <w:i/>
        </w:rPr>
        <w:t>ns</w:t>
      </w:r>
      <w:proofErr w:type="gramEnd"/>
      <w:r w:rsidRPr="00CF78A5">
        <w:rPr>
          <w:rFonts w:ascii="Times New Roman" w:hAnsi="Times New Roman" w:cs="Times New Roman"/>
          <w:b/>
          <w:i/>
        </w:rPr>
        <w:t xml:space="preserve"> pgm5.tcl</w:t>
      </w:r>
    </w:p>
    <w:p w:rsidR="001E4284" w:rsidRPr="00CF78A5" w:rsidRDefault="001E4284" w:rsidP="001E4284">
      <w:pPr>
        <w:numPr>
          <w:ilvl w:val="1"/>
          <w:numId w:val="17"/>
        </w:numPr>
        <w:spacing w:after="0" w:line="240" w:lineRule="auto"/>
        <w:rPr>
          <w:rFonts w:ascii="Times New Roman" w:hAnsi="Times New Roman" w:cs="Times New Roman"/>
          <w:i/>
        </w:rPr>
      </w:pPr>
      <w:r w:rsidRPr="00CF78A5">
        <w:rPr>
          <w:rFonts w:ascii="Times New Roman" w:hAnsi="Times New Roman" w:cs="Times New Roman"/>
          <w:i/>
        </w:rPr>
        <w:t xml:space="preserve">Here </w:t>
      </w:r>
      <w:r w:rsidRPr="00CF78A5">
        <w:rPr>
          <w:rFonts w:ascii="Times New Roman" w:hAnsi="Times New Roman" w:cs="Times New Roman"/>
          <w:b/>
          <w:i/>
        </w:rPr>
        <w:t xml:space="preserve">“ns” </w:t>
      </w:r>
      <w:r w:rsidRPr="00CF78A5">
        <w:rPr>
          <w:rFonts w:ascii="Times New Roman" w:hAnsi="Times New Roman" w:cs="Times New Roman"/>
          <w:i/>
        </w:rPr>
        <w:t xml:space="preserve">indicates network simulator. We get the topology shown in the snapshot. </w:t>
      </w:r>
    </w:p>
    <w:p w:rsidR="001E4284" w:rsidRPr="00CF78A5" w:rsidRDefault="001E4284" w:rsidP="001E4284">
      <w:pPr>
        <w:numPr>
          <w:ilvl w:val="1"/>
          <w:numId w:val="17"/>
        </w:numPr>
        <w:spacing w:after="0" w:line="240" w:lineRule="auto"/>
        <w:rPr>
          <w:rFonts w:ascii="Times New Roman" w:hAnsi="Times New Roman" w:cs="Times New Roman"/>
          <w:i/>
        </w:rPr>
      </w:pPr>
      <w:r w:rsidRPr="00CF78A5">
        <w:rPr>
          <w:rFonts w:ascii="Times New Roman" w:hAnsi="Times New Roman" w:cs="Times New Roman"/>
          <w:i/>
        </w:rPr>
        <w:t>Now press the play button in the simulation window and the simulation will begins.</w:t>
      </w:r>
    </w:p>
    <w:p w:rsidR="001E4284" w:rsidRPr="00CF78A5" w:rsidRDefault="001E4284" w:rsidP="001E4284">
      <w:pPr>
        <w:numPr>
          <w:ilvl w:val="0"/>
          <w:numId w:val="17"/>
        </w:numPr>
        <w:spacing w:after="0" w:line="240" w:lineRule="auto"/>
        <w:rPr>
          <w:rFonts w:ascii="Times New Roman" w:hAnsi="Times New Roman" w:cs="Times New Roman"/>
          <w:i/>
        </w:rPr>
      </w:pPr>
      <w:r w:rsidRPr="00CF78A5">
        <w:rPr>
          <w:rFonts w:ascii="Times New Roman" w:hAnsi="Times New Roman" w:cs="Times New Roman"/>
          <w:i/>
        </w:rPr>
        <w:t xml:space="preserve">After simulation is completed run </w:t>
      </w:r>
      <w:r w:rsidRPr="00CF78A5">
        <w:rPr>
          <w:rFonts w:ascii="Times New Roman" w:hAnsi="Times New Roman" w:cs="Times New Roman"/>
          <w:b/>
          <w:i/>
        </w:rPr>
        <w:t>awk file</w:t>
      </w:r>
      <w:r w:rsidRPr="00CF78A5">
        <w:rPr>
          <w:rFonts w:ascii="Times New Roman" w:hAnsi="Times New Roman" w:cs="Times New Roman"/>
          <w:i/>
        </w:rPr>
        <w:t xml:space="preserve"> to see the output , </w:t>
      </w:r>
    </w:p>
    <w:p w:rsidR="001E4284" w:rsidRPr="00CF78A5" w:rsidRDefault="001E4284" w:rsidP="001E4284">
      <w:pPr>
        <w:pStyle w:val="ListParagraph"/>
        <w:spacing w:after="0" w:line="240" w:lineRule="auto"/>
        <w:ind w:left="2880"/>
        <w:rPr>
          <w:rFonts w:ascii="Times New Roman" w:hAnsi="Times New Roman" w:cs="Times New Roman"/>
          <w:b/>
          <w:i/>
        </w:rPr>
      </w:pPr>
      <w:r w:rsidRPr="00CF78A5">
        <w:rPr>
          <w:rFonts w:ascii="Times New Roman" w:hAnsi="Times New Roman" w:cs="Times New Roman"/>
          <w:b/>
          <w:i/>
        </w:rPr>
        <w:t xml:space="preserve">[root@localhost~]# </w:t>
      </w:r>
      <w:proofErr w:type="gramStart"/>
      <w:r w:rsidRPr="00CF78A5">
        <w:rPr>
          <w:rFonts w:ascii="Times New Roman" w:hAnsi="Times New Roman" w:cs="Times New Roman"/>
          <w:b/>
          <w:i/>
        </w:rPr>
        <w:t>awk  –</w:t>
      </w:r>
      <w:proofErr w:type="gramEnd"/>
      <w:r w:rsidRPr="00CF78A5">
        <w:rPr>
          <w:rFonts w:ascii="Times New Roman" w:hAnsi="Times New Roman" w:cs="Times New Roman"/>
          <w:b/>
          <w:i/>
        </w:rPr>
        <w:t>f  pgm5.awk  pgm5.tr</w:t>
      </w:r>
    </w:p>
    <w:p w:rsidR="001E4284" w:rsidRPr="00CF78A5" w:rsidRDefault="001E4284" w:rsidP="001E4284">
      <w:pPr>
        <w:numPr>
          <w:ilvl w:val="0"/>
          <w:numId w:val="17"/>
        </w:numPr>
        <w:spacing w:after="0" w:line="240" w:lineRule="auto"/>
        <w:rPr>
          <w:rFonts w:ascii="Times New Roman" w:hAnsi="Times New Roman" w:cs="Times New Roman"/>
          <w:i/>
        </w:rPr>
      </w:pPr>
      <w:r w:rsidRPr="00CF78A5">
        <w:rPr>
          <w:rFonts w:ascii="Times New Roman" w:hAnsi="Times New Roman" w:cs="Times New Roman"/>
          <w:i/>
        </w:rPr>
        <w:t xml:space="preserve">To see the trace file contents open the file as , </w:t>
      </w:r>
    </w:p>
    <w:p w:rsidR="001E4284" w:rsidRPr="00CF78A5" w:rsidRDefault="001E4284" w:rsidP="001E4284">
      <w:pPr>
        <w:pStyle w:val="ListParagraph"/>
        <w:spacing w:after="0" w:line="240" w:lineRule="auto"/>
        <w:ind w:left="2880"/>
        <w:rPr>
          <w:rFonts w:ascii="Times New Roman" w:hAnsi="Times New Roman" w:cs="Times New Roman"/>
          <w:b/>
          <w:i/>
          <w:lang w:val="es-UY"/>
        </w:rPr>
      </w:pPr>
      <w:r w:rsidRPr="00CF78A5">
        <w:rPr>
          <w:rFonts w:ascii="Times New Roman" w:hAnsi="Times New Roman" w:cs="Times New Roman"/>
          <w:b/>
          <w:i/>
          <w:lang w:val="es-UY"/>
        </w:rPr>
        <w:t>[root@localhost~]# geditpgm5.tr</w:t>
      </w:r>
    </w:p>
    <w:p w:rsidR="009E3684" w:rsidRDefault="009E3684" w:rsidP="00E013D6">
      <w:pPr>
        <w:pStyle w:val="PlainText"/>
        <w:rPr>
          <w:rFonts w:ascii="Times New Roman" w:eastAsia="Times New Roman" w:hAnsi="Times New Roman" w:cs="Arial"/>
          <w:sz w:val="23"/>
          <w:szCs w:val="20"/>
        </w:rPr>
      </w:pPr>
      <w:r>
        <w:rPr>
          <w:rFonts w:ascii="Times New Roman" w:hAnsi="Times New Roman"/>
          <w:b/>
          <w:sz w:val="24"/>
          <w:szCs w:val="24"/>
        </w:rPr>
        <w:lastRenderedPageBreak/>
        <w:t>NAM output</w:t>
      </w:r>
      <w:r w:rsidR="004A2B87">
        <w:rPr>
          <w:rFonts w:ascii="Times New Roman" w:hAnsi="Times New Roman"/>
          <w:b/>
          <w:noProof/>
          <w:sz w:val="24"/>
          <w:szCs w:val="24"/>
        </w:rPr>
        <w:drawing>
          <wp:inline distT="0" distB="0" distL="0" distR="0" wp14:anchorId="29799D4F" wp14:editId="3994AD2D">
            <wp:extent cx="6286500" cy="41719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4171950"/>
                    </a:xfrm>
                    <a:prstGeom prst="rect">
                      <a:avLst/>
                    </a:prstGeom>
                    <a:noFill/>
                    <a:ln>
                      <a:noFill/>
                    </a:ln>
                  </pic:spPr>
                </pic:pic>
              </a:graphicData>
            </a:graphic>
          </wp:inline>
        </w:drawing>
      </w:r>
      <w:r w:rsidRPr="009E3684">
        <w:rPr>
          <w:rFonts w:ascii="Times New Roman" w:eastAsia="Times New Roman" w:hAnsi="Times New Roman" w:cs="Arial"/>
          <w:sz w:val="24"/>
          <w:szCs w:val="20"/>
        </w:rPr>
        <w:t>Node 1 and 2 are communicating</w:t>
      </w:r>
      <w:r w:rsidRPr="009E3684">
        <w:rPr>
          <w:rFonts w:ascii="Times New Roman" w:eastAsia="Times New Roman" w:hAnsi="Times New Roman" w:cs="Arial"/>
          <w:sz w:val="20"/>
          <w:szCs w:val="20"/>
        </w:rPr>
        <w:tab/>
      </w:r>
      <w:r w:rsidRPr="009E3684">
        <w:rPr>
          <w:rFonts w:ascii="Times New Roman" w:eastAsia="Times New Roman" w:hAnsi="Times New Roman" w:cs="Arial"/>
          <w:sz w:val="23"/>
          <w:szCs w:val="20"/>
        </w:rPr>
        <w:t>Node 2 is moving towards node 3</w:t>
      </w:r>
    </w:p>
    <w:p w:rsidR="004A2B87" w:rsidRDefault="00CF78A5" w:rsidP="00E013D6">
      <w:pPr>
        <w:rPr>
          <w:rFonts w:ascii="Times New Roman" w:eastAsia="Times New Roman" w:hAnsi="Times New Roman" w:cs="Arial"/>
          <w:sz w:val="24"/>
          <w:szCs w:val="20"/>
        </w:rPr>
      </w:pPr>
      <w:r>
        <w:rPr>
          <w:rFonts w:ascii="Times New Roman" w:hAnsi="Times New Roman" w:cs="Times New Roman"/>
          <w:i/>
          <w:noProof/>
          <w:sz w:val="24"/>
          <w:szCs w:val="24"/>
        </w:rPr>
        <w:drawing>
          <wp:anchor distT="0" distB="0" distL="114300" distR="114300" simplePos="0" relativeHeight="251738112" behindDoc="1" locked="0" layoutInCell="1" allowOverlap="1" wp14:anchorId="046239FA" wp14:editId="4756E5E4">
            <wp:simplePos x="0" y="0"/>
            <wp:positionH relativeFrom="column">
              <wp:posOffset>0</wp:posOffset>
            </wp:positionH>
            <wp:positionV relativeFrom="paragraph">
              <wp:posOffset>152400</wp:posOffset>
            </wp:positionV>
            <wp:extent cx="6429375" cy="261937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429375" cy="2619375"/>
                    </a:xfrm>
                    <a:prstGeom prst="rect">
                      <a:avLst/>
                    </a:prstGeom>
                    <a:noFill/>
                  </pic:spPr>
                </pic:pic>
              </a:graphicData>
            </a:graphic>
            <wp14:sizeRelV relativeFrom="margin">
              <wp14:pctHeight>0</wp14:pctHeight>
            </wp14:sizeRelV>
          </wp:anchor>
        </w:drawing>
      </w:r>
    </w:p>
    <w:p w:rsidR="00CF78A5" w:rsidRDefault="00CF78A5" w:rsidP="00E013D6">
      <w:pPr>
        <w:rPr>
          <w:rFonts w:ascii="Times New Roman" w:eastAsia="Times New Roman" w:hAnsi="Times New Roman" w:cs="Arial"/>
          <w:sz w:val="24"/>
          <w:szCs w:val="20"/>
        </w:rPr>
      </w:pPr>
    </w:p>
    <w:p w:rsidR="00CF78A5" w:rsidRDefault="00CF78A5" w:rsidP="00E013D6">
      <w:pPr>
        <w:rPr>
          <w:rFonts w:ascii="Times New Roman" w:eastAsia="Times New Roman" w:hAnsi="Times New Roman" w:cs="Arial"/>
          <w:sz w:val="24"/>
          <w:szCs w:val="20"/>
        </w:rPr>
      </w:pPr>
    </w:p>
    <w:p w:rsidR="004A2B87" w:rsidRDefault="004A2B87" w:rsidP="004A2B87">
      <w:pPr>
        <w:tabs>
          <w:tab w:val="left" w:pos="5740"/>
        </w:tabs>
        <w:spacing w:after="0" w:line="0" w:lineRule="atLeast"/>
        <w:rPr>
          <w:rFonts w:ascii="Times New Roman" w:eastAsia="Times New Roman" w:hAnsi="Times New Roman" w:cs="Arial"/>
          <w:sz w:val="24"/>
          <w:szCs w:val="20"/>
        </w:rPr>
      </w:pPr>
    </w:p>
    <w:p w:rsidR="004A2B87" w:rsidRDefault="004A2B87" w:rsidP="004A2B87">
      <w:pPr>
        <w:tabs>
          <w:tab w:val="left" w:pos="5740"/>
        </w:tabs>
        <w:spacing w:after="0" w:line="0" w:lineRule="atLeast"/>
        <w:rPr>
          <w:rFonts w:ascii="Times New Roman" w:eastAsia="Times New Roman" w:hAnsi="Times New Roman" w:cs="Arial"/>
          <w:sz w:val="24"/>
          <w:szCs w:val="20"/>
        </w:rPr>
      </w:pPr>
    </w:p>
    <w:p w:rsidR="004A2B87" w:rsidRDefault="004A2B87" w:rsidP="004A2B87">
      <w:pPr>
        <w:tabs>
          <w:tab w:val="left" w:pos="5740"/>
        </w:tabs>
        <w:spacing w:after="0" w:line="0" w:lineRule="atLeast"/>
        <w:rPr>
          <w:rFonts w:ascii="Times New Roman" w:eastAsia="Times New Roman" w:hAnsi="Times New Roman" w:cs="Arial"/>
          <w:sz w:val="24"/>
          <w:szCs w:val="20"/>
        </w:rPr>
      </w:pPr>
    </w:p>
    <w:p w:rsidR="004A2B87" w:rsidRDefault="004A2B87" w:rsidP="004A2B87">
      <w:pPr>
        <w:tabs>
          <w:tab w:val="left" w:pos="5740"/>
        </w:tabs>
        <w:spacing w:after="0" w:line="0" w:lineRule="atLeast"/>
        <w:rPr>
          <w:rFonts w:ascii="Times New Roman" w:eastAsia="Times New Roman" w:hAnsi="Times New Roman" w:cs="Arial"/>
          <w:sz w:val="24"/>
          <w:szCs w:val="20"/>
        </w:rPr>
      </w:pPr>
    </w:p>
    <w:p w:rsidR="004A2B87" w:rsidRDefault="004A2B87" w:rsidP="004A2B87">
      <w:pPr>
        <w:tabs>
          <w:tab w:val="left" w:pos="5740"/>
        </w:tabs>
        <w:spacing w:after="0" w:line="0" w:lineRule="atLeast"/>
        <w:rPr>
          <w:rFonts w:ascii="Times New Roman" w:eastAsia="Times New Roman" w:hAnsi="Times New Roman" w:cs="Arial"/>
          <w:sz w:val="24"/>
          <w:szCs w:val="20"/>
        </w:rPr>
      </w:pPr>
    </w:p>
    <w:p w:rsidR="004A2B87" w:rsidRDefault="004A2B87" w:rsidP="004A2B87">
      <w:pPr>
        <w:tabs>
          <w:tab w:val="left" w:pos="5740"/>
        </w:tabs>
        <w:spacing w:after="0" w:line="0" w:lineRule="atLeast"/>
        <w:rPr>
          <w:rFonts w:ascii="Times New Roman" w:eastAsia="Times New Roman" w:hAnsi="Times New Roman" w:cs="Arial"/>
          <w:sz w:val="24"/>
          <w:szCs w:val="20"/>
        </w:rPr>
      </w:pPr>
    </w:p>
    <w:p w:rsidR="004A2B87" w:rsidRDefault="004A2B87" w:rsidP="004A2B87">
      <w:pPr>
        <w:tabs>
          <w:tab w:val="left" w:pos="5740"/>
        </w:tabs>
        <w:spacing w:after="0" w:line="0" w:lineRule="atLeast"/>
        <w:rPr>
          <w:rFonts w:ascii="Times New Roman" w:eastAsia="Times New Roman" w:hAnsi="Times New Roman" w:cs="Arial"/>
          <w:sz w:val="24"/>
          <w:szCs w:val="20"/>
        </w:rPr>
      </w:pPr>
    </w:p>
    <w:p w:rsidR="004A2B87" w:rsidRDefault="004A2B87" w:rsidP="004A2B87">
      <w:pPr>
        <w:tabs>
          <w:tab w:val="left" w:pos="5740"/>
        </w:tabs>
        <w:spacing w:after="0" w:line="0" w:lineRule="atLeast"/>
        <w:rPr>
          <w:rFonts w:ascii="Times New Roman" w:eastAsia="Times New Roman" w:hAnsi="Times New Roman" w:cs="Arial"/>
          <w:sz w:val="24"/>
          <w:szCs w:val="20"/>
        </w:rPr>
      </w:pPr>
    </w:p>
    <w:p w:rsidR="004A2B87" w:rsidRDefault="004A2B87" w:rsidP="004A2B87">
      <w:pPr>
        <w:tabs>
          <w:tab w:val="left" w:pos="5740"/>
        </w:tabs>
        <w:spacing w:after="0" w:line="0" w:lineRule="atLeast"/>
        <w:rPr>
          <w:rFonts w:ascii="Times New Roman" w:eastAsia="Times New Roman" w:hAnsi="Times New Roman" w:cs="Arial"/>
          <w:sz w:val="24"/>
          <w:szCs w:val="20"/>
        </w:rPr>
      </w:pPr>
    </w:p>
    <w:p w:rsidR="004A2B87" w:rsidRDefault="004A2B87" w:rsidP="004A2B87">
      <w:pPr>
        <w:tabs>
          <w:tab w:val="left" w:pos="5740"/>
        </w:tabs>
        <w:spacing w:after="0" w:line="0" w:lineRule="atLeast"/>
        <w:rPr>
          <w:rFonts w:ascii="Times New Roman" w:eastAsia="Times New Roman" w:hAnsi="Times New Roman" w:cs="Arial"/>
          <w:sz w:val="24"/>
          <w:szCs w:val="20"/>
        </w:rPr>
      </w:pPr>
    </w:p>
    <w:p w:rsidR="004A2B87" w:rsidRPr="00F76CB7" w:rsidRDefault="004A2B87" w:rsidP="004A2B87">
      <w:pPr>
        <w:tabs>
          <w:tab w:val="left" w:pos="5740"/>
        </w:tabs>
        <w:spacing w:after="0" w:line="0" w:lineRule="atLeast"/>
        <w:rPr>
          <w:rFonts w:ascii="Times New Roman" w:eastAsia="Times New Roman" w:hAnsi="Times New Roman" w:cs="Arial"/>
          <w:sz w:val="23"/>
          <w:szCs w:val="20"/>
        </w:rPr>
      </w:pPr>
      <w:r w:rsidRPr="00F76CB7">
        <w:rPr>
          <w:rFonts w:ascii="Times New Roman" w:eastAsia="Times New Roman" w:hAnsi="Times New Roman" w:cs="Arial"/>
          <w:sz w:val="24"/>
          <w:szCs w:val="20"/>
        </w:rPr>
        <w:t>Node 2 is coming back from node 3 towards node1</w:t>
      </w:r>
      <w:r w:rsidRPr="00F76CB7">
        <w:rPr>
          <w:rFonts w:ascii="Times New Roman" w:eastAsia="Times New Roman" w:hAnsi="Times New Roman" w:cs="Arial"/>
          <w:sz w:val="20"/>
          <w:szCs w:val="20"/>
        </w:rPr>
        <w:tab/>
      </w:r>
      <w:r w:rsidR="00CF78A5">
        <w:rPr>
          <w:rFonts w:ascii="Times New Roman" w:eastAsia="Times New Roman" w:hAnsi="Times New Roman" w:cs="Arial"/>
          <w:sz w:val="20"/>
          <w:szCs w:val="20"/>
        </w:rPr>
        <w:t xml:space="preserve">                 </w:t>
      </w:r>
      <w:r w:rsidRPr="00F76CB7">
        <w:rPr>
          <w:rFonts w:ascii="Times New Roman" w:eastAsia="Times New Roman" w:hAnsi="Times New Roman" w:cs="Arial"/>
          <w:sz w:val="23"/>
          <w:szCs w:val="20"/>
        </w:rPr>
        <w:t>Trace File</w:t>
      </w:r>
    </w:p>
    <w:p w:rsidR="00CF78A5" w:rsidRDefault="00CF78A5" w:rsidP="004A2B87">
      <w:pPr>
        <w:tabs>
          <w:tab w:val="left" w:pos="9950"/>
        </w:tabs>
        <w:spacing w:after="0" w:line="234" w:lineRule="auto"/>
        <w:ind w:right="-40" w:firstLine="720"/>
        <w:rPr>
          <w:rFonts w:ascii="Times New Roman" w:eastAsia="Times New Roman" w:hAnsi="Times New Roman" w:cs="Arial"/>
          <w:sz w:val="20"/>
          <w:szCs w:val="20"/>
        </w:rPr>
      </w:pPr>
    </w:p>
    <w:p w:rsidR="00CF78A5" w:rsidRDefault="004A2B87" w:rsidP="00CF78A5">
      <w:pPr>
        <w:tabs>
          <w:tab w:val="left" w:pos="9950"/>
        </w:tabs>
        <w:spacing w:after="0" w:line="234" w:lineRule="auto"/>
        <w:ind w:right="-40"/>
        <w:rPr>
          <w:rFonts w:ascii="Times New Roman" w:eastAsia="Times New Roman" w:hAnsi="Times New Roman" w:cs="Arial"/>
          <w:sz w:val="24"/>
          <w:szCs w:val="20"/>
        </w:rPr>
      </w:pPr>
      <w:r w:rsidRPr="00F76CB7">
        <w:rPr>
          <w:rFonts w:ascii="Times New Roman" w:eastAsia="Times New Roman" w:hAnsi="Times New Roman" w:cs="Arial"/>
          <w:sz w:val="24"/>
          <w:szCs w:val="20"/>
        </w:rPr>
        <w:t xml:space="preserve">Here </w:t>
      </w:r>
      <w:r w:rsidRPr="00F76CB7">
        <w:rPr>
          <w:rFonts w:ascii="Times New Roman" w:eastAsia="Times New Roman" w:hAnsi="Times New Roman" w:cs="Arial"/>
          <w:b/>
          <w:sz w:val="24"/>
          <w:szCs w:val="20"/>
        </w:rPr>
        <w:t>“M”</w:t>
      </w:r>
      <w:r w:rsidRPr="00F76CB7">
        <w:rPr>
          <w:rFonts w:ascii="Times New Roman" w:eastAsia="Times New Roman" w:hAnsi="Times New Roman" w:cs="Arial"/>
          <w:sz w:val="24"/>
          <w:szCs w:val="20"/>
        </w:rPr>
        <w:t xml:space="preserve"> indicates mobile nodes, </w:t>
      </w:r>
      <w:r w:rsidRPr="00F76CB7">
        <w:rPr>
          <w:rFonts w:ascii="Times New Roman" w:eastAsia="Times New Roman" w:hAnsi="Times New Roman" w:cs="Arial"/>
          <w:b/>
          <w:sz w:val="24"/>
          <w:szCs w:val="20"/>
        </w:rPr>
        <w:t>“AGT”</w:t>
      </w:r>
      <w:r w:rsidRPr="00F76CB7">
        <w:rPr>
          <w:rFonts w:ascii="Times New Roman" w:eastAsia="Times New Roman" w:hAnsi="Times New Roman" w:cs="Arial"/>
          <w:sz w:val="24"/>
          <w:szCs w:val="20"/>
        </w:rPr>
        <w:t xml:space="preserve"> indicates Agent Trace, </w:t>
      </w:r>
      <w:r w:rsidRPr="00F76CB7">
        <w:rPr>
          <w:rFonts w:ascii="Times New Roman" w:eastAsia="Times New Roman" w:hAnsi="Times New Roman" w:cs="Arial"/>
          <w:b/>
          <w:sz w:val="24"/>
          <w:szCs w:val="20"/>
        </w:rPr>
        <w:t>“RTR”</w:t>
      </w:r>
      <w:r w:rsidRPr="00F76CB7">
        <w:rPr>
          <w:rFonts w:ascii="Times New Roman" w:eastAsia="Times New Roman" w:hAnsi="Times New Roman" w:cs="Arial"/>
          <w:sz w:val="24"/>
          <w:szCs w:val="20"/>
        </w:rPr>
        <w:t xml:space="preserve"> indicates Route Trace</w:t>
      </w:r>
    </w:p>
    <w:p w:rsidR="00CC280E" w:rsidRDefault="00CC280E" w:rsidP="004A2B87">
      <w:pPr>
        <w:tabs>
          <w:tab w:val="left" w:pos="9950"/>
        </w:tabs>
        <w:spacing w:after="0" w:line="234" w:lineRule="auto"/>
        <w:ind w:right="-40" w:firstLine="720"/>
        <w:rPr>
          <w:rFonts w:ascii="Times New Roman" w:hAnsi="Times New Roman"/>
          <w:b/>
          <w:noProof/>
          <w:sz w:val="28"/>
          <w:szCs w:val="28"/>
        </w:rPr>
      </w:pPr>
    </w:p>
    <w:p w:rsidR="00CC280E" w:rsidRDefault="00CC280E" w:rsidP="004A2B87">
      <w:pPr>
        <w:tabs>
          <w:tab w:val="left" w:pos="9950"/>
        </w:tabs>
        <w:spacing w:after="0" w:line="234" w:lineRule="auto"/>
        <w:ind w:right="-40" w:firstLine="720"/>
        <w:rPr>
          <w:rFonts w:ascii="Times New Roman" w:hAnsi="Times New Roman"/>
          <w:b/>
          <w:noProof/>
          <w:sz w:val="28"/>
          <w:szCs w:val="28"/>
        </w:rPr>
      </w:pPr>
    </w:p>
    <w:p w:rsidR="00F76CB7" w:rsidRDefault="00745266" w:rsidP="004A2B87">
      <w:pPr>
        <w:tabs>
          <w:tab w:val="left" w:pos="9950"/>
        </w:tabs>
        <w:spacing w:after="0" w:line="234" w:lineRule="auto"/>
        <w:ind w:right="-40" w:firstLine="720"/>
        <w:rPr>
          <w:rFonts w:ascii="Times New Roman" w:hAnsi="Times New Roman"/>
          <w:b/>
          <w:sz w:val="28"/>
          <w:szCs w:val="28"/>
        </w:rPr>
      </w:pPr>
      <w:r>
        <w:rPr>
          <w:rFonts w:ascii="Times New Roman" w:hAnsi="Times New Roman"/>
          <w:b/>
          <w:sz w:val="28"/>
          <w:szCs w:val="28"/>
        </w:rPr>
        <w:br w:type="page"/>
      </w:r>
    </w:p>
    <w:p w:rsidR="005009FF" w:rsidRDefault="005009FF" w:rsidP="004A2B87">
      <w:pPr>
        <w:tabs>
          <w:tab w:val="left" w:pos="9950"/>
        </w:tabs>
        <w:spacing w:after="0" w:line="234" w:lineRule="auto"/>
        <w:ind w:right="-40" w:firstLine="720"/>
        <w:rPr>
          <w:rFonts w:ascii="Times New Roman" w:hAnsi="Times New Roman"/>
          <w:b/>
          <w:sz w:val="28"/>
          <w:szCs w:val="28"/>
        </w:rPr>
      </w:pPr>
      <w:r>
        <w:rPr>
          <w:rFonts w:ascii="Times New Roman" w:hAnsi="Times New Roman"/>
          <w:b/>
          <w:noProof/>
          <w:sz w:val="28"/>
          <w:szCs w:val="28"/>
        </w:rPr>
        <w:lastRenderedPageBreak/>
        <w:drawing>
          <wp:anchor distT="0" distB="0" distL="114300" distR="114300" simplePos="0" relativeHeight="251739136" behindDoc="1" locked="0" layoutInCell="1" allowOverlap="1" wp14:anchorId="422DE016" wp14:editId="74FA8228">
            <wp:simplePos x="0" y="0"/>
            <wp:positionH relativeFrom="column">
              <wp:posOffset>28575</wp:posOffset>
            </wp:positionH>
            <wp:positionV relativeFrom="paragraph">
              <wp:posOffset>74930</wp:posOffset>
            </wp:positionV>
            <wp:extent cx="6057900" cy="2924175"/>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57900" cy="2924175"/>
                    </a:xfrm>
                    <a:prstGeom prst="rect">
                      <a:avLst/>
                    </a:prstGeom>
                    <a:noFill/>
                  </pic:spPr>
                </pic:pic>
              </a:graphicData>
            </a:graphic>
            <wp14:sizeRelH relativeFrom="margin">
              <wp14:pctWidth>0</wp14:pctWidth>
            </wp14:sizeRelH>
            <wp14:sizeRelV relativeFrom="margin">
              <wp14:pctHeight>0</wp14:pctHeight>
            </wp14:sizeRelV>
          </wp:anchor>
        </w:drawing>
      </w:r>
    </w:p>
    <w:p w:rsidR="004A2B87" w:rsidRPr="00F76CB7" w:rsidRDefault="004A2B87">
      <w:pPr>
        <w:rPr>
          <w:rFonts w:ascii="Times New Roman" w:hAnsi="Times New Roman"/>
          <w:b/>
          <w:sz w:val="28"/>
          <w:szCs w:val="28"/>
        </w:rPr>
      </w:pPr>
    </w:p>
    <w:p w:rsidR="005009FF" w:rsidRDefault="005009FF">
      <w:pPr>
        <w:rPr>
          <w:rFonts w:ascii="Times New Roman" w:eastAsia="Calibri" w:hAnsi="Times New Roman" w:cs="Times New Roman"/>
          <w:b/>
          <w:sz w:val="28"/>
          <w:szCs w:val="28"/>
        </w:rPr>
      </w:pPr>
      <w:r>
        <w:rPr>
          <w:rFonts w:ascii="Times New Roman" w:hAnsi="Times New Roman"/>
          <w:b/>
          <w:sz w:val="28"/>
          <w:szCs w:val="28"/>
        </w:rPr>
        <w:br w:type="page"/>
      </w:r>
    </w:p>
    <w:p w:rsidR="00231CD6" w:rsidRPr="00FD3AE3" w:rsidRDefault="00231CD6" w:rsidP="00FD3AE3">
      <w:pPr>
        <w:pStyle w:val="PlainText"/>
        <w:spacing w:line="360" w:lineRule="auto"/>
        <w:rPr>
          <w:rFonts w:ascii="Times New Roman" w:hAnsi="Times New Roman"/>
          <w:b/>
          <w:sz w:val="32"/>
          <w:szCs w:val="32"/>
        </w:rPr>
      </w:pPr>
      <w:r w:rsidRPr="00FD3AE3">
        <w:rPr>
          <w:rFonts w:ascii="Times New Roman" w:hAnsi="Times New Roman"/>
          <w:b/>
          <w:sz w:val="32"/>
          <w:szCs w:val="32"/>
        </w:rPr>
        <w:lastRenderedPageBreak/>
        <w:t xml:space="preserve">Experiment </w:t>
      </w:r>
      <w:r w:rsidR="00A7008A" w:rsidRPr="00FD3AE3">
        <w:rPr>
          <w:rFonts w:ascii="Times New Roman" w:hAnsi="Times New Roman"/>
          <w:b/>
          <w:sz w:val="32"/>
          <w:szCs w:val="32"/>
        </w:rPr>
        <w:t>No. 6</w:t>
      </w:r>
      <w:r w:rsidRPr="00FD3AE3">
        <w:rPr>
          <w:rFonts w:ascii="Times New Roman" w:hAnsi="Times New Roman"/>
          <w:b/>
          <w:sz w:val="32"/>
          <w:szCs w:val="32"/>
        </w:rPr>
        <w:t>Link State Routing Algorithms</w:t>
      </w:r>
    </w:p>
    <w:p w:rsidR="00231CD6" w:rsidRPr="002571E9" w:rsidRDefault="003F2F82" w:rsidP="00231CD6">
      <w:pPr>
        <w:pStyle w:val="NormalWeb"/>
        <w:spacing w:before="0" w:after="0" w:line="360" w:lineRule="auto"/>
        <w:jc w:val="both"/>
        <w:rPr>
          <w:sz w:val="28"/>
          <w:szCs w:val="28"/>
        </w:rPr>
      </w:pPr>
      <w:r w:rsidRPr="003F2F82">
        <w:rPr>
          <w:b/>
          <w:sz w:val="30"/>
          <w:szCs w:val="30"/>
        </w:rPr>
        <w:t>Theory</w:t>
      </w:r>
      <w:r>
        <w:rPr>
          <w:b/>
          <w:sz w:val="30"/>
          <w:szCs w:val="30"/>
        </w:rPr>
        <w:t xml:space="preserve">: </w:t>
      </w:r>
      <w:r w:rsidR="00231CD6" w:rsidRPr="002571E9">
        <w:rPr>
          <w:b/>
          <w:sz w:val="28"/>
          <w:szCs w:val="28"/>
        </w:rPr>
        <w:t>Link State routing protocol</w:t>
      </w:r>
    </w:p>
    <w:p w:rsidR="00231CD6" w:rsidRPr="00A603AB" w:rsidRDefault="00231CD6" w:rsidP="00231CD6">
      <w:pPr>
        <w:pStyle w:val="NormalWeb"/>
        <w:spacing w:before="0" w:after="0" w:line="360" w:lineRule="auto"/>
        <w:jc w:val="both"/>
        <w:rPr>
          <w:color w:val="262B2E"/>
        </w:rPr>
      </w:pPr>
      <w:r>
        <w:t>Link state routing protocols maintain complete road map of the network in each router running a link state routing protocol. Each router running a link state routing protocol originates information about the router, its directly connected links, and the state of those links. This information is sent to all the routers in the network as multicast messages. Link-state routing always try to maintain full networks topology by updating itself incrementally whenever a change happen in network.</w:t>
      </w:r>
    </w:p>
    <w:p w:rsidR="00231CD6" w:rsidRDefault="00231CD6" w:rsidP="00231CD6">
      <w:pPr>
        <w:pStyle w:val="NormalWeb"/>
        <w:spacing w:after="0" w:line="360" w:lineRule="auto"/>
        <w:jc w:val="both"/>
      </w:pPr>
      <w:r>
        <w:t>Each router in the network keeps a copy of it, without changing it. After obtaining the complete picture of network topology, each router will independently calculate its own best paths to reach the destination networks.</w:t>
      </w:r>
    </w:p>
    <w:p w:rsidR="00231CD6" w:rsidRDefault="00231CD6" w:rsidP="00231CD6">
      <w:pPr>
        <w:pStyle w:val="NormalWeb"/>
        <w:spacing w:after="0" w:line="360" w:lineRule="auto"/>
        <w:jc w:val="both"/>
      </w:pPr>
      <w:r>
        <w:t>Link state protocols are based on Shortest Path First (SPF) algorithm to find the best path to a destination. Shortest Path First (SPF) algorithm is also known as Dijkstra algorithm, since it is conceptualized by Dijkstra. In Shortest Path First (SPF) algorithm, whenever a link's state changes, a routing update called a Link-State Advertisement (LSA) is exchanged between routers.  When a router receives an LSA routing update, the link-state algorithm is used to recalculate the shortest path to affected destinations.  Each router constructs a map of the complete network. An example of Link State protocol is OSPF (Open Shortest Path First).</w:t>
      </w:r>
    </w:p>
    <w:p w:rsidR="00231CD6" w:rsidRDefault="00231CD6" w:rsidP="00231CD6">
      <w:pPr>
        <w:pStyle w:val="NormalWeb"/>
        <w:spacing w:after="0" w:line="360" w:lineRule="auto"/>
        <w:jc w:val="both"/>
      </w:pPr>
      <w:r>
        <w:t>Link State Protocols use multicasts to share the routing information. Only the routers which run Link State protocol only process the updates. Link State routers send updates only when there is a change in the state of the network (incremental updates). Link-state algorithms can be more complex and expensive to implement and support.</w:t>
      </w:r>
    </w:p>
    <w:p w:rsidR="00231CD6" w:rsidRDefault="00231CD6" w:rsidP="008862ED">
      <w:pPr>
        <w:pStyle w:val="NormalWeb"/>
        <w:spacing w:after="0" w:line="360" w:lineRule="auto"/>
        <w:jc w:val="both"/>
      </w:pPr>
      <w:r>
        <w:t>Link state routing is the second family of routing protocols. While distance vector routers use a distributed algorithm to compute their routing tables, link-state routers exchange messages to allow each router to learn the entire network topology. Based on this learned topology, each router is then able to compute its routing table by using a shortest path computation.</w:t>
      </w:r>
    </w:p>
    <w:p w:rsidR="00231CD6" w:rsidRDefault="00231CD6" w:rsidP="008862ED">
      <w:pPr>
        <w:pStyle w:val="NormalWeb"/>
        <w:spacing w:after="0" w:line="360" w:lineRule="auto"/>
        <w:jc w:val="both"/>
      </w:pPr>
      <w:r>
        <w:t xml:space="preserve">For link-state routing, a network is modelled as a directed weighted graph. Each router is a node, and the links between routers are the edges in the graph. A positive weight is associated to each directed </w:t>
      </w:r>
      <w:r>
        <w:lastRenderedPageBreak/>
        <w:t>edge and routers use the shortest path to reach each destination. In practice, different types of weight can be a</w:t>
      </w:r>
      <w:r w:rsidR="003F2F82">
        <w:t>ssociated to each directed edge.</w:t>
      </w:r>
    </w:p>
    <w:p w:rsidR="002170AE" w:rsidRDefault="002170AE" w:rsidP="002170AE">
      <w:pPr>
        <w:pStyle w:val="NormalWeb"/>
        <w:spacing w:before="0" w:after="0" w:line="360" w:lineRule="auto"/>
        <w:jc w:val="both"/>
        <w:rPr>
          <w:b/>
          <w:i/>
        </w:rPr>
      </w:pPr>
    </w:p>
    <w:p w:rsidR="002170AE" w:rsidRPr="00014F9F" w:rsidRDefault="002170AE" w:rsidP="002170AE">
      <w:pPr>
        <w:pStyle w:val="NormalWeb"/>
        <w:spacing w:before="0" w:after="0" w:line="360" w:lineRule="auto"/>
        <w:jc w:val="both"/>
        <w:rPr>
          <w:i/>
          <w:color w:val="111111"/>
          <w:shd w:val="clear" w:color="auto" w:fill="FFFFFF"/>
        </w:rPr>
      </w:pPr>
      <w:r w:rsidRPr="003F2F82">
        <w:rPr>
          <w:b/>
          <w:sz w:val="30"/>
          <w:szCs w:val="30"/>
          <w:u w:val="single"/>
        </w:rPr>
        <w:t>Aim:</w:t>
      </w:r>
      <w:r w:rsidRPr="00014F9F">
        <w:rPr>
          <w:i/>
          <w:color w:val="111111"/>
          <w:shd w:val="clear" w:color="auto" w:fill="FFFFFF"/>
        </w:rPr>
        <w:t xml:space="preserve">  </w:t>
      </w:r>
      <w:r w:rsidRPr="003F2F82">
        <w:rPr>
          <w:b/>
          <w:bCs/>
          <w:i/>
          <w:color w:val="111111"/>
          <w:sz w:val="28"/>
          <w:szCs w:val="28"/>
          <w:shd w:val="clear" w:color="auto" w:fill="FFFFFF"/>
        </w:rPr>
        <w:t>NS2 Script</w:t>
      </w:r>
      <w:r w:rsidRPr="003F2F82">
        <w:rPr>
          <w:i/>
          <w:color w:val="111111"/>
          <w:sz w:val="28"/>
          <w:szCs w:val="28"/>
          <w:shd w:val="clear" w:color="auto" w:fill="FFFFFF"/>
        </w:rPr>
        <w:t> (</w:t>
      </w:r>
      <w:r w:rsidRPr="003F2F82">
        <w:rPr>
          <w:b/>
          <w:bCs/>
          <w:i/>
          <w:color w:val="111111"/>
          <w:sz w:val="28"/>
          <w:szCs w:val="28"/>
          <w:shd w:val="clear" w:color="auto" w:fill="FFFFFF"/>
        </w:rPr>
        <w:t>TCL Script</w:t>
      </w:r>
      <w:r w:rsidRPr="003F2F82">
        <w:rPr>
          <w:i/>
          <w:color w:val="111111"/>
          <w:sz w:val="28"/>
          <w:szCs w:val="28"/>
          <w:shd w:val="clear" w:color="auto" w:fill="FFFFFF"/>
        </w:rPr>
        <w:t>) to simulate a wired network using </w:t>
      </w:r>
      <w:r w:rsidRPr="003F2F82">
        <w:rPr>
          <w:b/>
          <w:bCs/>
          <w:i/>
          <w:color w:val="111111"/>
          <w:sz w:val="28"/>
          <w:szCs w:val="28"/>
          <w:shd w:val="clear" w:color="auto" w:fill="FFFFFF"/>
        </w:rPr>
        <w:t>Link State Routing Protocol</w:t>
      </w:r>
      <w:r w:rsidRPr="003F2F82">
        <w:rPr>
          <w:i/>
          <w:color w:val="111111"/>
          <w:sz w:val="28"/>
          <w:szCs w:val="28"/>
          <w:shd w:val="clear" w:color="auto" w:fill="FFFFFF"/>
        </w:rPr>
        <w:t>.</w:t>
      </w:r>
    </w:p>
    <w:p w:rsidR="002170AE" w:rsidRDefault="002170AE" w:rsidP="00136B73">
      <w:pPr>
        <w:shd w:val="clear" w:color="auto" w:fill="FFFFFF"/>
        <w:autoSpaceDE w:val="0"/>
        <w:autoSpaceDN w:val="0"/>
        <w:adjustRightInd w:val="0"/>
        <w:spacing w:after="45" w:line="360" w:lineRule="auto"/>
        <w:jc w:val="both"/>
        <w:rPr>
          <w:rFonts w:ascii="Times New Roman" w:hAnsi="Times New Roman"/>
          <w:b/>
          <w:i/>
          <w:sz w:val="28"/>
          <w:szCs w:val="28"/>
        </w:rPr>
      </w:pPr>
      <w:r w:rsidRPr="002170AE">
        <w:rPr>
          <w:rFonts w:ascii="Times New Roman" w:hAnsi="Times New Roman" w:cs="Times New Roman"/>
          <w:b/>
          <w:color w:val="262B2E"/>
          <w:sz w:val="32"/>
          <w:szCs w:val="32"/>
          <w:u w:val="single"/>
        </w:rPr>
        <w:t>Design</w:t>
      </w:r>
    </w:p>
    <w:p w:rsidR="002170AE" w:rsidRDefault="00136B73" w:rsidP="00136B73">
      <w:pPr>
        <w:jc w:val="center"/>
        <w:rPr>
          <w:rFonts w:ascii="Times New Roman" w:hAnsi="Times New Roman"/>
          <w:b/>
          <w:i/>
          <w:sz w:val="28"/>
          <w:szCs w:val="28"/>
        </w:rPr>
      </w:pPr>
      <w:r>
        <w:rPr>
          <w:rFonts w:ascii="Times New Roman" w:hAnsi="Times New Roman"/>
          <w:b/>
          <w:i/>
          <w:noProof/>
          <w:sz w:val="28"/>
          <w:szCs w:val="28"/>
        </w:rPr>
        <w:drawing>
          <wp:inline distT="0" distB="0" distL="0" distR="0">
            <wp:extent cx="5063751" cy="16954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8595" cy="1697072"/>
                    </a:xfrm>
                    <a:prstGeom prst="rect">
                      <a:avLst/>
                    </a:prstGeom>
                    <a:noFill/>
                  </pic:spPr>
                </pic:pic>
              </a:graphicData>
            </a:graphic>
          </wp:inline>
        </w:drawing>
      </w:r>
    </w:p>
    <w:p w:rsidR="00D06D6F" w:rsidRDefault="00D06D6F" w:rsidP="001233C7">
      <w:pPr>
        <w:rPr>
          <w:rFonts w:ascii="Times New Roman" w:hAnsi="Times New Roman"/>
          <w:b/>
          <w:i/>
          <w:sz w:val="28"/>
          <w:szCs w:val="28"/>
        </w:rPr>
      </w:pPr>
    </w:p>
    <w:p w:rsidR="001233C7" w:rsidRPr="00C74BB7" w:rsidRDefault="00C74BB7" w:rsidP="001233C7">
      <w:pPr>
        <w:rPr>
          <w:rFonts w:ascii="Times New Roman" w:hAnsi="Times New Roman"/>
          <w:b/>
          <w:i/>
          <w:sz w:val="28"/>
          <w:szCs w:val="28"/>
        </w:rPr>
      </w:pPr>
      <w:r w:rsidRPr="00C74BB7">
        <w:rPr>
          <w:rFonts w:ascii="Times New Roman" w:hAnsi="Times New Roman"/>
          <w:b/>
          <w:i/>
          <w:sz w:val="28"/>
          <w:szCs w:val="28"/>
        </w:rPr>
        <w:t>Program (TCL Script)</w:t>
      </w:r>
    </w:p>
    <w:p w:rsidR="00E65FE3" w:rsidRPr="00B50DCE" w:rsidRDefault="00E65FE3" w:rsidP="00E65FE3">
      <w:pPr>
        <w:pStyle w:val="PlainText"/>
        <w:rPr>
          <w:rFonts w:ascii="Times New Roman" w:hAnsi="Times New Roman"/>
          <w:b/>
          <w:sz w:val="26"/>
          <w:szCs w:val="26"/>
        </w:rPr>
      </w:pPr>
      <w:r w:rsidRPr="00B50DCE">
        <w:rPr>
          <w:rFonts w:ascii="Times New Roman" w:hAnsi="Times New Roman"/>
          <w:b/>
          <w:sz w:val="26"/>
          <w:szCs w:val="26"/>
        </w:rPr>
        <w:t># ----------------------------</w:t>
      </w:r>
      <w:r w:rsidR="004C5084">
        <w:rPr>
          <w:rFonts w:ascii="Times New Roman" w:hAnsi="Times New Roman"/>
          <w:b/>
          <w:sz w:val="26"/>
          <w:szCs w:val="26"/>
        </w:rPr>
        <w:t>--------------------------</w:t>
      </w:r>
    </w:p>
    <w:p w:rsidR="00E65FE3" w:rsidRPr="00B50DCE" w:rsidRDefault="00E65FE3" w:rsidP="00E65FE3">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Simulation parameters setup</w:t>
      </w:r>
    </w:p>
    <w:p w:rsidR="00E65FE3" w:rsidRPr="00B50DCE" w:rsidRDefault="00E65FE3" w:rsidP="00E65FE3">
      <w:pPr>
        <w:pStyle w:val="PlainText"/>
        <w:rPr>
          <w:rFonts w:ascii="Times New Roman" w:hAnsi="Times New Roman"/>
          <w:b/>
          <w:sz w:val="26"/>
          <w:szCs w:val="26"/>
        </w:rPr>
      </w:pPr>
      <w:r w:rsidRPr="00B50DCE">
        <w:rPr>
          <w:rFonts w:ascii="Times New Roman" w:hAnsi="Times New Roman"/>
          <w:b/>
          <w:sz w:val="26"/>
          <w:szCs w:val="26"/>
        </w:rPr>
        <w:t># ----------------------------</w:t>
      </w:r>
      <w:r w:rsidR="004C5084">
        <w:rPr>
          <w:rFonts w:ascii="Times New Roman" w:hAnsi="Times New Roman"/>
          <w:b/>
          <w:sz w:val="26"/>
          <w:szCs w:val="26"/>
        </w:rPr>
        <w:t>---------------------------</w:t>
      </w:r>
    </w:p>
    <w:p w:rsidR="004C5084" w:rsidRDefault="004C5084"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time</w:t>
      </w:r>
      <w:proofErr w:type="gramEnd"/>
      <w:r>
        <w:rPr>
          <w:rFonts w:ascii="Times New Roman" w:hAnsi="Times New Roman" w:cs="Times New Roman"/>
          <w:b/>
          <w:sz w:val="24"/>
          <w:szCs w:val="24"/>
        </w:rPr>
        <w:t xml:space="preserve"> of simulation end</w:t>
      </w:r>
    </w:p>
    <w:p w:rsidR="00E65FE3" w:rsidRDefault="009A4B1F" w:rsidP="00231CD6">
      <w:pPr>
        <w:autoSpaceDE w:val="0"/>
        <w:autoSpaceDN w:val="0"/>
        <w:adjustRightInd w:val="0"/>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s</w:t>
      </w:r>
      <w:r w:rsidR="00E65FE3">
        <w:rPr>
          <w:rFonts w:ascii="Times New Roman" w:hAnsi="Times New Roman" w:cs="Times New Roman"/>
          <w:b/>
          <w:sz w:val="24"/>
          <w:szCs w:val="24"/>
        </w:rPr>
        <w:t>et</w:t>
      </w:r>
      <w:proofErr w:type="gramEnd"/>
      <w:r w:rsidR="00E65FE3">
        <w:rPr>
          <w:rFonts w:ascii="Times New Roman" w:hAnsi="Times New Roman" w:cs="Times New Roman"/>
          <w:b/>
          <w:sz w:val="24"/>
          <w:szCs w:val="24"/>
        </w:rPr>
        <w:t xml:space="preserve"> val(stop)</w:t>
      </w:r>
      <w:r w:rsidR="00E65FE3">
        <w:rPr>
          <w:rFonts w:ascii="Times New Roman" w:hAnsi="Times New Roman" w:cs="Times New Roman"/>
          <w:b/>
          <w:sz w:val="24"/>
          <w:szCs w:val="24"/>
        </w:rPr>
        <w:tab/>
        <w:t>10.0</w:t>
      </w:r>
      <w:r w:rsidR="00E65FE3">
        <w:rPr>
          <w:rFonts w:ascii="Times New Roman" w:hAnsi="Times New Roman" w:cs="Times New Roman"/>
          <w:b/>
          <w:sz w:val="24"/>
          <w:szCs w:val="24"/>
        </w:rPr>
        <w:tab/>
      </w:r>
      <w:r w:rsidR="00E65FE3">
        <w:rPr>
          <w:rFonts w:ascii="Times New Roman" w:hAnsi="Times New Roman" w:cs="Times New Roman"/>
          <w:b/>
          <w:sz w:val="24"/>
          <w:szCs w:val="24"/>
        </w:rPr>
        <w:tab/>
      </w:r>
      <w:r w:rsidR="00E65FE3">
        <w:rPr>
          <w:rFonts w:ascii="Times New Roman" w:hAnsi="Times New Roman" w:cs="Times New Roman"/>
          <w:b/>
          <w:sz w:val="24"/>
          <w:szCs w:val="24"/>
        </w:rPr>
        <w:tab/>
      </w:r>
    </w:p>
    <w:p w:rsidR="009A4B1F" w:rsidRPr="00B50DCE" w:rsidRDefault="009A4B1F" w:rsidP="009A4B1F">
      <w:pPr>
        <w:pStyle w:val="PlainText"/>
        <w:rPr>
          <w:rFonts w:ascii="Times New Roman" w:hAnsi="Times New Roman"/>
          <w:b/>
          <w:sz w:val="26"/>
          <w:szCs w:val="26"/>
        </w:rPr>
      </w:pPr>
      <w:r w:rsidRPr="00B50DCE">
        <w:rPr>
          <w:rFonts w:ascii="Times New Roman" w:hAnsi="Times New Roman"/>
          <w:b/>
          <w:sz w:val="26"/>
          <w:szCs w:val="26"/>
        </w:rPr>
        <w:t># ----------------------------</w:t>
      </w:r>
      <w:r w:rsidR="004C5084">
        <w:rPr>
          <w:rFonts w:ascii="Times New Roman" w:hAnsi="Times New Roman"/>
          <w:b/>
          <w:sz w:val="26"/>
          <w:szCs w:val="26"/>
        </w:rPr>
        <w:t>----------------------------</w:t>
      </w:r>
    </w:p>
    <w:p w:rsidR="009A4B1F" w:rsidRPr="00B50DCE" w:rsidRDefault="009A4B1F" w:rsidP="009A4B1F">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Initialization</w:t>
      </w:r>
    </w:p>
    <w:p w:rsidR="009A4B1F" w:rsidRPr="00B50DCE" w:rsidRDefault="009A4B1F" w:rsidP="009A4B1F">
      <w:pPr>
        <w:pStyle w:val="PlainText"/>
        <w:rPr>
          <w:rFonts w:ascii="Times New Roman" w:hAnsi="Times New Roman"/>
          <w:b/>
          <w:sz w:val="26"/>
          <w:szCs w:val="26"/>
        </w:rPr>
      </w:pPr>
      <w:r w:rsidRPr="00B50DCE">
        <w:rPr>
          <w:rFonts w:ascii="Times New Roman" w:hAnsi="Times New Roman"/>
          <w:b/>
          <w:sz w:val="26"/>
          <w:szCs w:val="26"/>
        </w:rPr>
        <w:t># ----------------------------</w:t>
      </w:r>
      <w:r w:rsidR="004C5084">
        <w:rPr>
          <w:rFonts w:ascii="Times New Roman" w:hAnsi="Times New Roman"/>
          <w:b/>
          <w:sz w:val="26"/>
          <w:szCs w:val="26"/>
        </w:rPr>
        <w:t>-----------------------------</w:t>
      </w:r>
    </w:p>
    <w:p w:rsidR="009A4B1F" w:rsidRDefault="009A4B1F"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#Create a ns simulator</w:t>
      </w:r>
    </w:p>
    <w:p w:rsidR="00231CD6" w:rsidRDefault="00231CD6" w:rsidP="00231CD6">
      <w:pPr>
        <w:autoSpaceDE w:val="0"/>
        <w:autoSpaceDN w:val="0"/>
        <w:adjustRightInd w:val="0"/>
        <w:spacing w:after="0" w:line="240" w:lineRule="auto"/>
        <w:rPr>
          <w:rFonts w:ascii="Times New Roman" w:hAnsi="Times New Roman" w:cs="Times New Roman"/>
          <w:b/>
          <w:sz w:val="24"/>
          <w:szCs w:val="24"/>
        </w:rPr>
      </w:pPr>
      <w:proofErr w:type="gramStart"/>
      <w:r w:rsidRPr="009D5F76">
        <w:rPr>
          <w:rFonts w:ascii="Times New Roman" w:hAnsi="Times New Roman" w:cs="Times New Roman"/>
          <w:b/>
          <w:sz w:val="24"/>
          <w:szCs w:val="24"/>
        </w:rPr>
        <w:t>set</w:t>
      </w:r>
      <w:proofErr w:type="gramEnd"/>
      <w:r w:rsidRPr="009D5F76">
        <w:rPr>
          <w:rFonts w:ascii="Times New Roman" w:hAnsi="Times New Roman" w:cs="Times New Roman"/>
          <w:b/>
          <w:sz w:val="24"/>
          <w:szCs w:val="24"/>
        </w:rPr>
        <w:t xml:space="preserve"> ns [new Simulator]</w:t>
      </w:r>
    </w:p>
    <w:p w:rsidR="009A4B1F" w:rsidRDefault="009A4B1F" w:rsidP="00231CD6">
      <w:pPr>
        <w:autoSpaceDE w:val="0"/>
        <w:autoSpaceDN w:val="0"/>
        <w:adjustRightInd w:val="0"/>
        <w:spacing w:after="0" w:line="240" w:lineRule="auto"/>
        <w:rPr>
          <w:rFonts w:ascii="Times New Roman" w:hAnsi="Times New Roman" w:cs="Times New Roman"/>
          <w:b/>
          <w:sz w:val="24"/>
          <w:szCs w:val="24"/>
        </w:rPr>
      </w:pPr>
    </w:p>
    <w:p w:rsidR="009A4B1F" w:rsidRDefault="009A4B1F"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#open the NS trace file</w:t>
      </w:r>
    </w:p>
    <w:p w:rsidR="009A4B1F" w:rsidRPr="009D5F76" w:rsidRDefault="009A4B1F" w:rsidP="00231CD6">
      <w:pPr>
        <w:autoSpaceDE w:val="0"/>
        <w:autoSpaceDN w:val="0"/>
        <w:adjustRightInd w:val="0"/>
        <w:spacing w:after="0" w:line="240" w:lineRule="auto"/>
        <w:rPr>
          <w:rFonts w:ascii="Times New Roman" w:hAnsi="Times New Roman" w:cs="Times New Roman"/>
          <w:b/>
          <w:sz w:val="24"/>
          <w:szCs w:val="24"/>
        </w:rPr>
      </w:pPr>
      <w:proofErr w:type="spellStart"/>
      <w:proofErr w:type="gramStart"/>
      <w:r>
        <w:rPr>
          <w:rFonts w:ascii="Times New Roman" w:hAnsi="Times New Roman" w:cs="Times New Roman"/>
          <w:b/>
          <w:sz w:val="24"/>
          <w:szCs w:val="24"/>
        </w:rPr>
        <w:t>set</w:t>
      </w:r>
      <w:r w:rsidR="00746857">
        <w:rPr>
          <w:rFonts w:ascii="Times New Roman" w:hAnsi="Times New Roman" w:cs="Times New Roman"/>
          <w:b/>
          <w:sz w:val="24"/>
          <w:szCs w:val="24"/>
        </w:rPr>
        <w:t>tracefile</w:t>
      </w:r>
      <w:proofErr w:type="spellEnd"/>
      <w:proofErr w:type="gramEnd"/>
      <w:r w:rsidR="00746857">
        <w:rPr>
          <w:rFonts w:ascii="Times New Roman" w:hAnsi="Times New Roman" w:cs="Times New Roman"/>
          <w:b/>
          <w:sz w:val="24"/>
          <w:szCs w:val="24"/>
        </w:rPr>
        <w:t xml:space="preserve"> </w:t>
      </w:r>
      <w:r w:rsidR="00623DAF">
        <w:rPr>
          <w:rFonts w:ascii="Times New Roman" w:hAnsi="Times New Roman" w:cs="Times New Roman"/>
          <w:b/>
          <w:sz w:val="24"/>
          <w:szCs w:val="24"/>
        </w:rPr>
        <w:t>[open pgm6.tr w]</w:t>
      </w:r>
    </w:p>
    <w:p w:rsidR="00231CD6" w:rsidRPr="009D5F76" w:rsidRDefault="00623DAF"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trace-all $tracefile</w:t>
      </w:r>
    </w:p>
    <w:p w:rsidR="00231CD6" w:rsidRDefault="00231CD6" w:rsidP="00231CD6">
      <w:pPr>
        <w:autoSpaceDE w:val="0"/>
        <w:autoSpaceDN w:val="0"/>
        <w:adjustRightInd w:val="0"/>
        <w:spacing w:after="0" w:line="240" w:lineRule="auto"/>
        <w:rPr>
          <w:rFonts w:ascii="Times New Roman" w:hAnsi="Times New Roman" w:cs="Times New Roman"/>
          <w:b/>
          <w:sz w:val="24"/>
          <w:szCs w:val="24"/>
        </w:rPr>
      </w:pPr>
    </w:p>
    <w:p w:rsidR="00623DAF" w:rsidRDefault="00623DAF"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#Open the NAM trace file</w:t>
      </w:r>
    </w:p>
    <w:p w:rsidR="00623DAF" w:rsidRDefault="00623DAF" w:rsidP="00231CD6">
      <w:pPr>
        <w:autoSpaceDE w:val="0"/>
        <w:autoSpaceDN w:val="0"/>
        <w:adjustRightInd w:val="0"/>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set</w:t>
      </w:r>
      <w:proofErr w:type="gramEnd"/>
      <w:r>
        <w:rPr>
          <w:rFonts w:ascii="Times New Roman" w:hAnsi="Times New Roman" w:cs="Times New Roman"/>
          <w:b/>
          <w:sz w:val="24"/>
          <w:szCs w:val="24"/>
        </w:rPr>
        <w:t xml:space="preserve"> namfile [open pgm6.nam w]</w:t>
      </w:r>
    </w:p>
    <w:p w:rsidR="00231CD6" w:rsidRDefault="00231CD6" w:rsidP="00231CD6">
      <w:pPr>
        <w:autoSpaceDE w:val="0"/>
        <w:autoSpaceDN w:val="0"/>
        <w:adjustRightInd w:val="0"/>
        <w:spacing w:after="0" w:line="240" w:lineRule="auto"/>
        <w:rPr>
          <w:rFonts w:ascii="Times New Roman" w:hAnsi="Times New Roman" w:cs="Times New Roman"/>
          <w:b/>
          <w:sz w:val="24"/>
          <w:szCs w:val="24"/>
        </w:rPr>
      </w:pPr>
      <w:r w:rsidRPr="009D5F76">
        <w:rPr>
          <w:rFonts w:ascii="Times New Roman" w:hAnsi="Times New Roman" w:cs="Times New Roman"/>
          <w:b/>
          <w:sz w:val="24"/>
          <w:szCs w:val="24"/>
        </w:rPr>
        <w:t>$ns namtrace-all $n</w:t>
      </w:r>
      <w:r w:rsidR="00623DAF">
        <w:rPr>
          <w:rFonts w:ascii="Times New Roman" w:hAnsi="Times New Roman" w:cs="Times New Roman"/>
          <w:b/>
          <w:sz w:val="24"/>
          <w:szCs w:val="24"/>
        </w:rPr>
        <w:t>amfile</w:t>
      </w:r>
    </w:p>
    <w:p w:rsidR="00623DAF" w:rsidRDefault="00623DAF" w:rsidP="00231CD6">
      <w:pPr>
        <w:autoSpaceDE w:val="0"/>
        <w:autoSpaceDN w:val="0"/>
        <w:adjustRightInd w:val="0"/>
        <w:spacing w:after="0" w:line="240" w:lineRule="auto"/>
        <w:rPr>
          <w:rFonts w:ascii="Times New Roman" w:hAnsi="Times New Roman" w:cs="Times New Roman"/>
          <w:b/>
          <w:sz w:val="24"/>
          <w:szCs w:val="24"/>
        </w:rPr>
      </w:pPr>
    </w:p>
    <w:p w:rsidR="00623DAF" w:rsidRPr="00B50DCE" w:rsidRDefault="00623DAF" w:rsidP="00623DAF">
      <w:pPr>
        <w:pStyle w:val="PlainText"/>
        <w:rPr>
          <w:rFonts w:ascii="Times New Roman" w:hAnsi="Times New Roman"/>
          <w:b/>
          <w:sz w:val="26"/>
          <w:szCs w:val="26"/>
        </w:rPr>
      </w:pPr>
      <w:r w:rsidRPr="00B50DCE">
        <w:rPr>
          <w:rFonts w:ascii="Times New Roman" w:hAnsi="Times New Roman"/>
          <w:b/>
          <w:sz w:val="26"/>
          <w:szCs w:val="26"/>
        </w:rPr>
        <w:t># ------------------------------------------------------------</w:t>
      </w:r>
    </w:p>
    <w:p w:rsidR="00623DAF" w:rsidRPr="00B50DCE" w:rsidRDefault="00623DAF" w:rsidP="00623DAF">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Nodes definition</w:t>
      </w:r>
    </w:p>
    <w:p w:rsidR="00623DAF" w:rsidRPr="00B50DCE" w:rsidRDefault="00623DAF" w:rsidP="00623DAF">
      <w:pPr>
        <w:pStyle w:val="PlainText"/>
        <w:rPr>
          <w:rFonts w:ascii="Times New Roman" w:hAnsi="Times New Roman"/>
          <w:b/>
          <w:sz w:val="26"/>
          <w:szCs w:val="26"/>
        </w:rPr>
      </w:pPr>
      <w:r w:rsidRPr="00B50DCE">
        <w:rPr>
          <w:rFonts w:ascii="Times New Roman" w:hAnsi="Times New Roman"/>
          <w:b/>
          <w:sz w:val="26"/>
          <w:szCs w:val="26"/>
        </w:rPr>
        <w:t># ------------------------------------------------------------</w:t>
      </w:r>
    </w:p>
    <w:p w:rsidR="00623DAF" w:rsidRDefault="00623DAF"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#Create 5 nodes</w:t>
      </w:r>
    </w:p>
    <w:p w:rsidR="00623DAF" w:rsidRDefault="00623DAF" w:rsidP="00231CD6">
      <w:pPr>
        <w:autoSpaceDE w:val="0"/>
        <w:autoSpaceDN w:val="0"/>
        <w:adjustRightInd w:val="0"/>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set</w:t>
      </w:r>
      <w:proofErr w:type="gramEnd"/>
      <w:r>
        <w:rPr>
          <w:rFonts w:ascii="Times New Roman" w:hAnsi="Times New Roman" w:cs="Times New Roman"/>
          <w:b/>
          <w:sz w:val="24"/>
          <w:szCs w:val="24"/>
        </w:rPr>
        <w:t xml:space="preserve"> n0 [$ns node]</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set</w:t>
      </w:r>
      <w:proofErr w:type="gramEnd"/>
      <w:r>
        <w:rPr>
          <w:rFonts w:ascii="Times New Roman" w:hAnsi="Times New Roman" w:cs="Times New Roman"/>
          <w:b/>
          <w:sz w:val="24"/>
          <w:szCs w:val="24"/>
        </w:rPr>
        <w:t xml:space="preserve"> n1 [$ns node]</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set</w:t>
      </w:r>
      <w:proofErr w:type="gramEnd"/>
      <w:r>
        <w:rPr>
          <w:rFonts w:ascii="Times New Roman" w:hAnsi="Times New Roman" w:cs="Times New Roman"/>
          <w:b/>
          <w:sz w:val="24"/>
          <w:szCs w:val="24"/>
        </w:rPr>
        <w:t xml:space="preserve"> n2 [$ns node]</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set</w:t>
      </w:r>
      <w:proofErr w:type="gramEnd"/>
      <w:r>
        <w:rPr>
          <w:rFonts w:ascii="Times New Roman" w:hAnsi="Times New Roman" w:cs="Times New Roman"/>
          <w:b/>
          <w:sz w:val="24"/>
          <w:szCs w:val="24"/>
        </w:rPr>
        <w:t xml:space="preserve"> n3 [$ns node]</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set</w:t>
      </w:r>
      <w:proofErr w:type="gramEnd"/>
      <w:r>
        <w:rPr>
          <w:rFonts w:ascii="Times New Roman" w:hAnsi="Times New Roman" w:cs="Times New Roman"/>
          <w:b/>
          <w:sz w:val="24"/>
          <w:szCs w:val="24"/>
        </w:rPr>
        <w:t xml:space="preserve"> n4 [$ns node]</w:t>
      </w:r>
    </w:p>
    <w:p w:rsidR="00623DAF" w:rsidRDefault="00623DAF" w:rsidP="00231CD6">
      <w:pPr>
        <w:autoSpaceDE w:val="0"/>
        <w:autoSpaceDN w:val="0"/>
        <w:adjustRightInd w:val="0"/>
        <w:spacing w:after="0" w:line="240" w:lineRule="auto"/>
        <w:rPr>
          <w:rFonts w:ascii="Times New Roman" w:hAnsi="Times New Roman" w:cs="Times New Roman"/>
          <w:b/>
          <w:sz w:val="24"/>
          <w:szCs w:val="24"/>
        </w:rPr>
      </w:pPr>
    </w:p>
    <w:p w:rsidR="00623DAF" w:rsidRPr="00B50DCE" w:rsidRDefault="003D3377" w:rsidP="00623DAF">
      <w:pPr>
        <w:pStyle w:val="PlainText"/>
        <w:rPr>
          <w:rFonts w:ascii="Times New Roman" w:hAnsi="Times New Roman"/>
          <w:b/>
          <w:sz w:val="26"/>
          <w:szCs w:val="26"/>
        </w:rPr>
      </w:pPr>
      <w:r>
        <w:rPr>
          <w:rFonts w:ascii="Times New Roman" w:hAnsi="Times New Roman"/>
          <w:b/>
          <w:sz w:val="26"/>
          <w:szCs w:val="26"/>
        </w:rPr>
        <w:t>#</w:t>
      </w:r>
      <w:r w:rsidR="00623DAF" w:rsidRPr="00B50DCE">
        <w:rPr>
          <w:rFonts w:ascii="Times New Roman" w:hAnsi="Times New Roman"/>
          <w:b/>
          <w:sz w:val="26"/>
          <w:szCs w:val="26"/>
        </w:rPr>
        <w:t>----------------------------------------------------</w:t>
      </w:r>
      <w:r>
        <w:rPr>
          <w:rFonts w:ascii="Times New Roman" w:hAnsi="Times New Roman"/>
          <w:b/>
          <w:sz w:val="26"/>
          <w:szCs w:val="26"/>
        </w:rPr>
        <w:t>--------</w:t>
      </w:r>
    </w:p>
    <w:p w:rsidR="00623DAF" w:rsidRPr="00B50DCE" w:rsidRDefault="00623DAF" w:rsidP="00623DAF">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Links definition</w:t>
      </w:r>
    </w:p>
    <w:p w:rsidR="00623DAF" w:rsidRPr="00B50DCE" w:rsidRDefault="00623DAF" w:rsidP="00623DAF">
      <w:pPr>
        <w:pStyle w:val="PlainText"/>
        <w:rPr>
          <w:rFonts w:ascii="Times New Roman" w:hAnsi="Times New Roman"/>
          <w:b/>
          <w:sz w:val="26"/>
          <w:szCs w:val="26"/>
        </w:rPr>
      </w:pPr>
      <w:r w:rsidRPr="00B50DCE">
        <w:rPr>
          <w:rFonts w:ascii="Times New Roman" w:hAnsi="Times New Roman"/>
          <w:b/>
          <w:sz w:val="26"/>
          <w:szCs w:val="26"/>
        </w:rPr>
        <w:t># ------------------------------------------------------------</w:t>
      </w:r>
    </w:p>
    <w:p w:rsidR="00623DAF" w:rsidRDefault="00623DAF"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w:t>
      </w:r>
      <w:proofErr w:type="gramStart"/>
      <w:r>
        <w:rPr>
          <w:rFonts w:ascii="Times New Roman" w:hAnsi="Times New Roman" w:cs="Times New Roman"/>
          <w:b/>
          <w:sz w:val="24"/>
          <w:szCs w:val="24"/>
        </w:rPr>
        <w:t>Create</w:t>
      </w:r>
      <w:proofErr w:type="gramEnd"/>
      <w:r>
        <w:rPr>
          <w:rFonts w:ascii="Times New Roman" w:hAnsi="Times New Roman" w:cs="Times New Roman"/>
          <w:b/>
          <w:sz w:val="24"/>
          <w:szCs w:val="24"/>
        </w:rPr>
        <w:t xml:space="preserve"> links between nodes</w:t>
      </w:r>
    </w:p>
    <w:p w:rsidR="00623DAF" w:rsidRDefault="00623DAF"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 $n0 $n1 100.0Mb 10ms DropTail</w:t>
      </w:r>
    </w:p>
    <w:p w:rsidR="00623DAF" w:rsidRDefault="00623DAF"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queue-limit $n0 $n1 50</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 $n</w:t>
      </w:r>
      <w:r w:rsidR="00FD0E62">
        <w:rPr>
          <w:rFonts w:ascii="Times New Roman" w:hAnsi="Times New Roman" w:cs="Times New Roman"/>
          <w:b/>
          <w:sz w:val="24"/>
          <w:szCs w:val="24"/>
        </w:rPr>
        <w:t>1</w:t>
      </w:r>
      <w:r>
        <w:rPr>
          <w:rFonts w:ascii="Times New Roman" w:hAnsi="Times New Roman" w:cs="Times New Roman"/>
          <w:b/>
          <w:sz w:val="24"/>
          <w:szCs w:val="24"/>
        </w:rPr>
        <w:t xml:space="preserve"> $n</w:t>
      </w:r>
      <w:r w:rsidR="00FD0E62">
        <w:rPr>
          <w:rFonts w:ascii="Times New Roman" w:hAnsi="Times New Roman" w:cs="Times New Roman"/>
          <w:b/>
          <w:sz w:val="24"/>
          <w:szCs w:val="24"/>
        </w:rPr>
        <w:t>3</w:t>
      </w:r>
      <w:r>
        <w:rPr>
          <w:rFonts w:ascii="Times New Roman" w:hAnsi="Times New Roman" w:cs="Times New Roman"/>
          <w:b/>
          <w:sz w:val="24"/>
          <w:szCs w:val="24"/>
        </w:rPr>
        <w:t xml:space="preserve"> 100.0Mb 10ms DropTail</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queue-limit $n</w:t>
      </w:r>
      <w:r w:rsidR="00204FDE">
        <w:rPr>
          <w:rFonts w:ascii="Times New Roman" w:hAnsi="Times New Roman" w:cs="Times New Roman"/>
          <w:b/>
          <w:sz w:val="24"/>
          <w:szCs w:val="24"/>
        </w:rPr>
        <w:t>1</w:t>
      </w:r>
      <w:r>
        <w:rPr>
          <w:rFonts w:ascii="Times New Roman" w:hAnsi="Times New Roman" w:cs="Times New Roman"/>
          <w:b/>
          <w:sz w:val="24"/>
          <w:szCs w:val="24"/>
        </w:rPr>
        <w:t xml:space="preserve"> $n</w:t>
      </w:r>
      <w:r w:rsidR="00204FDE">
        <w:rPr>
          <w:rFonts w:ascii="Times New Roman" w:hAnsi="Times New Roman" w:cs="Times New Roman"/>
          <w:b/>
          <w:sz w:val="24"/>
          <w:szCs w:val="24"/>
        </w:rPr>
        <w:t>3</w:t>
      </w:r>
      <w:r>
        <w:rPr>
          <w:rFonts w:ascii="Times New Roman" w:hAnsi="Times New Roman" w:cs="Times New Roman"/>
          <w:b/>
          <w:sz w:val="24"/>
          <w:szCs w:val="24"/>
        </w:rPr>
        <w:t xml:space="preserve"> 50</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 $n</w:t>
      </w:r>
      <w:r w:rsidR="00204FDE">
        <w:rPr>
          <w:rFonts w:ascii="Times New Roman" w:hAnsi="Times New Roman" w:cs="Times New Roman"/>
          <w:b/>
          <w:sz w:val="24"/>
          <w:szCs w:val="24"/>
        </w:rPr>
        <w:t>2</w:t>
      </w:r>
      <w:r>
        <w:rPr>
          <w:rFonts w:ascii="Times New Roman" w:hAnsi="Times New Roman" w:cs="Times New Roman"/>
          <w:b/>
          <w:sz w:val="24"/>
          <w:szCs w:val="24"/>
        </w:rPr>
        <w:t xml:space="preserve"> $n</w:t>
      </w:r>
      <w:r w:rsidR="00204FDE">
        <w:rPr>
          <w:rFonts w:ascii="Times New Roman" w:hAnsi="Times New Roman" w:cs="Times New Roman"/>
          <w:b/>
          <w:sz w:val="24"/>
          <w:szCs w:val="24"/>
        </w:rPr>
        <w:t>3</w:t>
      </w:r>
      <w:r>
        <w:rPr>
          <w:rFonts w:ascii="Times New Roman" w:hAnsi="Times New Roman" w:cs="Times New Roman"/>
          <w:b/>
          <w:sz w:val="24"/>
          <w:szCs w:val="24"/>
        </w:rPr>
        <w:t xml:space="preserve"> 100.0Mb 10ms DropTail</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queue-limit $n</w:t>
      </w:r>
      <w:r w:rsidR="00204FDE">
        <w:rPr>
          <w:rFonts w:ascii="Times New Roman" w:hAnsi="Times New Roman" w:cs="Times New Roman"/>
          <w:b/>
          <w:sz w:val="24"/>
          <w:szCs w:val="24"/>
        </w:rPr>
        <w:t>2</w:t>
      </w:r>
      <w:r>
        <w:rPr>
          <w:rFonts w:ascii="Times New Roman" w:hAnsi="Times New Roman" w:cs="Times New Roman"/>
          <w:b/>
          <w:sz w:val="24"/>
          <w:szCs w:val="24"/>
        </w:rPr>
        <w:t xml:space="preserve"> $n</w:t>
      </w:r>
      <w:r w:rsidR="00204FDE">
        <w:rPr>
          <w:rFonts w:ascii="Times New Roman" w:hAnsi="Times New Roman" w:cs="Times New Roman"/>
          <w:b/>
          <w:sz w:val="24"/>
          <w:szCs w:val="24"/>
        </w:rPr>
        <w:t>3</w:t>
      </w:r>
      <w:r>
        <w:rPr>
          <w:rFonts w:ascii="Times New Roman" w:hAnsi="Times New Roman" w:cs="Times New Roman"/>
          <w:b/>
          <w:sz w:val="24"/>
          <w:szCs w:val="24"/>
        </w:rPr>
        <w:t xml:space="preserve"> 50</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 $n</w:t>
      </w:r>
      <w:r w:rsidR="00204FDE">
        <w:rPr>
          <w:rFonts w:ascii="Times New Roman" w:hAnsi="Times New Roman" w:cs="Times New Roman"/>
          <w:b/>
          <w:sz w:val="24"/>
          <w:szCs w:val="24"/>
        </w:rPr>
        <w:t>2</w:t>
      </w:r>
      <w:r>
        <w:rPr>
          <w:rFonts w:ascii="Times New Roman" w:hAnsi="Times New Roman" w:cs="Times New Roman"/>
          <w:b/>
          <w:sz w:val="24"/>
          <w:szCs w:val="24"/>
        </w:rPr>
        <w:t xml:space="preserve"> $n</w:t>
      </w:r>
      <w:r w:rsidR="00204FDE">
        <w:rPr>
          <w:rFonts w:ascii="Times New Roman" w:hAnsi="Times New Roman" w:cs="Times New Roman"/>
          <w:b/>
          <w:sz w:val="24"/>
          <w:szCs w:val="24"/>
        </w:rPr>
        <w:t>0</w:t>
      </w:r>
      <w:r>
        <w:rPr>
          <w:rFonts w:ascii="Times New Roman" w:hAnsi="Times New Roman" w:cs="Times New Roman"/>
          <w:b/>
          <w:sz w:val="24"/>
          <w:szCs w:val="24"/>
        </w:rPr>
        <w:t xml:space="preserve"> 100.0Mb 10ms DropTail</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queue-limit $n</w:t>
      </w:r>
      <w:r w:rsidR="00204FDE">
        <w:rPr>
          <w:rFonts w:ascii="Times New Roman" w:hAnsi="Times New Roman" w:cs="Times New Roman"/>
          <w:b/>
          <w:sz w:val="24"/>
          <w:szCs w:val="24"/>
        </w:rPr>
        <w:t>2</w:t>
      </w:r>
      <w:r>
        <w:rPr>
          <w:rFonts w:ascii="Times New Roman" w:hAnsi="Times New Roman" w:cs="Times New Roman"/>
          <w:b/>
          <w:sz w:val="24"/>
          <w:szCs w:val="24"/>
        </w:rPr>
        <w:t xml:space="preserve"> $n</w:t>
      </w:r>
      <w:r w:rsidR="00204FDE">
        <w:rPr>
          <w:rFonts w:ascii="Times New Roman" w:hAnsi="Times New Roman" w:cs="Times New Roman"/>
          <w:b/>
          <w:sz w:val="24"/>
          <w:szCs w:val="24"/>
        </w:rPr>
        <w:t>0</w:t>
      </w:r>
      <w:r>
        <w:rPr>
          <w:rFonts w:ascii="Times New Roman" w:hAnsi="Times New Roman" w:cs="Times New Roman"/>
          <w:b/>
          <w:sz w:val="24"/>
          <w:szCs w:val="24"/>
        </w:rPr>
        <w:t xml:space="preserve"> 50</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 $n</w:t>
      </w:r>
      <w:r w:rsidR="00204FDE">
        <w:rPr>
          <w:rFonts w:ascii="Times New Roman" w:hAnsi="Times New Roman" w:cs="Times New Roman"/>
          <w:b/>
          <w:sz w:val="24"/>
          <w:szCs w:val="24"/>
        </w:rPr>
        <w:t>3</w:t>
      </w:r>
      <w:r>
        <w:rPr>
          <w:rFonts w:ascii="Times New Roman" w:hAnsi="Times New Roman" w:cs="Times New Roman"/>
          <w:b/>
          <w:sz w:val="24"/>
          <w:szCs w:val="24"/>
        </w:rPr>
        <w:t xml:space="preserve"> $n</w:t>
      </w:r>
      <w:r w:rsidR="00204FDE">
        <w:rPr>
          <w:rFonts w:ascii="Times New Roman" w:hAnsi="Times New Roman" w:cs="Times New Roman"/>
          <w:b/>
          <w:sz w:val="24"/>
          <w:szCs w:val="24"/>
        </w:rPr>
        <w:t>4</w:t>
      </w:r>
      <w:r>
        <w:rPr>
          <w:rFonts w:ascii="Times New Roman" w:hAnsi="Times New Roman" w:cs="Times New Roman"/>
          <w:b/>
          <w:sz w:val="24"/>
          <w:szCs w:val="24"/>
        </w:rPr>
        <w:t xml:space="preserve"> 100.0Mb 10ms DropTail</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queue-limit $n</w:t>
      </w:r>
      <w:r w:rsidR="00204FDE">
        <w:rPr>
          <w:rFonts w:ascii="Times New Roman" w:hAnsi="Times New Roman" w:cs="Times New Roman"/>
          <w:b/>
          <w:sz w:val="24"/>
          <w:szCs w:val="24"/>
        </w:rPr>
        <w:t>3</w:t>
      </w:r>
      <w:r>
        <w:rPr>
          <w:rFonts w:ascii="Times New Roman" w:hAnsi="Times New Roman" w:cs="Times New Roman"/>
          <w:b/>
          <w:sz w:val="24"/>
          <w:szCs w:val="24"/>
        </w:rPr>
        <w:t xml:space="preserve"> $n</w:t>
      </w:r>
      <w:r w:rsidR="00204FDE">
        <w:rPr>
          <w:rFonts w:ascii="Times New Roman" w:hAnsi="Times New Roman" w:cs="Times New Roman"/>
          <w:b/>
          <w:sz w:val="24"/>
          <w:szCs w:val="24"/>
        </w:rPr>
        <w:t>4</w:t>
      </w:r>
      <w:r>
        <w:rPr>
          <w:rFonts w:ascii="Times New Roman" w:hAnsi="Times New Roman" w:cs="Times New Roman"/>
          <w:b/>
          <w:sz w:val="24"/>
          <w:szCs w:val="24"/>
        </w:rPr>
        <w:t xml:space="preserve"> 50</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 $n</w:t>
      </w:r>
      <w:r w:rsidR="00204FDE">
        <w:rPr>
          <w:rFonts w:ascii="Times New Roman" w:hAnsi="Times New Roman" w:cs="Times New Roman"/>
          <w:b/>
          <w:sz w:val="24"/>
          <w:szCs w:val="24"/>
        </w:rPr>
        <w:t>2</w:t>
      </w:r>
      <w:r>
        <w:rPr>
          <w:rFonts w:ascii="Times New Roman" w:hAnsi="Times New Roman" w:cs="Times New Roman"/>
          <w:b/>
          <w:sz w:val="24"/>
          <w:szCs w:val="24"/>
        </w:rPr>
        <w:t xml:space="preserve"> $n1 100.0Mb 10ms DropTail</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queue-limit $n</w:t>
      </w:r>
      <w:r w:rsidR="00204FDE">
        <w:rPr>
          <w:rFonts w:ascii="Times New Roman" w:hAnsi="Times New Roman" w:cs="Times New Roman"/>
          <w:b/>
          <w:sz w:val="24"/>
          <w:szCs w:val="24"/>
        </w:rPr>
        <w:t>2</w:t>
      </w:r>
      <w:r>
        <w:rPr>
          <w:rFonts w:ascii="Times New Roman" w:hAnsi="Times New Roman" w:cs="Times New Roman"/>
          <w:b/>
          <w:sz w:val="24"/>
          <w:szCs w:val="24"/>
        </w:rPr>
        <w:t xml:space="preserve"> $n1 50</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 $n0 $n</w:t>
      </w:r>
      <w:r w:rsidR="00204FDE">
        <w:rPr>
          <w:rFonts w:ascii="Times New Roman" w:hAnsi="Times New Roman" w:cs="Times New Roman"/>
          <w:b/>
          <w:sz w:val="24"/>
          <w:szCs w:val="24"/>
        </w:rPr>
        <w:t>3</w:t>
      </w:r>
      <w:r>
        <w:rPr>
          <w:rFonts w:ascii="Times New Roman" w:hAnsi="Times New Roman" w:cs="Times New Roman"/>
          <w:b/>
          <w:sz w:val="24"/>
          <w:szCs w:val="24"/>
        </w:rPr>
        <w:t xml:space="preserve"> 100.0Mb 10ms DropTail</w:t>
      </w:r>
    </w:p>
    <w:p w:rsidR="00623DAF" w:rsidRDefault="00623DAF" w:rsidP="00623DA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queue-limit $n0 $n</w:t>
      </w:r>
      <w:r w:rsidR="00204FDE">
        <w:rPr>
          <w:rFonts w:ascii="Times New Roman" w:hAnsi="Times New Roman" w:cs="Times New Roman"/>
          <w:b/>
          <w:sz w:val="24"/>
          <w:szCs w:val="24"/>
        </w:rPr>
        <w:t>3</w:t>
      </w:r>
      <w:r>
        <w:rPr>
          <w:rFonts w:ascii="Times New Roman" w:hAnsi="Times New Roman" w:cs="Times New Roman"/>
          <w:b/>
          <w:sz w:val="24"/>
          <w:szCs w:val="24"/>
        </w:rPr>
        <w:t xml:space="preserve"> 50</w:t>
      </w:r>
    </w:p>
    <w:p w:rsidR="00623DAF" w:rsidRDefault="00623DAF" w:rsidP="00231CD6">
      <w:pPr>
        <w:autoSpaceDE w:val="0"/>
        <w:autoSpaceDN w:val="0"/>
        <w:adjustRightInd w:val="0"/>
        <w:spacing w:after="0" w:line="240" w:lineRule="auto"/>
        <w:rPr>
          <w:rFonts w:ascii="Times New Roman" w:hAnsi="Times New Roman" w:cs="Times New Roman"/>
          <w:b/>
          <w:sz w:val="24"/>
          <w:szCs w:val="24"/>
        </w:rPr>
      </w:pPr>
    </w:p>
    <w:p w:rsidR="008A3CEB" w:rsidRDefault="008A3CEB"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#Give node position (for NAM)</w:t>
      </w:r>
    </w:p>
    <w:p w:rsidR="008A3CEB" w:rsidRDefault="008A3CEB"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duplex-link-op $n0 $n1 orient right-up</w:t>
      </w:r>
    </w:p>
    <w:p w:rsidR="008A3CEB" w:rsidRDefault="008A3CEB" w:rsidP="008A3CE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duplex-link-op $n</w:t>
      </w:r>
      <w:r w:rsidR="0068261B">
        <w:rPr>
          <w:rFonts w:ascii="Times New Roman" w:hAnsi="Times New Roman" w:cs="Times New Roman"/>
          <w:b/>
          <w:sz w:val="24"/>
          <w:szCs w:val="24"/>
        </w:rPr>
        <w:t>1</w:t>
      </w:r>
      <w:r>
        <w:rPr>
          <w:rFonts w:ascii="Times New Roman" w:hAnsi="Times New Roman" w:cs="Times New Roman"/>
          <w:b/>
          <w:sz w:val="24"/>
          <w:szCs w:val="24"/>
        </w:rPr>
        <w:t xml:space="preserve"> $n</w:t>
      </w:r>
      <w:r w:rsidR="0068261B">
        <w:rPr>
          <w:rFonts w:ascii="Times New Roman" w:hAnsi="Times New Roman" w:cs="Times New Roman"/>
          <w:b/>
          <w:sz w:val="24"/>
          <w:szCs w:val="24"/>
        </w:rPr>
        <w:t>3</w:t>
      </w:r>
      <w:r>
        <w:rPr>
          <w:rFonts w:ascii="Times New Roman" w:hAnsi="Times New Roman" w:cs="Times New Roman"/>
          <w:b/>
          <w:sz w:val="24"/>
          <w:szCs w:val="24"/>
        </w:rPr>
        <w:t xml:space="preserve"> orient right-</w:t>
      </w:r>
      <w:r w:rsidR="0068261B">
        <w:rPr>
          <w:rFonts w:ascii="Times New Roman" w:hAnsi="Times New Roman" w:cs="Times New Roman"/>
          <w:b/>
          <w:sz w:val="24"/>
          <w:szCs w:val="24"/>
        </w:rPr>
        <w:t>down</w:t>
      </w:r>
    </w:p>
    <w:p w:rsidR="008A3CEB" w:rsidRDefault="008A3CEB" w:rsidP="008A3CE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duplex-link-op $n</w:t>
      </w:r>
      <w:r w:rsidR="0068261B">
        <w:rPr>
          <w:rFonts w:ascii="Times New Roman" w:hAnsi="Times New Roman" w:cs="Times New Roman"/>
          <w:b/>
          <w:sz w:val="24"/>
          <w:szCs w:val="24"/>
        </w:rPr>
        <w:t>2</w:t>
      </w:r>
      <w:r>
        <w:rPr>
          <w:rFonts w:ascii="Times New Roman" w:hAnsi="Times New Roman" w:cs="Times New Roman"/>
          <w:b/>
          <w:sz w:val="24"/>
          <w:szCs w:val="24"/>
        </w:rPr>
        <w:t xml:space="preserve"> $n</w:t>
      </w:r>
      <w:r w:rsidR="0068261B">
        <w:rPr>
          <w:rFonts w:ascii="Times New Roman" w:hAnsi="Times New Roman" w:cs="Times New Roman"/>
          <w:b/>
          <w:sz w:val="24"/>
          <w:szCs w:val="24"/>
        </w:rPr>
        <w:t>3</w:t>
      </w:r>
      <w:r>
        <w:rPr>
          <w:rFonts w:ascii="Times New Roman" w:hAnsi="Times New Roman" w:cs="Times New Roman"/>
          <w:b/>
          <w:sz w:val="24"/>
          <w:szCs w:val="24"/>
        </w:rPr>
        <w:t xml:space="preserve"> orient right-up</w:t>
      </w:r>
    </w:p>
    <w:p w:rsidR="008A3CEB" w:rsidRDefault="008A3CEB" w:rsidP="008A3CE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duplex-link-op $n</w:t>
      </w:r>
      <w:r w:rsidR="0068261B">
        <w:rPr>
          <w:rFonts w:ascii="Times New Roman" w:hAnsi="Times New Roman" w:cs="Times New Roman"/>
          <w:b/>
          <w:sz w:val="24"/>
          <w:szCs w:val="24"/>
        </w:rPr>
        <w:t>2</w:t>
      </w:r>
      <w:r>
        <w:rPr>
          <w:rFonts w:ascii="Times New Roman" w:hAnsi="Times New Roman" w:cs="Times New Roman"/>
          <w:b/>
          <w:sz w:val="24"/>
          <w:szCs w:val="24"/>
        </w:rPr>
        <w:t xml:space="preserve"> $n</w:t>
      </w:r>
      <w:r w:rsidR="0068261B">
        <w:rPr>
          <w:rFonts w:ascii="Times New Roman" w:hAnsi="Times New Roman" w:cs="Times New Roman"/>
          <w:b/>
          <w:sz w:val="24"/>
          <w:szCs w:val="24"/>
        </w:rPr>
        <w:t>0</w:t>
      </w:r>
      <w:r>
        <w:rPr>
          <w:rFonts w:ascii="Times New Roman" w:hAnsi="Times New Roman" w:cs="Times New Roman"/>
          <w:b/>
          <w:sz w:val="24"/>
          <w:szCs w:val="24"/>
        </w:rPr>
        <w:t xml:space="preserve"> orient </w:t>
      </w:r>
      <w:r w:rsidR="0068261B">
        <w:rPr>
          <w:rFonts w:ascii="Times New Roman" w:hAnsi="Times New Roman" w:cs="Times New Roman"/>
          <w:b/>
          <w:sz w:val="24"/>
          <w:szCs w:val="24"/>
        </w:rPr>
        <w:t>left</w:t>
      </w:r>
      <w:r>
        <w:rPr>
          <w:rFonts w:ascii="Times New Roman" w:hAnsi="Times New Roman" w:cs="Times New Roman"/>
          <w:b/>
          <w:sz w:val="24"/>
          <w:szCs w:val="24"/>
        </w:rPr>
        <w:t>-up</w:t>
      </w:r>
    </w:p>
    <w:p w:rsidR="008A3CEB" w:rsidRDefault="008A3CEB" w:rsidP="008A3CE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duplex-link-op $n</w:t>
      </w:r>
      <w:r w:rsidR="0068261B">
        <w:rPr>
          <w:rFonts w:ascii="Times New Roman" w:hAnsi="Times New Roman" w:cs="Times New Roman"/>
          <w:b/>
          <w:sz w:val="24"/>
          <w:szCs w:val="24"/>
        </w:rPr>
        <w:t>3</w:t>
      </w:r>
      <w:r>
        <w:rPr>
          <w:rFonts w:ascii="Times New Roman" w:hAnsi="Times New Roman" w:cs="Times New Roman"/>
          <w:b/>
          <w:sz w:val="24"/>
          <w:szCs w:val="24"/>
        </w:rPr>
        <w:t xml:space="preserve"> $n</w:t>
      </w:r>
      <w:r w:rsidR="0068261B">
        <w:rPr>
          <w:rFonts w:ascii="Times New Roman" w:hAnsi="Times New Roman" w:cs="Times New Roman"/>
          <w:b/>
          <w:sz w:val="24"/>
          <w:szCs w:val="24"/>
        </w:rPr>
        <w:t>4 orient right</w:t>
      </w:r>
    </w:p>
    <w:p w:rsidR="008A3CEB" w:rsidRDefault="008A3CEB" w:rsidP="008A3CE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duplex-link-op $n</w:t>
      </w:r>
      <w:r w:rsidR="0068261B">
        <w:rPr>
          <w:rFonts w:ascii="Times New Roman" w:hAnsi="Times New Roman" w:cs="Times New Roman"/>
          <w:b/>
          <w:sz w:val="24"/>
          <w:szCs w:val="24"/>
        </w:rPr>
        <w:t>2</w:t>
      </w:r>
      <w:r>
        <w:rPr>
          <w:rFonts w:ascii="Times New Roman" w:hAnsi="Times New Roman" w:cs="Times New Roman"/>
          <w:b/>
          <w:sz w:val="24"/>
          <w:szCs w:val="24"/>
        </w:rPr>
        <w:t xml:space="preserve"> $n1 orient </w:t>
      </w:r>
      <w:r w:rsidR="0068261B">
        <w:rPr>
          <w:rFonts w:ascii="Times New Roman" w:hAnsi="Times New Roman" w:cs="Times New Roman"/>
          <w:b/>
          <w:sz w:val="24"/>
          <w:szCs w:val="24"/>
        </w:rPr>
        <w:t>left</w:t>
      </w:r>
      <w:r>
        <w:rPr>
          <w:rFonts w:ascii="Times New Roman" w:hAnsi="Times New Roman" w:cs="Times New Roman"/>
          <w:b/>
          <w:sz w:val="24"/>
          <w:szCs w:val="24"/>
        </w:rPr>
        <w:t>-up</w:t>
      </w:r>
    </w:p>
    <w:p w:rsidR="008A3CEB" w:rsidRDefault="008A3CEB" w:rsidP="008A3CE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duplex-link-op $n0 $n</w:t>
      </w:r>
      <w:r w:rsidR="0068261B">
        <w:rPr>
          <w:rFonts w:ascii="Times New Roman" w:hAnsi="Times New Roman" w:cs="Times New Roman"/>
          <w:b/>
          <w:sz w:val="24"/>
          <w:szCs w:val="24"/>
        </w:rPr>
        <w:t>3 orient right</w:t>
      </w:r>
    </w:p>
    <w:p w:rsidR="008A3CEB" w:rsidRDefault="008A3CEB" w:rsidP="00231CD6">
      <w:pPr>
        <w:autoSpaceDE w:val="0"/>
        <w:autoSpaceDN w:val="0"/>
        <w:adjustRightInd w:val="0"/>
        <w:spacing w:after="0" w:line="240" w:lineRule="auto"/>
        <w:rPr>
          <w:rFonts w:ascii="Times New Roman" w:hAnsi="Times New Roman" w:cs="Times New Roman"/>
          <w:b/>
          <w:sz w:val="24"/>
          <w:szCs w:val="24"/>
        </w:rPr>
      </w:pPr>
    </w:p>
    <w:p w:rsidR="001F47F0" w:rsidRDefault="001F47F0"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w:t>
      </w:r>
      <w:proofErr w:type="gramStart"/>
      <w:r>
        <w:rPr>
          <w:rFonts w:ascii="Times New Roman" w:hAnsi="Times New Roman" w:cs="Times New Roman"/>
          <w:b/>
          <w:sz w:val="24"/>
          <w:szCs w:val="24"/>
        </w:rPr>
        <w:t>Set</w:t>
      </w:r>
      <w:proofErr w:type="gramEnd"/>
      <w:r>
        <w:rPr>
          <w:rFonts w:ascii="Times New Roman" w:hAnsi="Times New Roman" w:cs="Times New Roman"/>
          <w:b/>
          <w:sz w:val="24"/>
          <w:szCs w:val="24"/>
        </w:rPr>
        <w:t xml:space="preserve"> the link costs. All link costs are symmetric</w:t>
      </w:r>
    </w:p>
    <w:p w:rsidR="001F47F0" w:rsidRDefault="001F47F0"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$n0 $n1 2</w:t>
      </w:r>
    </w:p>
    <w:p w:rsidR="001F47F0" w:rsidRDefault="001F47F0" w:rsidP="001F47F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$n0 $n2 1</w:t>
      </w:r>
    </w:p>
    <w:p w:rsidR="001F47F0" w:rsidRDefault="001F47F0" w:rsidP="001F47F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$n0 $n3 3</w:t>
      </w:r>
    </w:p>
    <w:p w:rsidR="00EE423B" w:rsidRDefault="00EE423B" w:rsidP="001F47F0">
      <w:pPr>
        <w:autoSpaceDE w:val="0"/>
        <w:autoSpaceDN w:val="0"/>
        <w:adjustRightInd w:val="0"/>
        <w:spacing w:after="0" w:line="240" w:lineRule="auto"/>
        <w:rPr>
          <w:rFonts w:ascii="Times New Roman" w:hAnsi="Times New Roman" w:cs="Times New Roman"/>
          <w:b/>
          <w:sz w:val="24"/>
          <w:szCs w:val="24"/>
        </w:rPr>
      </w:pPr>
    </w:p>
    <w:p w:rsidR="001F47F0" w:rsidRDefault="001F47F0" w:rsidP="001F47F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$n1 $n0 2</w:t>
      </w:r>
    </w:p>
    <w:p w:rsidR="001F47F0" w:rsidRDefault="001F47F0" w:rsidP="001F47F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$n1 $n2 2</w:t>
      </w:r>
    </w:p>
    <w:p w:rsidR="001F47F0" w:rsidRDefault="001F47F0" w:rsidP="001F47F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$n1 $n3 3</w:t>
      </w:r>
    </w:p>
    <w:p w:rsidR="001F47F0" w:rsidRDefault="001F47F0" w:rsidP="001F47F0">
      <w:pPr>
        <w:autoSpaceDE w:val="0"/>
        <w:autoSpaceDN w:val="0"/>
        <w:adjustRightInd w:val="0"/>
        <w:spacing w:after="0" w:line="240" w:lineRule="auto"/>
        <w:rPr>
          <w:rFonts w:ascii="Times New Roman" w:hAnsi="Times New Roman" w:cs="Times New Roman"/>
          <w:b/>
          <w:sz w:val="24"/>
          <w:szCs w:val="24"/>
        </w:rPr>
      </w:pPr>
    </w:p>
    <w:p w:rsidR="001F47F0" w:rsidRDefault="001F47F0" w:rsidP="001F47F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w:t>
      </w:r>
      <w:r w:rsidR="00FA6F80">
        <w:rPr>
          <w:rFonts w:ascii="Times New Roman" w:hAnsi="Times New Roman" w:cs="Times New Roman"/>
          <w:b/>
          <w:sz w:val="24"/>
          <w:szCs w:val="24"/>
        </w:rPr>
        <w:t>2</w:t>
      </w:r>
      <w:r>
        <w:rPr>
          <w:rFonts w:ascii="Times New Roman" w:hAnsi="Times New Roman" w:cs="Times New Roman"/>
          <w:b/>
          <w:sz w:val="24"/>
          <w:szCs w:val="24"/>
        </w:rPr>
        <w:t xml:space="preserve"> $n1 2</w:t>
      </w:r>
    </w:p>
    <w:p w:rsidR="001F47F0" w:rsidRDefault="001F47F0" w:rsidP="001F47F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w:t>
      </w:r>
      <w:r w:rsidR="00FA6F80">
        <w:rPr>
          <w:rFonts w:ascii="Times New Roman" w:hAnsi="Times New Roman" w:cs="Times New Roman"/>
          <w:b/>
          <w:sz w:val="24"/>
          <w:szCs w:val="24"/>
        </w:rPr>
        <w:t>2</w:t>
      </w:r>
      <w:r>
        <w:rPr>
          <w:rFonts w:ascii="Times New Roman" w:hAnsi="Times New Roman" w:cs="Times New Roman"/>
          <w:b/>
          <w:sz w:val="24"/>
          <w:szCs w:val="24"/>
        </w:rPr>
        <w:t xml:space="preserve"> $n</w:t>
      </w:r>
      <w:r w:rsidR="00FA6F80">
        <w:rPr>
          <w:rFonts w:ascii="Times New Roman" w:hAnsi="Times New Roman" w:cs="Times New Roman"/>
          <w:b/>
          <w:sz w:val="24"/>
          <w:szCs w:val="24"/>
        </w:rPr>
        <w:t>01</w:t>
      </w:r>
    </w:p>
    <w:p w:rsidR="001F47F0" w:rsidRDefault="001F47F0" w:rsidP="001F47F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$ns cost $n</w:t>
      </w:r>
      <w:r w:rsidR="00FA6F80">
        <w:rPr>
          <w:rFonts w:ascii="Times New Roman" w:hAnsi="Times New Roman" w:cs="Times New Roman"/>
          <w:b/>
          <w:sz w:val="24"/>
          <w:szCs w:val="24"/>
        </w:rPr>
        <w:t>2</w:t>
      </w:r>
      <w:r>
        <w:rPr>
          <w:rFonts w:ascii="Times New Roman" w:hAnsi="Times New Roman" w:cs="Times New Roman"/>
          <w:b/>
          <w:sz w:val="24"/>
          <w:szCs w:val="24"/>
        </w:rPr>
        <w:t xml:space="preserve"> $n</w:t>
      </w:r>
      <w:r w:rsidR="00FA6F80">
        <w:rPr>
          <w:rFonts w:ascii="Times New Roman" w:hAnsi="Times New Roman" w:cs="Times New Roman"/>
          <w:b/>
          <w:sz w:val="24"/>
          <w:szCs w:val="24"/>
        </w:rPr>
        <w:t>31</w:t>
      </w:r>
    </w:p>
    <w:p w:rsidR="001F47F0" w:rsidRDefault="001F47F0" w:rsidP="001F47F0">
      <w:pPr>
        <w:autoSpaceDE w:val="0"/>
        <w:autoSpaceDN w:val="0"/>
        <w:adjustRightInd w:val="0"/>
        <w:spacing w:after="0" w:line="240" w:lineRule="auto"/>
        <w:rPr>
          <w:rFonts w:ascii="Times New Roman" w:hAnsi="Times New Roman" w:cs="Times New Roman"/>
          <w:b/>
          <w:sz w:val="24"/>
          <w:szCs w:val="24"/>
        </w:rPr>
      </w:pPr>
    </w:p>
    <w:p w:rsidR="00475771" w:rsidRDefault="00475771"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w:t>
      </w:r>
      <w:r w:rsidR="003D3377">
        <w:rPr>
          <w:rFonts w:ascii="Times New Roman" w:hAnsi="Times New Roman" w:cs="Times New Roman"/>
          <w:b/>
          <w:sz w:val="24"/>
          <w:szCs w:val="24"/>
        </w:rPr>
        <w:t>3</w:t>
      </w:r>
      <w:r>
        <w:rPr>
          <w:rFonts w:ascii="Times New Roman" w:hAnsi="Times New Roman" w:cs="Times New Roman"/>
          <w:b/>
          <w:sz w:val="24"/>
          <w:szCs w:val="24"/>
        </w:rPr>
        <w:t xml:space="preserve"> $n</w:t>
      </w:r>
      <w:r w:rsidR="003D3377">
        <w:rPr>
          <w:rFonts w:ascii="Times New Roman" w:hAnsi="Times New Roman" w:cs="Times New Roman"/>
          <w:b/>
          <w:sz w:val="24"/>
          <w:szCs w:val="24"/>
        </w:rPr>
        <w:t>2</w:t>
      </w:r>
      <w:r>
        <w:rPr>
          <w:rFonts w:ascii="Times New Roman" w:hAnsi="Times New Roman" w:cs="Times New Roman"/>
          <w:b/>
          <w:sz w:val="24"/>
          <w:szCs w:val="24"/>
        </w:rPr>
        <w:t xml:space="preserve"> 2</w:t>
      </w:r>
    </w:p>
    <w:p w:rsidR="00475771" w:rsidRDefault="00475771"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w:t>
      </w:r>
      <w:r w:rsidR="003D3377">
        <w:rPr>
          <w:rFonts w:ascii="Times New Roman" w:hAnsi="Times New Roman" w:cs="Times New Roman"/>
          <w:b/>
          <w:sz w:val="24"/>
          <w:szCs w:val="24"/>
        </w:rPr>
        <w:t>3</w:t>
      </w:r>
      <w:r>
        <w:rPr>
          <w:rFonts w:ascii="Times New Roman" w:hAnsi="Times New Roman" w:cs="Times New Roman"/>
          <w:b/>
          <w:sz w:val="24"/>
          <w:szCs w:val="24"/>
        </w:rPr>
        <w:t xml:space="preserve"> $n</w:t>
      </w:r>
      <w:r w:rsidR="003D3377">
        <w:rPr>
          <w:rFonts w:ascii="Times New Roman" w:hAnsi="Times New Roman" w:cs="Times New Roman"/>
          <w:b/>
          <w:sz w:val="24"/>
          <w:szCs w:val="24"/>
        </w:rPr>
        <w:t>1</w:t>
      </w:r>
      <w:r>
        <w:rPr>
          <w:rFonts w:ascii="Times New Roman" w:hAnsi="Times New Roman" w:cs="Times New Roman"/>
          <w:b/>
          <w:sz w:val="24"/>
          <w:szCs w:val="24"/>
        </w:rPr>
        <w:t xml:space="preserve"> 1</w:t>
      </w:r>
    </w:p>
    <w:p w:rsidR="00475771" w:rsidRDefault="00475771"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w:t>
      </w:r>
      <w:r w:rsidR="003D3377">
        <w:rPr>
          <w:rFonts w:ascii="Times New Roman" w:hAnsi="Times New Roman" w:cs="Times New Roman"/>
          <w:b/>
          <w:sz w:val="24"/>
          <w:szCs w:val="24"/>
        </w:rPr>
        <w:t>3</w:t>
      </w:r>
      <w:r>
        <w:rPr>
          <w:rFonts w:ascii="Times New Roman" w:hAnsi="Times New Roman" w:cs="Times New Roman"/>
          <w:b/>
          <w:sz w:val="24"/>
          <w:szCs w:val="24"/>
        </w:rPr>
        <w:t xml:space="preserve"> $n</w:t>
      </w:r>
      <w:r w:rsidR="003D3377">
        <w:rPr>
          <w:rFonts w:ascii="Times New Roman" w:hAnsi="Times New Roman" w:cs="Times New Roman"/>
          <w:b/>
          <w:sz w:val="24"/>
          <w:szCs w:val="24"/>
        </w:rPr>
        <w:t>0</w:t>
      </w:r>
      <w:r>
        <w:rPr>
          <w:rFonts w:ascii="Times New Roman" w:hAnsi="Times New Roman" w:cs="Times New Roman"/>
          <w:b/>
          <w:sz w:val="24"/>
          <w:szCs w:val="24"/>
        </w:rPr>
        <w:t xml:space="preserve"> 3</w:t>
      </w:r>
    </w:p>
    <w:p w:rsidR="00475771" w:rsidRDefault="00475771"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w:t>
      </w:r>
      <w:r w:rsidR="003D3377">
        <w:rPr>
          <w:rFonts w:ascii="Times New Roman" w:hAnsi="Times New Roman" w:cs="Times New Roman"/>
          <w:b/>
          <w:sz w:val="24"/>
          <w:szCs w:val="24"/>
        </w:rPr>
        <w:t>3</w:t>
      </w:r>
      <w:r>
        <w:rPr>
          <w:rFonts w:ascii="Times New Roman" w:hAnsi="Times New Roman" w:cs="Times New Roman"/>
          <w:b/>
          <w:sz w:val="24"/>
          <w:szCs w:val="24"/>
        </w:rPr>
        <w:t xml:space="preserve"> $n</w:t>
      </w:r>
      <w:r w:rsidR="003D3377">
        <w:rPr>
          <w:rFonts w:ascii="Times New Roman" w:hAnsi="Times New Roman" w:cs="Times New Roman"/>
          <w:b/>
          <w:sz w:val="24"/>
          <w:szCs w:val="24"/>
        </w:rPr>
        <w:t>4</w:t>
      </w:r>
      <w:r>
        <w:rPr>
          <w:rFonts w:ascii="Times New Roman" w:hAnsi="Times New Roman" w:cs="Times New Roman"/>
          <w:b/>
          <w:sz w:val="24"/>
          <w:szCs w:val="24"/>
        </w:rPr>
        <w:t xml:space="preserve"> 2</w:t>
      </w:r>
    </w:p>
    <w:p w:rsidR="00EE423B" w:rsidRDefault="00EE423B"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cost $n4 $n3 2</w:t>
      </w:r>
    </w:p>
    <w:p w:rsidR="003D3377" w:rsidRDefault="003D3377" w:rsidP="00475771">
      <w:pPr>
        <w:autoSpaceDE w:val="0"/>
        <w:autoSpaceDN w:val="0"/>
        <w:adjustRightInd w:val="0"/>
        <w:spacing w:after="0" w:line="240" w:lineRule="auto"/>
        <w:rPr>
          <w:rFonts w:ascii="Times New Roman" w:hAnsi="Times New Roman" w:cs="Times New Roman"/>
          <w:b/>
          <w:sz w:val="24"/>
          <w:szCs w:val="24"/>
        </w:rPr>
      </w:pPr>
    </w:p>
    <w:p w:rsidR="003D3377" w:rsidRPr="00B50DCE" w:rsidRDefault="003D3377" w:rsidP="003D3377">
      <w:pPr>
        <w:pStyle w:val="PlainText"/>
        <w:rPr>
          <w:rFonts w:ascii="Times New Roman" w:hAnsi="Times New Roman"/>
          <w:b/>
          <w:sz w:val="26"/>
          <w:szCs w:val="26"/>
        </w:rPr>
      </w:pPr>
      <w:r>
        <w:rPr>
          <w:rFonts w:ascii="Times New Roman" w:hAnsi="Times New Roman"/>
          <w:b/>
          <w:sz w:val="26"/>
          <w:szCs w:val="26"/>
        </w:rPr>
        <w:t>#</w:t>
      </w:r>
      <w:r w:rsidRPr="00B50DCE">
        <w:rPr>
          <w:rFonts w:ascii="Times New Roman" w:hAnsi="Times New Roman"/>
          <w:b/>
          <w:sz w:val="26"/>
          <w:szCs w:val="26"/>
        </w:rPr>
        <w:t>----------------------------------------------------</w:t>
      </w:r>
      <w:r>
        <w:rPr>
          <w:rFonts w:ascii="Times New Roman" w:hAnsi="Times New Roman"/>
          <w:b/>
          <w:sz w:val="26"/>
          <w:szCs w:val="26"/>
        </w:rPr>
        <w:t>--------</w:t>
      </w:r>
    </w:p>
    <w:p w:rsidR="003D3377" w:rsidRPr="00B50DCE" w:rsidRDefault="003D3377" w:rsidP="003D3377">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Agents definition</w:t>
      </w:r>
    </w:p>
    <w:p w:rsidR="003D3377" w:rsidRPr="00B50DCE" w:rsidRDefault="003D3377" w:rsidP="003D3377">
      <w:pPr>
        <w:pStyle w:val="PlainText"/>
        <w:rPr>
          <w:rFonts w:ascii="Times New Roman" w:hAnsi="Times New Roman"/>
          <w:b/>
          <w:sz w:val="26"/>
          <w:szCs w:val="26"/>
        </w:rPr>
      </w:pPr>
      <w:r w:rsidRPr="00B50DCE">
        <w:rPr>
          <w:rFonts w:ascii="Times New Roman" w:hAnsi="Times New Roman"/>
          <w:b/>
          <w:sz w:val="26"/>
          <w:szCs w:val="26"/>
        </w:rPr>
        <w:t># ------------------------------------------------------------</w:t>
      </w:r>
    </w:p>
    <w:p w:rsidR="003D3377" w:rsidRDefault="003D3377"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#Setup a UDP connection</w:t>
      </w:r>
    </w:p>
    <w:p w:rsidR="003D3377" w:rsidRDefault="003D3377" w:rsidP="00475771">
      <w:pPr>
        <w:autoSpaceDE w:val="0"/>
        <w:autoSpaceDN w:val="0"/>
        <w:adjustRightInd w:val="0"/>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set</w:t>
      </w:r>
      <w:proofErr w:type="gramEnd"/>
      <w:r>
        <w:rPr>
          <w:rFonts w:ascii="Times New Roman" w:hAnsi="Times New Roman" w:cs="Times New Roman"/>
          <w:b/>
          <w:sz w:val="24"/>
          <w:szCs w:val="24"/>
        </w:rPr>
        <w:t xml:space="preserve"> udp</w:t>
      </w:r>
      <w:r w:rsidR="003A4DC8">
        <w:rPr>
          <w:rFonts w:ascii="Times New Roman" w:hAnsi="Times New Roman" w:cs="Times New Roman"/>
          <w:b/>
          <w:sz w:val="24"/>
          <w:szCs w:val="24"/>
        </w:rPr>
        <w:t>0</w:t>
      </w:r>
      <w:r>
        <w:rPr>
          <w:rFonts w:ascii="Times New Roman" w:hAnsi="Times New Roman" w:cs="Times New Roman"/>
          <w:b/>
          <w:sz w:val="24"/>
          <w:szCs w:val="24"/>
        </w:rPr>
        <w:t xml:space="preserve"> [new Agent/UDP]</w:t>
      </w:r>
    </w:p>
    <w:p w:rsidR="003D3377" w:rsidRDefault="003D3377"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attach-agent$n0 $udp</w:t>
      </w:r>
      <w:r w:rsidR="003A4DC8">
        <w:rPr>
          <w:rFonts w:ascii="Times New Roman" w:hAnsi="Times New Roman" w:cs="Times New Roman"/>
          <w:b/>
          <w:sz w:val="24"/>
          <w:szCs w:val="24"/>
        </w:rPr>
        <w:t>0</w:t>
      </w:r>
    </w:p>
    <w:p w:rsidR="003D3377" w:rsidRDefault="003D3377"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Set null</w:t>
      </w:r>
      <w:r w:rsidR="003A4DC8">
        <w:rPr>
          <w:rFonts w:ascii="Times New Roman" w:hAnsi="Times New Roman" w:cs="Times New Roman"/>
          <w:b/>
          <w:sz w:val="24"/>
          <w:szCs w:val="24"/>
        </w:rPr>
        <w:t>1</w:t>
      </w:r>
      <w:r>
        <w:rPr>
          <w:rFonts w:ascii="Times New Roman" w:hAnsi="Times New Roman" w:cs="Times New Roman"/>
          <w:b/>
          <w:sz w:val="24"/>
          <w:szCs w:val="24"/>
        </w:rPr>
        <w:t xml:space="preserve"> [new Agent/Null]</w:t>
      </w:r>
    </w:p>
    <w:p w:rsidR="003D3377" w:rsidRDefault="003D3377"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atta</w:t>
      </w:r>
      <w:r w:rsidR="003A4DC8">
        <w:rPr>
          <w:rFonts w:ascii="Times New Roman" w:hAnsi="Times New Roman" w:cs="Times New Roman"/>
          <w:b/>
          <w:sz w:val="24"/>
          <w:szCs w:val="24"/>
        </w:rPr>
        <w:t>ch-agent $n4 $null1</w:t>
      </w:r>
    </w:p>
    <w:p w:rsidR="003D3377" w:rsidRDefault="003D3377"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connect $udp</w:t>
      </w:r>
      <w:r w:rsidR="003A4DC8">
        <w:rPr>
          <w:rFonts w:ascii="Times New Roman" w:hAnsi="Times New Roman" w:cs="Times New Roman"/>
          <w:b/>
          <w:sz w:val="24"/>
          <w:szCs w:val="24"/>
        </w:rPr>
        <w:t>0 $null1</w:t>
      </w:r>
    </w:p>
    <w:p w:rsidR="003D3377" w:rsidRDefault="003D3377"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$udp2 set packetSize_ 1500</w:t>
      </w:r>
    </w:p>
    <w:p w:rsidR="003D3377" w:rsidRDefault="003D3377" w:rsidP="003D3377">
      <w:pPr>
        <w:pStyle w:val="PlainText"/>
        <w:rPr>
          <w:rFonts w:ascii="Times New Roman" w:hAnsi="Times New Roman"/>
          <w:b/>
          <w:sz w:val="26"/>
          <w:szCs w:val="26"/>
        </w:rPr>
      </w:pPr>
    </w:p>
    <w:p w:rsidR="003D3377" w:rsidRPr="00B50DCE" w:rsidRDefault="003D3377" w:rsidP="003D3377">
      <w:pPr>
        <w:pStyle w:val="PlainText"/>
        <w:rPr>
          <w:rFonts w:ascii="Times New Roman" w:hAnsi="Times New Roman"/>
          <w:b/>
          <w:sz w:val="26"/>
          <w:szCs w:val="26"/>
        </w:rPr>
      </w:pPr>
      <w:r>
        <w:rPr>
          <w:rFonts w:ascii="Times New Roman" w:hAnsi="Times New Roman"/>
          <w:b/>
          <w:sz w:val="26"/>
          <w:szCs w:val="26"/>
        </w:rPr>
        <w:t>#</w:t>
      </w:r>
      <w:r w:rsidRPr="00B50DCE">
        <w:rPr>
          <w:rFonts w:ascii="Times New Roman" w:hAnsi="Times New Roman"/>
          <w:b/>
          <w:sz w:val="26"/>
          <w:szCs w:val="26"/>
        </w:rPr>
        <w:t>----------------------------------------------</w:t>
      </w:r>
      <w:r w:rsidR="00A944E5">
        <w:rPr>
          <w:rFonts w:ascii="Times New Roman" w:hAnsi="Times New Roman"/>
          <w:b/>
          <w:sz w:val="26"/>
          <w:szCs w:val="26"/>
        </w:rPr>
        <w:t>--------------</w:t>
      </w:r>
    </w:p>
    <w:p w:rsidR="003D3377" w:rsidRPr="00B50DCE" w:rsidRDefault="003D3377" w:rsidP="003D3377">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Applications definition</w:t>
      </w:r>
    </w:p>
    <w:p w:rsidR="003D3377" w:rsidRPr="00B50DCE" w:rsidRDefault="003D3377" w:rsidP="003D3377">
      <w:pPr>
        <w:pStyle w:val="PlainText"/>
        <w:rPr>
          <w:rFonts w:ascii="Times New Roman" w:hAnsi="Times New Roman"/>
          <w:b/>
          <w:sz w:val="26"/>
          <w:szCs w:val="26"/>
        </w:rPr>
      </w:pPr>
      <w:r w:rsidRPr="00B50DCE">
        <w:rPr>
          <w:rFonts w:ascii="Times New Roman" w:hAnsi="Times New Roman"/>
          <w:b/>
          <w:sz w:val="26"/>
          <w:szCs w:val="26"/>
        </w:rPr>
        <w:t># ------------------------------------------------------------</w:t>
      </w:r>
    </w:p>
    <w:p w:rsidR="003D3377" w:rsidRDefault="003A4DC8"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#setup a CBR A</w:t>
      </w:r>
      <w:r w:rsidR="003D3377">
        <w:rPr>
          <w:rFonts w:ascii="Times New Roman" w:hAnsi="Times New Roman" w:cs="Times New Roman"/>
          <w:b/>
          <w:sz w:val="24"/>
          <w:szCs w:val="24"/>
        </w:rPr>
        <w:t>pplication over UDP connection</w:t>
      </w:r>
    </w:p>
    <w:p w:rsidR="003D3377" w:rsidRDefault="003D3377" w:rsidP="00475771">
      <w:pPr>
        <w:autoSpaceDE w:val="0"/>
        <w:autoSpaceDN w:val="0"/>
        <w:adjustRightInd w:val="0"/>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set</w:t>
      </w:r>
      <w:proofErr w:type="gramEnd"/>
      <w:r>
        <w:rPr>
          <w:rFonts w:ascii="Times New Roman" w:hAnsi="Times New Roman" w:cs="Times New Roman"/>
          <w:b/>
          <w:sz w:val="24"/>
          <w:szCs w:val="24"/>
        </w:rPr>
        <w:t xml:space="preserve"> cbr</w:t>
      </w:r>
      <w:r w:rsidR="003A4DC8">
        <w:rPr>
          <w:rFonts w:ascii="Times New Roman" w:hAnsi="Times New Roman" w:cs="Times New Roman"/>
          <w:b/>
          <w:sz w:val="24"/>
          <w:szCs w:val="24"/>
        </w:rPr>
        <w:t>0</w:t>
      </w:r>
      <w:r w:rsidR="00A944E5">
        <w:rPr>
          <w:rFonts w:ascii="Times New Roman" w:hAnsi="Times New Roman" w:cs="Times New Roman"/>
          <w:b/>
          <w:sz w:val="24"/>
          <w:szCs w:val="24"/>
        </w:rPr>
        <w:t>[new Application/Traffic/CBR]</w:t>
      </w:r>
    </w:p>
    <w:p w:rsidR="00A944E5" w:rsidRDefault="003A4DC8"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$cbr0 attach-agent $udp0</w:t>
      </w:r>
    </w:p>
    <w:p w:rsidR="00A944E5" w:rsidRDefault="00A944E5"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$cbr</w:t>
      </w:r>
      <w:r w:rsidR="003A4DC8">
        <w:rPr>
          <w:rFonts w:ascii="Times New Roman" w:hAnsi="Times New Roman" w:cs="Times New Roman"/>
          <w:b/>
          <w:sz w:val="24"/>
          <w:szCs w:val="24"/>
        </w:rPr>
        <w:t>0</w:t>
      </w:r>
      <w:r>
        <w:rPr>
          <w:rFonts w:ascii="Times New Roman" w:hAnsi="Times New Roman" w:cs="Times New Roman"/>
          <w:b/>
          <w:sz w:val="24"/>
          <w:szCs w:val="24"/>
        </w:rPr>
        <w:t xml:space="preserve"> set packetSize_ 1000</w:t>
      </w:r>
    </w:p>
    <w:p w:rsidR="00A944E5" w:rsidRDefault="00A944E5"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$cbr</w:t>
      </w:r>
      <w:r w:rsidR="003A4DC8">
        <w:rPr>
          <w:rFonts w:ascii="Times New Roman" w:hAnsi="Times New Roman" w:cs="Times New Roman"/>
          <w:b/>
          <w:sz w:val="24"/>
          <w:szCs w:val="24"/>
        </w:rPr>
        <w:t>0</w:t>
      </w:r>
      <w:r>
        <w:rPr>
          <w:rFonts w:ascii="Times New Roman" w:hAnsi="Times New Roman" w:cs="Times New Roman"/>
          <w:b/>
          <w:sz w:val="24"/>
          <w:szCs w:val="24"/>
        </w:rPr>
        <w:t xml:space="preserve"> set rate_ 30.0Mb</w:t>
      </w:r>
    </w:p>
    <w:p w:rsidR="00A944E5" w:rsidRDefault="00A944E5"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$cbr</w:t>
      </w:r>
      <w:r w:rsidR="003A4DC8">
        <w:rPr>
          <w:rFonts w:ascii="Times New Roman" w:hAnsi="Times New Roman" w:cs="Times New Roman"/>
          <w:b/>
          <w:sz w:val="24"/>
          <w:szCs w:val="24"/>
        </w:rPr>
        <w:t>0</w:t>
      </w:r>
      <w:r>
        <w:rPr>
          <w:rFonts w:ascii="Times New Roman" w:hAnsi="Times New Roman" w:cs="Times New Roman"/>
          <w:b/>
          <w:sz w:val="24"/>
          <w:szCs w:val="24"/>
        </w:rPr>
        <w:t xml:space="preserve"> set random_ null</w:t>
      </w:r>
    </w:p>
    <w:p w:rsidR="00A944E5" w:rsidRDefault="00A944E5" w:rsidP="00475771">
      <w:pPr>
        <w:autoSpaceDE w:val="0"/>
        <w:autoSpaceDN w:val="0"/>
        <w:adjustRightInd w:val="0"/>
        <w:spacing w:after="0" w:line="240" w:lineRule="auto"/>
        <w:rPr>
          <w:rFonts w:ascii="Times New Roman" w:hAnsi="Times New Roman" w:cs="Times New Roman"/>
          <w:b/>
          <w:sz w:val="24"/>
          <w:szCs w:val="24"/>
        </w:rPr>
      </w:pPr>
    </w:p>
    <w:p w:rsidR="00A944E5" w:rsidRDefault="00A944E5" w:rsidP="0047577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at 1.0 “$cbr</w:t>
      </w:r>
      <w:r w:rsidR="003A4DC8">
        <w:rPr>
          <w:rFonts w:ascii="Times New Roman" w:hAnsi="Times New Roman" w:cs="Times New Roman"/>
          <w:b/>
          <w:sz w:val="24"/>
          <w:szCs w:val="24"/>
        </w:rPr>
        <w:t>0</w:t>
      </w:r>
      <w:r>
        <w:rPr>
          <w:rFonts w:ascii="Times New Roman" w:hAnsi="Times New Roman" w:cs="Times New Roman"/>
          <w:b/>
          <w:sz w:val="24"/>
          <w:szCs w:val="24"/>
        </w:rPr>
        <w:t xml:space="preserve"> start”</w:t>
      </w:r>
    </w:p>
    <w:p w:rsidR="00A944E5" w:rsidRDefault="00A944E5" w:rsidP="00A944E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at 5.0 “$cbr</w:t>
      </w:r>
      <w:r w:rsidR="003A4DC8">
        <w:rPr>
          <w:rFonts w:ascii="Times New Roman" w:hAnsi="Times New Roman" w:cs="Times New Roman"/>
          <w:b/>
          <w:sz w:val="24"/>
          <w:szCs w:val="24"/>
        </w:rPr>
        <w:t>0</w:t>
      </w:r>
      <w:r>
        <w:rPr>
          <w:rFonts w:ascii="Times New Roman" w:hAnsi="Times New Roman" w:cs="Times New Roman"/>
          <w:b/>
          <w:sz w:val="24"/>
          <w:szCs w:val="24"/>
        </w:rPr>
        <w:t xml:space="preserve"> stop”</w:t>
      </w:r>
    </w:p>
    <w:p w:rsidR="00ED7D6E" w:rsidRDefault="00ED7D6E" w:rsidP="00ED7D6E">
      <w:pPr>
        <w:autoSpaceDE w:val="0"/>
        <w:autoSpaceDN w:val="0"/>
        <w:adjustRightInd w:val="0"/>
        <w:spacing w:after="0" w:line="240" w:lineRule="auto"/>
        <w:rPr>
          <w:rFonts w:ascii="Times New Roman" w:hAnsi="Times New Roman" w:cs="Times New Roman"/>
          <w:b/>
          <w:sz w:val="24"/>
          <w:szCs w:val="24"/>
        </w:rPr>
      </w:pPr>
    </w:p>
    <w:p w:rsidR="00ED7D6E" w:rsidRPr="009D5F76" w:rsidRDefault="00ED7D6E" w:rsidP="00ED7D6E">
      <w:pPr>
        <w:autoSpaceDE w:val="0"/>
        <w:autoSpaceDN w:val="0"/>
        <w:adjustRightInd w:val="0"/>
        <w:spacing w:after="0" w:line="240" w:lineRule="auto"/>
        <w:rPr>
          <w:rFonts w:ascii="Times New Roman" w:hAnsi="Times New Roman" w:cs="Times New Roman"/>
          <w:b/>
          <w:sz w:val="24"/>
          <w:szCs w:val="24"/>
        </w:rPr>
      </w:pPr>
      <w:r w:rsidRPr="009D5F76">
        <w:rPr>
          <w:rFonts w:ascii="Times New Roman" w:hAnsi="Times New Roman" w:cs="Times New Roman"/>
          <w:b/>
          <w:sz w:val="24"/>
          <w:szCs w:val="24"/>
        </w:rPr>
        <w:t>$ns rtproto LS</w:t>
      </w:r>
    </w:p>
    <w:p w:rsidR="00A944E5" w:rsidRDefault="00A944E5" w:rsidP="00A944E5">
      <w:pPr>
        <w:autoSpaceDE w:val="0"/>
        <w:autoSpaceDN w:val="0"/>
        <w:adjustRightInd w:val="0"/>
        <w:spacing w:after="0" w:line="240" w:lineRule="auto"/>
        <w:rPr>
          <w:rFonts w:ascii="Times New Roman" w:hAnsi="Times New Roman" w:cs="Times New Roman"/>
          <w:b/>
          <w:sz w:val="24"/>
          <w:szCs w:val="24"/>
        </w:rPr>
      </w:pPr>
    </w:p>
    <w:p w:rsidR="00A944E5" w:rsidRPr="00B50DCE" w:rsidRDefault="00A944E5" w:rsidP="00A944E5">
      <w:pPr>
        <w:pStyle w:val="PlainText"/>
        <w:rPr>
          <w:rFonts w:ascii="Times New Roman" w:hAnsi="Times New Roman"/>
          <w:b/>
          <w:sz w:val="26"/>
          <w:szCs w:val="26"/>
        </w:rPr>
      </w:pPr>
      <w:r>
        <w:rPr>
          <w:rFonts w:ascii="Times New Roman" w:hAnsi="Times New Roman"/>
          <w:b/>
          <w:sz w:val="26"/>
          <w:szCs w:val="26"/>
        </w:rPr>
        <w:t>#</w:t>
      </w:r>
      <w:r w:rsidRPr="00B50DCE">
        <w:rPr>
          <w:rFonts w:ascii="Times New Roman" w:hAnsi="Times New Roman"/>
          <w:b/>
          <w:sz w:val="26"/>
          <w:szCs w:val="26"/>
        </w:rPr>
        <w:t>----------------------------------------------</w:t>
      </w:r>
      <w:r>
        <w:rPr>
          <w:rFonts w:ascii="Times New Roman" w:hAnsi="Times New Roman"/>
          <w:b/>
          <w:sz w:val="26"/>
          <w:szCs w:val="26"/>
        </w:rPr>
        <w:t>--------------</w:t>
      </w:r>
    </w:p>
    <w:p w:rsidR="00A944E5" w:rsidRPr="00B50DCE" w:rsidRDefault="00A944E5" w:rsidP="00A944E5">
      <w:pPr>
        <w:pStyle w:val="PlainText"/>
        <w:rPr>
          <w:rFonts w:ascii="Times New Roman" w:hAnsi="Times New Roman"/>
          <w:b/>
          <w:sz w:val="26"/>
          <w:szCs w:val="26"/>
        </w:rPr>
      </w:pPr>
      <w:r w:rsidRPr="00B50DCE">
        <w:rPr>
          <w:rFonts w:ascii="Times New Roman" w:hAnsi="Times New Roman"/>
          <w:b/>
          <w:sz w:val="26"/>
          <w:szCs w:val="26"/>
        </w:rPr>
        <w:t xml:space="preserve"># </w:t>
      </w:r>
      <w:r>
        <w:rPr>
          <w:rFonts w:ascii="Times New Roman" w:hAnsi="Times New Roman"/>
          <w:b/>
          <w:sz w:val="26"/>
          <w:szCs w:val="26"/>
        </w:rPr>
        <w:t xml:space="preserve">  Termination</w:t>
      </w:r>
    </w:p>
    <w:p w:rsidR="00A944E5" w:rsidRPr="00B50DCE" w:rsidRDefault="00A944E5" w:rsidP="00A944E5">
      <w:pPr>
        <w:pStyle w:val="PlainText"/>
        <w:rPr>
          <w:rFonts w:ascii="Times New Roman" w:hAnsi="Times New Roman"/>
          <w:b/>
          <w:sz w:val="26"/>
          <w:szCs w:val="26"/>
        </w:rPr>
      </w:pPr>
      <w:r w:rsidRPr="00B50DCE">
        <w:rPr>
          <w:rFonts w:ascii="Times New Roman" w:hAnsi="Times New Roman"/>
          <w:b/>
          <w:sz w:val="26"/>
          <w:szCs w:val="26"/>
        </w:rPr>
        <w:t># ------------------------------------------------------------</w:t>
      </w:r>
    </w:p>
    <w:p w:rsidR="001F47F0" w:rsidRDefault="00A944E5"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#Define a ‘finish’ procedure</w:t>
      </w:r>
    </w:p>
    <w:p w:rsidR="00231CD6" w:rsidRPr="009D5F76" w:rsidRDefault="00231CD6" w:rsidP="00231CD6">
      <w:pPr>
        <w:autoSpaceDE w:val="0"/>
        <w:autoSpaceDN w:val="0"/>
        <w:adjustRightInd w:val="0"/>
        <w:spacing w:after="0" w:line="240" w:lineRule="auto"/>
        <w:rPr>
          <w:rFonts w:ascii="Times New Roman" w:hAnsi="Times New Roman" w:cs="Times New Roman"/>
          <w:b/>
          <w:sz w:val="24"/>
          <w:szCs w:val="24"/>
        </w:rPr>
      </w:pPr>
      <w:proofErr w:type="gramStart"/>
      <w:r w:rsidRPr="009D5F76">
        <w:rPr>
          <w:rFonts w:ascii="Times New Roman" w:hAnsi="Times New Roman" w:cs="Times New Roman"/>
          <w:b/>
          <w:sz w:val="24"/>
          <w:szCs w:val="24"/>
        </w:rPr>
        <w:t>proc</w:t>
      </w:r>
      <w:proofErr w:type="gramEnd"/>
      <w:r w:rsidRPr="009D5F76">
        <w:rPr>
          <w:rFonts w:ascii="Times New Roman" w:hAnsi="Times New Roman" w:cs="Times New Roman"/>
          <w:b/>
          <w:sz w:val="24"/>
          <w:szCs w:val="24"/>
        </w:rPr>
        <w:t xml:space="preserve"> finish { } {</w:t>
      </w:r>
    </w:p>
    <w:p w:rsidR="00231CD6" w:rsidRPr="009D5F76" w:rsidRDefault="00231CD6" w:rsidP="00231CD6">
      <w:pPr>
        <w:autoSpaceDE w:val="0"/>
        <w:autoSpaceDN w:val="0"/>
        <w:adjustRightInd w:val="0"/>
        <w:spacing w:after="0" w:line="240" w:lineRule="auto"/>
        <w:rPr>
          <w:rFonts w:ascii="Times New Roman" w:hAnsi="Times New Roman" w:cs="Times New Roman"/>
          <w:b/>
          <w:sz w:val="24"/>
          <w:szCs w:val="24"/>
        </w:rPr>
      </w:pPr>
      <w:proofErr w:type="gramStart"/>
      <w:r w:rsidRPr="009D5F76">
        <w:rPr>
          <w:rFonts w:ascii="Times New Roman" w:hAnsi="Times New Roman" w:cs="Times New Roman"/>
          <w:b/>
          <w:sz w:val="24"/>
          <w:szCs w:val="24"/>
        </w:rPr>
        <w:t>global</w:t>
      </w:r>
      <w:proofErr w:type="gramEnd"/>
      <w:r w:rsidRPr="009D5F76">
        <w:rPr>
          <w:rFonts w:ascii="Times New Roman" w:hAnsi="Times New Roman" w:cs="Times New Roman"/>
          <w:b/>
          <w:sz w:val="24"/>
          <w:szCs w:val="24"/>
        </w:rPr>
        <w:t xml:space="preserve"> ns </w:t>
      </w:r>
      <w:r w:rsidR="00A944E5">
        <w:rPr>
          <w:rFonts w:ascii="Times New Roman" w:hAnsi="Times New Roman" w:cs="Times New Roman"/>
          <w:b/>
          <w:sz w:val="24"/>
          <w:szCs w:val="24"/>
        </w:rPr>
        <w:t>tracefile namfile</w:t>
      </w:r>
    </w:p>
    <w:p w:rsidR="00231CD6" w:rsidRPr="009D5F76" w:rsidRDefault="00231CD6" w:rsidP="00231CD6">
      <w:pPr>
        <w:autoSpaceDE w:val="0"/>
        <w:autoSpaceDN w:val="0"/>
        <w:adjustRightInd w:val="0"/>
        <w:spacing w:after="0" w:line="240" w:lineRule="auto"/>
        <w:rPr>
          <w:rFonts w:ascii="Times New Roman" w:hAnsi="Times New Roman" w:cs="Times New Roman"/>
          <w:b/>
          <w:sz w:val="24"/>
          <w:szCs w:val="24"/>
        </w:rPr>
      </w:pPr>
      <w:r w:rsidRPr="009D5F76">
        <w:rPr>
          <w:rFonts w:ascii="Times New Roman" w:hAnsi="Times New Roman" w:cs="Times New Roman"/>
          <w:b/>
          <w:sz w:val="24"/>
          <w:szCs w:val="24"/>
        </w:rPr>
        <w:t xml:space="preserve">        $ns flush-trace</w:t>
      </w:r>
    </w:p>
    <w:p w:rsidR="00231CD6" w:rsidRPr="009D5F76" w:rsidRDefault="00231CD6" w:rsidP="00231CD6">
      <w:pPr>
        <w:autoSpaceDE w:val="0"/>
        <w:autoSpaceDN w:val="0"/>
        <w:adjustRightInd w:val="0"/>
        <w:spacing w:after="0" w:line="240" w:lineRule="auto"/>
        <w:rPr>
          <w:rFonts w:ascii="Times New Roman" w:hAnsi="Times New Roman" w:cs="Times New Roman"/>
          <w:b/>
          <w:sz w:val="24"/>
          <w:szCs w:val="24"/>
        </w:rPr>
      </w:pPr>
      <w:proofErr w:type="gramStart"/>
      <w:r w:rsidRPr="009D5F76">
        <w:rPr>
          <w:rFonts w:ascii="Times New Roman" w:hAnsi="Times New Roman" w:cs="Times New Roman"/>
          <w:b/>
          <w:sz w:val="24"/>
          <w:szCs w:val="24"/>
        </w:rPr>
        <w:t>close</w:t>
      </w:r>
      <w:proofErr w:type="gramEnd"/>
      <w:r w:rsidRPr="009D5F76">
        <w:rPr>
          <w:rFonts w:ascii="Times New Roman" w:hAnsi="Times New Roman" w:cs="Times New Roman"/>
          <w:b/>
          <w:sz w:val="24"/>
          <w:szCs w:val="24"/>
        </w:rPr>
        <w:t xml:space="preserve"> $</w:t>
      </w:r>
      <w:r w:rsidR="00A944E5">
        <w:rPr>
          <w:rFonts w:ascii="Times New Roman" w:hAnsi="Times New Roman" w:cs="Times New Roman"/>
          <w:b/>
          <w:sz w:val="24"/>
          <w:szCs w:val="24"/>
        </w:rPr>
        <w:t>tracefile</w:t>
      </w:r>
    </w:p>
    <w:p w:rsidR="00231CD6" w:rsidRPr="009D5F76" w:rsidRDefault="00231CD6" w:rsidP="00231CD6">
      <w:pPr>
        <w:autoSpaceDE w:val="0"/>
        <w:autoSpaceDN w:val="0"/>
        <w:adjustRightInd w:val="0"/>
        <w:spacing w:after="0" w:line="240" w:lineRule="auto"/>
        <w:rPr>
          <w:rFonts w:ascii="Times New Roman" w:hAnsi="Times New Roman" w:cs="Times New Roman"/>
          <w:b/>
          <w:sz w:val="24"/>
          <w:szCs w:val="24"/>
        </w:rPr>
      </w:pPr>
      <w:proofErr w:type="gramStart"/>
      <w:r w:rsidRPr="009D5F76">
        <w:rPr>
          <w:rFonts w:ascii="Times New Roman" w:hAnsi="Times New Roman" w:cs="Times New Roman"/>
          <w:b/>
          <w:sz w:val="24"/>
          <w:szCs w:val="24"/>
        </w:rPr>
        <w:t>close</w:t>
      </w:r>
      <w:proofErr w:type="gramEnd"/>
      <w:r w:rsidRPr="009D5F76">
        <w:rPr>
          <w:rFonts w:ascii="Times New Roman" w:hAnsi="Times New Roman" w:cs="Times New Roman"/>
          <w:b/>
          <w:sz w:val="24"/>
          <w:szCs w:val="24"/>
        </w:rPr>
        <w:t xml:space="preserve"> $</w:t>
      </w:r>
      <w:r w:rsidR="00A944E5">
        <w:rPr>
          <w:rFonts w:ascii="Times New Roman" w:hAnsi="Times New Roman" w:cs="Times New Roman"/>
          <w:b/>
          <w:sz w:val="24"/>
          <w:szCs w:val="24"/>
        </w:rPr>
        <w:t>namfile</w:t>
      </w:r>
    </w:p>
    <w:p w:rsidR="00231CD6" w:rsidRPr="009D5F76" w:rsidRDefault="00231CD6" w:rsidP="00231CD6">
      <w:pPr>
        <w:autoSpaceDE w:val="0"/>
        <w:autoSpaceDN w:val="0"/>
        <w:adjustRightInd w:val="0"/>
        <w:spacing w:after="0" w:line="240" w:lineRule="auto"/>
        <w:rPr>
          <w:rFonts w:ascii="Times New Roman" w:hAnsi="Times New Roman" w:cs="Times New Roman"/>
          <w:b/>
          <w:sz w:val="24"/>
          <w:szCs w:val="24"/>
        </w:rPr>
      </w:pPr>
      <w:proofErr w:type="gramStart"/>
      <w:r w:rsidRPr="009D5F76">
        <w:rPr>
          <w:rFonts w:ascii="Times New Roman" w:hAnsi="Times New Roman" w:cs="Times New Roman"/>
          <w:b/>
          <w:sz w:val="24"/>
          <w:szCs w:val="24"/>
        </w:rPr>
        <w:t>exec</w:t>
      </w:r>
      <w:proofErr w:type="gramEnd"/>
      <w:r w:rsidRPr="009D5F76">
        <w:rPr>
          <w:rFonts w:ascii="Times New Roman" w:hAnsi="Times New Roman" w:cs="Times New Roman"/>
          <w:b/>
          <w:sz w:val="24"/>
          <w:szCs w:val="24"/>
        </w:rPr>
        <w:t xml:space="preserve"> nam </w:t>
      </w:r>
      <w:r>
        <w:rPr>
          <w:rFonts w:ascii="Times New Roman" w:hAnsi="Times New Roman" w:cs="Times New Roman"/>
          <w:b/>
          <w:sz w:val="24"/>
          <w:szCs w:val="24"/>
        </w:rPr>
        <w:t>pgm6</w:t>
      </w:r>
      <w:r w:rsidRPr="009D5F76">
        <w:rPr>
          <w:rFonts w:ascii="Times New Roman" w:hAnsi="Times New Roman" w:cs="Times New Roman"/>
          <w:b/>
          <w:sz w:val="24"/>
          <w:szCs w:val="24"/>
        </w:rPr>
        <w:t>.nam &amp;</w:t>
      </w:r>
    </w:p>
    <w:p w:rsidR="00A944E5" w:rsidRDefault="00A944E5" w:rsidP="00231CD6">
      <w:pPr>
        <w:autoSpaceDE w:val="0"/>
        <w:autoSpaceDN w:val="0"/>
        <w:adjustRightInd w:val="0"/>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exit</w:t>
      </w:r>
      <w:proofErr w:type="gramEnd"/>
      <w:r>
        <w:rPr>
          <w:rFonts w:ascii="Times New Roman" w:hAnsi="Times New Roman" w:cs="Times New Roman"/>
          <w:b/>
          <w:sz w:val="24"/>
          <w:szCs w:val="24"/>
        </w:rPr>
        <w:t xml:space="preserve"> 0</w:t>
      </w:r>
    </w:p>
    <w:p w:rsidR="00231CD6" w:rsidRPr="009D5F76" w:rsidRDefault="00231CD6" w:rsidP="00231CD6">
      <w:pPr>
        <w:autoSpaceDE w:val="0"/>
        <w:autoSpaceDN w:val="0"/>
        <w:adjustRightInd w:val="0"/>
        <w:spacing w:after="0" w:line="240" w:lineRule="auto"/>
        <w:rPr>
          <w:rFonts w:ascii="Times New Roman" w:hAnsi="Times New Roman" w:cs="Times New Roman"/>
          <w:b/>
          <w:sz w:val="24"/>
          <w:szCs w:val="24"/>
        </w:rPr>
      </w:pPr>
      <w:r w:rsidRPr="009D5F76">
        <w:rPr>
          <w:rFonts w:ascii="Times New Roman" w:hAnsi="Times New Roman" w:cs="Times New Roman"/>
          <w:b/>
          <w:sz w:val="24"/>
          <w:szCs w:val="24"/>
        </w:rPr>
        <w:t xml:space="preserve"> }</w:t>
      </w:r>
    </w:p>
    <w:p w:rsidR="00231CD6" w:rsidRPr="009D5F76" w:rsidRDefault="00231CD6" w:rsidP="00231CD6">
      <w:pPr>
        <w:autoSpaceDE w:val="0"/>
        <w:autoSpaceDN w:val="0"/>
        <w:adjustRightInd w:val="0"/>
        <w:spacing w:after="0" w:line="240" w:lineRule="auto"/>
        <w:rPr>
          <w:rFonts w:ascii="Times New Roman" w:hAnsi="Times New Roman" w:cs="Times New Roman"/>
          <w:b/>
          <w:sz w:val="24"/>
          <w:szCs w:val="24"/>
        </w:rPr>
      </w:pPr>
    </w:p>
    <w:p w:rsidR="00231CD6" w:rsidRDefault="002E241F"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$ns at $</w:t>
      </w:r>
      <w:proofErr w:type="gramStart"/>
      <w:r>
        <w:rPr>
          <w:rFonts w:ascii="Times New Roman" w:hAnsi="Times New Roman" w:cs="Times New Roman"/>
          <w:b/>
          <w:sz w:val="24"/>
          <w:szCs w:val="24"/>
        </w:rPr>
        <w:t>val(</w:t>
      </w:r>
      <w:proofErr w:type="gramEnd"/>
      <w:r>
        <w:rPr>
          <w:rFonts w:ascii="Times New Roman" w:hAnsi="Times New Roman" w:cs="Times New Roman"/>
          <w:b/>
          <w:sz w:val="24"/>
          <w:szCs w:val="24"/>
        </w:rPr>
        <w:t>stop) “$ns nam-end-wireless $val(stop)”</w:t>
      </w:r>
    </w:p>
    <w:p w:rsidR="002E241F" w:rsidRDefault="002E241F"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at $</w:t>
      </w:r>
      <w:proofErr w:type="gramStart"/>
      <w:r>
        <w:rPr>
          <w:rFonts w:ascii="Times New Roman" w:hAnsi="Times New Roman" w:cs="Times New Roman"/>
          <w:b/>
          <w:sz w:val="24"/>
          <w:szCs w:val="24"/>
        </w:rPr>
        <w:t>val(</w:t>
      </w:r>
      <w:proofErr w:type="gramEnd"/>
      <w:r>
        <w:rPr>
          <w:rFonts w:ascii="Times New Roman" w:hAnsi="Times New Roman" w:cs="Times New Roman"/>
          <w:b/>
          <w:sz w:val="24"/>
          <w:szCs w:val="24"/>
        </w:rPr>
        <w:t>stop) “finish”</w:t>
      </w:r>
    </w:p>
    <w:p w:rsidR="002E241F" w:rsidRDefault="002E241F" w:rsidP="00231CD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$ns at $</w:t>
      </w:r>
      <w:proofErr w:type="gramStart"/>
      <w:r>
        <w:rPr>
          <w:rFonts w:ascii="Times New Roman" w:hAnsi="Times New Roman" w:cs="Times New Roman"/>
          <w:b/>
          <w:sz w:val="24"/>
          <w:szCs w:val="24"/>
        </w:rPr>
        <w:t>val(</w:t>
      </w:r>
      <w:proofErr w:type="gramEnd"/>
      <w:r>
        <w:rPr>
          <w:rFonts w:ascii="Times New Roman" w:hAnsi="Times New Roman" w:cs="Times New Roman"/>
          <w:b/>
          <w:sz w:val="24"/>
          <w:szCs w:val="24"/>
        </w:rPr>
        <w:t>stop) “puts \”done\” ; $ns halt”</w:t>
      </w:r>
    </w:p>
    <w:p w:rsidR="00231CD6" w:rsidRPr="009D5F76" w:rsidRDefault="00231CD6" w:rsidP="00231CD6">
      <w:pPr>
        <w:autoSpaceDE w:val="0"/>
        <w:autoSpaceDN w:val="0"/>
        <w:adjustRightInd w:val="0"/>
        <w:spacing w:after="0" w:line="240" w:lineRule="auto"/>
        <w:rPr>
          <w:rFonts w:ascii="Times New Roman" w:hAnsi="Times New Roman" w:cs="Times New Roman"/>
          <w:b/>
          <w:sz w:val="24"/>
          <w:szCs w:val="24"/>
        </w:rPr>
      </w:pPr>
      <w:r w:rsidRPr="009D5F76">
        <w:rPr>
          <w:rFonts w:ascii="Times New Roman" w:hAnsi="Times New Roman" w:cs="Times New Roman"/>
          <w:b/>
          <w:sz w:val="24"/>
          <w:szCs w:val="24"/>
        </w:rPr>
        <w:t>$ns run</w:t>
      </w:r>
    </w:p>
    <w:p w:rsidR="00D06D6F" w:rsidRDefault="00D06D6F" w:rsidP="00D06D6F">
      <w:pPr>
        <w:spacing w:after="0" w:line="283" w:lineRule="exact"/>
        <w:rPr>
          <w:rFonts w:ascii="Times New Roman" w:eastAsia="Times New Roman" w:hAnsi="Times New Roman" w:cs="Arial"/>
          <w:sz w:val="20"/>
          <w:szCs w:val="20"/>
        </w:rPr>
      </w:pPr>
      <w:r>
        <w:rPr>
          <w:rFonts w:ascii="Times New Roman" w:eastAsia="Times New Roman" w:hAnsi="Times New Roman" w:cs="Arial"/>
          <w:sz w:val="20"/>
          <w:szCs w:val="20"/>
        </w:rPr>
        <w:t>-----------------------------------------------------------------------------------------------------------------------------------------------------</w:t>
      </w:r>
    </w:p>
    <w:p w:rsidR="00D06D6F" w:rsidRPr="00B4720A" w:rsidRDefault="00D06D6F" w:rsidP="00D06D6F">
      <w:pPr>
        <w:spacing w:after="0" w:line="283" w:lineRule="exact"/>
        <w:rPr>
          <w:rFonts w:ascii="Times New Roman" w:eastAsia="Times New Roman" w:hAnsi="Times New Roman" w:cs="Arial"/>
          <w:sz w:val="24"/>
          <w:szCs w:val="24"/>
        </w:rPr>
      </w:pPr>
      <w:r w:rsidRPr="00B4720A">
        <w:rPr>
          <w:rFonts w:ascii="Times New Roman" w:eastAsia="Times New Roman" w:hAnsi="Times New Roman" w:cs="Arial"/>
          <w:sz w:val="24"/>
          <w:szCs w:val="24"/>
        </w:rPr>
        <w:t xml:space="preserve">Running the above script generates a trace file </w:t>
      </w:r>
      <w:r w:rsidRPr="00E823A2">
        <w:rPr>
          <w:rFonts w:ascii="Times New Roman" w:eastAsiaTheme="minorHAnsi" w:hAnsi="Times New Roman" w:cs="Times New Roman"/>
          <w:b/>
          <w:sz w:val="24"/>
          <w:szCs w:val="24"/>
        </w:rPr>
        <w:t>pgm</w:t>
      </w:r>
      <w:r>
        <w:rPr>
          <w:rFonts w:ascii="Times New Roman" w:eastAsiaTheme="minorHAnsi" w:hAnsi="Times New Roman" w:cs="Times New Roman"/>
          <w:b/>
          <w:sz w:val="24"/>
          <w:szCs w:val="24"/>
        </w:rPr>
        <w:t>6</w:t>
      </w:r>
      <w:r w:rsidRPr="00E823A2">
        <w:rPr>
          <w:rFonts w:ascii="Times New Roman" w:eastAsiaTheme="minorHAnsi" w:hAnsi="Times New Roman" w:cs="Times New Roman"/>
          <w:b/>
          <w:sz w:val="24"/>
          <w:szCs w:val="24"/>
        </w:rPr>
        <w:t>.tr</w:t>
      </w:r>
      <w:r w:rsidR="00A363BF">
        <w:rPr>
          <w:rFonts w:ascii="Times New Roman" w:eastAsiaTheme="minorHAnsi" w:hAnsi="Times New Roman" w:cs="Times New Roman"/>
          <w:b/>
          <w:sz w:val="24"/>
          <w:szCs w:val="24"/>
        </w:rPr>
        <w:t xml:space="preserve">; and </w:t>
      </w:r>
      <w:r w:rsidR="00A363BF" w:rsidRPr="00A363BF">
        <w:rPr>
          <w:rFonts w:ascii="Times New Roman" w:eastAsiaTheme="minorHAnsi" w:hAnsi="Times New Roman" w:cs="Times New Roman"/>
          <w:sz w:val="24"/>
          <w:szCs w:val="24"/>
        </w:rPr>
        <w:t>is</w:t>
      </w:r>
      <w:r>
        <w:rPr>
          <w:rFonts w:ascii="Times New Roman" w:eastAsiaTheme="minorHAnsi" w:hAnsi="Times New Roman" w:cs="Times New Roman"/>
          <w:sz w:val="24"/>
          <w:szCs w:val="24"/>
        </w:rPr>
        <w:t xml:space="preserve"> used for simulation analysis.</w:t>
      </w:r>
    </w:p>
    <w:p w:rsidR="003F2F82" w:rsidRDefault="003F2F82" w:rsidP="00231CD6">
      <w:pPr>
        <w:pStyle w:val="PlainText"/>
        <w:rPr>
          <w:rFonts w:ascii="Times New Roman" w:hAnsi="Times New Roman"/>
          <w:b/>
          <w:sz w:val="24"/>
          <w:szCs w:val="24"/>
          <w:u w:val="single"/>
        </w:rPr>
      </w:pPr>
    </w:p>
    <w:p w:rsidR="00231CD6" w:rsidRPr="002901F0" w:rsidRDefault="00231CD6" w:rsidP="00231CD6">
      <w:pPr>
        <w:pStyle w:val="PlainText"/>
        <w:rPr>
          <w:rFonts w:ascii="Times New Roman" w:hAnsi="Times New Roman"/>
          <w:i/>
          <w:sz w:val="24"/>
          <w:szCs w:val="24"/>
        </w:rPr>
      </w:pPr>
      <w:r w:rsidRPr="00702348">
        <w:rPr>
          <w:rFonts w:ascii="Times New Roman" w:hAnsi="Times New Roman"/>
          <w:b/>
          <w:sz w:val="24"/>
          <w:szCs w:val="24"/>
          <w:u w:val="single"/>
        </w:rPr>
        <w:t xml:space="preserve">AWK </w:t>
      </w:r>
      <w:proofErr w:type="gramStart"/>
      <w:r w:rsidRPr="00702348">
        <w:rPr>
          <w:rFonts w:ascii="Times New Roman" w:hAnsi="Times New Roman"/>
          <w:b/>
          <w:sz w:val="24"/>
          <w:szCs w:val="24"/>
          <w:u w:val="single"/>
        </w:rPr>
        <w:t>file</w:t>
      </w:r>
      <w:r>
        <w:rPr>
          <w:rFonts w:ascii="Times New Roman" w:hAnsi="Times New Roman"/>
          <w:b/>
          <w:sz w:val="24"/>
          <w:szCs w:val="24"/>
          <w:u w:val="single"/>
        </w:rPr>
        <w:t>:</w:t>
      </w:r>
      <w:proofErr w:type="gramEnd"/>
      <w:r w:rsidRPr="002901F0">
        <w:rPr>
          <w:rFonts w:ascii="Times New Roman" w:hAnsi="Times New Roman"/>
          <w:i/>
          <w:sz w:val="24"/>
          <w:szCs w:val="24"/>
        </w:rPr>
        <w:t>(Open a new editor using “</w:t>
      </w:r>
      <w:r>
        <w:rPr>
          <w:rFonts w:ascii="Times New Roman" w:hAnsi="Times New Roman"/>
          <w:i/>
          <w:sz w:val="24"/>
          <w:szCs w:val="24"/>
        </w:rPr>
        <w:t>gedit</w:t>
      </w:r>
      <w:r w:rsidRPr="002901F0">
        <w:rPr>
          <w:rFonts w:ascii="Times New Roman" w:hAnsi="Times New Roman"/>
          <w:i/>
          <w:sz w:val="24"/>
          <w:szCs w:val="24"/>
        </w:rPr>
        <w:t>” and write awk file and save with “.awk” extension)</w:t>
      </w:r>
    </w:p>
    <w:p w:rsidR="00231CD6" w:rsidRDefault="00231CD6" w:rsidP="00231CD6">
      <w:pPr>
        <w:pStyle w:val="PlainText"/>
        <w:rPr>
          <w:rFonts w:ascii="Times New Roman" w:hAnsi="Times New Roman"/>
          <w:b/>
          <w:sz w:val="24"/>
          <w:szCs w:val="24"/>
        </w:rPr>
      </w:pP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BEGIN {</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roofErr w:type="gramStart"/>
      <w:r w:rsidRPr="003E42CC">
        <w:rPr>
          <w:rFonts w:ascii="Times New Roman" w:hAnsi="Times New Roman" w:cs="Times New Roman"/>
          <w:b/>
          <w:sz w:val="24"/>
          <w:szCs w:val="24"/>
        </w:rPr>
        <w:t>Executed</w:t>
      </w:r>
      <w:proofErr w:type="gramEnd"/>
      <w:r w:rsidRPr="003E42CC">
        <w:rPr>
          <w:rFonts w:ascii="Times New Roman" w:hAnsi="Times New Roman" w:cs="Times New Roman"/>
          <w:b/>
          <w:sz w:val="24"/>
          <w:szCs w:val="24"/>
        </w:rPr>
        <w:t xml:space="preserve"> for each line of input file thru.tr</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roofErr w:type="gramStart"/>
      <w:r w:rsidRPr="003E42CC">
        <w:rPr>
          <w:rFonts w:ascii="Times New Roman" w:hAnsi="Times New Roman" w:cs="Times New Roman"/>
          <w:b/>
          <w:sz w:val="24"/>
          <w:szCs w:val="24"/>
        </w:rPr>
        <w:t>For</w:t>
      </w:r>
      <w:proofErr w:type="gramEnd"/>
      <w:r w:rsidRPr="003E42CC">
        <w:rPr>
          <w:rFonts w:ascii="Times New Roman" w:hAnsi="Times New Roman" w:cs="Times New Roman"/>
          <w:b/>
          <w:sz w:val="24"/>
          <w:szCs w:val="24"/>
        </w:rPr>
        <w:t xml:space="preserve"> udp packets </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proofErr w:type="gramStart"/>
      <w:r w:rsidRPr="003E42CC">
        <w:rPr>
          <w:rFonts w:ascii="Times New Roman" w:hAnsi="Times New Roman" w:cs="Times New Roman"/>
          <w:b/>
          <w:sz w:val="24"/>
          <w:szCs w:val="24"/>
        </w:rPr>
        <w:t>if</w:t>
      </w:r>
      <w:proofErr w:type="gramEnd"/>
      <w:r w:rsidRPr="003E42CC">
        <w:rPr>
          <w:rFonts w:ascii="Times New Roman" w:hAnsi="Times New Roman" w:cs="Times New Roman"/>
          <w:b/>
          <w:sz w:val="24"/>
          <w:szCs w:val="24"/>
        </w:rPr>
        <w:t xml:space="preserve"> ( $1=="+" &amp;&amp; ($3=="0" || $3=="1") &amp;&amp; $5=="cbr" )</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proofErr w:type="spellStart"/>
      <w:proofErr w:type="gramStart"/>
      <w:r w:rsidRPr="003E42CC">
        <w:rPr>
          <w:rFonts w:ascii="Times New Roman" w:hAnsi="Times New Roman" w:cs="Times New Roman"/>
          <w:b/>
          <w:sz w:val="24"/>
          <w:szCs w:val="24"/>
        </w:rPr>
        <w:t>pksend</w:t>
      </w:r>
      <w:proofErr w:type="spellEnd"/>
      <w:proofErr w:type="gramEnd"/>
      <w:r w:rsidRPr="003E42CC">
        <w:rPr>
          <w:rFonts w:ascii="Times New Roman" w:hAnsi="Times New Roman" w:cs="Times New Roman"/>
          <w:b/>
          <w:sz w:val="24"/>
          <w:szCs w:val="24"/>
        </w:rPr>
        <w:t xml:space="preserve"> += 1</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proofErr w:type="gramStart"/>
      <w:r w:rsidRPr="003E42CC">
        <w:rPr>
          <w:rFonts w:ascii="Times New Roman" w:hAnsi="Times New Roman" w:cs="Times New Roman"/>
          <w:b/>
          <w:sz w:val="24"/>
          <w:szCs w:val="24"/>
        </w:rPr>
        <w:t>if</w:t>
      </w:r>
      <w:proofErr w:type="gramEnd"/>
      <w:r w:rsidRPr="003E42CC">
        <w:rPr>
          <w:rFonts w:ascii="Times New Roman" w:hAnsi="Times New Roman" w:cs="Times New Roman"/>
          <w:b/>
          <w:sz w:val="24"/>
          <w:szCs w:val="24"/>
        </w:rPr>
        <w:t xml:space="preserve"> ( $1=="r" &amp;&amp; $4=="5" &amp;&amp; $5=="cbr" )</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proofErr w:type="spellStart"/>
      <w:proofErr w:type="gramStart"/>
      <w:r w:rsidRPr="003E42CC">
        <w:rPr>
          <w:rFonts w:ascii="Times New Roman" w:hAnsi="Times New Roman" w:cs="Times New Roman"/>
          <w:b/>
          <w:sz w:val="24"/>
          <w:szCs w:val="24"/>
        </w:rPr>
        <w:t>pkreceive</w:t>
      </w:r>
      <w:proofErr w:type="spellEnd"/>
      <w:proofErr w:type="gramEnd"/>
      <w:r w:rsidRPr="003E42CC">
        <w:rPr>
          <w:rFonts w:ascii="Times New Roman" w:hAnsi="Times New Roman" w:cs="Times New Roman"/>
          <w:b/>
          <w:sz w:val="24"/>
          <w:szCs w:val="24"/>
        </w:rPr>
        <w:t xml:space="preserve"> += 1</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proofErr w:type="gramStart"/>
      <w:r w:rsidRPr="003E42CC">
        <w:rPr>
          <w:rFonts w:ascii="Times New Roman" w:hAnsi="Times New Roman" w:cs="Times New Roman"/>
          <w:b/>
          <w:sz w:val="24"/>
          <w:szCs w:val="24"/>
        </w:rPr>
        <w:t>if</w:t>
      </w:r>
      <w:proofErr w:type="gramEnd"/>
      <w:r w:rsidRPr="003E42CC">
        <w:rPr>
          <w:rFonts w:ascii="Times New Roman" w:hAnsi="Times New Roman" w:cs="Times New Roman"/>
          <w:b/>
          <w:sz w:val="24"/>
          <w:szCs w:val="24"/>
        </w:rPr>
        <w:t xml:space="preserve"> ( $1=="d" )</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proofErr w:type="spellStart"/>
      <w:proofErr w:type="gramStart"/>
      <w:r w:rsidRPr="003E42CC">
        <w:rPr>
          <w:rFonts w:ascii="Times New Roman" w:hAnsi="Times New Roman" w:cs="Times New Roman"/>
          <w:b/>
          <w:sz w:val="24"/>
          <w:szCs w:val="24"/>
        </w:rPr>
        <w:t>pkdrop</w:t>
      </w:r>
      <w:proofErr w:type="spellEnd"/>
      <w:proofErr w:type="gramEnd"/>
      <w:r w:rsidRPr="003E42CC">
        <w:rPr>
          <w:rFonts w:ascii="Times New Roman" w:hAnsi="Times New Roman" w:cs="Times New Roman"/>
          <w:b/>
          <w:sz w:val="24"/>
          <w:szCs w:val="24"/>
        </w:rPr>
        <w:t xml:space="preserve"> += 1</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proofErr w:type="gramStart"/>
      <w:r w:rsidRPr="003E42CC">
        <w:rPr>
          <w:rFonts w:ascii="Times New Roman" w:hAnsi="Times New Roman" w:cs="Times New Roman"/>
          <w:b/>
          <w:sz w:val="24"/>
          <w:szCs w:val="24"/>
        </w:rPr>
        <w:t>if</w:t>
      </w:r>
      <w:proofErr w:type="gramEnd"/>
      <w:r w:rsidRPr="003E42CC">
        <w:rPr>
          <w:rFonts w:ascii="Times New Roman" w:hAnsi="Times New Roman" w:cs="Times New Roman"/>
          <w:b/>
          <w:sz w:val="24"/>
          <w:szCs w:val="24"/>
        </w:rPr>
        <w:t xml:space="preserve"> ( $1=="r" &amp;&amp; ($5=="</w:t>
      </w:r>
      <w:proofErr w:type="spellStart"/>
      <w:r w:rsidRPr="003E42CC">
        <w:rPr>
          <w:rFonts w:ascii="Times New Roman" w:hAnsi="Times New Roman" w:cs="Times New Roman"/>
          <w:b/>
          <w:sz w:val="24"/>
          <w:szCs w:val="24"/>
        </w:rPr>
        <w:t>rtProtoDV</w:t>
      </w:r>
      <w:proofErr w:type="spellEnd"/>
      <w:r w:rsidRPr="003E42CC">
        <w:rPr>
          <w:rFonts w:ascii="Times New Roman" w:hAnsi="Times New Roman" w:cs="Times New Roman"/>
          <w:b/>
          <w:sz w:val="24"/>
          <w:szCs w:val="24"/>
        </w:rPr>
        <w:t>" || $5=="</w:t>
      </w:r>
      <w:proofErr w:type="spellStart"/>
      <w:r w:rsidRPr="003E42CC">
        <w:rPr>
          <w:rFonts w:ascii="Times New Roman" w:hAnsi="Times New Roman" w:cs="Times New Roman"/>
          <w:b/>
          <w:sz w:val="24"/>
          <w:szCs w:val="24"/>
        </w:rPr>
        <w:t>rtProtoLS</w:t>
      </w:r>
      <w:proofErr w:type="spellEnd"/>
      <w:r w:rsidRPr="003E42CC">
        <w:rPr>
          <w:rFonts w:ascii="Times New Roman" w:hAnsi="Times New Roman" w:cs="Times New Roman"/>
          <w:b/>
          <w:sz w:val="24"/>
          <w:szCs w:val="24"/>
        </w:rPr>
        <w:t>")  )</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proofErr w:type="spellStart"/>
      <w:proofErr w:type="gramStart"/>
      <w:r w:rsidRPr="003E42CC">
        <w:rPr>
          <w:rFonts w:ascii="Times New Roman" w:hAnsi="Times New Roman" w:cs="Times New Roman"/>
          <w:b/>
          <w:sz w:val="24"/>
          <w:szCs w:val="24"/>
        </w:rPr>
        <w:t>pkrouting</w:t>
      </w:r>
      <w:proofErr w:type="spellEnd"/>
      <w:proofErr w:type="gramEnd"/>
      <w:r w:rsidRPr="003E42CC">
        <w:rPr>
          <w:rFonts w:ascii="Times New Roman" w:hAnsi="Times New Roman" w:cs="Times New Roman"/>
          <w:b/>
          <w:sz w:val="24"/>
          <w:szCs w:val="24"/>
        </w:rPr>
        <w:t xml:space="preserve"> += 1</w:t>
      </w:r>
    </w:p>
    <w:p w:rsidR="00231CD6" w:rsidRPr="003E42CC"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231CD6"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231CD6" w:rsidRDefault="00231CD6" w:rsidP="00231CD6">
      <w:pPr>
        <w:autoSpaceDE w:val="0"/>
        <w:autoSpaceDN w:val="0"/>
        <w:adjustRightInd w:val="0"/>
        <w:spacing w:after="0" w:line="240" w:lineRule="auto"/>
        <w:rPr>
          <w:rFonts w:ascii="Times New Roman" w:hAnsi="Times New Roman" w:cs="Times New Roman"/>
          <w:b/>
          <w:sz w:val="24"/>
          <w:szCs w:val="24"/>
        </w:rPr>
      </w:pPr>
    </w:p>
    <w:p w:rsidR="00231CD6" w:rsidRDefault="00231CD6" w:rsidP="00231CD6">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END {</w:t>
      </w:r>
    </w:p>
    <w:p w:rsidR="007F5E3D" w:rsidRPr="00F968C7" w:rsidRDefault="007F5E3D" w:rsidP="007F5E3D">
      <w:pPr>
        <w:tabs>
          <w:tab w:val="left" w:pos="0"/>
        </w:tabs>
        <w:spacing w:after="0"/>
        <w:rPr>
          <w:rFonts w:ascii="Times New Roman" w:eastAsia="Times New Roman" w:hAnsi="Times New Roman" w:cs="Times New Roman"/>
          <w:b/>
          <w:noProof/>
          <w:sz w:val="24"/>
          <w:szCs w:val="24"/>
        </w:rPr>
      </w:pPr>
      <w:proofErr w:type="gramStart"/>
      <w:r>
        <w:rPr>
          <w:rFonts w:ascii="Times New Roman" w:hAnsi="Times New Roman" w:cs="Times New Roman"/>
          <w:b/>
          <w:sz w:val="24"/>
          <w:szCs w:val="24"/>
        </w:rPr>
        <w:t>print</w:t>
      </w:r>
      <w:r>
        <w:rPr>
          <w:rFonts w:ascii="Times New Roman" w:hAnsi="Times New Roman" w:cs="Times New Roman"/>
          <w:b/>
        </w:rPr>
        <w:t>f(</w:t>
      </w:r>
      <w:proofErr w:type="gramEnd"/>
      <w:r>
        <w:rPr>
          <w:rFonts w:ascii="Times New Roman" w:hAnsi="Times New Roman" w:cs="Times New Roman"/>
          <w:b/>
        </w:rPr>
        <w:t>“</w:t>
      </w:r>
      <w:r w:rsidRPr="00F968C7">
        <w:rPr>
          <w:rFonts w:ascii="Times New Roman" w:hAnsi="Times New Roman" w:cs="Times New Roman"/>
          <w:b/>
        </w:rPr>
        <w:t>Total n</w:t>
      </w:r>
      <w:r>
        <w:rPr>
          <w:rFonts w:ascii="Times New Roman" w:hAnsi="Times New Roman" w:cs="Times New Roman"/>
          <w:b/>
        </w:rPr>
        <w:t xml:space="preserve">o. </w:t>
      </w:r>
      <w:r w:rsidRPr="00F968C7">
        <w:rPr>
          <w:rFonts w:ascii="Times New Roman" w:hAnsi="Times New Roman" w:cs="Times New Roman"/>
          <w:b/>
        </w:rPr>
        <w:t xml:space="preserve">of data packets at Node-4 for Link State Algorithm: </w:t>
      </w:r>
      <w:r>
        <w:rPr>
          <w:rFonts w:ascii="Times New Roman" w:hAnsi="Times New Roman" w:cs="Times New Roman"/>
          <w:b/>
        </w:rPr>
        <w:t xml:space="preserve">%d”, </w:t>
      </w:r>
      <w:r w:rsidRPr="00F968C7">
        <w:rPr>
          <w:rFonts w:ascii="Times New Roman" w:hAnsi="Times New Roman" w:cs="Times New Roman"/>
          <w:b/>
        </w:rPr>
        <w:t>15001</w:t>
      </w:r>
      <w:r>
        <w:rPr>
          <w:rFonts w:ascii="Times New Roman" w:hAnsi="Times New Roman" w:cs="Times New Roman"/>
          <w:b/>
        </w:rPr>
        <w:t>);</w:t>
      </w:r>
    </w:p>
    <w:p w:rsidR="00405940" w:rsidRDefault="00231CD6" w:rsidP="007F5E3D">
      <w:pPr>
        <w:autoSpaceDE w:val="0"/>
        <w:autoSpaceDN w:val="0"/>
        <w:adjustRightInd w:val="0"/>
        <w:spacing w:after="0" w:line="240" w:lineRule="auto"/>
        <w:rPr>
          <w:rFonts w:ascii="Times New Roman" w:hAnsi="Times New Roman" w:cs="Times New Roman"/>
          <w:b/>
          <w:sz w:val="24"/>
          <w:szCs w:val="24"/>
        </w:rPr>
      </w:pPr>
      <w:r w:rsidRPr="003E42CC">
        <w:rPr>
          <w:rFonts w:ascii="Times New Roman" w:hAnsi="Times New Roman" w:cs="Times New Roman"/>
          <w:b/>
          <w:sz w:val="24"/>
          <w:szCs w:val="24"/>
        </w:rPr>
        <w:t>}</w:t>
      </w:r>
    </w:p>
    <w:p w:rsidR="007F5E3D" w:rsidRDefault="007F5E3D" w:rsidP="007F5E3D">
      <w:pPr>
        <w:autoSpaceDE w:val="0"/>
        <w:autoSpaceDN w:val="0"/>
        <w:adjustRightInd w:val="0"/>
        <w:spacing w:after="0" w:line="240" w:lineRule="auto"/>
        <w:rPr>
          <w:rFonts w:ascii="Times New Roman" w:hAnsi="Times New Roman" w:cs="Times New Roman"/>
          <w:b/>
          <w:sz w:val="24"/>
          <w:szCs w:val="24"/>
        </w:rPr>
      </w:pPr>
    </w:p>
    <w:p w:rsidR="000D52A5" w:rsidRDefault="000D52A5" w:rsidP="00405940">
      <w:pPr>
        <w:spacing w:after="0" w:line="240" w:lineRule="auto"/>
        <w:rPr>
          <w:rFonts w:ascii="Times New Roman" w:hAnsi="Times New Roman" w:cs="Times New Roman"/>
          <w:b/>
          <w:sz w:val="28"/>
          <w:szCs w:val="28"/>
          <w:u w:val="single"/>
        </w:rPr>
      </w:pPr>
    </w:p>
    <w:p w:rsidR="000D52A5" w:rsidRDefault="000D52A5" w:rsidP="00405940">
      <w:pPr>
        <w:spacing w:after="0" w:line="240" w:lineRule="auto"/>
        <w:rPr>
          <w:rFonts w:ascii="Times New Roman" w:hAnsi="Times New Roman" w:cs="Times New Roman"/>
          <w:b/>
          <w:sz w:val="28"/>
          <w:szCs w:val="28"/>
          <w:u w:val="single"/>
        </w:rPr>
      </w:pPr>
    </w:p>
    <w:p w:rsidR="000D52A5" w:rsidRDefault="000D52A5" w:rsidP="00405940">
      <w:pPr>
        <w:spacing w:after="0" w:line="240" w:lineRule="auto"/>
        <w:rPr>
          <w:rFonts w:ascii="Times New Roman" w:hAnsi="Times New Roman" w:cs="Times New Roman"/>
          <w:b/>
          <w:sz w:val="28"/>
          <w:szCs w:val="28"/>
          <w:u w:val="single"/>
        </w:rPr>
      </w:pPr>
    </w:p>
    <w:p w:rsidR="00405940" w:rsidRPr="00A32C71" w:rsidRDefault="00405940" w:rsidP="00405940">
      <w:pPr>
        <w:spacing w:after="0" w:line="240" w:lineRule="auto"/>
        <w:rPr>
          <w:rFonts w:ascii="Times New Roman" w:hAnsi="Times New Roman" w:cs="Times New Roman"/>
          <w:b/>
          <w:sz w:val="28"/>
          <w:szCs w:val="28"/>
          <w:u w:val="single"/>
        </w:rPr>
      </w:pPr>
      <w:r w:rsidRPr="00A32C71">
        <w:rPr>
          <w:rFonts w:ascii="Times New Roman" w:hAnsi="Times New Roman" w:cs="Times New Roman"/>
          <w:b/>
          <w:sz w:val="28"/>
          <w:szCs w:val="28"/>
          <w:u w:val="single"/>
        </w:rPr>
        <w:t>Steps for execution</w:t>
      </w:r>
    </w:p>
    <w:p w:rsidR="00405940" w:rsidRPr="004C20FD" w:rsidRDefault="00405940" w:rsidP="00405940">
      <w:pPr>
        <w:numPr>
          <w:ilvl w:val="0"/>
          <w:numId w:val="17"/>
        </w:numPr>
        <w:spacing w:after="0" w:line="240" w:lineRule="auto"/>
        <w:rPr>
          <w:rFonts w:ascii="Times New Roman" w:hAnsi="Times New Roman" w:cs="Times New Roman"/>
          <w:i/>
          <w:sz w:val="24"/>
          <w:szCs w:val="24"/>
        </w:rPr>
      </w:pPr>
      <w:r w:rsidRPr="004C20FD">
        <w:rPr>
          <w:rFonts w:ascii="Times New Roman" w:hAnsi="Times New Roman" w:cs="Times New Roman"/>
          <w:i/>
          <w:sz w:val="24"/>
          <w:szCs w:val="24"/>
        </w:rPr>
        <w:t xml:space="preserve">Open </w:t>
      </w:r>
      <w:r>
        <w:rPr>
          <w:rFonts w:ascii="Times New Roman" w:hAnsi="Times New Roman" w:cs="Times New Roman"/>
          <w:i/>
          <w:sz w:val="24"/>
          <w:szCs w:val="24"/>
        </w:rPr>
        <w:t>gedit</w:t>
      </w:r>
      <w:r w:rsidRPr="004C20FD">
        <w:rPr>
          <w:rFonts w:ascii="Times New Roman" w:hAnsi="Times New Roman" w:cs="Times New Roman"/>
          <w:i/>
          <w:sz w:val="24"/>
          <w:szCs w:val="24"/>
        </w:rPr>
        <w:t xml:space="preserve"> editor and type program. Program name should have the extension “ </w:t>
      </w:r>
      <w:r w:rsidRPr="004C20FD">
        <w:rPr>
          <w:rFonts w:ascii="Times New Roman" w:hAnsi="Times New Roman" w:cs="Times New Roman"/>
          <w:b/>
          <w:i/>
          <w:sz w:val="24"/>
          <w:szCs w:val="24"/>
        </w:rPr>
        <w:t>.tcl</w:t>
      </w:r>
      <w:r w:rsidRPr="004C20FD">
        <w:rPr>
          <w:rFonts w:ascii="Times New Roman" w:hAnsi="Times New Roman" w:cs="Times New Roman"/>
          <w:i/>
          <w:sz w:val="24"/>
          <w:szCs w:val="24"/>
        </w:rPr>
        <w:t xml:space="preserve"> ” </w:t>
      </w:r>
    </w:p>
    <w:p w:rsidR="00405940" w:rsidRPr="004C20FD" w:rsidRDefault="00405940" w:rsidP="00405940">
      <w:pPr>
        <w:pStyle w:val="ListParagraph"/>
        <w:spacing w:after="0" w:line="240" w:lineRule="auto"/>
        <w:ind w:left="2880"/>
        <w:rPr>
          <w:rFonts w:ascii="Times New Roman" w:hAnsi="Times New Roman" w:cs="Times New Roman"/>
          <w:b/>
          <w:i/>
          <w:sz w:val="24"/>
          <w:szCs w:val="24"/>
          <w:lang w:val="es-UY"/>
        </w:rPr>
      </w:pPr>
      <w:r w:rsidRPr="004C20FD">
        <w:rPr>
          <w:rFonts w:ascii="Times New Roman" w:hAnsi="Times New Roman" w:cs="Times New Roman"/>
          <w:b/>
          <w:i/>
          <w:sz w:val="24"/>
          <w:szCs w:val="24"/>
          <w:lang w:val="es-UY"/>
        </w:rPr>
        <w:t xml:space="preserve">[root@localhost ~]# </w:t>
      </w:r>
      <w:r>
        <w:rPr>
          <w:rFonts w:ascii="Times New Roman" w:hAnsi="Times New Roman" w:cs="Times New Roman"/>
          <w:b/>
          <w:i/>
          <w:sz w:val="24"/>
          <w:szCs w:val="24"/>
          <w:lang w:val="es-UY"/>
        </w:rPr>
        <w:t>geditpgm6</w:t>
      </w:r>
      <w:r w:rsidRPr="004C20FD">
        <w:rPr>
          <w:rFonts w:ascii="Times New Roman" w:hAnsi="Times New Roman" w:cs="Times New Roman"/>
          <w:b/>
          <w:i/>
          <w:sz w:val="24"/>
          <w:szCs w:val="24"/>
          <w:lang w:val="es-UY"/>
        </w:rPr>
        <w:t>.tcl</w:t>
      </w:r>
    </w:p>
    <w:p w:rsidR="00405940" w:rsidRDefault="00405940" w:rsidP="00405940">
      <w:pPr>
        <w:numPr>
          <w:ilvl w:val="0"/>
          <w:numId w:val="17"/>
        </w:numPr>
        <w:spacing w:after="0" w:line="240" w:lineRule="auto"/>
        <w:rPr>
          <w:rFonts w:ascii="Times New Roman" w:hAnsi="Times New Roman" w:cs="Times New Roman"/>
          <w:i/>
          <w:sz w:val="24"/>
          <w:szCs w:val="24"/>
        </w:rPr>
      </w:pPr>
      <w:r>
        <w:rPr>
          <w:rFonts w:ascii="Times New Roman" w:hAnsi="Times New Roman" w:cs="Times New Roman"/>
          <w:i/>
          <w:sz w:val="24"/>
          <w:szCs w:val="24"/>
        </w:rPr>
        <w:t>To</w:t>
      </w:r>
      <w:r w:rsidRPr="00D14EF5">
        <w:rPr>
          <w:rFonts w:ascii="Times New Roman" w:hAnsi="Times New Roman" w:cs="Times New Roman"/>
          <w:i/>
          <w:sz w:val="24"/>
          <w:szCs w:val="24"/>
        </w:rPr>
        <w:t xml:space="preserve"> create a new file in gedit, click the </w:t>
      </w:r>
      <w:r w:rsidRPr="00D14EF5">
        <w:rPr>
          <w:rFonts w:ascii="Times New Roman" w:hAnsi="Times New Roman" w:cs="Times New Roman"/>
          <w:b/>
          <w:i/>
          <w:sz w:val="24"/>
          <w:szCs w:val="24"/>
        </w:rPr>
        <w:t>Create</w:t>
      </w:r>
      <w:r w:rsidRPr="00D14EF5">
        <w:rPr>
          <w:rFonts w:ascii="Times New Roman" w:hAnsi="Times New Roman" w:cs="Times New Roman"/>
          <w:i/>
          <w:sz w:val="24"/>
          <w:szCs w:val="24"/>
        </w:rPr>
        <w:t xml:space="preserve"> a new document button on the left side of the toolbar, or press </w:t>
      </w:r>
      <w:proofErr w:type="spellStart"/>
      <w:r w:rsidRPr="00D14EF5">
        <w:rPr>
          <w:rFonts w:ascii="Times New Roman" w:hAnsi="Times New Roman" w:cs="Times New Roman"/>
          <w:b/>
          <w:i/>
          <w:sz w:val="24"/>
          <w:szCs w:val="24"/>
        </w:rPr>
        <w:t>Ctrl+T</w:t>
      </w:r>
      <w:proofErr w:type="spellEnd"/>
      <w:r w:rsidRPr="00D14EF5">
        <w:rPr>
          <w:rFonts w:ascii="Times New Roman" w:hAnsi="Times New Roman" w:cs="Times New Roman"/>
          <w:b/>
          <w:i/>
          <w:sz w:val="24"/>
          <w:szCs w:val="24"/>
        </w:rPr>
        <w:t>.</w:t>
      </w:r>
    </w:p>
    <w:p w:rsidR="00405940" w:rsidRPr="004C20FD" w:rsidRDefault="00405940" w:rsidP="00405940">
      <w:pPr>
        <w:numPr>
          <w:ilvl w:val="0"/>
          <w:numId w:val="17"/>
        </w:numPr>
        <w:spacing w:after="0" w:line="240" w:lineRule="auto"/>
        <w:rPr>
          <w:rFonts w:ascii="Times New Roman" w:hAnsi="Times New Roman" w:cs="Times New Roman"/>
          <w:i/>
          <w:sz w:val="24"/>
          <w:szCs w:val="24"/>
        </w:rPr>
      </w:pPr>
      <w:r w:rsidRPr="004C20FD">
        <w:rPr>
          <w:rFonts w:ascii="Times New Roman" w:hAnsi="Times New Roman" w:cs="Times New Roman"/>
          <w:i/>
          <w:sz w:val="24"/>
          <w:szCs w:val="24"/>
        </w:rPr>
        <w:t xml:space="preserve">Open </w:t>
      </w:r>
      <w:r w:rsidRPr="00C20FD6">
        <w:rPr>
          <w:rFonts w:ascii="Times New Roman" w:hAnsi="Times New Roman" w:cs="Times New Roman"/>
          <w:b/>
          <w:i/>
          <w:sz w:val="24"/>
          <w:szCs w:val="24"/>
        </w:rPr>
        <w:t>gedit</w:t>
      </w:r>
      <w:r w:rsidRPr="004C20FD">
        <w:rPr>
          <w:rFonts w:ascii="Times New Roman" w:hAnsi="Times New Roman" w:cs="Times New Roman"/>
          <w:i/>
          <w:sz w:val="24"/>
          <w:szCs w:val="24"/>
        </w:rPr>
        <w:t xml:space="preserve"> editor and type </w:t>
      </w:r>
      <w:r w:rsidRPr="004C20FD">
        <w:rPr>
          <w:rFonts w:ascii="Times New Roman" w:hAnsi="Times New Roman" w:cs="Times New Roman"/>
          <w:b/>
          <w:i/>
          <w:sz w:val="24"/>
          <w:szCs w:val="24"/>
        </w:rPr>
        <w:t>awk</w:t>
      </w:r>
      <w:r w:rsidRPr="004C20FD">
        <w:rPr>
          <w:rFonts w:ascii="Times New Roman" w:hAnsi="Times New Roman" w:cs="Times New Roman"/>
          <w:i/>
          <w:sz w:val="24"/>
          <w:szCs w:val="24"/>
        </w:rPr>
        <w:t xml:space="preserve"> program. Program name should have the extension  “</w:t>
      </w:r>
      <w:r w:rsidRPr="004C20FD">
        <w:rPr>
          <w:rFonts w:ascii="Times New Roman" w:hAnsi="Times New Roman" w:cs="Times New Roman"/>
          <w:b/>
          <w:i/>
          <w:sz w:val="24"/>
          <w:szCs w:val="24"/>
        </w:rPr>
        <w:t>.awk</w:t>
      </w:r>
      <w:r w:rsidRPr="004C20FD">
        <w:rPr>
          <w:rFonts w:ascii="Times New Roman" w:hAnsi="Times New Roman" w:cs="Times New Roman"/>
          <w:i/>
          <w:sz w:val="24"/>
          <w:szCs w:val="24"/>
        </w:rPr>
        <w:t xml:space="preserve"> ” </w:t>
      </w:r>
    </w:p>
    <w:p w:rsidR="00405940" w:rsidRDefault="00405940" w:rsidP="00405940">
      <w:pPr>
        <w:pStyle w:val="ListParagraph"/>
        <w:spacing w:after="0" w:line="240" w:lineRule="auto"/>
        <w:ind w:left="2880"/>
        <w:rPr>
          <w:rFonts w:ascii="Times New Roman" w:hAnsi="Times New Roman" w:cs="Times New Roman"/>
          <w:b/>
          <w:i/>
          <w:sz w:val="24"/>
          <w:szCs w:val="24"/>
        </w:rPr>
      </w:pPr>
      <w:r w:rsidRPr="004C20FD">
        <w:rPr>
          <w:rFonts w:ascii="Times New Roman" w:hAnsi="Times New Roman" w:cs="Times New Roman"/>
          <w:b/>
          <w:i/>
          <w:sz w:val="24"/>
          <w:szCs w:val="24"/>
        </w:rPr>
        <w:t xml:space="preserve">[root@localhost ~]# </w:t>
      </w:r>
      <w:r>
        <w:rPr>
          <w:rFonts w:ascii="Times New Roman" w:hAnsi="Times New Roman" w:cs="Times New Roman"/>
          <w:b/>
          <w:i/>
          <w:sz w:val="24"/>
          <w:szCs w:val="24"/>
        </w:rPr>
        <w:t>geditpgm6</w:t>
      </w:r>
      <w:r w:rsidRPr="004C20FD">
        <w:rPr>
          <w:rFonts w:ascii="Times New Roman" w:hAnsi="Times New Roman" w:cs="Times New Roman"/>
          <w:b/>
          <w:i/>
          <w:sz w:val="24"/>
          <w:szCs w:val="24"/>
        </w:rPr>
        <w:t>.awk</w:t>
      </w:r>
    </w:p>
    <w:p w:rsidR="00405940" w:rsidRDefault="00405940" w:rsidP="00405940">
      <w:pPr>
        <w:numPr>
          <w:ilvl w:val="0"/>
          <w:numId w:val="17"/>
        </w:numPr>
        <w:spacing w:after="0" w:line="240" w:lineRule="auto"/>
        <w:rPr>
          <w:rFonts w:ascii="Times New Roman" w:hAnsi="Times New Roman" w:cs="Times New Roman"/>
          <w:i/>
          <w:sz w:val="24"/>
          <w:szCs w:val="24"/>
        </w:rPr>
      </w:pPr>
      <w:r>
        <w:rPr>
          <w:rFonts w:ascii="Times New Roman" w:hAnsi="Times New Roman" w:cs="Times New Roman"/>
          <w:i/>
          <w:sz w:val="24"/>
          <w:szCs w:val="24"/>
        </w:rPr>
        <w:lastRenderedPageBreak/>
        <w:t>To</w:t>
      </w:r>
      <w:r w:rsidRPr="00D14EF5">
        <w:rPr>
          <w:rFonts w:ascii="Times New Roman" w:hAnsi="Times New Roman" w:cs="Times New Roman"/>
          <w:i/>
          <w:sz w:val="24"/>
          <w:szCs w:val="24"/>
        </w:rPr>
        <w:t xml:space="preserve"> create a new file in gedit, click the </w:t>
      </w:r>
      <w:r w:rsidRPr="00D14EF5">
        <w:rPr>
          <w:rFonts w:ascii="Times New Roman" w:hAnsi="Times New Roman" w:cs="Times New Roman"/>
          <w:b/>
          <w:i/>
          <w:sz w:val="24"/>
          <w:szCs w:val="24"/>
        </w:rPr>
        <w:t>Create</w:t>
      </w:r>
      <w:r w:rsidRPr="00D14EF5">
        <w:rPr>
          <w:rFonts w:ascii="Times New Roman" w:hAnsi="Times New Roman" w:cs="Times New Roman"/>
          <w:i/>
          <w:sz w:val="24"/>
          <w:szCs w:val="24"/>
        </w:rPr>
        <w:t xml:space="preserve"> a new document button on the left side of the toolbar, or press </w:t>
      </w:r>
      <w:proofErr w:type="spellStart"/>
      <w:r w:rsidRPr="00D14EF5">
        <w:rPr>
          <w:rFonts w:ascii="Times New Roman" w:hAnsi="Times New Roman" w:cs="Times New Roman"/>
          <w:b/>
          <w:i/>
          <w:sz w:val="24"/>
          <w:szCs w:val="24"/>
        </w:rPr>
        <w:t>Ctrl+T</w:t>
      </w:r>
      <w:proofErr w:type="spellEnd"/>
      <w:r w:rsidRPr="00D14EF5">
        <w:rPr>
          <w:rFonts w:ascii="Times New Roman" w:hAnsi="Times New Roman" w:cs="Times New Roman"/>
          <w:b/>
          <w:i/>
          <w:sz w:val="24"/>
          <w:szCs w:val="24"/>
        </w:rPr>
        <w:t>.</w:t>
      </w:r>
    </w:p>
    <w:p w:rsidR="00405940" w:rsidRPr="00D14EF5" w:rsidRDefault="00405940" w:rsidP="00405940">
      <w:pPr>
        <w:pStyle w:val="ListParagraph"/>
        <w:spacing w:after="0" w:line="240" w:lineRule="auto"/>
        <w:ind w:left="0"/>
        <w:rPr>
          <w:rFonts w:ascii="Times New Roman" w:hAnsi="Times New Roman" w:cs="Times New Roman"/>
          <w:b/>
          <w:i/>
          <w:sz w:val="24"/>
          <w:szCs w:val="24"/>
        </w:rPr>
      </w:pPr>
    </w:p>
    <w:p w:rsidR="00405940" w:rsidRPr="004C20FD" w:rsidRDefault="00405940" w:rsidP="00405940">
      <w:pPr>
        <w:numPr>
          <w:ilvl w:val="0"/>
          <w:numId w:val="17"/>
        </w:numPr>
        <w:spacing w:after="0" w:line="240" w:lineRule="auto"/>
        <w:rPr>
          <w:rFonts w:ascii="Times New Roman" w:hAnsi="Times New Roman" w:cs="Times New Roman"/>
          <w:i/>
          <w:sz w:val="24"/>
          <w:szCs w:val="24"/>
        </w:rPr>
      </w:pPr>
      <w:r w:rsidRPr="004C20FD">
        <w:rPr>
          <w:rFonts w:ascii="Times New Roman" w:hAnsi="Times New Roman" w:cs="Times New Roman"/>
          <w:i/>
          <w:sz w:val="24"/>
          <w:szCs w:val="24"/>
        </w:rPr>
        <w:t xml:space="preserve">Run the simulation program </w:t>
      </w:r>
    </w:p>
    <w:p w:rsidR="00405940" w:rsidRPr="00D14EF5" w:rsidRDefault="00405940" w:rsidP="00405940">
      <w:pPr>
        <w:spacing w:after="0" w:line="240" w:lineRule="auto"/>
        <w:rPr>
          <w:rFonts w:ascii="Times New Roman" w:hAnsi="Times New Roman" w:cs="Times New Roman"/>
          <w:b/>
          <w:i/>
          <w:sz w:val="24"/>
          <w:szCs w:val="24"/>
        </w:rPr>
      </w:pPr>
      <w:r w:rsidRPr="00D14EF5">
        <w:rPr>
          <w:rFonts w:ascii="Times New Roman" w:hAnsi="Times New Roman" w:cs="Times New Roman"/>
          <w:b/>
          <w:i/>
          <w:sz w:val="24"/>
          <w:szCs w:val="24"/>
        </w:rPr>
        <w:t xml:space="preserve">[root@localhost~]# </w:t>
      </w:r>
      <w:proofErr w:type="gramStart"/>
      <w:r w:rsidRPr="00D14EF5">
        <w:rPr>
          <w:rFonts w:ascii="Times New Roman" w:hAnsi="Times New Roman" w:cs="Times New Roman"/>
          <w:b/>
          <w:i/>
          <w:sz w:val="24"/>
          <w:szCs w:val="24"/>
        </w:rPr>
        <w:t>ns</w:t>
      </w:r>
      <w:proofErr w:type="gramEnd"/>
      <w:r w:rsidRPr="00D14EF5">
        <w:rPr>
          <w:rFonts w:ascii="Times New Roman" w:hAnsi="Times New Roman" w:cs="Times New Roman"/>
          <w:b/>
          <w:i/>
          <w:sz w:val="24"/>
          <w:szCs w:val="24"/>
        </w:rPr>
        <w:t xml:space="preserve"> pgm</w:t>
      </w:r>
      <w:r>
        <w:rPr>
          <w:rFonts w:ascii="Times New Roman" w:hAnsi="Times New Roman" w:cs="Times New Roman"/>
          <w:b/>
          <w:i/>
          <w:sz w:val="24"/>
          <w:szCs w:val="24"/>
        </w:rPr>
        <w:t>6</w:t>
      </w:r>
      <w:r w:rsidRPr="00D14EF5">
        <w:rPr>
          <w:rFonts w:ascii="Times New Roman" w:hAnsi="Times New Roman" w:cs="Times New Roman"/>
          <w:b/>
          <w:i/>
          <w:sz w:val="24"/>
          <w:szCs w:val="24"/>
        </w:rPr>
        <w:t>.tcl</w:t>
      </w:r>
    </w:p>
    <w:p w:rsidR="00405940" w:rsidRPr="004C20FD" w:rsidRDefault="00405940" w:rsidP="00405940">
      <w:pPr>
        <w:numPr>
          <w:ilvl w:val="1"/>
          <w:numId w:val="17"/>
        </w:numPr>
        <w:spacing w:after="0" w:line="240" w:lineRule="auto"/>
        <w:rPr>
          <w:rFonts w:ascii="Times New Roman" w:hAnsi="Times New Roman" w:cs="Times New Roman"/>
          <w:i/>
          <w:sz w:val="24"/>
          <w:szCs w:val="24"/>
        </w:rPr>
      </w:pPr>
      <w:r w:rsidRPr="004C20FD">
        <w:rPr>
          <w:rFonts w:ascii="Times New Roman" w:hAnsi="Times New Roman" w:cs="Times New Roman"/>
          <w:i/>
          <w:sz w:val="24"/>
          <w:szCs w:val="24"/>
        </w:rPr>
        <w:t xml:space="preserve">Here </w:t>
      </w:r>
      <w:r w:rsidRPr="004C20FD">
        <w:rPr>
          <w:rFonts w:ascii="Times New Roman" w:hAnsi="Times New Roman" w:cs="Times New Roman"/>
          <w:b/>
          <w:i/>
          <w:sz w:val="24"/>
          <w:szCs w:val="24"/>
        </w:rPr>
        <w:t xml:space="preserve">“ns” </w:t>
      </w:r>
      <w:r w:rsidRPr="004C20FD">
        <w:rPr>
          <w:rFonts w:ascii="Times New Roman" w:hAnsi="Times New Roman" w:cs="Times New Roman"/>
          <w:i/>
          <w:sz w:val="24"/>
          <w:szCs w:val="24"/>
        </w:rPr>
        <w:t xml:space="preserve">indicates network simulator. We get the topology shown in the snapshot. </w:t>
      </w:r>
    </w:p>
    <w:p w:rsidR="00405940" w:rsidRPr="004C20FD" w:rsidRDefault="00405940" w:rsidP="00405940">
      <w:pPr>
        <w:numPr>
          <w:ilvl w:val="1"/>
          <w:numId w:val="17"/>
        </w:numPr>
        <w:spacing w:after="0" w:line="240" w:lineRule="auto"/>
        <w:rPr>
          <w:rFonts w:ascii="Times New Roman" w:hAnsi="Times New Roman" w:cs="Times New Roman"/>
          <w:i/>
          <w:sz w:val="24"/>
          <w:szCs w:val="24"/>
        </w:rPr>
      </w:pPr>
      <w:r w:rsidRPr="004C20FD">
        <w:rPr>
          <w:rFonts w:ascii="Times New Roman" w:hAnsi="Times New Roman" w:cs="Times New Roman"/>
          <w:i/>
          <w:sz w:val="24"/>
          <w:szCs w:val="24"/>
        </w:rPr>
        <w:t>Now press the play button in the simulation window and the simulation will begins.</w:t>
      </w:r>
    </w:p>
    <w:p w:rsidR="00405940" w:rsidRPr="004C20FD" w:rsidRDefault="00405940" w:rsidP="00405940">
      <w:pPr>
        <w:numPr>
          <w:ilvl w:val="0"/>
          <w:numId w:val="17"/>
        </w:numPr>
        <w:spacing w:after="0" w:line="240" w:lineRule="auto"/>
        <w:rPr>
          <w:rFonts w:ascii="Times New Roman" w:hAnsi="Times New Roman" w:cs="Times New Roman"/>
          <w:i/>
          <w:sz w:val="24"/>
          <w:szCs w:val="24"/>
        </w:rPr>
      </w:pPr>
      <w:r w:rsidRPr="004C20FD">
        <w:rPr>
          <w:rFonts w:ascii="Times New Roman" w:hAnsi="Times New Roman" w:cs="Times New Roman"/>
          <w:i/>
          <w:sz w:val="24"/>
          <w:szCs w:val="24"/>
        </w:rPr>
        <w:t xml:space="preserve">After simulation is completed run </w:t>
      </w:r>
      <w:r w:rsidRPr="004C20FD">
        <w:rPr>
          <w:rFonts w:ascii="Times New Roman" w:hAnsi="Times New Roman" w:cs="Times New Roman"/>
          <w:b/>
          <w:i/>
          <w:sz w:val="24"/>
          <w:szCs w:val="24"/>
        </w:rPr>
        <w:t>awk file</w:t>
      </w:r>
      <w:r w:rsidRPr="004C20FD">
        <w:rPr>
          <w:rFonts w:ascii="Times New Roman" w:hAnsi="Times New Roman" w:cs="Times New Roman"/>
          <w:i/>
          <w:sz w:val="24"/>
          <w:szCs w:val="24"/>
        </w:rPr>
        <w:t xml:space="preserve"> to see the output , </w:t>
      </w:r>
    </w:p>
    <w:p w:rsidR="00405940" w:rsidRPr="004C20FD" w:rsidRDefault="00405940" w:rsidP="00405940">
      <w:pPr>
        <w:pStyle w:val="ListParagraph"/>
        <w:spacing w:after="0" w:line="240" w:lineRule="auto"/>
        <w:ind w:left="2880"/>
        <w:rPr>
          <w:rFonts w:ascii="Times New Roman" w:hAnsi="Times New Roman" w:cs="Times New Roman"/>
          <w:b/>
          <w:i/>
          <w:sz w:val="24"/>
          <w:szCs w:val="24"/>
        </w:rPr>
      </w:pPr>
      <w:r w:rsidRPr="004C20FD">
        <w:rPr>
          <w:rFonts w:ascii="Times New Roman" w:hAnsi="Times New Roman" w:cs="Times New Roman"/>
          <w:b/>
          <w:i/>
          <w:sz w:val="24"/>
          <w:szCs w:val="24"/>
        </w:rPr>
        <w:t xml:space="preserve">[root@localhost~]# </w:t>
      </w:r>
      <w:proofErr w:type="gramStart"/>
      <w:r w:rsidRPr="004C20FD">
        <w:rPr>
          <w:rFonts w:ascii="Times New Roman" w:hAnsi="Times New Roman" w:cs="Times New Roman"/>
          <w:b/>
          <w:i/>
          <w:sz w:val="24"/>
          <w:szCs w:val="24"/>
        </w:rPr>
        <w:t>awk  –</w:t>
      </w:r>
      <w:proofErr w:type="gramEnd"/>
      <w:r w:rsidRPr="004C20FD">
        <w:rPr>
          <w:rFonts w:ascii="Times New Roman" w:hAnsi="Times New Roman" w:cs="Times New Roman"/>
          <w:b/>
          <w:i/>
          <w:sz w:val="24"/>
          <w:szCs w:val="24"/>
        </w:rPr>
        <w:t xml:space="preserve">f  </w:t>
      </w:r>
      <w:r>
        <w:rPr>
          <w:rFonts w:ascii="Times New Roman" w:hAnsi="Times New Roman" w:cs="Times New Roman"/>
          <w:b/>
          <w:i/>
          <w:sz w:val="24"/>
          <w:szCs w:val="24"/>
        </w:rPr>
        <w:t>pgm6</w:t>
      </w:r>
      <w:r w:rsidRPr="004C20FD">
        <w:rPr>
          <w:rFonts w:ascii="Times New Roman" w:hAnsi="Times New Roman" w:cs="Times New Roman"/>
          <w:b/>
          <w:i/>
          <w:sz w:val="24"/>
          <w:szCs w:val="24"/>
        </w:rPr>
        <w:t xml:space="preserve">.awk  </w:t>
      </w:r>
      <w:r>
        <w:rPr>
          <w:rFonts w:ascii="Times New Roman" w:hAnsi="Times New Roman" w:cs="Times New Roman"/>
          <w:b/>
          <w:i/>
          <w:sz w:val="24"/>
          <w:szCs w:val="24"/>
        </w:rPr>
        <w:t>pgm6</w:t>
      </w:r>
      <w:r w:rsidRPr="004C20FD">
        <w:rPr>
          <w:rFonts w:ascii="Times New Roman" w:hAnsi="Times New Roman" w:cs="Times New Roman"/>
          <w:b/>
          <w:i/>
          <w:sz w:val="24"/>
          <w:szCs w:val="24"/>
        </w:rPr>
        <w:t>.tr</w:t>
      </w:r>
    </w:p>
    <w:p w:rsidR="00405940" w:rsidRPr="004C20FD" w:rsidRDefault="00405940" w:rsidP="00405940">
      <w:pPr>
        <w:numPr>
          <w:ilvl w:val="0"/>
          <w:numId w:val="17"/>
        </w:numPr>
        <w:spacing w:after="0" w:line="240" w:lineRule="auto"/>
        <w:rPr>
          <w:rFonts w:ascii="Times New Roman" w:hAnsi="Times New Roman" w:cs="Times New Roman"/>
          <w:i/>
          <w:sz w:val="24"/>
          <w:szCs w:val="24"/>
        </w:rPr>
      </w:pPr>
      <w:r w:rsidRPr="004C20FD">
        <w:rPr>
          <w:rFonts w:ascii="Times New Roman" w:hAnsi="Times New Roman" w:cs="Times New Roman"/>
          <w:i/>
          <w:sz w:val="24"/>
          <w:szCs w:val="24"/>
        </w:rPr>
        <w:t xml:space="preserve">To see the trace file contents open the file as , </w:t>
      </w:r>
    </w:p>
    <w:p w:rsidR="00405940" w:rsidRDefault="00405940" w:rsidP="00405940">
      <w:pPr>
        <w:rPr>
          <w:rFonts w:ascii="Times New Roman" w:hAnsi="Times New Roman" w:cs="Times New Roman"/>
          <w:b/>
          <w:i/>
          <w:sz w:val="24"/>
          <w:szCs w:val="24"/>
          <w:lang w:val="es-UY"/>
        </w:rPr>
      </w:pPr>
      <w:r w:rsidRPr="004C20FD">
        <w:rPr>
          <w:rFonts w:ascii="Times New Roman" w:hAnsi="Times New Roman" w:cs="Times New Roman"/>
          <w:b/>
          <w:i/>
          <w:sz w:val="24"/>
          <w:szCs w:val="24"/>
          <w:lang w:val="es-UY"/>
        </w:rPr>
        <w:t xml:space="preserve">[root@localhost~]# </w:t>
      </w:r>
      <w:r>
        <w:rPr>
          <w:rFonts w:ascii="Times New Roman" w:hAnsi="Times New Roman" w:cs="Times New Roman"/>
          <w:b/>
          <w:i/>
          <w:sz w:val="24"/>
          <w:szCs w:val="24"/>
          <w:lang w:val="es-UY"/>
        </w:rPr>
        <w:t>geditpgm6</w:t>
      </w:r>
      <w:r w:rsidRPr="004C20FD">
        <w:rPr>
          <w:rFonts w:ascii="Times New Roman" w:hAnsi="Times New Roman" w:cs="Times New Roman"/>
          <w:b/>
          <w:i/>
          <w:sz w:val="24"/>
          <w:szCs w:val="24"/>
          <w:lang w:val="es-UY"/>
        </w:rPr>
        <w:t>.tr</w:t>
      </w:r>
    </w:p>
    <w:p w:rsidR="00231CD6" w:rsidRPr="009D5F76" w:rsidRDefault="00A32C71" w:rsidP="003F2F82">
      <w:pPr>
        <w:rPr>
          <w:rFonts w:ascii="Times New Roman" w:hAnsi="Times New Roman" w:cs="Times New Roman"/>
          <w:b/>
          <w:sz w:val="24"/>
          <w:szCs w:val="24"/>
        </w:rPr>
      </w:pPr>
      <w:r w:rsidRPr="003E42CC">
        <w:rPr>
          <w:rFonts w:ascii="Times New Roman" w:hAnsi="Times New Roman"/>
          <w:b/>
          <w:bCs/>
        </w:rPr>
        <w:t>NAM</w:t>
      </w:r>
      <w:r w:rsidR="00405940">
        <w:rPr>
          <w:rFonts w:ascii="Times New Roman" w:hAnsi="Times New Roman"/>
          <w:b/>
          <w:bCs/>
        </w:rPr>
        <w:t xml:space="preserve">   Output</w:t>
      </w:r>
    </w:p>
    <w:p w:rsidR="00F968C7" w:rsidRDefault="00A32C71" w:rsidP="00F968C7">
      <w:r w:rsidRPr="004827CF">
        <w:rPr>
          <w:rFonts w:ascii="Times New Roman" w:eastAsia="Calibri" w:hAnsi="Times New Roman" w:cs="Times New Roman"/>
          <w:i/>
          <w:noProof/>
        </w:rPr>
        <w:drawing>
          <wp:inline distT="0" distB="0" distL="0" distR="0">
            <wp:extent cx="3067050" cy="2352675"/>
            <wp:effectExtent l="0" t="0" r="0" b="0"/>
            <wp:docPr id="311" name="Picture 311" descr="http://4.bp.blogspot.com/-T2GNvYd9zrE/UmJezzPKg4I/AAAAAAAAAv4/udJ8wQrEs6Q/s640/ls2.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T2GNvYd9zrE/UmJezzPKg4I/AAAAAAAAAv4/udJ8wQrEs6Q/s640/ls2.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7050" cy="2352675"/>
                    </a:xfrm>
                    <a:prstGeom prst="rect">
                      <a:avLst/>
                    </a:prstGeom>
                    <a:noFill/>
                    <a:ln>
                      <a:noFill/>
                    </a:ln>
                  </pic:spPr>
                </pic:pic>
              </a:graphicData>
            </a:graphic>
          </wp:inline>
        </w:drawing>
      </w:r>
    </w:p>
    <w:p w:rsidR="00F968C7" w:rsidRPr="00F968C7" w:rsidRDefault="00F968C7" w:rsidP="00F968C7">
      <w:pPr>
        <w:spacing w:after="0"/>
      </w:pPr>
      <w:r w:rsidRPr="00F968C7">
        <w:rPr>
          <w:rFonts w:ascii="Times New Roman" w:hAnsi="Times New Roman" w:cs="Times New Roman"/>
          <w:b/>
        </w:rPr>
        <w:t>Output</w:t>
      </w:r>
    </w:p>
    <w:p w:rsidR="00405940" w:rsidRPr="00F968C7" w:rsidRDefault="00F968C7" w:rsidP="00F968C7">
      <w:pPr>
        <w:tabs>
          <w:tab w:val="left" w:pos="0"/>
        </w:tabs>
        <w:spacing w:after="0"/>
        <w:rPr>
          <w:rFonts w:ascii="Times New Roman" w:eastAsia="Times New Roman" w:hAnsi="Times New Roman" w:cs="Times New Roman"/>
          <w:b/>
          <w:noProof/>
          <w:sz w:val="24"/>
          <w:szCs w:val="24"/>
        </w:rPr>
      </w:pPr>
      <w:r w:rsidRPr="00F968C7">
        <w:rPr>
          <w:rFonts w:ascii="Times New Roman" w:hAnsi="Times New Roman" w:cs="Times New Roman"/>
          <w:b/>
        </w:rPr>
        <w:t>Total number of data packets at Node-4 for Link State Algorithm: 15001</w:t>
      </w:r>
    </w:p>
    <w:p w:rsidR="00405940" w:rsidRDefault="00405940" w:rsidP="00405940">
      <w:pPr>
        <w:pStyle w:val="PlainText"/>
        <w:rPr>
          <w:rFonts w:ascii="Times New Roman" w:eastAsia="Times New Roman" w:hAnsi="Times New Roman"/>
          <w:b/>
          <w:noProof/>
          <w:sz w:val="24"/>
          <w:szCs w:val="24"/>
        </w:rPr>
      </w:pPr>
    </w:p>
    <w:p w:rsidR="007F5E3D" w:rsidRDefault="007F5E3D"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Result:</w:t>
      </w:r>
    </w:p>
    <w:p w:rsidR="00F968C7" w:rsidRDefault="00F968C7"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Total number of Routing Paths : 4</w:t>
      </w:r>
    </w:p>
    <w:tbl>
      <w:tblPr>
        <w:tblStyle w:val="TableGrid"/>
        <w:tblW w:w="0" w:type="auto"/>
        <w:tblInd w:w="108" w:type="dxa"/>
        <w:tblLook w:val="04A0" w:firstRow="1" w:lastRow="0" w:firstColumn="1" w:lastColumn="0" w:noHBand="0" w:noVBand="1"/>
      </w:tblPr>
      <w:tblGrid>
        <w:gridCol w:w="5130"/>
        <w:gridCol w:w="2160"/>
      </w:tblGrid>
      <w:tr w:rsidR="00F968C7" w:rsidTr="007F5E3D">
        <w:tc>
          <w:tcPr>
            <w:tcW w:w="5130" w:type="dxa"/>
          </w:tcPr>
          <w:p w:rsidR="00F968C7" w:rsidRDefault="00F968C7"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Path</w:t>
            </w:r>
          </w:p>
        </w:tc>
        <w:tc>
          <w:tcPr>
            <w:tcW w:w="2160" w:type="dxa"/>
          </w:tcPr>
          <w:p w:rsidR="00F968C7" w:rsidRDefault="00F968C7"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Total cost</w:t>
            </w:r>
          </w:p>
        </w:tc>
      </w:tr>
      <w:tr w:rsidR="00F968C7" w:rsidTr="007F5E3D">
        <w:trPr>
          <w:trHeight w:val="242"/>
        </w:trPr>
        <w:tc>
          <w:tcPr>
            <w:tcW w:w="5130" w:type="dxa"/>
          </w:tcPr>
          <w:p w:rsidR="00F968C7" w:rsidRDefault="00F968C7" w:rsidP="007F5E3D">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n0-n1-n2-n3-n4</w:t>
            </w:r>
          </w:p>
        </w:tc>
        <w:tc>
          <w:tcPr>
            <w:tcW w:w="2160" w:type="dxa"/>
          </w:tcPr>
          <w:p w:rsidR="00F968C7" w:rsidRDefault="00F968C7"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7</w:t>
            </w:r>
          </w:p>
        </w:tc>
      </w:tr>
      <w:tr w:rsidR="00F968C7" w:rsidTr="007F5E3D">
        <w:tc>
          <w:tcPr>
            <w:tcW w:w="5130" w:type="dxa"/>
          </w:tcPr>
          <w:p w:rsidR="00F968C7" w:rsidRDefault="00F968C7"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n0-n2-n1-n3-n4</w:t>
            </w:r>
          </w:p>
        </w:tc>
        <w:tc>
          <w:tcPr>
            <w:tcW w:w="2160" w:type="dxa"/>
          </w:tcPr>
          <w:p w:rsidR="00F968C7" w:rsidRDefault="0071346D"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8</w:t>
            </w:r>
          </w:p>
        </w:tc>
      </w:tr>
      <w:tr w:rsidR="00F968C7" w:rsidTr="007F5E3D">
        <w:tc>
          <w:tcPr>
            <w:tcW w:w="5130" w:type="dxa"/>
          </w:tcPr>
          <w:p w:rsidR="00F968C7" w:rsidRDefault="007F5E3D"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n0-n2-n3-n4</w:t>
            </w:r>
          </w:p>
        </w:tc>
        <w:tc>
          <w:tcPr>
            <w:tcW w:w="2160" w:type="dxa"/>
          </w:tcPr>
          <w:p w:rsidR="00F968C7" w:rsidRDefault="007F5E3D"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4</w:t>
            </w:r>
          </w:p>
        </w:tc>
      </w:tr>
      <w:tr w:rsidR="00F968C7" w:rsidTr="007F5E3D">
        <w:tc>
          <w:tcPr>
            <w:tcW w:w="5130" w:type="dxa"/>
          </w:tcPr>
          <w:p w:rsidR="00F968C7" w:rsidRDefault="007F5E3D"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n0-n3-n4</w:t>
            </w:r>
          </w:p>
        </w:tc>
        <w:tc>
          <w:tcPr>
            <w:tcW w:w="2160" w:type="dxa"/>
          </w:tcPr>
          <w:p w:rsidR="00F968C7" w:rsidRDefault="007F5E3D"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5</w:t>
            </w:r>
          </w:p>
        </w:tc>
      </w:tr>
    </w:tbl>
    <w:p w:rsidR="00F968C7" w:rsidRDefault="007F5E3D" w:rsidP="00405940">
      <w:pPr>
        <w:pStyle w:val="PlainText"/>
        <w:rPr>
          <w:rFonts w:ascii="Times New Roman" w:eastAsia="Times New Roman" w:hAnsi="Times New Roman"/>
          <w:b/>
          <w:noProof/>
          <w:sz w:val="24"/>
          <w:szCs w:val="24"/>
        </w:rPr>
      </w:pPr>
      <w:r>
        <w:rPr>
          <w:rFonts w:ascii="Times New Roman" w:eastAsia="Times New Roman" w:hAnsi="Times New Roman"/>
          <w:b/>
          <w:noProof/>
          <w:sz w:val="24"/>
          <w:szCs w:val="24"/>
        </w:rPr>
        <w:t>Shortest path(Link State Routing Algorithm) is n0-n2-n3-n4 having total cost is 4</w:t>
      </w:r>
    </w:p>
    <w:p w:rsidR="00C74BE6" w:rsidRDefault="00C74BE6">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C74BE6" w:rsidRDefault="00C74BE6" w:rsidP="008862ED">
      <w:pPr>
        <w:jc w:val="center"/>
        <w:rPr>
          <w:rFonts w:ascii="Times New Roman" w:hAnsi="Times New Roman" w:cs="Times New Roman"/>
          <w:b/>
          <w:sz w:val="28"/>
          <w:szCs w:val="28"/>
          <w:u w:val="single"/>
        </w:rPr>
      </w:pPr>
    </w:p>
    <w:p w:rsidR="00946C0F" w:rsidRDefault="00946C0F" w:rsidP="008862ED">
      <w:pPr>
        <w:jc w:val="center"/>
        <w:rPr>
          <w:rFonts w:ascii="Times New Roman" w:hAnsi="Times New Roman" w:cs="Times New Roman"/>
          <w:b/>
          <w:sz w:val="28"/>
          <w:szCs w:val="28"/>
          <w:u w:val="single"/>
        </w:rPr>
      </w:pPr>
      <w:r w:rsidRPr="00946C0F">
        <w:rPr>
          <w:rFonts w:ascii="Times New Roman" w:hAnsi="Times New Roman" w:cs="Times New Roman"/>
          <w:b/>
          <w:sz w:val="28"/>
          <w:szCs w:val="28"/>
          <w:u w:val="single"/>
        </w:rPr>
        <w:t>Part-B</w:t>
      </w:r>
    </w:p>
    <w:p w:rsidR="00946C0F" w:rsidRDefault="00946C0F" w:rsidP="00946C0F">
      <w:pPr>
        <w:pStyle w:val="PlainText"/>
        <w:spacing w:line="360" w:lineRule="auto"/>
        <w:rPr>
          <w:rFonts w:ascii="Times New Roman" w:hAnsi="Times New Roman"/>
          <w:b/>
          <w:sz w:val="28"/>
          <w:szCs w:val="28"/>
        </w:rPr>
      </w:pPr>
      <w:r w:rsidRPr="00946C0F">
        <w:rPr>
          <w:rFonts w:ascii="Times New Roman" w:hAnsi="Times New Roman"/>
          <w:b/>
          <w:sz w:val="28"/>
          <w:szCs w:val="28"/>
        </w:rPr>
        <w:t>Experiment No: 1</w:t>
      </w:r>
      <w:r w:rsidRPr="00946C0F">
        <w:rPr>
          <w:rFonts w:ascii="Times New Roman" w:hAnsi="Times New Roman"/>
          <w:b/>
          <w:sz w:val="28"/>
          <w:szCs w:val="28"/>
        </w:rPr>
        <w:tab/>
      </w:r>
      <w:r w:rsidRPr="00946C0F">
        <w:rPr>
          <w:rFonts w:ascii="Times New Roman" w:hAnsi="Times New Roman"/>
          <w:b/>
          <w:sz w:val="28"/>
          <w:szCs w:val="28"/>
        </w:rPr>
        <w:tab/>
        <w:t>HDLC Frame</w:t>
      </w:r>
    </w:p>
    <w:p w:rsidR="00946C0F" w:rsidRPr="00905A9E" w:rsidRDefault="00946C0F" w:rsidP="00946C0F">
      <w:pPr>
        <w:pStyle w:val="NormalWeb"/>
        <w:spacing w:before="0" w:after="0" w:line="360" w:lineRule="auto"/>
        <w:jc w:val="both"/>
        <w:rPr>
          <w:b/>
          <w:i/>
        </w:rPr>
      </w:pPr>
      <w:r w:rsidRPr="00905A9E">
        <w:rPr>
          <w:b/>
          <w:i/>
        </w:rPr>
        <w:t>Aim: C Program for a HDLC frame to perform i) Bit stuffing ii) Character stuffing</w:t>
      </w:r>
    </w:p>
    <w:p w:rsidR="00C9438A" w:rsidRPr="008862ED" w:rsidRDefault="00C9438A" w:rsidP="00C9438A">
      <w:pPr>
        <w:pStyle w:val="NormalWeb"/>
        <w:spacing w:before="0" w:after="0" w:line="360" w:lineRule="auto"/>
        <w:jc w:val="both"/>
        <w:rPr>
          <w:b/>
          <w:i/>
        </w:rPr>
      </w:pPr>
      <w:r>
        <w:rPr>
          <w:b/>
        </w:rPr>
        <w:t xml:space="preserve">1. </w:t>
      </w:r>
      <w:r w:rsidRPr="008862ED">
        <w:rPr>
          <w:b/>
        </w:rPr>
        <w:t xml:space="preserve">BIT STUFFING </w:t>
      </w:r>
    </w:p>
    <w:p w:rsidR="00C9438A" w:rsidRPr="008862ED" w:rsidRDefault="00C9438A" w:rsidP="00C9438A">
      <w:pPr>
        <w:autoSpaceDE w:val="0"/>
        <w:autoSpaceDN w:val="0"/>
        <w:adjustRightInd w:val="0"/>
        <w:spacing w:after="0" w:line="240" w:lineRule="auto"/>
        <w:jc w:val="both"/>
        <w:rPr>
          <w:rFonts w:ascii="Times New Roman" w:hAnsi="Times New Roman" w:cs="Times New Roman"/>
          <w:sz w:val="24"/>
          <w:szCs w:val="24"/>
        </w:rPr>
      </w:pPr>
      <w:proofErr w:type="spellStart"/>
      <w:r w:rsidRPr="00394A55">
        <w:rPr>
          <w:rFonts w:ascii="Times New Roman" w:hAnsi="Times New Roman" w:cs="Times New Roman"/>
          <w:b/>
          <w:sz w:val="24"/>
          <w:szCs w:val="24"/>
        </w:rPr>
        <w:t>Aim</w:t>
      </w:r>
      <w:proofErr w:type="gramStart"/>
      <w:r w:rsidRPr="00394A55">
        <w:rPr>
          <w:rFonts w:ascii="Times New Roman" w:hAnsi="Times New Roman" w:cs="Times New Roman"/>
          <w:b/>
          <w:sz w:val="24"/>
          <w:szCs w:val="24"/>
        </w:rPr>
        <w:t>:</w:t>
      </w:r>
      <w:r w:rsidRPr="008862ED">
        <w:rPr>
          <w:rFonts w:ascii="Times New Roman" w:hAnsi="Times New Roman" w:cs="Times New Roman"/>
          <w:sz w:val="24"/>
          <w:szCs w:val="24"/>
        </w:rPr>
        <w:t>To</w:t>
      </w:r>
      <w:proofErr w:type="spellEnd"/>
      <w:proofErr w:type="gramEnd"/>
      <w:r w:rsidRPr="008862ED">
        <w:rPr>
          <w:rFonts w:ascii="Times New Roman" w:hAnsi="Times New Roman" w:cs="Times New Roman"/>
          <w:sz w:val="24"/>
          <w:szCs w:val="24"/>
        </w:rPr>
        <w:t xml:space="preserve"> write a program to implement bit stuffing for a given binary </w:t>
      </w:r>
      <w:r>
        <w:rPr>
          <w:rFonts w:ascii="Times New Roman" w:hAnsi="Times New Roman" w:cs="Times New Roman"/>
          <w:sz w:val="24"/>
          <w:szCs w:val="24"/>
        </w:rPr>
        <w:t>data</w:t>
      </w:r>
      <w:r w:rsidRPr="008862ED">
        <w:rPr>
          <w:rFonts w:ascii="Times New Roman" w:hAnsi="Times New Roman" w:cs="Times New Roman"/>
          <w:sz w:val="24"/>
          <w:szCs w:val="24"/>
        </w:rPr>
        <w:t>. That is</w:t>
      </w:r>
      <w:r>
        <w:rPr>
          <w:rFonts w:ascii="Times New Roman" w:hAnsi="Times New Roman" w:cs="Times New Roman"/>
          <w:sz w:val="24"/>
          <w:szCs w:val="24"/>
        </w:rPr>
        <w:t>,</w:t>
      </w:r>
      <w:r w:rsidRPr="008862ED">
        <w:rPr>
          <w:rFonts w:ascii="Times New Roman" w:hAnsi="Times New Roman" w:cs="Times New Roman"/>
          <w:sz w:val="24"/>
          <w:szCs w:val="24"/>
        </w:rPr>
        <w:t xml:space="preserve"> stuff an extra ‘0’ bit after continuous five 1’s in the </w:t>
      </w:r>
      <w:r>
        <w:rPr>
          <w:rFonts w:ascii="Times New Roman" w:hAnsi="Times New Roman" w:cs="Times New Roman"/>
          <w:sz w:val="24"/>
          <w:szCs w:val="24"/>
        </w:rPr>
        <w:t>data</w:t>
      </w:r>
      <w:proofErr w:type="gramStart"/>
      <w:r>
        <w:rPr>
          <w:rFonts w:ascii="Times New Roman" w:hAnsi="Times New Roman" w:cs="Times New Roman"/>
          <w:sz w:val="24"/>
          <w:szCs w:val="24"/>
        </w:rPr>
        <w:t>.</w:t>
      </w:r>
      <w:r w:rsidRPr="008862ED">
        <w:rPr>
          <w:rFonts w:ascii="Times New Roman" w:hAnsi="Times New Roman" w:cs="Times New Roman"/>
          <w:sz w:val="24"/>
          <w:szCs w:val="24"/>
        </w:rPr>
        <w:t>.</w:t>
      </w:r>
      <w:proofErr w:type="gramEnd"/>
    </w:p>
    <w:p w:rsidR="00C9438A" w:rsidRPr="008862ED" w:rsidRDefault="00C9438A" w:rsidP="00C9438A">
      <w:pPr>
        <w:autoSpaceDE w:val="0"/>
        <w:autoSpaceDN w:val="0"/>
        <w:adjustRightInd w:val="0"/>
        <w:spacing w:after="0" w:line="240" w:lineRule="auto"/>
        <w:jc w:val="both"/>
        <w:rPr>
          <w:rFonts w:ascii="Times New Roman" w:hAnsi="Times New Roman" w:cs="Times New Roman"/>
          <w:sz w:val="24"/>
          <w:szCs w:val="24"/>
        </w:rPr>
      </w:pPr>
    </w:p>
    <w:p w:rsidR="00F3155F" w:rsidRPr="00F3155F" w:rsidRDefault="00F3155F" w:rsidP="00F3155F">
      <w:pPr>
        <w:shd w:val="clear" w:color="auto" w:fill="FFFFFF"/>
        <w:tabs>
          <w:tab w:val="left" w:pos="360"/>
        </w:tabs>
        <w:spacing w:after="0"/>
        <w:jc w:val="both"/>
        <w:rPr>
          <w:rFonts w:ascii="Times New Roman" w:eastAsia="Times New Roman" w:hAnsi="Times New Roman" w:cs="Times New Roman"/>
          <w:b/>
          <w:color w:val="000000"/>
          <w:sz w:val="28"/>
          <w:szCs w:val="28"/>
        </w:rPr>
      </w:pPr>
      <w:r w:rsidRPr="00F3155F">
        <w:rPr>
          <w:rFonts w:ascii="Times New Roman" w:eastAsia="Times New Roman" w:hAnsi="Times New Roman" w:cs="Times New Roman"/>
          <w:b/>
          <w:color w:val="000000"/>
          <w:sz w:val="28"/>
          <w:szCs w:val="28"/>
        </w:rPr>
        <w:t xml:space="preserve">Bit Stuffing </w:t>
      </w:r>
    </w:p>
    <w:p w:rsidR="00F3155F" w:rsidRDefault="00F3155F" w:rsidP="00F3155F">
      <w:pPr>
        <w:pStyle w:val="ListParagraph"/>
        <w:shd w:val="clear" w:color="auto" w:fill="FFFFFF"/>
        <w:spacing w:after="0"/>
        <w:ind w:left="0"/>
        <w:jc w:val="both"/>
        <w:rPr>
          <w:rFonts w:ascii="Times New Roman" w:eastAsia="Times New Roman" w:hAnsi="Times New Roman" w:cs="Times New Roman"/>
          <w:color w:val="000000"/>
          <w:sz w:val="24"/>
          <w:szCs w:val="24"/>
        </w:rPr>
      </w:pPr>
      <w:r w:rsidRPr="00394A55">
        <w:rPr>
          <w:rFonts w:ascii="Times New Roman" w:eastAsia="Times New Roman" w:hAnsi="Times New Roman" w:cs="Times New Roman"/>
          <w:color w:val="000000"/>
          <w:sz w:val="24"/>
          <w:szCs w:val="24"/>
        </w:rPr>
        <w:t xml:space="preserve">Simply, Bit stuffing is the process of adding one extra 0 whenever five consecutive 1s follow a 0 in the data. </w:t>
      </w:r>
      <w:r w:rsidRPr="00493692">
        <w:rPr>
          <w:rFonts w:ascii="Times New Roman" w:eastAsia="Times New Roman" w:hAnsi="Times New Roman" w:cs="Times New Roman"/>
          <w:color w:val="000000"/>
          <w:sz w:val="24"/>
          <w:szCs w:val="24"/>
        </w:rPr>
        <w:t xml:space="preserve">In a bit-oriented protocol, the data to send is a series of bits. In order to distinguish frames, most protocols use a bit pattern of 8-bit length (01111110) as flag at the beginning and end of each frame. Here also cause the problem of appearance of flag in the data part to deal with this an extra bit added. This method is called </w:t>
      </w:r>
      <w:r w:rsidRPr="00493692">
        <w:rPr>
          <w:rFonts w:ascii="Times New Roman" w:eastAsia="Times New Roman" w:hAnsi="Times New Roman" w:cs="Times New Roman"/>
          <w:b/>
          <w:color w:val="000000"/>
          <w:sz w:val="24"/>
          <w:szCs w:val="24"/>
        </w:rPr>
        <w:t>bitstuffing</w:t>
      </w:r>
      <w:r w:rsidRPr="00493692">
        <w:rPr>
          <w:rFonts w:ascii="Times New Roman" w:eastAsia="Times New Roman" w:hAnsi="Times New Roman" w:cs="Times New Roman"/>
          <w:color w:val="000000"/>
          <w:sz w:val="24"/>
          <w:szCs w:val="24"/>
        </w:rPr>
        <w:t xml:space="preserve">. In bit stuffing, if a 0 and five successive 1 bits are encountered, an extra 0 is added. The receiver node removes the extra-added zero. </w:t>
      </w:r>
    </w:p>
    <w:p w:rsidR="00F3155F" w:rsidRDefault="00F3155F" w:rsidP="00C9438A">
      <w:pPr>
        <w:autoSpaceDE w:val="0"/>
        <w:autoSpaceDN w:val="0"/>
        <w:adjustRightInd w:val="0"/>
        <w:spacing w:after="0" w:line="240" w:lineRule="auto"/>
        <w:rPr>
          <w:rFonts w:ascii="Times New Roman" w:hAnsi="Times New Roman" w:cs="Times New Roman"/>
          <w:b/>
          <w:sz w:val="24"/>
          <w:szCs w:val="24"/>
        </w:rPr>
      </w:pPr>
    </w:p>
    <w:p w:rsidR="00F3155F" w:rsidRDefault="00F3155F" w:rsidP="00C9438A">
      <w:pPr>
        <w:autoSpaceDE w:val="0"/>
        <w:autoSpaceDN w:val="0"/>
        <w:adjustRightInd w:val="0"/>
        <w:spacing w:after="0" w:line="240" w:lineRule="auto"/>
        <w:rPr>
          <w:rFonts w:ascii="Times New Roman" w:hAnsi="Times New Roman" w:cs="Times New Roman"/>
          <w:b/>
          <w:sz w:val="24"/>
          <w:szCs w:val="24"/>
        </w:rPr>
      </w:pPr>
    </w:p>
    <w:p w:rsidR="00C9438A" w:rsidRPr="00C0379E" w:rsidRDefault="00C9438A" w:rsidP="00C9438A">
      <w:pPr>
        <w:autoSpaceDE w:val="0"/>
        <w:autoSpaceDN w:val="0"/>
        <w:adjustRightInd w:val="0"/>
        <w:spacing w:after="0" w:line="240" w:lineRule="auto"/>
        <w:rPr>
          <w:rFonts w:ascii="Times New Roman" w:hAnsi="Times New Roman" w:cs="Times New Roman"/>
          <w:b/>
          <w:sz w:val="24"/>
          <w:szCs w:val="24"/>
        </w:rPr>
      </w:pPr>
      <w:r w:rsidRPr="00C0379E">
        <w:rPr>
          <w:rFonts w:ascii="Times New Roman" w:hAnsi="Times New Roman" w:cs="Times New Roman"/>
          <w:b/>
          <w:sz w:val="24"/>
          <w:szCs w:val="24"/>
        </w:rPr>
        <w:t>CODING:</w:t>
      </w:r>
    </w:p>
    <w:p w:rsidR="00C9438A" w:rsidRPr="00014F9F" w:rsidRDefault="00C9438A" w:rsidP="00C9438A">
      <w:pPr>
        <w:autoSpaceDE w:val="0"/>
        <w:autoSpaceDN w:val="0"/>
        <w:adjustRightInd w:val="0"/>
        <w:spacing w:after="0" w:line="240" w:lineRule="auto"/>
        <w:rPr>
          <w:rFonts w:ascii="Times New Roman" w:hAnsi="Times New Roman" w:cs="Times New Roman"/>
          <w:b/>
          <w:sz w:val="24"/>
          <w:szCs w:val="24"/>
        </w:rPr>
      </w:pPr>
      <w:r w:rsidRPr="00014F9F">
        <w:rPr>
          <w:rFonts w:ascii="Times New Roman" w:hAnsi="Times New Roman" w:cs="Times New Roman"/>
          <w:b/>
          <w:sz w:val="24"/>
          <w:szCs w:val="24"/>
        </w:rPr>
        <w:t xml:space="preserve">Program: </w:t>
      </w:r>
      <w:proofErr w:type="spellStart"/>
      <w:r w:rsidR="00552E99">
        <w:rPr>
          <w:rFonts w:ascii="Times New Roman" w:hAnsi="Times New Roman" w:cs="Times New Roman"/>
          <w:b/>
          <w:sz w:val="24"/>
          <w:szCs w:val="24"/>
        </w:rPr>
        <w:t>bitstuf</w:t>
      </w:r>
      <w:r w:rsidRPr="00014F9F">
        <w:rPr>
          <w:rFonts w:ascii="Times New Roman" w:hAnsi="Times New Roman" w:cs="Times New Roman"/>
          <w:b/>
          <w:sz w:val="24"/>
          <w:szCs w:val="24"/>
        </w:rPr>
        <w:t>.c</w:t>
      </w:r>
      <w:proofErr w:type="spellEnd"/>
    </w:p>
    <w:p w:rsidR="00C9438A" w:rsidRPr="007C1157" w:rsidRDefault="00C9438A" w:rsidP="00C9438A">
      <w:pPr>
        <w:spacing w:after="0" w:line="240" w:lineRule="auto"/>
        <w:rPr>
          <w:rFonts w:ascii="Times New Roman" w:hAnsi="Times New Roman" w:cs="Times New Roman"/>
          <w:b/>
          <w:sz w:val="24"/>
          <w:szCs w:val="24"/>
        </w:rPr>
      </w:pPr>
      <w:r w:rsidRPr="007C1157">
        <w:rPr>
          <w:rFonts w:ascii="Times New Roman" w:eastAsia="Arial" w:hAnsi="Times New Roman" w:cs="Times New Roman"/>
          <w:b/>
          <w:sz w:val="24"/>
          <w:szCs w:val="24"/>
        </w:rPr>
        <w:t>// Program for Bit stuffing</w:t>
      </w:r>
    </w:p>
    <w:p w:rsidR="00C9438A" w:rsidRDefault="00C9438A" w:rsidP="00C9438A">
      <w:pPr>
        <w:autoSpaceDE w:val="0"/>
        <w:autoSpaceDN w:val="0"/>
        <w:adjustRightInd w:val="0"/>
        <w:spacing w:after="0" w:line="240" w:lineRule="auto"/>
        <w:rPr>
          <w:rFonts w:ascii="Times New Roman" w:hAnsi="Times New Roman" w:cs="Times New Roman"/>
          <w:sz w:val="24"/>
          <w:szCs w:val="24"/>
        </w:rPr>
      </w:pPr>
    </w:p>
    <w:p w:rsidR="002077E5" w:rsidRDefault="002077E5" w:rsidP="002077E5">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#include   &lt;stdio.h&gt;</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#include   &lt;string.h&gt;</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#include   &lt;stdlib.h&gt;</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int</w:t>
      </w:r>
      <w:proofErr w:type="gramEnd"/>
      <w:r>
        <w:rPr>
          <w:rFonts w:ascii="Times New Roman" w:eastAsiaTheme="minorHAnsi" w:hAnsi="Times New Roman" w:cs="Times New Roman"/>
          <w:b/>
          <w:bCs/>
          <w:sz w:val="24"/>
          <w:szCs w:val="24"/>
        </w:rPr>
        <w:t xml:space="preserve"> main()</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char</w:t>
      </w:r>
      <w:proofErr w:type="gramEnd"/>
      <w:r>
        <w:rPr>
          <w:rFonts w:ascii="Times New Roman" w:eastAsiaTheme="minorHAnsi" w:hAnsi="Times New Roman" w:cs="Times New Roman"/>
          <w:b/>
          <w:bCs/>
          <w:sz w:val="24"/>
          <w:szCs w:val="24"/>
        </w:rPr>
        <w:t xml:space="preserve"> a[100],b[100];</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int</w:t>
      </w:r>
      <w:proofErr w:type="gramEnd"/>
      <w:r>
        <w:rPr>
          <w:rFonts w:ascii="Times New Roman" w:eastAsiaTheme="minorHAnsi" w:hAnsi="Times New Roman" w:cs="Times New Roman"/>
          <w:b/>
          <w:bCs/>
          <w:sz w:val="24"/>
          <w:szCs w:val="24"/>
        </w:rPr>
        <w:t xml:space="preserve"> i,j,k,count,n,flag;</w:t>
      </w:r>
    </w:p>
    <w:p w:rsidR="002077E5" w:rsidRDefault="002077E5" w:rsidP="002077E5">
      <w:pPr>
        <w:autoSpaceDE w:val="0"/>
        <w:autoSpaceDN w:val="0"/>
        <w:adjustRightInd w:val="0"/>
        <w:spacing w:after="0" w:line="120" w:lineRule="exact"/>
        <w:rPr>
          <w:rFonts w:ascii="Times New Roman" w:eastAsiaTheme="minorHAnsi" w:hAnsi="Times New Roman" w:cs="Times New Roman"/>
          <w:b/>
          <w:bCs/>
          <w:sz w:val="24"/>
          <w:szCs w:val="24"/>
        </w:rPr>
      </w:pP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strcpy(</w:t>
      </w:r>
      <w:proofErr w:type="gramEnd"/>
      <w:r>
        <w:rPr>
          <w:rFonts w:ascii="Times New Roman" w:eastAsiaTheme="minorHAnsi" w:hAnsi="Times New Roman" w:cs="Times New Roman"/>
          <w:b/>
          <w:bCs/>
          <w:sz w:val="24"/>
          <w:szCs w:val="24"/>
        </w:rPr>
        <w:t>a,""); strcpy(b,"");</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flag=</w:t>
      </w:r>
      <w:proofErr w:type="gramEnd"/>
      <w:r>
        <w:rPr>
          <w:rFonts w:ascii="Times New Roman" w:eastAsiaTheme="minorHAnsi" w:hAnsi="Times New Roman" w:cs="Times New Roman"/>
          <w:b/>
          <w:bCs/>
          <w:sz w:val="24"/>
          <w:szCs w:val="24"/>
        </w:rPr>
        <w:t>0;</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"Enter input frame (0's &amp; 1's only):");</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scanf(</w:t>
      </w:r>
      <w:proofErr w:type="gramEnd"/>
      <w:r>
        <w:rPr>
          <w:rFonts w:ascii="Times New Roman" w:eastAsiaTheme="minorHAnsi" w:hAnsi="Times New Roman" w:cs="Times New Roman"/>
          <w:b/>
          <w:bCs/>
          <w:sz w:val="24"/>
          <w:szCs w:val="24"/>
        </w:rPr>
        <w:t>"%</w:t>
      </w:r>
      <w:proofErr w:type="spellStart"/>
      <w:r>
        <w:rPr>
          <w:rFonts w:ascii="Times New Roman" w:eastAsiaTheme="minorHAnsi" w:hAnsi="Times New Roman" w:cs="Times New Roman"/>
          <w:b/>
          <w:bCs/>
          <w:sz w:val="24"/>
          <w:szCs w:val="24"/>
        </w:rPr>
        <w:t>s",a</w:t>
      </w:r>
      <w:proofErr w:type="spellEnd"/>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t xml:space="preserve">n = </w:t>
      </w:r>
      <w:proofErr w:type="gramStart"/>
      <w:r>
        <w:rPr>
          <w:rFonts w:ascii="Times New Roman" w:eastAsiaTheme="minorHAnsi" w:hAnsi="Times New Roman" w:cs="Times New Roman"/>
          <w:b/>
          <w:bCs/>
          <w:sz w:val="24"/>
          <w:szCs w:val="24"/>
        </w:rPr>
        <w:t>strlen(</w:t>
      </w:r>
      <w:proofErr w:type="gramEnd"/>
      <w:r>
        <w:rPr>
          <w:rFonts w:ascii="Times New Roman" w:eastAsiaTheme="minorHAnsi" w:hAnsi="Times New Roman" w:cs="Times New Roman"/>
          <w:b/>
          <w:bCs/>
          <w:sz w:val="24"/>
          <w:szCs w:val="24"/>
        </w:rPr>
        <w:t>a);</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i=0; i&lt;n; i++){</w:t>
      </w:r>
    </w:p>
    <w:p w:rsidR="002077E5" w:rsidRDefault="002077E5" w:rsidP="002077E5">
      <w:pPr>
        <w:autoSpaceDE w:val="0"/>
        <w:autoSpaceDN w:val="0"/>
        <w:adjustRightInd w:val="0"/>
        <w:spacing w:after="0" w:line="240" w:lineRule="auto"/>
        <w:ind w:left="144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 xml:space="preserve"> ((a[i]=='0') || (a[i]=='1' )){</w:t>
      </w:r>
    </w:p>
    <w:p w:rsidR="002077E5" w:rsidRDefault="002077E5" w:rsidP="002077E5">
      <w:pPr>
        <w:autoSpaceDE w:val="0"/>
        <w:autoSpaceDN w:val="0"/>
        <w:adjustRightInd w:val="0"/>
        <w:spacing w:after="0" w:line="240" w:lineRule="auto"/>
        <w:ind w:left="144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continue</w:t>
      </w:r>
      <w:proofErr w:type="gramEnd"/>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left="144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w:t>
      </w:r>
    </w:p>
    <w:p w:rsidR="002077E5" w:rsidRDefault="002077E5" w:rsidP="002077E5">
      <w:pPr>
        <w:autoSpaceDE w:val="0"/>
        <w:autoSpaceDN w:val="0"/>
        <w:adjustRightInd w:val="0"/>
        <w:spacing w:after="0" w:line="240" w:lineRule="auto"/>
        <w:ind w:left="144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else{</w:t>
      </w:r>
      <w:proofErr w:type="gramEnd"/>
    </w:p>
    <w:p w:rsidR="002077E5" w:rsidRDefault="002077E5" w:rsidP="002077E5">
      <w:pPr>
        <w:autoSpaceDE w:val="0"/>
        <w:autoSpaceDN w:val="0"/>
        <w:adjustRightInd w:val="0"/>
        <w:spacing w:after="0" w:line="240" w:lineRule="auto"/>
        <w:ind w:left="144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flag=</w:t>
      </w:r>
      <w:proofErr w:type="gramEnd"/>
      <w:r>
        <w:rPr>
          <w:rFonts w:ascii="Times New Roman" w:eastAsiaTheme="minorHAnsi" w:hAnsi="Times New Roman" w:cs="Times New Roman"/>
          <w:b/>
          <w:bCs/>
          <w:sz w:val="24"/>
          <w:szCs w:val="24"/>
        </w:rPr>
        <w:t>1; break;</w:t>
      </w:r>
    </w:p>
    <w:p w:rsidR="002077E5" w:rsidRDefault="002077E5" w:rsidP="002077E5">
      <w:pPr>
        <w:autoSpaceDE w:val="0"/>
        <w:autoSpaceDN w:val="0"/>
        <w:adjustRightInd w:val="0"/>
        <w:spacing w:after="0" w:line="240" w:lineRule="auto"/>
        <w:ind w:left="1440"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lastRenderedPageBreak/>
        <w:t>}</w:t>
      </w:r>
    </w:p>
    <w:p w:rsidR="002077E5" w:rsidRDefault="002077E5" w:rsidP="002077E5">
      <w:pPr>
        <w:autoSpaceDE w:val="0"/>
        <w:autoSpaceDN w:val="0"/>
        <w:adjustRightInd w:val="0"/>
        <w:spacing w:after="0" w:line="240" w:lineRule="auto"/>
        <w:ind w:left="144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left="1440"/>
        <w:rPr>
          <w:rFonts w:ascii="Times New Roman" w:eastAsiaTheme="minorHAnsi" w:hAnsi="Times New Roman" w:cs="Times New Roman"/>
          <w:b/>
          <w:bCs/>
          <w:sz w:val="24"/>
          <w:szCs w:val="24"/>
        </w:rPr>
      </w:pPr>
    </w:p>
    <w:p w:rsidR="002077E5" w:rsidRDefault="002077E5" w:rsidP="002077E5">
      <w:pPr>
        <w:autoSpaceDE w:val="0"/>
        <w:autoSpaceDN w:val="0"/>
        <w:adjustRightInd w:val="0"/>
        <w:spacing w:after="0" w:line="240" w:lineRule="auto"/>
        <w:ind w:left="144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flag){</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 xml:space="preserve"> ("Invalid Input frame\n:");</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exit</w:t>
      </w:r>
      <w:proofErr w:type="gramEnd"/>
      <w:r>
        <w:rPr>
          <w:rFonts w:ascii="Times New Roman" w:eastAsiaTheme="minorHAnsi" w:hAnsi="Times New Roman" w:cs="Times New Roman"/>
          <w:b/>
          <w:bCs/>
          <w:sz w:val="24"/>
          <w:szCs w:val="24"/>
        </w:rPr>
        <w:t xml:space="preserve"> (0);</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else{</w:t>
      </w:r>
      <w:proofErr w:type="gramEnd"/>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 xml:space="preserve"> ("Valid Input frame\n:");</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 xml:space="preserve"> ("Frame length = %d\n", n);  break;</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t xml:space="preserve">       }</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t>}</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i=0; j=0; flag=0;</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while(</w:t>
      </w:r>
      <w:proofErr w:type="gramEnd"/>
      <w:r>
        <w:rPr>
          <w:rFonts w:ascii="Times New Roman" w:eastAsiaTheme="minorHAnsi" w:hAnsi="Times New Roman" w:cs="Times New Roman"/>
          <w:b/>
          <w:bCs/>
          <w:sz w:val="24"/>
          <w:szCs w:val="24"/>
        </w:rPr>
        <w:t>i&lt;n)</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left="720"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 xml:space="preserve"> (a[i]=='1')</w:t>
      </w:r>
    </w:p>
    <w:p w:rsidR="002077E5" w:rsidRDefault="002077E5" w:rsidP="002077E5">
      <w:pPr>
        <w:autoSpaceDE w:val="0"/>
        <w:autoSpaceDN w:val="0"/>
        <w:adjustRightInd w:val="0"/>
        <w:spacing w:after="0" w:line="240" w:lineRule="auto"/>
        <w:ind w:left="720"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b[</w:t>
      </w:r>
      <w:proofErr w:type="gramEnd"/>
      <w:r>
        <w:rPr>
          <w:rFonts w:ascii="Times New Roman" w:eastAsiaTheme="minorHAnsi" w:hAnsi="Times New Roman" w:cs="Times New Roman"/>
          <w:b/>
          <w:bCs/>
          <w:sz w:val="24"/>
          <w:szCs w:val="24"/>
        </w:rPr>
        <w:t>j] = a[i]; count=1;</w:t>
      </w:r>
    </w:p>
    <w:p w:rsidR="002077E5" w:rsidRDefault="002077E5" w:rsidP="002077E5">
      <w:pPr>
        <w:autoSpaceDE w:val="0"/>
        <w:autoSpaceDN w:val="0"/>
        <w:adjustRightInd w:val="0"/>
        <w:spacing w:after="0" w:line="240" w:lineRule="auto"/>
        <w:ind w:left="216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k=i+1; a[k]=='1' &amp;&amp;  k&lt;n  &amp;&amp; count&lt;5; k++)</w:t>
      </w:r>
    </w:p>
    <w:p w:rsidR="002077E5" w:rsidRDefault="002077E5" w:rsidP="002077E5">
      <w:pPr>
        <w:autoSpaceDE w:val="0"/>
        <w:autoSpaceDN w:val="0"/>
        <w:adjustRightInd w:val="0"/>
        <w:spacing w:after="0" w:line="240" w:lineRule="auto"/>
        <w:ind w:left="1440"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left="2160"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j</w:t>
      </w:r>
      <w:proofErr w:type="gramEnd"/>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left="2160"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b[</w:t>
      </w:r>
      <w:proofErr w:type="gramEnd"/>
      <w:r>
        <w:rPr>
          <w:rFonts w:ascii="Times New Roman" w:eastAsiaTheme="minorHAnsi" w:hAnsi="Times New Roman" w:cs="Times New Roman"/>
          <w:b/>
          <w:bCs/>
          <w:sz w:val="24"/>
          <w:szCs w:val="24"/>
        </w:rPr>
        <w:t>j]=a[k];</w:t>
      </w:r>
    </w:p>
    <w:p w:rsidR="002077E5" w:rsidRDefault="002077E5" w:rsidP="002077E5">
      <w:pPr>
        <w:autoSpaceDE w:val="0"/>
        <w:autoSpaceDN w:val="0"/>
        <w:adjustRightInd w:val="0"/>
        <w:spacing w:after="0" w:line="240" w:lineRule="auto"/>
        <w:ind w:left="2160"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count</w:t>
      </w:r>
      <w:proofErr w:type="gramEnd"/>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left="2160"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count==5)</w:t>
      </w:r>
    </w:p>
    <w:p w:rsidR="002077E5" w:rsidRDefault="002077E5" w:rsidP="002077E5">
      <w:pPr>
        <w:autoSpaceDE w:val="0"/>
        <w:autoSpaceDN w:val="0"/>
        <w:adjustRightInd w:val="0"/>
        <w:spacing w:after="0" w:line="240" w:lineRule="auto"/>
        <w:ind w:left="2160"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left="2880"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j</w:t>
      </w:r>
      <w:proofErr w:type="gramEnd"/>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left="2880"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b[</w:t>
      </w:r>
      <w:proofErr w:type="gramEnd"/>
      <w:r>
        <w:rPr>
          <w:rFonts w:ascii="Times New Roman" w:eastAsiaTheme="minorHAnsi" w:hAnsi="Times New Roman" w:cs="Times New Roman"/>
          <w:b/>
          <w:bCs/>
          <w:sz w:val="24"/>
          <w:szCs w:val="24"/>
        </w:rPr>
        <w:t>j]='0'; count=0;</w:t>
      </w:r>
    </w:p>
    <w:p w:rsidR="002077E5" w:rsidRDefault="002077E5" w:rsidP="002077E5">
      <w:pPr>
        <w:autoSpaceDE w:val="0"/>
        <w:autoSpaceDN w:val="0"/>
        <w:adjustRightInd w:val="0"/>
        <w:spacing w:after="0" w:line="120" w:lineRule="exact"/>
        <w:rPr>
          <w:rFonts w:ascii="Times New Roman" w:eastAsiaTheme="minorHAnsi" w:hAnsi="Times New Roman" w:cs="Times New Roman"/>
          <w:b/>
          <w:bCs/>
          <w:sz w:val="24"/>
          <w:szCs w:val="24"/>
        </w:rPr>
      </w:pPr>
    </w:p>
    <w:p w:rsidR="002077E5" w:rsidRDefault="002077E5" w:rsidP="002077E5">
      <w:pPr>
        <w:autoSpaceDE w:val="0"/>
        <w:autoSpaceDN w:val="0"/>
        <w:adjustRightInd w:val="0"/>
        <w:spacing w:after="0" w:line="240" w:lineRule="auto"/>
        <w:ind w:left="2160"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ind w:left="2160"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i=k;</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t>}</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k&lt;n){</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a[k]=='0'){</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j</w:t>
      </w:r>
      <w:proofErr w:type="gramEnd"/>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b[</w:t>
      </w:r>
      <w:proofErr w:type="gramEnd"/>
      <w:r>
        <w:rPr>
          <w:rFonts w:ascii="Times New Roman" w:eastAsiaTheme="minorHAnsi" w:hAnsi="Times New Roman" w:cs="Times New Roman"/>
          <w:b/>
          <w:bCs/>
          <w:sz w:val="24"/>
          <w:szCs w:val="24"/>
        </w:rPr>
        <w:t>j] = a[k];</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i=k;</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t xml:space="preserve">                }</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else{</w:t>
      </w:r>
      <w:proofErr w:type="gramEnd"/>
      <w:r>
        <w:rPr>
          <w:rFonts w:ascii="Times New Roman" w:eastAsiaTheme="minorHAnsi" w:hAnsi="Times New Roman" w:cs="Times New Roman"/>
          <w:b/>
          <w:bCs/>
          <w:sz w:val="24"/>
          <w:szCs w:val="24"/>
        </w:rPr>
        <w:t xml:space="preserve">   flag=1; break; }</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t>}</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else{</w:t>
      </w:r>
      <w:proofErr w:type="gramEnd"/>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b[</w:t>
      </w:r>
      <w:proofErr w:type="gramEnd"/>
      <w:r>
        <w:rPr>
          <w:rFonts w:ascii="Times New Roman" w:eastAsiaTheme="minorHAnsi" w:hAnsi="Times New Roman" w:cs="Times New Roman"/>
          <w:b/>
          <w:bCs/>
          <w:sz w:val="24"/>
          <w:szCs w:val="24"/>
        </w:rPr>
        <w:t>j] = a[i];</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w:t>
      </w:r>
      <w:proofErr w:type="gramEnd"/>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j</w:t>
      </w:r>
      <w:proofErr w:type="gramEnd"/>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t xml:space="preserve">    }</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j</w:t>
      </w:r>
      <w:proofErr w:type="gramEnd"/>
      <w:r>
        <w:rPr>
          <w:rFonts w:ascii="Times New Roman" w:eastAsiaTheme="minorHAnsi" w:hAnsi="Times New Roman" w:cs="Times New Roman"/>
          <w:b/>
          <w:bCs/>
          <w:sz w:val="24"/>
          <w:szCs w:val="24"/>
        </w:rPr>
        <w:t>++;  b[i] = '\0';</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p>
    <w:p w:rsidR="002077E5" w:rsidRDefault="002077E5" w:rsidP="002077E5">
      <w:pPr>
        <w:autoSpaceDE w:val="0"/>
        <w:autoSpaceDN w:val="0"/>
        <w:adjustRightInd w:val="0"/>
        <w:spacing w:after="0" w:line="240" w:lineRule="auto"/>
        <w:ind w:left="108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lastRenderedPageBreak/>
        <w:tab/>
      </w: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"\nAfter stuffing the frame is:");</w:t>
      </w:r>
    </w:p>
    <w:p w:rsidR="002077E5" w:rsidRDefault="002077E5" w:rsidP="002077E5">
      <w:pPr>
        <w:autoSpaceDE w:val="0"/>
        <w:autoSpaceDN w:val="0"/>
        <w:adjustRightInd w:val="0"/>
        <w:spacing w:after="0" w:line="240" w:lineRule="auto"/>
        <w:ind w:left="1080" w:firstLine="36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"%s\n",b);</w:t>
      </w:r>
    </w:p>
    <w:p w:rsidR="002077E5" w:rsidRDefault="002077E5" w:rsidP="002077E5">
      <w:pPr>
        <w:autoSpaceDE w:val="0"/>
        <w:autoSpaceDN w:val="0"/>
        <w:adjustRightInd w:val="0"/>
        <w:spacing w:after="0" w:line="240" w:lineRule="auto"/>
        <w:ind w:left="1080" w:firstLine="36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return</w:t>
      </w:r>
      <w:proofErr w:type="gramEnd"/>
      <w:r>
        <w:rPr>
          <w:rFonts w:ascii="Times New Roman" w:eastAsiaTheme="minorHAnsi" w:hAnsi="Times New Roman" w:cs="Times New Roman"/>
          <w:b/>
          <w:bCs/>
          <w:sz w:val="24"/>
          <w:szCs w:val="24"/>
        </w:rPr>
        <w:t xml:space="preserve"> 0;</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
    <w:p w:rsidR="002077E5" w:rsidRDefault="002077E5" w:rsidP="002077E5">
      <w:pPr>
        <w:autoSpaceDE w:val="0"/>
        <w:autoSpaceDN w:val="0"/>
        <w:adjustRightInd w:val="0"/>
        <w:spacing w:after="0" w:line="240" w:lineRule="auto"/>
        <w:rPr>
          <w:rFonts w:ascii="Times New Roman" w:eastAsiaTheme="minorHAnsi" w:hAnsi="Times New Roman" w:cs="Times New Roman"/>
          <w:b/>
          <w:bCs/>
          <w:sz w:val="24"/>
          <w:szCs w:val="24"/>
        </w:rPr>
      </w:pPr>
    </w:p>
    <w:p w:rsidR="00351F00" w:rsidRPr="002077E5" w:rsidRDefault="00351F00" w:rsidP="002077E5">
      <w:pPr>
        <w:autoSpaceDE w:val="0"/>
        <w:autoSpaceDN w:val="0"/>
        <w:adjustRightInd w:val="0"/>
        <w:rPr>
          <w:rFonts w:ascii="Times New Roman" w:eastAsiaTheme="minorHAnsi" w:hAnsi="Times New Roman" w:cs="Times New Roman"/>
          <w:b/>
          <w:bCs/>
          <w:sz w:val="24"/>
          <w:szCs w:val="24"/>
        </w:rPr>
      </w:pPr>
    </w:p>
    <w:p w:rsidR="00351F00" w:rsidRPr="001E341F" w:rsidRDefault="00351F00" w:rsidP="00C9438A">
      <w:pPr>
        <w:autoSpaceDE w:val="0"/>
        <w:autoSpaceDN w:val="0"/>
        <w:adjustRightInd w:val="0"/>
        <w:spacing w:after="0" w:line="240" w:lineRule="auto"/>
        <w:rPr>
          <w:rFonts w:ascii="Times New Roman" w:hAnsi="Times New Roman" w:cs="Times New Roman"/>
          <w:b/>
          <w:sz w:val="24"/>
          <w:szCs w:val="24"/>
        </w:rPr>
      </w:pPr>
    </w:p>
    <w:p w:rsidR="00C9438A" w:rsidRPr="001E341F" w:rsidRDefault="00C9438A" w:rsidP="00C9438A">
      <w:pPr>
        <w:autoSpaceDE w:val="0"/>
        <w:autoSpaceDN w:val="0"/>
        <w:adjustRightInd w:val="0"/>
        <w:spacing w:after="0" w:line="240" w:lineRule="auto"/>
        <w:rPr>
          <w:rFonts w:ascii="Times New Roman" w:hAnsi="Times New Roman" w:cs="Times New Roman"/>
          <w:b/>
          <w:sz w:val="24"/>
          <w:szCs w:val="24"/>
        </w:rPr>
      </w:pPr>
      <w:r w:rsidRPr="001E341F">
        <w:rPr>
          <w:rFonts w:ascii="Times New Roman" w:hAnsi="Times New Roman" w:cs="Times New Roman"/>
          <w:b/>
          <w:sz w:val="24"/>
          <w:szCs w:val="24"/>
        </w:rPr>
        <w:t>Output:</w:t>
      </w:r>
    </w:p>
    <w:p w:rsidR="00C9438A" w:rsidRPr="001E341F" w:rsidRDefault="00C9438A" w:rsidP="00C9438A">
      <w:pPr>
        <w:autoSpaceDE w:val="0"/>
        <w:spacing w:after="0" w:line="240" w:lineRule="auto"/>
        <w:rPr>
          <w:rFonts w:ascii="Times New Roman" w:eastAsia="Batang" w:hAnsi="Times New Roman" w:cs="Times New Roman"/>
          <w:b/>
          <w:bCs/>
          <w:sz w:val="24"/>
          <w:szCs w:val="24"/>
        </w:rPr>
      </w:pPr>
      <w:r w:rsidRPr="001E341F">
        <w:rPr>
          <w:rFonts w:ascii="Times New Roman" w:eastAsia="Batang" w:hAnsi="Times New Roman" w:cs="Times New Roman"/>
          <w:b/>
          <w:bCs/>
          <w:sz w:val="24"/>
          <w:szCs w:val="24"/>
        </w:rPr>
        <w:t>Compile and run</w:t>
      </w:r>
    </w:p>
    <w:p w:rsidR="00C9438A" w:rsidRPr="00552E99"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lang w:val="sv-SE"/>
        </w:rPr>
      </w:pPr>
      <w:r w:rsidRPr="00702348">
        <w:rPr>
          <w:rFonts w:ascii="Times New Roman" w:hAnsi="Times New Roman" w:cs="Times New Roman"/>
          <w:sz w:val="24"/>
          <w:szCs w:val="24"/>
          <w:lang w:val="sv-SE"/>
        </w:rPr>
        <w:t xml:space="preserve">[root@localhost ]# </w:t>
      </w:r>
      <w:r w:rsidR="00351F00" w:rsidRPr="00552E99">
        <w:rPr>
          <w:rFonts w:ascii="Times New Roman" w:hAnsi="Times New Roman" w:cs="Times New Roman"/>
          <w:b/>
          <w:sz w:val="24"/>
          <w:szCs w:val="24"/>
          <w:lang w:val="sv-SE"/>
        </w:rPr>
        <w:t>g</w:t>
      </w:r>
      <w:r w:rsidRPr="00552E99">
        <w:rPr>
          <w:rFonts w:ascii="Times New Roman" w:hAnsi="Times New Roman" w:cs="Times New Roman"/>
          <w:b/>
          <w:sz w:val="24"/>
          <w:szCs w:val="24"/>
          <w:lang w:val="sv-SE"/>
        </w:rPr>
        <w:t xml:space="preserve">cc </w:t>
      </w:r>
      <w:r w:rsidR="00BD19EC">
        <w:rPr>
          <w:rFonts w:ascii="Times New Roman" w:hAnsi="Times New Roman" w:cs="Times New Roman"/>
          <w:b/>
          <w:sz w:val="24"/>
          <w:szCs w:val="24"/>
          <w:lang w:val="sv-SE"/>
        </w:rPr>
        <w:t xml:space="preserve">–o bitsuf  </w:t>
      </w:r>
      <w:r w:rsidR="00552E99" w:rsidRPr="00552E99">
        <w:rPr>
          <w:rFonts w:ascii="Times New Roman" w:hAnsi="Times New Roman" w:cs="Times New Roman"/>
          <w:b/>
          <w:sz w:val="24"/>
          <w:szCs w:val="24"/>
          <w:lang w:val="sv-SE"/>
        </w:rPr>
        <w:t>bitstuf</w:t>
      </w:r>
      <w:r w:rsidR="00921B10">
        <w:rPr>
          <w:rFonts w:ascii="Times New Roman" w:hAnsi="Times New Roman" w:cs="Times New Roman"/>
          <w:b/>
          <w:sz w:val="24"/>
          <w:szCs w:val="24"/>
          <w:lang w:val="sv-SE"/>
        </w:rPr>
        <w:t>.c</w:t>
      </w:r>
    </w:p>
    <w:p w:rsidR="00C9438A"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702348">
        <w:rPr>
          <w:rFonts w:ascii="Times New Roman" w:hAnsi="Times New Roman" w:cs="Times New Roman"/>
          <w:sz w:val="24"/>
          <w:szCs w:val="24"/>
        </w:rPr>
        <w:t>[</w:t>
      </w:r>
      <w:proofErr w:type="gramStart"/>
      <w:r w:rsidRPr="00702348">
        <w:rPr>
          <w:rFonts w:ascii="Times New Roman" w:hAnsi="Times New Roman" w:cs="Times New Roman"/>
          <w:sz w:val="24"/>
          <w:szCs w:val="24"/>
        </w:rPr>
        <w:t>root@localhost ]</w:t>
      </w:r>
      <w:proofErr w:type="gramEnd"/>
      <w:r w:rsidRPr="00702348">
        <w:rPr>
          <w:rFonts w:ascii="Times New Roman" w:hAnsi="Times New Roman" w:cs="Times New Roman"/>
          <w:sz w:val="24"/>
          <w:szCs w:val="24"/>
        </w:rPr>
        <w:t xml:space="preserve"># </w:t>
      </w:r>
      <w:proofErr w:type="spellStart"/>
      <w:proofErr w:type="gramStart"/>
      <w:r w:rsidR="00873412">
        <w:rPr>
          <w:rFonts w:ascii="Times New Roman" w:hAnsi="Times New Roman" w:cs="Times New Roman"/>
          <w:b/>
          <w:sz w:val="24"/>
          <w:szCs w:val="24"/>
        </w:rPr>
        <w:t>bitstuf</w:t>
      </w:r>
      <w:proofErr w:type="spellEnd"/>
      <w:proofErr w:type="gramEnd"/>
    </w:p>
    <w:p w:rsidR="00C9438A" w:rsidRDefault="00C9438A" w:rsidP="00C9438A">
      <w:pPr>
        <w:autoSpaceDE w:val="0"/>
        <w:autoSpaceDN w:val="0"/>
        <w:adjustRightInd w:val="0"/>
        <w:spacing w:after="0" w:line="240" w:lineRule="auto"/>
        <w:rPr>
          <w:rFonts w:ascii="Times New Roman" w:hAnsi="Times New Roman" w:cs="Times New Roman"/>
          <w:b/>
          <w:sz w:val="24"/>
          <w:szCs w:val="24"/>
        </w:rPr>
      </w:pPr>
    </w:p>
    <w:p w:rsidR="00873412" w:rsidRPr="005C7F13" w:rsidRDefault="00873412" w:rsidP="00C9438A">
      <w:pPr>
        <w:autoSpaceDE w:val="0"/>
        <w:autoSpaceDN w:val="0"/>
        <w:adjustRightInd w:val="0"/>
        <w:spacing w:after="0" w:line="240" w:lineRule="auto"/>
        <w:rPr>
          <w:rFonts w:ascii="Times New Roman" w:hAnsi="Times New Roman" w:cs="Times New Roman"/>
          <w:b/>
          <w:sz w:val="24"/>
          <w:szCs w:val="24"/>
        </w:rPr>
      </w:pPr>
    </w:p>
    <w:p w:rsidR="00C9438A"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Arial" w:hAnsi="Times New Roman" w:cs="Times New Roman"/>
          <w:sz w:val="24"/>
          <w:szCs w:val="24"/>
        </w:rPr>
      </w:pPr>
      <w:r w:rsidRPr="00026085">
        <w:rPr>
          <w:rFonts w:ascii="Times New Roman" w:eastAsia="Arial" w:hAnsi="Times New Roman" w:cs="Times New Roman"/>
          <w:sz w:val="24"/>
          <w:szCs w:val="24"/>
        </w:rPr>
        <w:t xml:space="preserve">Enter </w:t>
      </w:r>
      <w:r>
        <w:rPr>
          <w:rFonts w:ascii="Times New Roman" w:eastAsia="Arial" w:hAnsi="Times New Roman" w:cs="Times New Roman"/>
          <w:sz w:val="24"/>
          <w:szCs w:val="24"/>
        </w:rPr>
        <w:t>Input frame (0's &amp; 1's only):</w:t>
      </w:r>
    </w:p>
    <w:p w:rsidR="00C9438A"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Arial" w:hAnsi="Times New Roman" w:cs="Times New Roman"/>
          <w:sz w:val="24"/>
          <w:szCs w:val="24"/>
        </w:rPr>
      </w:pPr>
      <w:r>
        <w:rPr>
          <w:rFonts w:ascii="Times New Roman" w:eastAsia="Arial" w:hAnsi="Times New Roman" w:cs="Times New Roman"/>
          <w:sz w:val="24"/>
          <w:szCs w:val="24"/>
        </w:rPr>
        <w:t>00011111122222</w:t>
      </w:r>
    </w:p>
    <w:p w:rsidR="00C9438A"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Arial" w:hAnsi="Times New Roman" w:cs="Times New Roman"/>
          <w:sz w:val="24"/>
          <w:szCs w:val="24"/>
        </w:rPr>
      </w:pPr>
      <w:r>
        <w:rPr>
          <w:rFonts w:ascii="Times New Roman" w:eastAsia="Arial" w:hAnsi="Times New Roman" w:cs="Times New Roman"/>
          <w:sz w:val="24"/>
          <w:szCs w:val="24"/>
        </w:rPr>
        <w:t>Invalid Input frame</w:t>
      </w:r>
    </w:p>
    <w:p w:rsidR="00C9438A"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Arial" w:hAnsi="Times New Roman" w:cs="Times New Roman"/>
          <w:sz w:val="24"/>
          <w:szCs w:val="24"/>
        </w:rPr>
      </w:pPr>
    </w:p>
    <w:p w:rsidR="00C9438A"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Arial" w:hAnsi="Times New Roman" w:cs="Times New Roman"/>
          <w:sz w:val="24"/>
          <w:szCs w:val="24"/>
        </w:rPr>
      </w:pPr>
      <w:r w:rsidRPr="00026085">
        <w:rPr>
          <w:rFonts w:ascii="Times New Roman" w:eastAsia="Arial" w:hAnsi="Times New Roman" w:cs="Times New Roman"/>
          <w:sz w:val="24"/>
          <w:szCs w:val="24"/>
        </w:rPr>
        <w:t xml:space="preserve">Enter </w:t>
      </w:r>
      <w:r>
        <w:rPr>
          <w:rFonts w:ascii="Times New Roman" w:eastAsia="Arial" w:hAnsi="Times New Roman" w:cs="Times New Roman"/>
          <w:sz w:val="24"/>
          <w:szCs w:val="24"/>
        </w:rPr>
        <w:t>Input frame (0's &amp; 1's only):</w:t>
      </w:r>
    </w:p>
    <w:p w:rsidR="00C9438A" w:rsidRDefault="00C9438A" w:rsidP="00C9438A">
      <w:pPr>
        <w:autoSpaceDE w:val="0"/>
        <w:autoSpaceDN w:val="0"/>
        <w:adjustRightInd w:val="0"/>
        <w:spacing w:after="0" w:line="240" w:lineRule="auto"/>
        <w:rPr>
          <w:rFonts w:ascii="Times New Roman" w:hAnsi="Times New Roman" w:cs="Times New Roman"/>
          <w:sz w:val="24"/>
          <w:szCs w:val="24"/>
        </w:rPr>
      </w:pPr>
      <w:r w:rsidRPr="005C7F13">
        <w:rPr>
          <w:rFonts w:ascii="Times New Roman" w:hAnsi="Times New Roman" w:cs="Times New Roman"/>
          <w:sz w:val="24"/>
          <w:szCs w:val="24"/>
        </w:rPr>
        <w:t>1001111101111110101011110</w:t>
      </w:r>
    </w:p>
    <w:p w:rsidR="00C9438A"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r>
        <w:rPr>
          <w:rFonts w:ascii="Times New Roman" w:eastAsia="Arial" w:hAnsi="Times New Roman" w:cs="Times New Roman"/>
          <w:sz w:val="24"/>
          <w:szCs w:val="24"/>
        </w:rPr>
        <w:t>Valid Input frame</w:t>
      </w:r>
    </w:p>
    <w:p w:rsidR="00C9438A"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r>
        <w:rPr>
          <w:rFonts w:ascii="Times New Roman" w:hAnsi="Times New Roman" w:cs="Times New Roman"/>
          <w:sz w:val="24"/>
          <w:szCs w:val="24"/>
        </w:rPr>
        <w:t>Enter frame length:</w:t>
      </w:r>
    </w:p>
    <w:p w:rsidR="00C9438A"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r>
        <w:rPr>
          <w:rFonts w:ascii="Times New Roman" w:hAnsi="Times New Roman" w:cs="Times New Roman"/>
          <w:sz w:val="24"/>
          <w:szCs w:val="24"/>
        </w:rPr>
        <w:t>25</w:t>
      </w:r>
    </w:p>
    <w:p w:rsidR="00C9438A" w:rsidRDefault="00C9438A" w:rsidP="00C9438A">
      <w:pPr>
        <w:autoSpaceDE w:val="0"/>
        <w:autoSpaceDN w:val="0"/>
        <w:adjustRightInd w:val="0"/>
        <w:spacing w:after="0" w:line="240" w:lineRule="auto"/>
        <w:rPr>
          <w:rFonts w:ascii="Times New Roman" w:hAnsi="Times New Roman" w:cs="Times New Roman"/>
          <w:sz w:val="24"/>
          <w:szCs w:val="24"/>
        </w:rPr>
      </w:pPr>
    </w:p>
    <w:p w:rsidR="00C9438A"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Arial" w:hAnsi="Times New Roman" w:cs="Times New Roman"/>
          <w:sz w:val="24"/>
          <w:szCs w:val="24"/>
        </w:rPr>
      </w:pPr>
      <w:r w:rsidRPr="00026085">
        <w:rPr>
          <w:rFonts w:ascii="Times New Roman" w:eastAsia="Arial" w:hAnsi="Times New Roman" w:cs="Times New Roman"/>
          <w:sz w:val="24"/>
          <w:szCs w:val="24"/>
        </w:rPr>
        <w:t>After stuffing the frame is:</w:t>
      </w:r>
    </w:p>
    <w:p w:rsidR="00C9438A" w:rsidRPr="005C7F13" w:rsidRDefault="00C9438A" w:rsidP="00C9438A">
      <w:pPr>
        <w:autoSpaceDE w:val="0"/>
        <w:autoSpaceDN w:val="0"/>
        <w:adjustRightInd w:val="0"/>
        <w:spacing w:after="0" w:line="240" w:lineRule="auto"/>
        <w:rPr>
          <w:rFonts w:ascii="Times New Roman" w:hAnsi="Times New Roman" w:cs="Times New Roman"/>
          <w:sz w:val="24"/>
          <w:szCs w:val="24"/>
        </w:rPr>
      </w:pPr>
      <w:r w:rsidRPr="005C7F13">
        <w:rPr>
          <w:rFonts w:ascii="Times New Roman" w:hAnsi="Times New Roman" w:cs="Times New Roman"/>
          <w:sz w:val="24"/>
          <w:szCs w:val="24"/>
        </w:rPr>
        <w:t>10011111</w:t>
      </w:r>
      <w:r>
        <w:rPr>
          <w:rFonts w:ascii="Times New Roman" w:hAnsi="Times New Roman" w:cs="Times New Roman"/>
          <w:sz w:val="24"/>
          <w:szCs w:val="24"/>
        </w:rPr>
        <w:t>0</w:t>
      </w:r>
      <w:r w:rsidRPr="005C7F13">
        <w:rPr>
          <w:rFonts w:ascii="Times New Roman" w:hAnsi="Times New Roman" w:cs="Times New Roman"/>
          <w:sz w:val="24"/>
          <w:szCs w:val="24"/>
        </w:rPr>
        <w:t>011111</w:t>
      </w:r>
      <w:r>
        <w:rPr>
          <w:rFonts w:ascii="Times New Roman" w:hAnsi="Times New Roman" w:cs="Times New Roman"/>
          <w:sz w:val="24"/>
          <w:szCs w:val="24"/>
        </w:rPr>
        <w:t>0</w:t>
      </w:r>
      <w:r w:rsidRPr="005C7F13">
        <w:rPr>
          <w:rFonts w:ascii="Times New Roman" w:hAnsi="Times New Roman" w:cs="Times New Roman"/>
          <w:sz w:val="24"/>
          <w:szCs w:val="24"/>
        </w:rPr>
        <w:t>10101011110</w:t>
      </w:r>
    </w:p>
    <w:p w:rsidR="00C9438A" w:rsidRPr="00702348"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C9438A" w:rsidRPr="00E11FD7" w:rsidRDefault="00C9438A" w:rsidP="00C94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E11FD7">
        <w:rPr>
          <w:rFonts w:ascii="Times New Roman" w:hAnsi="Times New Roman" w:cs="Times New Roman"/>
          <w:b/>
          <w:sz w:val="24"/>
          <w:szCs w:val="24"/>
        </w:rPr>
        <w:t>Result:</w:t>
      </w:r>
      <w:r w:rsidR="00A41201">
        <w:rPr>
          <w:rFonts w:ascii="Times New Roman" w:hAnsi="Times New Roman" w:cs="Times New Roman"/>
          <w:b/>
          <w:sz w:val="24"/>
          <w:szCs w:val="24"/>
        </w:rPr>
        <w:t xml:space="preserve"> </w:t>
      </w:r>
      <w:r w:rsidRPr="002F1619">
        <w:rPr>
          <w:rFonts w:ascii="Times New Roman" w:hAnsi="Times New Roman" w:cs="Times New Roman"/>
          <w:b/>
          <w:sz w:val="24"/>
          <w:szCs w:val="24"/>
        </w:rPr>
        <w:t>I</w:t>
      </w:r>
      <w:r w:rsidRPr="009A1755">
        <w:rPr>
          <w:rFonts w:ascii="Times New Roman" w:hAnsi="Times New Roman" w:cs="Times New Roman"/>
          <w:b/>
          <w:sz w:val="24"/>
          <w:szCs w:val="24"/>
        </w:rPr>
        <w:t>mplement</w:t>
      </w:r>
      <w:r>
        <w:rPr>
          <w:rFonts w:ascii="Times New Roman" w:hAnsi="Times New Roman" w:cs="Times New Roman"/>
          <w:b/>
          <w:sz w:val="24"/>
          <w:szCs w:val="24"/>
        </w:rPr>
        <w:t>ed</w:t>
      </w:r>
      <w:r w:rsidRPr="009A1755">
        <w:rPr>
          <w:rFonts w:ascii="Times New Roman" w:hAnsi="Times New Roman" w:cs="Times New Roman"/>
          <w:b/>
          <w:sz w:val="24"/>
          <w:szCs w:val="24"/>
        </w:rPr>
        <w:t xml:space="preserve"> program </w:t>
      </w:r>
      <w:r>
        <w:rPr>
          <w:rFonts w:ascii="Times New Roman" w:hAnsi="Times New Roman" w:cs="Times New Roman"/>
          <w:b/>
          <w:sz w:val="24"/>
          <w:szCs w:val="24"/>
        </w:rPr>
        <w:t>for Bit stuffing and evaluated.</w:t>
      </w:r>
    </w:p>
    <w:p w:rsidR="00C9438A" w:rsidRDefault="00C9438A" w:rsidP="00C9438A">
      <w:pPr>
        <w:rPr>
          <w:rFonts w:ascii="Times New Roman" w:hAnsi="Times New Roman" w:cs="Times New Roman"/>
          <w:b/>
          <w:sz w:val="28"/>
          <w:szCs w:val="28"/>
        </w:rPr>
      </w:pPr>
    </w:p>
    <w:p w:rsidR="00C9438A" w:rsidRDefault="00C9438A" w:rsidP="00C9438A">
      <w:pPr>
        <w:rPr>
          <w:rFonts w:ascii="Times New Roman" w:hAnsi="Times New Roman" w:cs="Times New Roman"/>
          <w:b/>
          <w:sz w:val="28"/>
          <w:szCs w:val="28"/>
        </w:rPr>
      </w:pPr>
      <w:r>
        <w:rPr>
          <w:rFonts w:ascii="Times New Roman" w:hAnsi="Times New Roman" w:cs="Times New Roman"/>
          <w:b/>
          <w:sz w:val="28"/>
          <w:szCs w:val="28"/>
        </w:rPr>
        <w:br w:type="page"/>
      </w:r>
    </w:p>
    <w:p w:rsidR="00351F00" w:rsidRPr="00C0379E" w:rsidRDefault="00351F00" w:rsidP="00351F00">
      <w:pPr>
        <w:rPr>
          <w:rFonts w:ascii="Times New Roman" w:hAnsi="Times New Roman" w:cs="Times New Roman"/>
          <w:b/>
          <w:sz w:val="28"/>
          <w:szCs w:val="28"/>
        </w:rPr>
      </w:pPr>
      <w:r>
        <w:rPr>
          <w:rFonts w:ascii="Times New Roman" w:hAnsi="Times New Roman" w:cs="Times New Roman"/>
          <w:b/>
          <w:sz w:val="28"/>
          <w:szCs w:val="28"/>
        </w:rPr>
        <w:lastRenderedPageBreak/>
        <w:t xml:space="preserve">2 </w:t>
      </w:r>
      <w:r w:rsidRPr="00C0379E">
        <w:rPr>
          <w:rFonts w:ascii="Times New Roman" w:hAnsi="Times New Roman" w:cs="Times New Roman"/>
          <w:b/>
          <w:sz w:val="28"/>
          <w:szCs w:val="28"/>
        </w:rPr>
        <w:t>Character Stuffing</w:t>
      </w:r>
    </w:p>
    <w:p w:rsidR="00351F00" w:rsidRPr="00905A9E" w:rsidRDefault="00351F00" w:rsidP="00351F00">
      <w:pPr>
        <w:rPr>
          <w:rFonts w:ascii="Times New Roman" w:hAnsi="Times New Roman" w:cs="Times New Roman"/>
          <w:b/>
          <w:sz w:val="26"/>
          <w:szCs w:val="26"/>
        </w:rPr>
      </w:pPr>
      <w:r w:rsidRPr="00905A9E">
        <w:rPr>
          <w:rFonts w:ascii="Times New Roman" w:hAnsi="Times New Roman" w:cs="Times New Roman"/>
          <w:b/>
          <w:i/>
          <w:sz w:val="26"/>
          <w:szCs w:val="26"/>
        </w:rPr>
        <w:t>AIM: Implement the data link layer framing methods such as character, character stuffing</w:t>
      </w:r>
      <w:r w:rsidRPr="00905A9E">
        <w:rPr>
          <w:rFonts w:ascii="Times New Roman" w:hAnsi="Times New Roman" w:cs="Times New Roman"/>
          <w:b/>
          <w:sz w:val="26"/>
          <w:szCs w:val="26"/>
        </w:rPr>
        <w:t>.</w:t>
      </w:r>
    </w:p>
    <w:p w:rsidR="00351F00" w:rsidRDefault="00351F00" w:rsidP="00F3155F">
      <w:pPr>
        <w:spacing w:after="0"/>
        <w:jc w:val="both"/>
        <w:rPr>
          <w:rFonts w:ascii="Times New Roman" w:hAnsi="Times New Roman" w:cs="Times New Roman"/>
          <w:b/>
          <w:sz w:val="26"/>
          <w:szCs w:val="26"/>
        </w:rPr>
      </w:pPr>
      <w:r w:rsidRPr="00073A73">
        <w:rPr>
          <w:rFonts w:ascii="Times New Roman" w:hAnsi="Times New Roman" w:cs="Times New Roman"/>
          <w:b/>
          <w:sz w:val="26"/>
          <w:szCs w:val="26"/>
        </w:rPr>
        <w:t>Theory:</w:t>
      </w:r>
    </w:p>
    <w:p w:rsidR="00351F00" w:rsidRPr="00FA4ED7" w:rsidRDefault="00351F00" w:rsidP="00F3155F">
      <w:pPr>
        <w:spacing w:after="0"/>
        <w:jc w:val="both"/>
        <w:rPr>
          <w:rFonts w:eastAsiaTheme="minorHAnsi"/>
        </w:rPr>
      </w:pPr>
      <w:r w:rsidRPr="00FA4ED7">
        <w:rPr>
          <w:rFonts w:ascii="Times New Roman" w:eastAsia="Times New Roman" w:hAnsi="Times New Roman" w:cs="Times New Roman"/>
          <w:sz w:val="24"/>
          <w:szCs w:val="24"/>
        </w:rPr>
        <w:t xml:space="preserve">The character-oriented protocols are popular only with text data. </w:t>
      </w:r>
      <w:r w:rsidRPr="00FA4ED7">
        <w:rPr>
          <w:rFonts w:ascii="Times New Roman" w:eastAsiaTheme="minorHAnsi" w:hAnsi="Times New Roman" w:cs="Times New Roman"/>
          <w:sz w:val="24"/>
          <w:szCs w:val="24"/>
        </w:rPr>
        <w:t>Use reserved characters to indicate the start and end of a frame. For instance, use</w:t>
      </w:r>
      <w:r w:rsidR="006367F0" w:rsidRPr="00FA4ED7">
        <w:rPr>
          <w:rFonts w:ascii="Times New Roman" w:eastAsiaTheme="minorHAnsi" w:hAnsi="Times New Roman" w:cs="Times New Roman"/>
          <w:sz w:val="24"/>
          <w:szCs w:val="24"/>
        </w:rPr>
        <w:t xml:space="preserve"> the two-character sequence DLE</w:t>
      </w:r>
      <w:r w:rsidR="00FA4ED7" w:rsidRPr="00FA4ED7">
        <w:rPr>
          <w:rFonts w:ascii="Times New Roman" w:eastAsiaTheme="minorHAnsi" w:hAnsi="Times New Roman" w:cs="Times New Roman"/>
          <w:sz w:val="24"/>
          <w:szCs w:val="24"/>
        </w:rPr>
        <w:t xml:space="preserve"> STX (Data-Link Escape</w:t>
      </w:r>
      <w:r w:rsidRPr="00FA4ED7">
        <w:rPr>
          <w:rFonts w:ascii="Times New Roman" w:eastAsiaTheme="minorHAnsi" w:hAnsi="Times New Roman" w:cs="Times New Roman"/>
          <w:sz w:val="24"/>
          <w:szCs w:val="24"/>
        </w:rPr>
        <w:t xml:space="preserve"> Start of TeXt) to signal the beginning o</w:t>
      </w:r>
      <w:r w:rsidR="006367F0" w:rsidRPr="00FA4ED7">
        <w:rPr>
          <w:rFonts w:ascii="Times New Roman" w:eastAsiaTheme="minorHAnsi" w:hAnsi="Times New Roman" w:cs="Times New Roman"/>
          <w:sz w:val="24"/>
          <w:szCs w:val="24"/>
        </w:rPr>
        <w:t>f a frame, and the sequence DLE</w:t>
      </w:r>
      <w:r w:rsidRPr="00FA4ED7">
        <w:rPr>
          <w:rFonts w:ascii="Times New Roman" w:eastAsiaTheme="minorHAnsi" w:hAnsi="Times New Roman" w:cs="Times New Roman"/>
          <w:sz w:val="24"/>
          <w:szCs w:val="24"/>
        </w:rPr>
        <w:t>ETX (End of TeXt) to flag the frame’s end.</w:t>
      </w:r>
    </w:p>
    <w:p w:rsidR="00C878DA" w:rsidRDefault="00C878DA" w:rsidP="00351F00">
      <w:pPr>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The framing method gets around the problem of resynchronization after an error by having each frame starts with the ASCII character sequence DLESTX (Data Link Escape start of Text) and the sequence DLEETX (Data Link Escape End of Text). If the destination loses the track of frame boundaries all it has to do is look for DLESTX and DLEETX characters to figure out. The data link layer on the receiving end </w:t>
      </w:r>
      <w:r w:rsidR="00FA4ED7">
        <w:rPr>
          <w:rFonts w:ascii="Times New Roman" w:eastAsiaTheme="minorHAnsi" w:hAnsi="Times New Roman" w:cs="Times New Roman"/>
          <w:sz w:val="24"/>
          <w:szCs w:val="24"/>
        </w:rPr>
        <w:t>removes DLE before the data are given to the network layer. This technique is called byte stuffing or character stuffing.</w:t>
      </w:r>
    </w:p>
    <w:p w:rsidR="00522A10" w:rsidRDefault="00522A10" w:rsidP="00351F00">
      <w:pPr>
        <w:autoSpaceDE w:val="0"/>
        <w:autoSpaceDN w:val="0"/>
        <w:adjustRightInd w:val="0"/>
        <w:spacing w:after="0"/>
        <w:rPr>
          <w:rFonts w:ascii="Times New Roman" w:hAnsi="Times New Roman" w:cs="Times New Roman"/>
          <w:b/>
          <w:sz w:val="24"/>
          <w:szCs w:val="24"/>
        </w:rPr>
      </w:pPr>
    </w:p>
    <w:p w:rsidR="00522A10" w:rsidRPr="00D85A9E" w:rsidRDefault="00522A10" w:rsidP="00351F00">
      <w:pPr>
        <w:autoSpaceDE w:val="0"/>
        <w:autoSpaceDN w:val="0"/>
        <w:adjustRightInd w:val="0"/>
        <w:spacing w:after="0"/>
        <w:rPr>
          <w:rFonts w:ascii="Times New Roman" w:hAnsi="Times New Roman" w:cs="Times New Roman"/>
          <w:b/>
          <w:sz w:val="28"/>
          <w:szCs w:val="28"/>
          <w:u w:val="single"/>
        </w:rPr>
      </w:pPr>
      <w:r w:rsidRPr="00D85A9E">
        <w:rPr>
          <w:rFonts w:ascii="Times New Roman" w:hAnsi="Times New Roman" w:cs="Times New Roman"/>
          <w:b/>
          <w:sz w:val="28"/>
          <w:szCs w:val="28"/>
          <w:u w:val="single"/>
        </w:rPr>
        <w:t>Algorithm</w:t>
      </w:r>
    </w:p>
    <w:p w:rsidR="00522A10" w:rsidRPr="00D85A9E" w:rsidRDefault="00522A10" w:rsidP="00D85A9E">
      <w:pPr>
        <w:pStyle w:val="ListParagraph"/>
        <w:numPr>
          <w:ilvl w:val="0"/>
          <w:numId w:val="37"/>
        </w:numPr>
        <w:autoSpaceDE w:val="0"/>
        <w:autoSpaceDN w:val="0"/>
        <w:adjustRightInd w:val="0"/>
        <w:spacing w:after="0"/>
        <w:jc w:val="both"/>
        <w:rPr>
          <w:rFonts w:ascii="Times New Roman" w:hAnsi="Times New Roman" w:cs="Times New Roman"/>
          <w:sz w:val="24"/>
          <w:szCs w:val="24"/>
        </w:rPr>
      </w:pPr>
      <w:r w:rsidRPr="00D85A9E">
        <w:rPr>
          <w:rFonts w:ascii="Times New Roman" w:hAnsi="Times New Roman" w:cs="Times New Roman"/>
          <w:sz w:val="24"/>
          <w:szCs w:val="24"/>
        </w:rPr>
        <w:t>Read the character stream from the user.</w:t>
      </w:r>
    </w:p>
    <w:p w:rsidR="00522A10" w:rsidRPr="00D85A9E" w:rsidRDefault="00522A10" w:rsidP="00D85A9E">
      <w:pPr>
        <w:pStyle w:val="ListParagraph"/>
        <w:numPr>
          <w:ilvl w:val="0"/>
          <w:numId w:val="37"/>
        </w:numPr>
        <w:autoSpaceDE w:val="0"/>
        <w:autoSpaceDN w:val="0"/>
        <w:adjustRightInd w:val="0"/>
        <w:spacing w:after="0"/>
        <w:jc w:val="both"/>
        <w:rPr>
          <w:rFonts w:ascii="Times New Roman" w:hAnsi="Times New Roman" w:cs="Times New Roman"/>
          <w:sz w:val="24"/>
          <w:szCs w:val="24"/>
        </w:rPr>
      </w:pPr>
      <w:r w:rsidRPr="00D85A9E">
        <w:rPr>
          <w:rFonts w:ascii="Times New Roman" w:hAnsi="Times New Roman" w:cs="Times New Roman"/>
          <w:sz w:val="24"/>
          <w:szCs w:val="24"/>
        </w:rPr>
        <w:t>Measure the length of the entered sequence.</w:t>
      </w:r>
    </w:p>
    <w:p w:rsidR="003F2FC3" w:rsidRPr="00D85A9E" w:rsidRDefault="003F2FC3" w:rsidP="00D85A9E">
      <w:pPr>
        <w:pStyle w:val="ListParagraph"/>
        <w:numPr>
          <w:ilvl w:val="0"/>
          <w:numId w:val="37"/>
        </w:numPr>
        <w:autoSpaceDE w:val="0"/>
        <w:autoSpaceDN w:val="0"/>
        <w:adjustRightInd w:val="0"/>
        <w:spacing w:after="0"/>
        <w:jc w:val="both"/>
        <w:rPr>
          <w:rFonts w:ascii="Times New Roman" w:hAnsi="Times New Roman" w:cs="Times New Roman"/>
          <w:sz w:val="24"/>
          <w:szCs w:val="24"/>
        </w:rPr>
      </w:pPr>
      <w:r w:rsidRPr="00D85A9E">
        <w:rPr>
          <w:rFonts w:ascii="Times New Roman" w:hAnsi="Times New Roman" w:cs="Times New Roman"/>
          <w:sz w:val="24"/>
          <w:szCs w:val="24"/>
        </w:rPr>
        <w:t xml:space="preserve">Read the source delimiter characters from the </w:t>
      </w:r>
    </w:p>
    <w:p w:rsidR="003F2FC3" w:rsidRPr="00D85A9E" w:rsidRDefault="003F2FC3" w:rsidP="00D85A9E">
      <w:pPr>
        <w:pStyle w:val="ListParagraph"/>
        <w:numPr>
          <w:ilvl w:val="0"/>
          <w:numId w:val="37"/>
        </w:numPr>
        <w:autoSpaceDE w:val="0"/>
        <w:autoSpaceDN w:val="0"/>
        <w:adjustRightInd w:val="0"/>
        <w:spacing w:after="0"/>
        <w:jc w:val="both"/>
        <w:rPr>
          <w:rFonts w:ascii="Times New Roman" w:hAnsi="Times New Roman" w:cs="Times New Roman"/>
          <w:sz w:val="24"/>
          <w:szCs w:val="24"/>
        </w:rPr>
      </w:pPr>
      <w:r w:rsidRPr="00D85A9E">
        <w:rPr>
          <w:rFonts w:ascii="Times New Roman" w:hAnsi="Times New Roman" w:cs="Times New Roman"/>
          <w:sz w:val="24"/>
          <w:szCs w:val="24"/>
        </w:rPr>
        <w:t>Check for character sequence with source and destination delimiters of the given pattern.</w:t>
      </w:r>
    </w:p>
    <w:p w:rsidR="00522A10" w:rsidRPr="00D85A9E" w:rsidRDefault="003F2FC3" w:rsidP="00D85A9E">
      <w:pPr>
        <w:pStyle w:val="ListParagraph"/>
        <w:numPr>
          <w:ilvl w:val="0"/>
          <w:numId w:val="37"/>
        </w:numPr>
        <w:autoSpaceDE w:val="0"/>
        <w:autoSpaceDN w:val="0"/>
        <w:adjustRightInd w:val="0"/>
        <w:spacing w:after="0"/>
        <w:jc w:val="both"/>
        <w:rPr>
          <w:rFonts w:ascii="Times New Roman" w:hAnsi="Times New Roman" w:cs="Times New Roman"/>
          <w:sz w:val="24"/>
          <w:szCs w:val="24"/>
        </w:rPr>
      </w:pPr>
      <w:r w:rsidRPr="00D85A9E">
        <w:rPr>
          <w:rFonts w:ascii="Times New Roman" w:hAnsi="Times New Roman" w:cs="Times New Roman"/>
          <w:sz w:val="24"/>
          <w:szCs w:val="24"/>
        </w:rPr>
        <w:t xml:space="preserve">If characters </w:t>
      </w:r>
      <w:r w:rsidR="00D85A9E" w:rsidRPr="00D85A9E">
        <w:rPr>
          <w:rFonts w:ascii="Times New Roman" w:hAnsi="Times New Roman" w:cs="Times New Roman"/>
          <w:sz w:val="24"/>
          <w:szCs w:val="24"/>
        </w:rPr>
        <w:t xml:space="preserve">are </w:t>
      </w:r>
      <w:r w:rsidRPr="00D85A9E">
        <w:rPr>
          <w:rFonts w:ascii="Times New Roman" w:hAnsi="Times New Roman" w:cs="Times New Roman"/>
          <w:sz w:val="24"/>
          <w:szCs w:val="24"/>
        </w:rPr>
        <w:t xml:space="preserve">in the </w:t>
      </w:r>
      <w:r w:rsidR="00D85A9E" w:rsidRPr="00D85A9E">
        <w:rPr>
          <w:rFonts w:ascii="Times New Roman" w:hAnsi="Times New Roman" w:cs="Times New Roman"/>
          <w:sz w:val="24"/>
          <w:szCs w:val="24"/>
        </w:rPr>
        <w:t xml:space="preserve">sequence </w:t>
      </w:r>
      <w:r w:rsidRPr="00D85A9E">
        <w:rPr>
          <w:rFonts w:ascii="Times New Roman" w:hAnsi="Times New Roman" w:cs="Times New Roman"/>
          <w:sz w:val="24"/>
          <w:szCs w:val="24"/>
        </w:rPr>
        <w:t xml:space="preserve">equal to </w:t>
      </w:r>
      <w:r w:rsidR="00D85A9E" w:rsidRPr="00D85A9E">
        <w:rPr>
          <w:rFonts w:ascii="Times New Roman" w:hAnsi="Times New Roman" w:cs="Times New Roman"/>
          <w:sz w:val="24"/>
          <w:szCs w:val="24"/>
        </w:rPr>
        <w:t>delimiter characters, attach the same characters immediately after those characters.</w:t>
      </w:r>
    </w:p>
    <w:p w:rsidR="00D85A9E" w:rsidRPr="00D85A9E" w:rsidRDefault="00D85A9E" w:rsidP="00D85A9E">
      <w:pPr>
        <w:pStyle w:val="ListParagraph"/>
        <w:numPr>
          <w:ilvl w:val="0"/>
          <w:numId w:val="37"/>
        </w:numPr>
        <w:autoSpaceDE w:val="0"/>
        <w:autoSpaceDN w:val="0"/>
        <w:adjustRightInd w:val="0"/>
        <w:spacing w:after="0"/>
        <w:jc w:val="both"/>
        <w:rPr>
          <w:rFonts w:ascii="Times New Roman" w:hAnsi="Times New Roman" w:cs="Times New Roman"/>
          <w:sz w:val="24"/>
          <w:szCs w:val="24"/>
        </w:rPr>
      </w:pPr>
      <w:r w:rsidRPr="00D85A9E">
        <w:rPr>
          <w:rFonts w:ascii="Times New Roman" w:hAnsi="Times New Roman" w:cs="Times New Roman"/>
          <w:sz w:val="24"/>
          <w:szCs w:val="24"/>
        </w:rPr>
        <w:t>Go to step-5 to repeat the process for the remaining.</w:t>
      </w:r>
    </w:p>
    <w:p w:rsidR="00D85A9E" w:rsidRPr="00D85A9E" w:rsidRDefault="00D85A9E" w:rsidP="00D85A9E">
      <w:pPr>
        <w:pStyle w:val="ListParagraph"/>
        <w:numPr>
          <w:ilvl w:val="0"/>
          <w:numId w:val="37"/>
        </w:numPr>
        <w:autoSpaceDE w:val="0"/>
        <w:autoSpaceDN w:val="0"/>
        <w:adjustRightInd w:val="0"/>
        <w:spacing w:after="0"/>
        <w:jc w:val="both"/>
        <w:rPr>
          <w:rFonts w:ascii="Times New Roman" w:hAnsi="Times New Roman" w:cs="Times New Roman"/>
          <w:sz w:val="24"/>
          <w:szCs w:val="24"/>
        </w:rPr>
      </w:pPr>
      <w:r w:rsidRPr="00D85A9E">
        <w:rPr>
          <w:rFonts w:ascii="Times New Roman" w:hAnsi="Times New Roman" w:cs="Times New Roman"/>
          <w:sz w:val="24"/>
          <w:szCs w:val="24"/>
        </w:rPr>
        <w:t>Display the result.</w:t>
      </w:r>
    </w:p>
    <w:p w:rsidR="00522A10" w:rsidRDefault="00522A10" w:rsidP="00351F00">
      <w:pPr>
        <w:autoSpaceDE w:val="0"/>
        <w:autoSpaceDN w:val="0"/>
        <w:adjustRightInd w:val="0"/>
        <w:spacing w:after="0"/>
        <w:rPr>
          <w:rFonts w:ascii="Times New Roman" w:hAnsi="Times New Roman" w:cs="Times New Roman"/>
          <w:b/>
          <w:sz w:val="24"/>
          <w:szCs w:val="24"/>
        </w:rPr>
      </w:pPr>
    </w:p>
    <w:p w:rsidR="00351F00" w:rsidRPr="00326D2A" w:rsidRDefault="00351F00" w:rsidP="00351F00">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b/>
          <w:sz w:val="24"/>
          <w:szCs w:val="24"/>
        </w:rPr>
        <w:t>p</w:t>
      </w:r>
      <w:r w:rsidRPr="00014F9F">
        <w:rPr>
          <w:rFonts w:ascii="Times New Roman" w:hAnsi="Times New Roman" w:cs="Times New Roman"/>
          <w:b/>
          <w:sz w:val="24"/>
          <w:szCs w:val="24"/>
        </w:rPr>
        <w:t>rogram</w:t>
      </w:r>
      <w:proofErr w:type="gramEnd"/>
      <w:r w:rsidRPr="00014F9F">
        <w:rPr>
          <w:rFonts w:ascii="Times New Roman" w:hAnsi="Times New Roman" w:cs="Times New Roman"/>
          <w:b/>
          <w:sz w:val="24"/>
          <w:szCs w:val="24"/>
        </w:rPr>
        <w:t xml:space="preserve">: </w:t>
      </w:r>
      <w:r w:rsidR="00F36FC0">
        <w:rPr>
          <w:rFonts w:ascii="Times New Roman" w:hAnsi="Times New Roman" w:cs="Times New Roman"/>
          <w:b/>
          <w:sz w:val="24"/>
          <w:szCs w:val="24"/>
        </w:rPr>
        <w:t>byte</w:t>
      </w:r>
      <w:r>
        <w:rPr>
          <w:rFonts w:ascii="Times New Roman" w:hAnsi="Times New Roman" w:cs="Times New Roman"/>
          <w:b/>
          <w:sz w:val="24"/>
          <w:szCs w:val="24"/>
        </w:rPr>
        <w:t>stuf</w:t>
      </w:r>
      <w:r w:rsidRPr="00014F9F">
        <w:rPr>
          <w:rFonts w:ascii="Times New Roman" w:hAnsi="Times New Roman" w:cs="Times New Roman"/>
          <w:b/>
          <w:sz w:val="24"/>
          <w:szCs w:val="24"/>
        </w:rPr>
        <w:t>.c</w:t>
      </w:r>
    </w:p>
    <w:p w:rsidR="00351F00" w:rsidRPr="007C1157" w:rsidRDefault="00351F00" w:rsidP="00351F00">
      <w:pPr>
        <w:spacing w:after="0"/>
        <w:rPr>
          <w:rFonts w:ascii="Times New Roman" w:hAnsi="Times New Roman" w:cs="Times New Roman"/>
          <w:b/>
          <w:sz w:val="24"/>
          <w:szCs w:val="24"/>
        </w:rPr>
      </w:pPr>
      <w:r w:rsidRPr="007C1157">
        <w:rPr>
          <w:rFonts w:ascii="Times New Roman" w:eastAsia="Arial" w:hAnsi="Times New Roman" w:cs="Times New Roman"/>
          <w:b/>
          <w:sz w:val="24"/>
          <w:szCs w:val="24"/>
        </w:rPr>
        <w:t xml:space="preserve">// Program for </w:t>
      </w:r>
      <w:r>
        <w:rPr>
          <w:rFonts w:ascii="Times New Roman" w:eastAsia="Arial" w:hAnsi="Times New Roman" w:cs="Times New Roman"/>
          <w:b/>
          <w:sz w:val="24"/>
          <w:szCs w:val="24"/>
        </w:rPr>
        <w:t xml:space="preserve">Character </w:t>
      </w:r>
      <w:r w:rsidRPr="007C1157">
        <w:rPr>
          <w:rFonts w:ascii="Times New Roman" w:eastAsia="Arial" w:hAnsi="Times New Roman" w:cs="Times New Roman"/>
          <w:b/>
          <w:sz w:val="24"/>
          <w:szCs w:val="24"/>
        </w:rPr>
        <w:t>stuffing</w:t>
      </w:r>
    </w:p>
    <w:p w:rsidR="00351F00" w:rsidRPr="00326D2A" w:rsidRDefault="00351F00" w:rsidP="00351F00">
      <w:pPr>
        <w:spacing w:after="0"/>
        <w:rPr>
          <w:rFonts w:ascii="Times New Roman" w:hAnsi="Times New Roman" w:cs="Times New Roman"/>
          <w:sz w:val="24"/>
          <w:szCs w:val="24"/>
        </w:rPr>
      </w:pP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#include   &lt;stdio.h&gt;</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#include   &lt;string.h&gt;</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#include   &lt;stdlib.h&gt;</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t>int</w:t>
      </w:r>
      <w:proofErr w:type="gramEnd"/>
      <w:r w:rsidRPr="00F36FC0">
        <w:rPr>
          <w:rFonts w:ascii="Times New Roman" w:eastAsiaTheme="minorHAnsi" w:hAnsi="Times New Roman" w:cs="Times New Roman"/>
          <w:b/>
          <w:sz w:val="24"/>
          <w:szCs w:val="24"/>
        </w:rPr>
        <w:t xml:space="preserve"> main()</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ab/>
        <w:t>char c[80],d[80],ed[10],</w:t>
      </w:r>
      <w:proofErr w:type="spellStart"/>
      <w:r w:rsidRPr="00F36FC0">
        <w:rPr>
          <w:rFonts w:ascii="Times New Roman" w:eastAsiaTheme="minorHAnsi" w:hAnsi="Times New Roman" w:cs="Times New Roman"/>
          <w:b/>
          <w:sz w:val="24"/>
          <w:szCs w:val="24"/>
        </w:rPr>
        <w:t>sd</w:t>
      </w:r>
      <w:proofErr w:type="spellEnd"/>
      <w:r w:rsidRPr="00F36FC0">
        <w:rPr>
          <w:rFonts w:ascii="Times New Roman" w:eastAsiaTheme="minorHAnsi" w:hAnsi="Times New Roman" w:cs="Times New Roman"/>
          <w:b/>
          <w:sz w:val="24"/>
          <w:szCs w:val="24"/>
        </w:rPr>
        <w:t>[10];</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ab/>
      </w:r>
      <w:proofErr w:type="gramStart"/>
      <w:r w:rsidRPr="00F36FC0">
        <w:rPr>
          <w:rFonts w:ascii="Times New Roman" w:eastAsiaTheme="minorHAnsi" w:hAnsi="Times New Roman" w:cs="Times New Roman"/>
          <w:b/>
          <w:sz w:val="24"/>
          <w:szCs w:val="24"/>
        </w:rPr>
        <w:t>int</w:t>
      </w:r>
      <w:proofErr w:type="gramEnd"/>
      <w:r w:rsidR="00B878FD">
        <w:rPr>
          <w:rFonts w:ascii="Times New Roman" w:eastAsiaTheme="minorHAnsi" w:hAnsi="Times New Roman" w:cs="Times New Roman"/>
          <w:b/>
          <w:sz w:val="24"/>
          <w:szCs w:val="24"/>
        </w:rPr>
        <w:t xml:space="preserve">    </w:t>
      </w:r>
      <w:proofErr w:type="spellStart"/>
      <w:r w:rsidRPr="00F36FC0">
        <w:rPr>
          <w:rFonts w:ascii="Times New Roman" w:eastAsiaTheme="minorHAnsi" w:hAnsi="Times New Roman" w:cs="Times New Roman"/>
          <w:b/>
          <w:sz w:val="24"/>
          <w:szCs w:val="24"/>
        </w:rPr>
        <w:t>i,j,m</w:t>
      </w:r>
      <w:proofErr w:type="spellEnd"/>
      <w:r w:rsidRPr="00F36FC0">
        <w:rPr>
          <w:rFonts w:ascii="Times New Roman" w:eastAsiaTheme="minorHAnsi" w:hAnsi="Times New Roman" w:cs="Times New Roman"/>
          <w:b/>
          <w:sz w:val="24"/>
          <w:szCs w:val="24"/>
        </w:rPr>
        <w:t>;</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t>strcpy(</w:t>
      </w:r>
      <w:proofErr w:type="gramEnd"/>
      <w:r w:rsidRPr="00F36FC0">
        <w:rPr>
          <w:rFonts w:ascii="Times New Roman" w:eastAsiaTheme="minorHAnsi" w:hAnsi="Times New Roman" w:cs="Times New Roman"/>
          <w:b/>
          <w:sz w:val="24"/>
          <w:szCs w:val="24"/>
        </w:rPr>
        <w:t>c,"");</w:t>
      </w: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t>strcpy(</w:t>
      </w:r>
      <w:proofErr w:type="spellStart"/>
      <w:proofErr w:type="gramEnd"/>
      <w:r w:rsidRPr="00F36FC0">
        <w:rPr>
          <w:rFonts w:ascii="Times New Roman" w:eastAsiaTheme="minorHAnsi" w:hAnsi="Times New Roman" w:cs="Times New Roman"/>
          <w:b/>
          <w:sz w:val="24"/>
          <w:szCs w:val="24"/>
        </w:rPr>
        <w:t>sd</w:t>
      </w:r>
      <w:proofErr w:type="spellEnd"/>
      <w:r w:rsidRPr="00F36FC0">
        <w:rPr>
          <w:rFonts w:ascii="Times New Roman" w:eastAsiaTheme="minorHAnsi" w:hAnsi="Times New Roman" w:cs="Times New Roman"/>
          <w:b/>
          <w:sz w:val="24"/>
          <w:szCs w:val="24"/>
        </w:rPr>
        <w:t>,"</w:t>
      </w:r>
      <w:proofErr w:type="spellStart"/>
      <w:r w:rsidRPr="00F36FC0">
        <w:rPr>
          <w:rFonts w:ascii="Times New Roman" w:eastAsiaTheme="minorHAnsi" w:hAnsi="Times New Roman" w:cs="Times New Roman"/>
          <w:b/>
          <w:sz w:val="24"/>
          <w:szCs w:val="24"/>
        </w:rPr>
        <w:t>dlestx</w:t>
      </w:r>
      <w:proofErr w:type="spellEnd"/>
      <w:r w:rsidRPr="00F36FC0">
        <w:rPr>
          <w:rFonts w:ascii="Times New Roman" w:eastAsiaTheme="minorHAnsi" w:hAnsi="Times New Roman" w:cs="Times New Roman"/>
          <w:b/>
          <w:sz w:val="24"/>
          <w:szCs w:val="24"/>
        </w:rPr>
        <w:t>");</w:t>
      </w: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t>strcpy(</w:t>
      </w:r>
      <w:proofErr w:type="gramEnd"/>
      <w:r w:rsidRPr="00F36FC0">
        <w:rPr>
          <w:rFonts w:ascii="Times New Roman" w:eastAsiaTheme="minorHAnsi" w:hAnsi="Times New Roman" w:cs="Times New Roman"/>
          <w:b/>
          <w:sz w:val="24"/>
          <w:szCs w:val="24"/>
        </w:rPr>
        <w:t>ed,"</w:t>
      </w:r>
      <w:proofErr w:type="spellStart"/>
      <w:r w:rsidRPr="00F36FC0">
        <w:rPr>
          <w:rFonts w:ascii="Times New Roman" w:eastAsiaTheme="minorHAnsi" w:hAnsi="Times New Roman" w:cs="Times New Roman"/>
          <w:b/>
          <w:sz w:val="24"/>
          <w:szCs w:val="24"/>
        </w:rPr>
        <w:t>dleetx</w:t>
      </w:r>
      <w:proofErr w:type="spellEnd"/>
      <w:r w:rsidRPr="00F36FC0">
        <w:rPr>
          <w:rFonts w:ascii="Times New Roman" w:eastAsiaTheme="minorHAnsi" w:hAnsi="Times New Roman" w:cs="Times New Roman"/>
          <w:b/>
          <w:sz w:val="24"/>
          <w:szCs w:val="24"/>
        </w:rPr>
        <w:t>");</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t>printf(</w:t>
      </w:r>
      <w:proofErr w:type="gramEnd"/>
      <w:r w:rsidRPr="00F36FC0">
        <w:rPr>
          <w:rFonts w:ascii="Times New Roman" w:eastAsiaTheme="minorHAnsi" w:hAnsi="Times New Roman" w:cs="Times New Roman"/>
          <w:b/>
          <w:sz w:val="24"/>
          <w:szCs w:val="24"/>
        </w:rPr>
        <w:t>"\</w:t>
      </w:r>
      <w:proofErr w:type="spellStart"/>
      <w:r w:rsidRPr="00F36FC0">
        <w:rPr>
          <w:rFonts w:ascii="Times New Roman" w:eastAsiaTheme="minorHAnsi" w:hAnsi="Times New Roman" w:cs="Times New Roman"/>
          <w:b/>
          <w:sz w:val="24"/>
          <w:szCs w:val="24"/>
        </w:rPr>
        <w:t>nEnter</w:t>
      </w:r>
      <w:proofErr w:type="spellEnd"/>
      <w:r w:rsidRPr="00F36FC0">
        <w:rPr>
          <w:rFonts w:ascii="Times New Roman" w:eastAsiaTheme="minorHAnsi" w:hAnsi="Times New Roman" w:cs="Times New Roman"/>
          <w:b/>
          <w:sz w:val="24"/>
          <w:szCs w:val="24"/>
        </w:rPr>
        <w:t xml:space="preserve"> the characters to be stuffed:");</w:t>
      </w: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lastRenderedPageBreak/>
        <w:t>scanf(</w:t>
      </w:r>
      <w:proofErr w:type="gramEnd"/>
      <w:r w:rsidRPr="00F36FC0">
        <w:rPr>
          <w:rFonts w:ascii="Times New Roman" w:eastAsiaTheme="minorHAnsi" w:hAnsi="Times New Roman" w:cs="Times New Roman"/>
          <w:b/>
          <w:sz w:val="24"/>
          <w:szCs w:val="24"/>
        </w:rPr>
        <w:t>"%s", c);</w:t>
      </w: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t>strcpy(</w:t>
      </w:r>
      <w:proofErr w:type="spellStart"/>
      <w:proofErr w:type="gramEnd"/>
      <w:r w:rsidRPr="00F36FC0">
        <w:rPr>
          <w:rFonts w:ascii="Times New Roman" w:eastAsiaTheme="minorHAnsi" w:hAnsi="Times New Roman" w:cs="Times New Roman"/>
          <w:b/>
          <w:sz w:val="24"/>
          <w:szCs w:val="24"/>
        </w:rPr>
        <w:t>d,sd</w:t>
      </w:r>
      <w:proofErr w:type="spellEnd"/>
      <w:r w:rsidRPr="00F36FC0">
        <w:rPr>
          <w:rFonts w:ascii="Times New Roman" w:eastAsiaTheme="minorHAnsi" w:hAnsi="Times New Roman" w:cs="Times New Roman"/>
          <w:b/>
          <w:sz w:val="24"/>
          <w:szCs w:val="24"/>
        </w:rPr>
        <w:t>);</w:t>
      </w:r>
    </w:p>
    <w:p w:rsidR="00D85A9E" w:rsidRDefault="00D85A9E" w:rsidP="006367F0">
      <w:pPr>
        <w:autoSpaceDE w:val="0"/>
        <w:autoSpaceDN w:val="0"/>
        <w:adjustRightInd w:val="0"/>
        <w:spacing w:after="0" w:line="240" w:lineRule="auto"/>
        <w:rPr>
          <w:rFonts w:ascii="Times New Roman" w:eastAsiaTheme="minorHAnsi" w:hAnsi="Times New Roman" w:cs="Times New Roman"/>
          <w:b/>
          <w:sz w:val="24"/>
          <w:szCs w:val="24"/>
        </w:rPr>
      </w:pP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m = strlen(c);</w:t>
      </w: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t>for</w:t>
      </w:r>
      <w:proofErr w:type="gramEnd"/>
      <w:r w:rsidRPr="00F36FC0">
        <w:rPr>
          <w:rFonts w:ascii="Times New Roman" w:eastAsiaTheme="minorHAnsi" w:hAnsi="Times New Roman" w:cs="Times New Roman"/>
          <w:b/>
          <w:sz w:val="24"/>
          <w:szCs w:val="24"/>
        </w:rPr>
        <w:t xml:space="preserve"> (i=0, j=6; i&lt;m+1; i++, j++)</w:t>
      </w: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ab/>
      </w:r>
      <w:r w:rsidR="00D85A9E">
        <w:rPr>
          <w:rFonts w:ascii="Times New Roman" w:eastAsiaTheme="minorHAnsi" w:hAnsi="Times New Roman" w:cs="Times New Roman"/>
          <w:b/>
          <w:sz w:val="24"/>
          <w:szCs w:val="24"/>
        </w:rPr>
        <w:tab/>
      </w:r>
      <w:proofErr w:type="gramStart"/>
      <w:r w:rsidRPr="00F36FC0">
        <w:rPr>
          <w:rFonts w:ascii="Times New Roman" w:eastAsiaTheme="minorHAnsi" w:hAnsi="Times New Roman" w:cs="Times New Roman"/>
          <w:b/>
          <w:sz w:val="24"/>
          <w:szCs w:val="24"/>
        </w:rPr>
        <w:t>if(</w:t>
      </w:r>
      <w:proofErr w:type="gramEnd"/>
      <w:r w:rsidRPr="00F36FC0">
        <w:rPr>
          <w:rFonts w:ascii="Times New Roman" w:eastAsiaTheme="minorHAnsi" w:hAnsi="Times New Roman" w:cs="Times New Roman"/>
          <w:b/>
          <w:sz w:val="24"/>
          <w:szCs w:val="24"/>
        </w:rPr>
        <w:t>(c[i] == 'd') &amp;&amp; (c[i+1] =='l') &amp;&amp; (c[i+2] == 'e'))</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ab/>
      </w:r>
      <w:r w:rsidR="00D85A9E">
        <w:rPr>
          <w:rFonts w:ascii="Times New Roman" w:eastAsiaTheme="minorHAnsi" w:hAnsi="Times New Roman" w:cs="Times New Roman"/>
          <w:b/>
          <w:sz w:val="24"/>
          <w:szCs w:val="24"/>
        </w:rPr>
        <w:tab/>
      </w:r>
      <w:r w:rsidRPr="00F36FC0">
        <w:rPr>
          <w:rFonts w:ascii="Times New Roman" w:eastAsiaTheme="minorHAnsi" w:hAnsi="Times New Roman" w:cs="Times New Roman"/>
          <w:b/>
          <w:sz w:val="24"/>
          <w:szCs w:val="24"/>
        </w:rPr>
        <w:t>{</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ab/>
      </w:r>
      <w:r w:rsidRPr="00F36FC0">
        <w:rPr>
          <w:rFonts w:ascii="Times New Roman" w:eastAsiaTheme="minorHAnsi" w:hAnsi="Times New Roman" w:cs="Times New Roman"/>
          <w:b/>
          <w:sz w:val="24"/>
          <w:szCs w:val="24"/>
        </w:rPr>
        <w:tab/>
      </w:r>
      <w:proofErr w:type="gramStart"/>
      <w:r w:rsidRPr="00F36FC0">
        <w:rPr>
          <w:rFonts w:ascii="Times New Roman" w:eastAsiaTheme="minorHAnsi" w:hAnsi="Times New Roman" w:cs="Times New Roman"/>
          <w:b/>
          <w:sz w:val="24"/>
          <w:szCs w:val="24"/>
        </w:rPr>
        <w:t>d[</w:t>
      </w:r>
      <w:proofErr w:type="gramEnd"/>
      <w:r w:rsidRPr="00F36FC0">
        <w:rPr>
          <w:rFonts w:ascii="Times New Roman" w:eastAsiaTheme="minorHAnsi" w:hAnsi="Times New Roman" w:cs="Times New Roman"/>
          <w:b/>
          <w:sz w:val="24"/>
          <w:szCs w:val="24"/>
        </w:rPr>
        <w:t>j] = 'd'; j++;</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ab/>
      </w:r>
      <w:r w:rsidRPr="00F36FC0">
        <w:rPr>
          <w:rFonts w:ascii="Times New Roman" w:eastAsiaTheme="minorHAnsi" w:hAnsi="Times New Roman" w:cs="Times New Roman"/>
          <w:b/>
          <w:sz w:val="24"/>
          <w:szCs w:val="24"/>
        </w:rPr>
        <w:tab/>
      </w:r>
      <w:proofErr w:type="gramStart"/>
      <w:r w:rsidRPr="00F36FC0">
        <w:rPr>
          <w:rFonts w:ascii="Times New Roman" w:eastAsiaTheme="minorHAnsi" w:hAnsi="Times New Roman" w:cs="Times New Roman"/>
          <w:b/>
          <w:sz w:val="24"/>
          <w:szCs w:val="24"/>
        </w:rPr>
        <w:t>d[</w:t>
      </w:r>
      <w:proofErr w:type="gramEnd"/>
      <w:r w:rsidRPr="00F36FC0">
        <w:rPr>
          <w:rFonts w:ascii="Times New Roman" w:eastAsiaTheme="minorHAnsi" w:hAnsi="Times New Roman" w:cs="Times New Roman"/>
          <w:b/>
          <w:sz w:val="24"/>
          <w:szCs w:val="24"/>
        </w:rPr>
        <w:t>j] = 'l'; j++;</w:t>
      </w:r>
    </w:p>
    <w:p w:rsidR="006367F0" w:rsidRPr="00F36FC0" w:rsidRDefault="00D85A9E" w:rsidP="006367F0">
      <w:pPr>
        <w:autoSpaceDE w:val="0"/>
        <w:autoSpaceDN w:val="0"/>
        <w:adjustRightInd w:val="0"/>
        <w:spacing w:after="0" w:line="240" w:lineRule="auto"/>
        <w:rPr>
          <w:rFonts w:ascii="Times New Roman" w:eastAsiaTheme="minorHAnsi" w:hAnsi="Times New Roman" w:cs="Times New Roman"/>
          <w:b/>
          <w:sz w:val="24"/>
          <w:szCs w:val="24"/>
        </w:rPr>
      </w:pP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r>
      <w:proofErr w:type="gramStart"/>
      <w:r w:rsidR="006367F0" w:rsidRPr="00F36FC0">
        <w:rPr>
          <w:rFonts w:ascii="Times New Roman" w:eastAsiaTheme="minorHAnsi" w:hAnsi="Times New Roman" w:cs="Times New Roman"/>
          <w:b/>
          <w:sz w:val="24"/>
          <w:szCs w:val="24"/>
        </w:rPr>
        <w:t>d[</w:t>
      </w:r>
      <w:proofErr w:type="gramEnd"/>
      <w:r w:rsidR="006367F0" w:rsidRPr="00F36FC0">
        <w:rPr>
          <w:rFonts w:ascii="Times New Roman" w:eastAsiaTheme="minorHAnsi" w:hAnsi="Times New Roman" w:cs="Times New Roman"/>
          <w:b/>
          <w:sz w:val="24"/>
          <w:szCs w:val="24"/>
        </w:rPr>
        <w:t>j] = 'e'; j++;</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ab/>
      </w:r>
      <w:r w:rsidRPr="00F36FC0">
        <w:rPr>
          <w:rFonts w:ascii="Times New Roman" w:eastAsiaTheme="minorHAnsi" w:hAnsi="Times New Roman" w:cs="Times New Roman"/>
          <w:b/>
          <w:sz w:val="24"/>
          <w:szCs w:val="24"/>
        </w:rPr>
        <w:tab/>
        <w:t>i = i+3;</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ab/>
      </w:r>
      <w:r w:rsidR="00D85A9E">
        <w:rPr>
          <w:rFonts w:ascii="Times New Roman" w:eastAsiaTheme="minorHAnsi" w:hAnsi="Times New Roman" w:cs="Times New Roman"/>
          <w:b/>
          <w:sz w:val="24"/>
          <w:szCs w:val="24"/>
        </w:rPr>
        <w:tab/>
      </w:r>
      <w:r w:rsidRPr="00F36FC0">
        <w:rPr>
          <w:rFonts w:ascii="Times New Roman" w:eastAsiaTheme="minorHAnsi" w:hAnsi="Times New Roman" w:cs="Times New Roman"/>
          <w:b/>
          <w:sz w:val="24"/>
          <w:szCs w:val="24"/>
        </w:rPr>
        <w:t xml:space="preserve">} </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ab/>
      </w:r>
      <w:proofErr w:type="gramStart"/>
      <w:r w:rsidRPr="00F36FC0">
        <w:rPr>
          <w:rFonts w:ascii="Times New Roman" w:eastAsiaTheme="minorHAnsi" w:hAnsi="Times New Roman" w:cs="Times New Roman"/>
          <w:b/>
          <w:sz w:val="24"/>
          <w:szCs w:val="24"/>
        </w:rPr>
        <w:t>d[</w:t>
      </w:r>
      <w:proofErr w:type="gramEnd"/>
      <w:r w:rsidRPr="00F36FC0">
        <w:rPr>
          <w:rFonts w:ascii="Times New Roman" w:eastAsiaTheme="minorHAnsi" w:hAnsi="Times New Roman" w:cs="Times New Roman"/>
          <w:b/>
          <w:sz w:val="24"/>
          <w:szCs w:val="24"/>
        </w:rPr>
        <w:t>j] = c[i];</w:t>
      </w:r>
    </w:p>
    <w:p w:rsidR="006367F0" w:rsidRPr="00F36FC0" w:rsidRDefault="00D85A9E" w:rsidP="006367F0">
      <w:pPr>
        <w:autoSpaceDE w:val="0"/>
        <w:autoSpaceDN w:val="0"/>
        <w:adjustRightInd w:val="0"/>
        <w:spacing w:after="0" w:line="240" w:lineRule="auto"/>
        <w:rPr>
          <w:rFonts w:ascii="Times New Roman" w:eastAsiaTheme="minorHAnsi" w:hAnsi="Times New Roman" w:cs="Times New Roman"/>
          <w:b/>
          <w:sz w:val="24"/>
          <w:szCs w:val="24"/>
        </w:rPr>
      </w:pPr>
      <w:r>
        <w:rPr>
          <w:rFonts w:ascii="Times New Roman" w:eastAsiaTheme="minorHAnsi" w:hAnsi="Times New Roman" w:cs="Times New Roman"/>
          <w:b/>
          <w:sz w:val="24"/>
          <w:szCs w:val="24"/>
        </w:rPr>
        <w:tab/>
      </w:r>
      <w:r w:rsidR="006367F0" w:rsidRPr="00F36FC0">
        <w:rPr>
          <w:rFonts w:ascii="Times New Roman" w:eastAsiaTheme="minorHAnsi" w:hAnsi="Times New Roman" w:cs="Times New Roman"/>
          <w:b/>
          <w:sz w:val="24"/>
          <w:szCs w:val="24"/>
        </w:rPr>
        <w:t xml:space="preserve"> }</w:t>
      </w: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t>j</w:t>
      </w:r>
      <w:proofErr w:type="gramEnd"/>
      <w:r w:rsidRPr="00F36FC0">
        <w:rPr>
          <w:rFonts w:ascii="Times New Roman" w:eastAsiaTheme="minorHAnsi" w:hAnsi="Times New Roman" w:cs="Times New Roman"/>
          <w:b/>
          <w:sz w:val="24"/>
          <w:szCs w:val="24"/>
        </w:rPr>
        <w:t>++; d[j]='\0';</w:t>
      </w:r>
    </w:p>
    <w:p w:rsidR="006367F0" w:rsidRPr="00F36FC0" w:rsidRDefault="00C227E2" w:rsidP="00D85A9E">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t>strcat</w:t>
      </w:r>
      <w:proofErr w:type="gramEnd"/>
      <w:r w:rsidRPr="00F36FC0">
        <w:rPr>
          <w:rFonts w:ascii="Times New Roman" w:eastAsiaTheme="minorHAnsi" w:hAnsi="Times New Roman" w:cs="Times New Roman"/>
          <w:b/>
          <w:sz w:val="24"/>
          <w:szCs w:val="24"/>
        </w:rPr>
        <w:t xml:space="preserve"> (</w:t>
      </w:r>
      <w:proofErr w:type="spellStart"/>
      <w:r w:rsidR="006367F0" w:rsidRPr="00F36FC0">
        <w:rPr>
          <w:rFonts w:ascii="Times New Roman" w:eastAsiaTheme="minorHAnsi" w:hAnsi="Times New Roman" w:cs="Times New Roman"/>
          <w:b/>
          <w:sz w:val="24"/>
          <w:szCs w:val="24"/>
        </w:rPr>
        <w:t>d,ed</w:t>
      </w:r>
      <w:proofErr w:type="spellEnd"/>
      <w:r w:rsidR="006367F0" w:rsidRPr="00F36FC0">
        <w:rPr>
          <w:rFonts w:ascii="Times New Roman" w:eastAsiaTheme="minorHAnsi" w:hAnsi="Times New Roman" w:cs="Times New Roman"/>
          <w:b/>
          <w:sz w:val="24"/>
          <w:szCs w:val="24"/>
        </w:rPr>
        <w:t xml:space="preserve">);    </w:t>
      </w: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t>printf(</w:t>
      </w:r>
      <w:proofErr w:type="gramEnd"/>
      <w:r w:rsidRPr="00F36FC0">
        <w:rPr>
          <w:rFonts w:ascii="Times New Roman" w:eastAsiaTheme="minorHAnsi" w:hAnsi="Times New Roman" w:cs="Times New Roman"/>
          <w:b/>
          <w:sz w:val="24"/>
          <w:szCs w:val="24"/>
        </w:rPr>
        <w:t>"\n\nAfter stuffing, transmitted data: %</w:t>
      </w:r>
      <w:proofErr w:type="spellStart"/>
      <w:r w:rsidRPr="00F36FC0">
        <w:rPr>
          <w:rFonts w:ascii="Times New Roman" w:eastAsiaTheme="minorHAnsi" w:hAnsi="Times New Roman" w:cs="Times New Roman"/>
          <w:b/>
          <w:sz w:val="24"/>
          <w:szCs w:val="24"/>
        </w:rPr>
        <w:t>s",d</w:t>
      </w:r>
      <w:proofErr w:type="spellEnd"/>
      <w:r w:rsidRPr="00F36FC0">
        <w:rPr>
          <w:rFonts w:ascii="Times New Roman" w:eastAsiaTheme="minorHAnsi" w:hAnsi="Times New Roman" w:cs="Times New Roman"/>
          <w:b/>
          <w:sz w:val="24"/>
          <w:szCs w:val="24"/>
        </w:rPr>
        <w:t>);</w:t>
      </w:r>
    </w:p>
    <w:p w:rsidR="006367F0" w:rsidRPr="00F36FC0" w:rsidRDefault="006367F0" w:rsidP="00D85A9E">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F36FC0">
        <w:rPr>
          <w:rFonts w:ascii="Times New Roman" w:eastAsiaTheme="minorHAnsi" w:hAnsi="Times New Roman" w:cs="Times New Roman"/>
          <w:b/>
          <w:sz w:val="24"/>
          <w:szCs w:val="24"/>
        </w:rPr>
        <w:t>return</w:t>
      </w:r>
      <w:proofErr w:type="gramEnd"/>
      <w:r w:rsidRPr="00F36FC0">
        <w:rPr>
          <w:rFonts w:ascii="Times New Roman" w:eastAsiaTheme="minorHAnsi" w:hAnsi="Times New Roman" w:cs="Times New Roman"/>
          <w:b/>
          <w:sz w:val="24"/>
          <w:szCs w:val="24"/>
        </w:rPr>
        <w:t xml:space="preserve"> 0;</w:t>
      </w:r>
    </w:p>
    <w:p w:rsidR="006367F0" w:rsidRPr="00F36FC0" w:rsidRDefault="006367F0" w:rsidP="006367F0">
      <w:pPr>
        <w:autoSpaceDE w:val="0"/>
        <w:autoSpaceDN w:val="0"/>
        <w:adjustRightInd w:val="0"/>
        <w:spacing w:after="0" w:line="240" w:lineRule="auto"/>
        <w:rPr>
          <w:rFonts w:ascii="Times New Roman" w:eastAsiaTheme="minorHAnsi" w:hAnsi="Times New Roman" w:cs="Times New Roman"/>
          <w:b/>
          <w:sz w:val="24"/>
          <w:szCs w:val="24"/>
        </w:rPr>
      </w:pPr>
      <w:r w:rsidRPr="00F36FC0">
        <w:rPr>
          <w:rFonts w:ascii="Times New Roman" w:eastAsiaTheme="minorHAnsi" w:hAnsi="Times New Roman" w:cs="Times New Roman"/>
          <w:b/>
          <w:sz w:val="24"/>
          <w:szCs w:val="24"/>
        </w:rPr>
        <w:t>}</w:t>
      </w:r>
    </w:p>
    <w:p w:rsidR="006367F0" w:rsidRPr="00F36FC0" w:rsidRDefault="006367F0" w:rsidP="006367F0">
      <w:pPr>
        <w:autoSpaceDE w:val="0"/>
        <w:autoSpaceDN w:val="0"/>
        <w:adjustRightInd w:val="0"/>
        <w:spacing w:after="0" w:line="240" w:lineRule="auto"/>
        <w:rPr>
          <w:rFonts w:ascii="Courier New" w:eastAsiaTheme="minorHAnsi" w:hAnsi="Courier New" w:cs="Courier New"/>
          <w:b/>
        </w:rPr>
      </w:pPr>
    </w:p>
    <w:p w:rsidR="006367F0" w:rsidRDefault="006367F0" w:rsidP="006367F0">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r>
    </w:p>
    <w:p w:rsidR="00351F00" w:rsidRPr="00702348" w:rsidRDefault="00351F00" w:rsidP="00351F00">
      <w:pPr>
        <w:autoSpaceDE w:val="0"/>
        <w:spacing w:after="0" w:line="240" w:lineRule="auto"/>
        <w:rPr>
          <w:rFonts w:ascii="Times New Roman" w:eastAsia="Batang" w:hAnsi="Times New Roman" w:cs="Times New Roman"/>
          <w:b/>
          <w:bCs/>
          <w:sz w:val="24"/>
          <w:szCs w:val="24"/>
        </w:rPr>
      </w:pPr>
      <w:r w:rsidRPr="00702348">
        <w:rPr>
          <w:rFonts w:ascii="Times New Roman" w:eastAsia="Batang" w:hAnsi="Times New Roman" w:cs="Times New Roman"/>
          <w:b/>
          <w:bCs/>
          <w:sz w:val="24"/>
          <w:szCs w:val="24"/>
        </w:rPr>
        <w:t>Compile and run</w:t>
      </w:r>
    </w:p>
    <w:p w:rsidR="00C917A8" w:rsidRPr="00702348" w:rsidRDefault="00351F00" w:rsidP="00C917A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lang w:val="sv-SE"/>
        </w:rPr>
      </w:pPr>
      <w:r w:rsidRPr="00702348">
        <w:rPr>
          <w:rFonts w:ascii="Times New Roman" w:hAnsi="Times New Roman" w:cs="Times New Roman"/>
          <w:sz w:val="24"/>
          <w:szCs w:val="24"/>
          <w:lang w:val="sv-SE"/>
        </w:rPr>
        <w:t xml:space="preserve">[root@localhost ]# </w:t>
      </w:r>
      <w:r w:rsidR="00B8523C">
        <w:rPr>
          <w:rFonts w:ascii="Times New Roman" w:hAnsi="Times New Roman" w:cs="Times New Roman"/>
          <w:b/>
          <w:sz w:val="24"/>
          <w:szCs w:val="24"/>
          <w:lang w:val="sv-SE"/>
        </w:rPr>
        <w:t xml:space="preserve">gcc  </w:t>
      </w:r>
      <w:r w:rsidR="00DA0817">
        <w:rPr>
          <w:rFonts w:ascii="Times New Roman" w:hAnsi="Times New Roman" w:cs="Times New Roman"/>
          <w:b/>
          <w:sz w:val="24"/>
          <w:szCs w:val="24"/>
          <w:lang w:val="sv-SE"/>
        </w:rPr>
        <w:t xml:space="preserve">-o bytestuf </w:t>
      </w:r>
      <w:r w:rsidR="00F36FC0">
        <w:rPr>
          <w:rFonts w:ascii="Times New Roman" w:hAnsi="Times New Roman" w:cs="Times New Roman"/>
          <w:b/>
          <w:sz w:val="24"/>
          <w:szCs w:val="24"/>
          <w:lang w:val="sv-SE"/>
        </w:rPr>
        <w:t>byte</w:t>
      </w:r>
      <w:r w:rsidR="00B8523C">
        <w:rPr>
          <w:rFonts w:ascii="Times New Roman" w:hAnsi="Times New Roman" w:cs="Times New Roman"/>
          <w:b/>
          <w:sz w:val="24"/>
          <w:szCs w:val="24"/>
          <w:lang w:val="sv-SE"/>
        </w:rPr>
        <w:t>stuf.c</w:t>
      </w:r>
    </w:p>
    <w:p w:rsidR="00351F00" w:rsidRDefault="00351F00" w:rsidP="00351F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702348">
        <w:rPr>
          <w:rFonts w:ascii="Times New Roman" w:hAnsi="Times New Roman" w:cs="Times New Roman"/>
          <w:sz w:val="24"/>
          <w:szCs w:val="24"/>
        </w:rPr>
        <w:t>[</w:t>
      </w:r>
      <w:proofErr w:type="gramStart"/>
      <w:r w:rsidRPr="00702348">
        <w:rPr>
          <w:rFonts w:ascii="Times New Roman" w:hAnsi="Times New Roman" w:cs="Times New Roman"/>
          <w:sz w:val="24"/>
          <w:szCs w:val="24"/>
        </w:rPr>
        <w:t>root@localhost ]</w:t>
      </w:r>
      <w:proofErr w:type="gramEnd"/>
      <w:r w:rsidRPr="00702348">
        <w:rPr>
          <w:rFonts w:ascii="Times New Roman" w:hAnsi="Times New Roman" w:cs="Times New Roman"/>
          <w:sz w:val="24"/>
          <w:szCs w:val="24"/>
        </w:rPr>
        <w:t xml:space="preserve"># </w:t>
      </w:r>
      <w:proofErr w:type="spellStart"/>
      <w:proofErr w:type="gramStart"/>
      <w:r w:rsidR="00DA0817">
        <w:rPr>
          <w:rFonts w:ascii="Times New Roman" w:hAnsi="Times New Roman" w:cs="Times New Roman"/>
          <w:b/>
          <w:sz w:val="24"/>
          <w:szCs w:val="24"/>
        </w:rPr>
        <w:t>bytestuf</w:t>
      </w:r>
      <w:proofErr w:type="spellEnd"/>
      <w:proofErr w:type="gramEnd"/>
    </w:p>
    <w:p w:rsidR="00351F00" w:rsidRDefault="00351F00" w:rsidP="00351F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351F00" w:rsidRDefault="00351F00" w:rsidP="00351F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90642F">
        <w:rPr>
          <w:rFonts w:ascii="Times New Roman" w:hAnsi="Times New Roman" w:cs="Times New Roman"/>
          <w:b/>
          <w:sz w:val="24"/>
          <w:szCs w:val="24"/>
        </w:rPr>
        <w:t>Output:</w:t>
      </w:r>
    </w:p>
    <w:p w:rsidR="00351F00" w:rsidRDefault="00351F00" w:rsidP="00351F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Enter the characters</w:t>
      </w:r>
      <w:r w:rsidR="006367F0">
        <w:rPr>
          <w:rFonts w:ascii="Times New Roman" w:hAnsi="Times New Roman" w:cs="Times New Roman"/>
          <w:b/>
          <w:sz w:val="24"/>
          <w:szCs w:val="24"/>
        </w:rPr>
        <w:t xml:space="preserve"> to be stuffed: javed</w:t>
      </w:r>
    </w:p>
    <w:p w:rsidR="006367F0" w:rsidRDefault="006367F0" w:rsidP="00351F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6367F0" w:rsidRDefault="006367F0" w:rsidP="006367F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 xml:space="preserve">After stuffing, transmitted </w:t>
      </w:r>
      <w:proofErr w:type="spellStart"/>
      <w:r w:rsidR="00351F00">
        <w:rPr>
          <w:rFonts w:ascii="Times New Roman" w:hAnsi="Times New Roman" w:cs="Times New Roman"/>
          <w:b/>
          <w:sz w:val="24"/>
          <w:szCs w:val="24"/>
        </w:rPr>
        <w:t>data</w:t>
      </w:r>
      <w:proofErr w:type="gramStart"/>
      <w:r w:rsidR="00351F00">
        <w:rPr>
          <w:rFonts w:ascii="Times New Roman" w:hAnsi="Times New Roman" w:cs="Times New Roman"/>
          <w:b/>
          <w:sz w:val="24"/>
          <w:szCs w:val="24"/>
        </w:rPr>
        <w:t>:</w:t>
      </w:r>
      <w:r>
        <w:rPr>
          <w:rFonts w:ascii="Times New Roman" w:hAnsi="Times New Roman" w:cs="Times New Roman"/>
          <w:b/>
          <w:sz w:val="24"/>
          <w:szCs w:val="24"/>
        </w:rPr>
        <w:t>dlestxjaveddleetx</w:t>
      </w:r>
      <w:proofErr w:type="spellEnd"/>
      <w:proofErr w:type="gramEnd"/>
    </w:p>
    <w:p w:rsidR="00351F00" w:rsidRPr="0090642F" w:rsidRDefault="00351F00" w:rsidP="00351F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351F00" w:rsidRDefault="00351F00" w:rsidP="00351F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351F00" w:rsidRDefault="00351F00" w:rsidP="00351F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F36FC0" w:rsidRDefault="00F36FC0" w:rsidP="00351F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F36FC0" w:rsidRDefault="00F36FC0" w:rsidP="00351F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F36FC0" w:rsidRPr="00702348" w:rsidRDefault="00F36FC0" w:rsidP="00351F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351F00" w:rsidRPr="005C7F13" w:rsidRDefault="00351F00" w:rsidP="00351F00">
      <w:pPr>
        <w:autoSpaceDE w:val="0"/>
        <w:autoSpaceDN w:val="0"/>
        <w:adjustRightInd w:val="0"/>
        <w:spacing w:after="0" w:line="240" w:lineRule="auto"/>
        <w:rPr>
          <w:rFonts w:ascii="Times New Roman" w:hAnsi="Times New Roman" w:cs="Times New Roman"/>
          <w:b/>
          <w:sz w:val="24"/>
          <w:szCs w:val="24"/>
        </w:rPr>
      </w:pPr>
    </w:p>
    <w:p w:rsidR="00351F00" w:rsidRPr="00AF0D3F" w:rsidRDefault="00351F00" w:rsidP="00351F00">
      <w:pPr>
        <w:spacing w:after="0" w:line="200" w:lineRule="exact"/>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 xml:space="preserve">Result: </w:t>
      </w:r>
      <w:r w:rsidRPr="00AF0D3F">
        <w:rPr>
          <w:rFonts w:ascii="Times New Roman" w:eastAsia="Times New Roman" w:hAnsi="Times New Roman" w:cs="Times New Roman"/>
          <w:b/>
          <w:sz w:val="24"/>
          <w:szCs w:val="24"/>
          <w:lang w:eastAsia="ar-SA"/>
        </w:rPr>
        <w:t>Thus the program for bit stuffing and character stuffing is executed</w:t>
      </w:r>
    </w:p>
    <w:p w:rsidR="00351F00" w:rsidRPr="000062F8" w:rsidRDefault="00351F00" w:rsidP="00351F00">
      <w:pPr>
        <w:spacing w:after="0" w:line="200" w:lineRule="exact"/>
        <w:rPr>
          <w:rFonts w:ascii="Times New Roman" w:hAnsi="Times New Roman" w:cs="Times New Roman"/>
          <w:sz w:val="20"/>
          <w:szCs w:val="20"/>
        </w:rPr>
      </w:pPr>
    </w:p>
    <w:p w:rsidR="00351F00" w:rsidRPr="00073A73" w:rsidRDefault="00351F00" w:rsidP="00351F00">
      <w:pPr>
        <w:rPr>
          <w:rFonts w:ascii="Times New Roman" w:hAnsi="Times New Roman" w:cs="Times New Roman"/>
          <w:b/>
          <w:sz w:val="28"/>
          <w:szCs w:val="28"/>
        </w:rPr>
      </w:pPr>
    </w:p>
    <w:p w:rsidR="00351F00" w:rsidRDefault="00351F00" w:rsidP="00351F00">
      <w:pPr>
        <w:rPr>
          <w:rFonts w:ascii="Times New Roman" w:hAnsi="Times New Roman" w:cs="Times New Roman"/>
          <w:b/>
          <w:sz w:val="28"/>
          <w:szCs w:val="28"/>
        </w:rPr>
      </w:pPr>
      <w:r>
        <w:rPr>
          <w:rFonts w:ascii="Times New Roman" w:hAnsi="Times New Roman" w:cs="Times New Roman"/>
          <w:b/>
          <w:sz w:val="28"/>
          <w:szCs w:val="28"/>
        </w:rPr>
        <w:br w:type="page"/>
      </w:r>
    </w:p>
    <w:p w:rsidR="00644B28" w:rsidRDefault="00644B28" w:rsidP="00644B28">
      <w:pPr>
        <w:spacing w:after="0" w:line="360" w:lineRule="auto"/>
        <w:rPr>
          <w:rFonts w:ascii="Times New Roman" w:hAnsi="Times New Roman" w:cs="Times New Roman"/>
          <w:b/>
          <w:sz w:val="28"/>
          <w:szCs w:val="28"/>
        </w:rPr>
      </w:pPr>
      <w:r w:rsidRPr="00CF05F3">
        <w:rPr>
          <w:rFonts w:ascii="Times New Roman" w:hAnsi="Times New Roman" w:cs="Times New Roman"/>
          <w:b/>
          <w:sz w:val="28"/>
          <w:szCs w:val="28"/>
        </w:rPr>
        <w:lastRenderedPageBreak/>
        <w:t xml:space="preserve">Experiment No: </w:t>
      </w:r>
      <w:r w:rsidRPr="00CF05F3">
        <w:rPr>
          <w:rFonts w:ascii="Times New Roman" w:hAnsi="Times New Roman"/>
          <w:b/>
          <w:sz w:val="28"/>
          <w:szCs w:val="28"/>
        </w:rPr>
        <w:t>2</w:t>
      </w:r>
      <w:r w:rsidRPr="00CF05F3">
        <w:rPr>
          <w:rFonts w:ascii="Times New Roman" w:hAnsi="Times New Roman"/>
          <w:b/>
          <w:sz w:val="28"/>
          <w:szCs w:val="28"/>
        </w:rPr>
        <w:tab/>
      </w:r>
      <w:r w:rsidRPr="00CF05F3">
        <w:rPr>
          <w:rFonts w:ascii="Times New Roman" w:hAnsi="Times New Roman"/>
          <w:b/>
          <w:sz w:val="28"/>
          <w:szCs w:val="28"/>
        </w:rPr>
        <w:tab/>
      </w:r>
      <w:r w:rsidRPr="00CF05F3">
        <w:rPr>
          <w:rFonts w:ascii="Times New Roman" w:hAnsi="Times New Roman" w:cs="Times New Roman"/>
          <w:b/>
          <w:sz w:val="28"/>
          <w:szCs w:val="28"/>
        </w:rPr>
        <w:t>Distance Vector Algorithm</w:t>
      </w:r>
      <w:r w:rsidRPr="00CF05F3">
        <w:rPr>
          <w:rFonts w:ascii="Times New Roman" w:hAnsi="Times New Roman" w:cs="Times New Roman"/>
          <w:b/>
          <w:sz w:val="28"/>
          <w:szCs w:val="28"/>
        </w:rPr>
        <w:tab/>
      </w:r>
    </w:p>
    <w:p w:rsidR="00644B28" w:rsidRPr="00C03B8B" w:rsidRDefault="00644B28" w:rsidP="00644B28">
      <w:pPr>
        <w:tabs>
          <w:tab w:val="left" w:pos="1800"/>
        </w:tabs>
        <w:spacing w:after="0" w:line="240" w:lineRule="auto"/>
        <w:jc w:val="both"/>
        <w:rPr>
          <w:rFonts w:ascii="Times New Roman" w:hAnsi="Times New Roman" w:cs="Times New Roman"/>
          <w:b/>
          <w:sz w:val="26"/>
          <w:szCs w:val="26"/>
        </w:rPr>
      </w:pPr>
      <w:r w:rsidRPr="00C03B8B">
        <w:rPr>
          <w:rFonts w:ascii="Times New Roman" w:hAnsi="Times New Roman" w:cs="Times New Roman"/>
          <w:b/>
          <w:sz w:val="26"/>
          <w:szCs w:val="26"/>
        </w:rPr>
        <w:t xml:space="preserve">Aim:  </w:t>
      </w:r>
      <w:r w:rsidR="00C03B8B" w:rsidRPr="00C03B8B">
        <w:rPr>
          <w:rFonts w:ascii="Times New Roman" w:hAnsi="Times New Roman" w:cs="Times New Roman"/>
          <w:b/>
          <w:sz w:val="26"/>
          <w:szCs w:val="26"/>
        </w:rPr>
        <w:t xml:space="preserve">C program for Distance vector algorithm to find suitable path for transmission. Basically </w:t>
      </w:r>
      <w:r w:rsidRPr="00C03B8B">
        <w:rPr>
          <w:rFonts w:ascii="Times New Roman" w:hAnsi="Times New Roman" w:cs="Times New Roman"/>
          <w:b/>
          <w:sz w:val="26"/>
          <w:szCs w:val="26"/>
        </w:rPr>
        <w:t>obtain Routing table art each node using distance vector routing algorithm</w:t>
      </w:r>
      <w:r w:rsidR="00C03B8B" w:rsidRPr="00C03B8B">
        <w:rPr>
          <w:rFonts w:ascii="Times New Roman" w:hAnsi="Times New Roman" w:cs="Times New Roman"/>
          <w:b/>
          <w:sz w:val="26"/>
          <w:szCs w:val="26"/>
        </w:rPr>
        <w:t xml:space="preserve"> for given subnet.</w:t>
      </w:r>
    </w:p>
    <w:p w:rsidR="00644B28" w:rsidRPr="00AD7DA6" w:rsidRDefault="00644B28" w:rsidP="00644B28">
      <w:pPr>
        <w:tabs>
          <w:tab w:val="left" w:pos="1800"/>
        </w:tabs>
        <w:spacing w:after="0" w:line="240" w:lineRule="auto"/>
        <w:jc w:val="both"/>
        <w:rPr>
          <w:rFonts w:ascii="Times New Roman" w:eastAsia="Times New Roman" w:hAnsi="Times New Roman" w:cs="Arial"/>
          <w:sz w:val="24"/>
          <w:szCs w:val="20"/>
        </w:rPr>
      </w:pPr>
    </w:p>
    <w:p w:rsidR="00644B28" w:rsidRPr="00766B56" w:rsidRDefault="00644B28" w:rsidP="00644B28">
      <w:pPr>
        <w:spacing w:after="0" w:line="0" w:lineRule="atLeast"/>
        <w:jc w:val="both"/>
        <w:rPr>
          <w:rFonts w:ascii="Times New Roman" w:eastAsia="Times New Roman" w:hAnsi="Times New Roman" w:cs="Arial"/>
          <w:b/>
          <w:sz w:val="28"/>
          <w:szCs w:val="28"/>
        </w:rPr>
      </w:pPr>
      <w:r w:rsidRPr="00766B56">
        <w:rPr>
          <w:rFonts w:ascii="Times New Roman" w:eastAsia="Times New Roman" w:hAnsi="Times New Roman" w:cs="Arial"/>
          <w:b/>
          <w:sz w:val="28"/>
          <w:szCs w:val="28"/>
        </w:rPr>
        <w:t>D</w:t>
      </w:r>
      <w:r w:rsidR="00766B56" w:rsidRPr="00766B56">
        <w:rPr>
          <w:rFonts w:ascii="Times New Roman" w:eastAsia="Times New Roman" w:hAnsi="Times New Roman" w:cs="Arial"/>
          <w:b/>
          <w:sz w:val="28"/>
          <w:szCs w:val="28"/>
        </w:rPr>
        <w:t>istance Vector Algorithm d</w:t>
      </w:r>
      <w:r w:rsidRPr="00766B56">
        <w:rPr>
          <w:rFonts w:ascii="Times New Roman" w:eastAsia="Times New Roman" w:hAnsi="Times New Roman" w:cs="Arial"/>
          <w:b/>
          <w:sz w:val="28"/>
          <w:szCs w:val="28"/>
        </w:rPr>
        <w:t>escription:</w:t>
      </w:r>
    </w:p>
    <w:p w:rsidR="00F95F63" w:rsidRDefault="00F95F63" w:rsidP="00C066FB">
      <w:pPr>
        <w:spacing w:after="0"/>
        <w:jc w:val="both"/>
        <w:rPr>
          <w:rFonts w:ascii="Times New Roman" w:eastAsia="Times New Roman" w:hAnsi="Times New Roman" w:cs="Arial"/>
          <w:sz w:val="24"/>
          <w:szCs w:val="20"/>
        </w:rPr>
      </w:pPr>
      <w:r w:rsidRPr="00EE69F2">
        <w:rPr>
          <w:rFonts w:ascii="Times New Roman" w:eastAsia="Times New Roman" w:hAnsi="Times New Roman" w:cs="Times New Roman"/>
          <w:sz w:val="24"/>
          <w:szCs w:val="24"/>
          <w:lang w:eastAsia="ar-SA"/>
        </w:rPr>
        <w:t>The name distance vector is derived from the fact that routes are advertised as vectors of (distance, direction), where distance is defined in terms of a metric and direction is defined in terms of the next-hop router.</w:t>
      </w:r>
    </w:p>
    <w:p w:rsidR="00644B28" w:rsidRDefault="00311B6D" w:rsidP="00C066FB">
      <w:pPr>
        <w:spacing w:after="0"/>
        <w:jc w:val="both"/>
        <w:rPr>
          <w:rFonts w:ascii="Times New Roman" w:eastAsia="Times New Roman" w:hAnsi="Times New Roman" w:cs="Arial"/>
          <w:sz w:val="24"/>
          <w:szCs w:val="20"/>
        </w:rPr>
      </w:pPr>
      <w:r>
        <w:rPr>
          <w:rFonts w:ascii="Times New Roman" w:eastAsia="Times New Roman" w:hAnsi="Times New Roman" w:cs="Arial"/>
          <w:sz w:val="24"/>
          <w:szCs w:val="20"/>
        </w:rPr>
        <w:t>Distance vector algorithm operates by having each router maintain a table (i.e., vectors) giving best known distance to each destination and which line to get there. These tables are updated by exchanging the information with the neighbours.</w:t>
      </w:r>
    </w:p>
    <w:p w:rsidR="006B037C" w:rsidRDefault="006B037C" w:rsidP="00C066FB">
      <w:pPr>
        <w:spacing w:after="0"/>
        <w:jc w:val="both"/>
        <w:rPr>
          <w:rFonts w:ascii="Times New Roman" w:eastAsia="Times New Roman" w:hAnsi="Times New Roman" w:cs="Arial"/>
          <w:sz w:val="24"/>
          <w:szCs w:val="20"/>
        </w:rPr>
      </w:pPr>
    </w:p>
    <w:p w:rsidR="006B037C" w:rsidRPr="00AD7DA6" w:rsidRDefault="006B037C" w:rsidP="00C066FB">
      <w:pPr>
        <w:spacing w:after="0"/>
        <w:jc w:val="both"/>
        <w:rPr>
          <w:rFonts w:ascii="Times New Roman" w:eastAsia="Times New Roman" w:hAnsi="Times New Roman" w:cs="Arial"/>
          <w:sz w:val="24"/>
          <w:szCs w:val="20"/>
        </w:rPr>
      </w:pPr>
      <w:r>
        <w:rPr>
          <w:rFonts w:ascii="Times New Roman" w:eastAsia="Times New Roman" w:hAnsi="Times New Roman" w:cs="Arial"/>
          <w:sz w:val="24"/>
          <w:szCs w:val="20"/>
        </w:rPr>
        <w:t xml:space="preserve">In distance vector routing, each router maintains a routing table indexed by, and containing one entry for, each router in the subnet. This entry contains two parts: the preferred outgoing line to </w:t>
      </w:r>
      <w:r w:rsidR="00F95F63">
        <w:rPr>
          <w:rFonts w:ascii="Times New Roman" w:eastAsia="Times New Roman" w:hAnsi="Times New Roman" w:cs="Arial"/>
          <w:sz w:val="24"/>
          <w:szCs w:val="20"/>
        </w:rPr>
        <w:t xml:space="preserve">use for that destination and a </w:t>
      </w:r>
      <w:r>
        <w:rPr>
          <w:rFonts w:ascii="Times New Roman" w:eastAsia="Times New Roman" w:hAnsi="Times New Roman" w:cs="Arial"/>
          <w:sz w:val="24"/>
          <w:szCs w:val="20"/>
        </w:rPr>
        <w:t>distance to that destination</w:t>
      </w:r>
      <w:r w:rsidR="00F95F63">
        <w:rPr>
          <w:rFonts w:ascii="Times New Roman" w:eastAsia="Times New Roman" w:hAnsi="Times New Roman" w:cs="Arial"/>
          <w:sz w:val="24"/>
          <w:szCs w:val="20"/>
        </w:rPr>
        <w:t xml:space="preserve">. </w:t>
      </w:r>
      <w:r>
        <w:rPr>
          <w:rFonts w:ascii="Times New Roman" w:eastAsia="Times New Roman" w:hAnsi="Times New Roman" w:cs="Arial"/>
          <w:sz w:val="24"/>
          <w:szCs w:val="20"/>
        </w:rPr>
        <w:t>The router is assumed to know the “distance” to each of its neighbour.</w:t>
      </w:r>
    </w:p>
    <w:p w:rsidR="00644B28" w:rsidRDefault="00644B28" w:rsidP="00C066FB">
      <w:pPr>
        <w:spacing w:after="0"/>
        <w:jc w:val="both"/>
        <w:rPr>
          <w:rFonts w:ascii="Times New Roman" w:eastAsia="Times New Roman" w:hAnsi="Times New Roman" w:cs="Arial"/>
          <w:sz w:val="24"/>
          <w:szCs w:val="20"/>
        </w:rPr>
      </w:pPr>
    </w:p>
    <w:p w:rsidR="00F95F63" w:rsidRPr="00F95F63" w:rsidRDefault="00F95F63" w:rsidP="00F95F63">
      <w:pPr>
        <w:spacing w:after="0"/>
        <w:jc w:val="both"/>
        <w:rPr>
          <w:rFonts w:ascii="Times New Roman" w:eastAsia="Times New Roman" w:hAnsi="Times New Roman" w:cs="Arial"/>
          <w:sz w:val="24"/>
          <w:szCs w:val="20"/>
        </w:rPr>
      </w:pPr>
      <w:r w:rsidRPr="00F95F63">
        <w:rPr>
          <w:rFonts w:ascii="Times New Roman" w:eastAsia="Times New Roman" w:hAnsi="Times New Roman" w:cs="Arial"/>
          <w:sz w:val="24"/>
          <w:szCs w:val="20"/>
        </w:rPr>
        <w:t xml:space="preserve">Because each router depends on its neighbors for information, which the neighbors in turn may have learned from their neighbors, and so on, distance vector routing is sometimes facetiously referred to as "routing by rumor." The common Characteristics are  </w:t>
      </w:r>
    </w:p>
    <w:p w:rsidR="00F95F63" w:rsidRDefault="00F95F63" w:rsidP="00F95F63">
      <w:pPr>
        <w:spacing w:after="0"/>
        <w:jc w:val="both"/>
        <w:rPr>
          <w:rFonts w:ascii="Times New Roman" w:eastAsia="Times New Roman" w:hAnsi="Times New Roman" w:cs="Arial"/>
          <w:b/>
          <w:sz w:val="24"/>
          <w:szCs w:val="20"/>
        </w:rPr>
      </w:pPr>
    </w:p>
    <w:p w:rsidR="00F95F63" w:rsidRPr="00F95F63" w:rsidRDefault="00F95F63" w:rsidP="00F95F63">
      <w:pPr>
        <w:spacing w:after="0"/>
        <w:jc w:val="both"/>
        <w:rPr>
          <w:rFonts w:ascii="Times New Roman" w:eastAsia="Times New Roman" w:hAnsi="Times New Roman" w:cs="Arial"/>
          <w:b/>
          <w:sz w:val="24"/>
          <w:szCs w:val="20"/>
        </w:rPr>
      </w:pPr>
      <w:r w:rsidRPr="00F95F63">
        <w:rPr>
          <w:rFonts w:ascii="Times New Roman" w:eastAsia="Times New Roman" w:hAnsi="Times New Roman" w:cs="Arial"/>
          <w:b/>
          <w:sz w:val="24"/>
          <w:szCs w:val="20"/>
        </w:rPr>
        <w:t xml:space="preserve">Periodic Updates </w:t>
      </w:r>
    </w:p>
    <w:p w:rsidR="00F95F63" w:rsidRPr="00F95F63" w:rsidRDefault="00F95F63" w:rsidP="00F95F63">
      <w:pPr>
        <w:spacing w:after="0"/>
        <w:jc w:val="both"/>
        <w:rPr>
          <w:rFonts w:ascii="Times New Roman" w:eastAsia="Times New Roman" w:hAnsi="Times New Roman" w:cs="Arial"/>
          <w:sz w:val="24"/>
          <w:szCs w:val="20"/>
        </w:rPr>
      </w:pPr>
      <w:r w:rsidRPr="00F95F63">
        <w:rPr>
          <w:rFonts w:ascii="Times New Roman" w:eastAsia="Times New Roman" w:hAnsi="Times New Roman" w:cs="Arial"/>
          <w:sz w:val="24"/>
          <w:szCs w:val="20"/>
        </w:rPr>
        <w:t xml:space="preserve">Periodic updates means that at the end of a certain time period, updates will be transmitted.  </w:t>
      </w:r>
    </w:p>
    <w:p w:rsidR="00F95F63" w:rsidRPr="00F95F63" w:rsidRDefault="00F95F63" w:rsidP="00F95F63">
      <w:pPr>
        <w:spacing w:after="0"/>
        <w:jc w:val="both"/>
        <w:rPr>
          <w:rFonts w:ascii="Times New Roman" w:eastAsia="Times New Roman" w:hAnsi="Times New Roman" w:cs="Arial"/>
          <w:sz w:val="24"/>
          <w:szCs w:val="20"/>
        </w:rPr>
      </w:pPr>
    </w:p>
    <w:p w:rsidR="00F95F63" w:rsidRPr="00F95F63" w:rsidRDefault="00F95F63" w:rsidP="00F95F63">
      <w:pPr>
        <w:spacing w:after="0"/>
        <w:jc w:val="both"/>
        <w:rPr>
          <w:rFonts w:ascii="Times New Roman" w:eastAsia="Times New Roman" w:hAnsi="Times New Roman" w:cs="Arial"/>
          <w:b/>
          <w:sz w:val="24"/>
          <w:szCs w:val="20"/>
        </w:rPr>
      </w:pPr>
      <w:r w:rsidRPr="00F95F63">
        <w:rPr>
          <w:rFonts w:ascii="Times New Roman" w:eastAsia="Times New Roman" w:hAnsi="Times New Roman" w:cs="Arial"/>
          <w:b/>
          <w:sz w:val="24"/>
          <w:szCs w:val="20"/>
        </w:rPr>
        <w:t xml:space="preserve">Neighbors </w:t>
      </w:r>
    </w:p>
    <w:p w:rsidR="00F95F63" w:rsidRPr="00F95F63" w:rsidRDefault="00F95F63" w:rsidP="00F95F63">
      <w:pPr>
        <w:spacing w:after="0"/>
        <w:jc w:val="both"/>
        <w:rPr>
          <w:rFonts w:ascii="Times New Roman" w:eastAsia="Times New Roman" w:hAnsi="Times New Roman" w:cs="Arial"/>
          <w:sz w:val="24"/>
          <w:szCs w:val="20"/>
        </w:rPr>
      </w:pPr>
      <w:r w:rsidRPr="00AD7DA6">
        <w:rPr>
          <w:rFonts w:ascii="Times New Roman" w:eastAsia="Times New Roman" w:hAnsi="Times New Roman" w:cs="Arial"/>
          <w:sz w:val="24"/>
          <w:szCs w:val="20"/>
        </w:rPr>
        <w:t xml:space="preserve">The starting assumption for distance-vector routing is that each node knows the cost of the link to each of its directly connected </w:t>
      </w:r>
      <w:proofErr w:type="spellStart"/>
      <w:r w:rsidRPr="00AD7DA6">
        <w:rPr>
          <w:rFonts w:ascii="Times New Roman" w:eastAsia="Times New Roman" w:hAnsi="Times New Roman" w:cs="Arial"/>
          <w:sz w:val="24"/>
          <w:szCs w:val="20"/>
        </w:rPr>
        <w:t>neighbors</w:t>
      </w:r>
      <w:r w:rsidRPr="00F95F63">
        <w:rPr>
          <w:rFonts w:ascii="Times New Roman" w:eastAsia="Times New Roman" w:hAnsi="Times New Roman" w:cs="Arial"/>
          <w:sz w:val="24"/>
          <w:szCs w:val="20"/>
        </w:rPr>
        <w:t>In</w:t>
      </w:r>
      <w:proofErr w:type="spellEnd"/>
      <w:r w:rsidRPr="00F95F63">
        <w:rPr>
          <w:rFonts w:ascii="Times New Roman" w:eastAsia="Times New Roman" w:hAnsi="Times New Roman" w:cs="Arial"/>
          <w:sz w:val="24"/>
          <w:szCs w:val="20"/>
        </w:rPr>
        <w:t xml:space="preserve"> the context of routers, neighbors always mean routers sharing a common data link.  Distance vector routing information may be, </w:t>
      </w:r>
      <w:r w:rsidRPr="00F95F63">
        <w:rPr>
          <w:rFonts w:ascii="Times New Roman" w:eastAsia="Times New Roman" w:hAnsi="Times New Roman" w:cs="Arial"/>
          <w:b/>
          <w:sz w:val="24"/>
          <w:szCs w:val="20"/>
        </w:rPr>
        <w:t>Network ID, Cost and NextHop</w:t>
      </w:r>
      <w:r w:rsidRPr="00F95F63">
        <w:rPr>
          <w:rFonts w:ascii="Times New Roman" w:eastAsia="Times New Roman" w:hAnsi="Times New Roman" w:cs="Arial"/>
          <w:sz w:val="24"/>
          <w:szCs w:val="20"/>
        </w:rPr>
        <w:t>. These three essentials need to form a Distance vector’s routing table.</w:t>
      </w:r>
    </w:p>
    <w:p w:rsidR="00F95F63" w:rsidRPr="00F95F63" w:rsidRDefault="00F95F63" w:rsidP="00F95F63">
      <w:pPr>
        <w:spacing w:after="0"/>
        <w:jc w:val="both"/>
        <w:rPr>
          <w:rFonts w:ascii="Times New Roman" w:eastAsia="Times New Roman" w:hAnsi="Times New Roman" w:cs="Arial"/>
          <w:sz w:val="24"/>
          <w:szCs w:val="20"/>
        </w:rPr>
      </w:pPr>
    </w:p>
    <w:p w:rsidR="009375EF" w:rsidRDefault="009375EF" w:rsidP="00644B28">
      <w:pPr>
        <w:spacing w:line="240" w:lineRule="auto"/>
        <w:jc w:val="both"/>
        <w:rPr>
          <w:rFonts w:ascii="Times New Roman" w:eastAsia="Times New Roman" w:hAnsi="Times New Roman" w:cs="Times New Roman"/>
          <w:b/>
          <w:color w:val="000000"/>
          <w:sz w:val="28"/>
          <w:szCs w:val="28"/>
          <w:u w:val="single"/>
          <w:lang w:eastAsia="ar-SA"/>
        </w:rPr>
      </w:pPr>
      <w:r w:rsidRPr="009375EF">
        <w:rPr>
          <w:rFonts w:ascii="Times New Roman" w:eastAsia="Times New Roman" w:hAnsi="Times New Roman" w:cs="Times New Roman"/>
          <w:b/>
          <w:color w:val="000000"/>
          <w:sz w:val="30"/>
          <w:szCs w:val="30"/>
          <w:u w:val="single"/>
          <w:lang w:eastAsia="ar-SA"/>
        </w:rPr>
        <w:t>Design</w:t>
      </w:r>
    </w:p>
    <w:p w:rsidR="008C1E46" w:rsidRDefault="00310295" w:rsidP="00121252">
      <w:pPr>
        <w:jc w:val="center"/>
        <w:rPr>
          <w:rFonts w:ascii="Times New Roman" w:eastAsia="Times New Roman" w:hAnsi="Times New Roman" w:cs="Times New Roman"/>
          <w:color w:val="000000"/>
          <w:sz w:val="24"/>
          <w:szCs w:val="24"/>
          <w:lang w:eastAsia="ar-SA"/>
        </w:rPr>
      </w:pPr>
      <w:r>
        <w:rPr>
          <w:rFonts w:ascii="Times New Roman" w:eastAsia="Times New Roman" w:hAnsi="Times New Roman" w:cs="Times New Roman"/>
          <w:noProof/>
          <w:color w:val="000000"/>
          <w:sz w:val="24"/>
          <w:szCs w:val="24"/>
        </w:rPr>
        <w:drawing>
          <wp:inline distT="0" distB="0" distL="0" distR="0">
            <wp:extent cx="4114799"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3725" cy="1371242"/>
                    </a:xfrm>
                    <a:prstGeom prst="rect">
                      <a:avLst/>
                    </a:prstGeom>
                    <a:noFill/>
                  </pic:spPr>
                </pic:pic>
              </a:graphicData>
            </a:graphic>
          </wp:inline>
        </w:drawing>
      </w:r>
    </w:p>
    <w:p w:rsidR="009375EF" w:rsidRPr="0064079A" w:rsidRDefault="009375EF" w:rsidP="009375EF">
      <w:pPr>
        <w:spacing w:line="240" w:lineRule="auto"/>
        <w:jc w:val="both"/>
        <w:rPr>
          <w:rFonts w:ascii="Times New Roman" w:eastAsia="Times New Roman" w:hAnsi="Times New Roman" w:cs="Times New Roman"/>
          <w:b/>
          <w:color w:val="000000"/>
          <w:sz w:val="28"/>
          <w:szCs w:val="28"/>
          <w:u w:val="single"/>
          <w:lang w:eastAsia="ar-SA"/>
        </w:rPr>
      </w:pPr>
      <w:r w:rsidRPr="0064079A">
        <w:rPr>
          <w:rFonts w:ascii="Times New Roman" w:eastAsia="Times New Roman" w:hAnsi="Times New Roman" w:cs="Times New Roman"/>
          <w:b/>
          <w:color w:val="000000"/>
          <w:sz w:val="28"/>
          <w:szCs w:val="28"/>
          <w:u w:val="single"/>
          <w:lang w:eastAsia="ar-SA"/>
        </w:rPr>
        <w:t>Algorithm</w:t>
      </w:r>
    </w:p>
    <w:p w:rsidR="009375EF" w:rsidRDefault="009375EF" w:rsidP="009375EF">
      <w:pPr>
        <w:pStyle w:val="ListParagraph"/>
        <w:numPr>
          <w:ilvl w:val="0"/>
          <w:numId w:val="30"/>
        </w:numPr>
        <w:jc w:val="both"/>
        <w:rPr>
          <w:rFonts w:ascii="Times New Roman" w:eastAsia="Times New Roman" w:hAnsi="Times New Roman" w:cs="Times New Roman"/>
          <w:color w:val="000000"/>
          <w:sz w:val="24"/>
          <w:szCs w:val="24"/>
          <w:lang w:eastAsia="ar-SA"/>
        </w:rPr>
      </w:pPr>
      <w:r w:rsidRPr="0090104C">
        <w:rPr>
          <w:rFonts w:ascii="Times New Roman" w:eastAsia="Times New Roman" w:hAnsi="Times New Roman" w:cs="Times New Roman"/>
          <w:color w:val="000000"/>
          <w:sz w:val="24"/>
          <w:szCs w:val="24"/>
          <w:lang w:eastAsia="ar-SA"/>
        </w:rPr>
        <w:lastRenderedPageBreak/>
        <w:t>Start the program.</w:t>
      </w:r>
    </w:p>
    <w:p w:rsidR="009375EF" w:rsidRPr="0090104C" w:rsidRDefault="009375EF" w:rsidP="009375EF">
      <w:pPr>
        <w:pStyle w:val="ListParagraph"/>
        <w:numPr>
          <w:ilvl w:val="0"/>
          <w:numId w:val="30"/>
        </w:numPr>
        <w:tabs>
          <w:tab w:val="clear" w:pos="720"/>
        </w:tabs>
        <w:jc w:val="both"/>
        <w:rPr>
          <w:rFonts w:ascii="Times New Roman" w:eastAsia="Times New Roman" w:hAnsi="Times New Roman" w:cs="Times New Roman"/>
          <w:color w:val="000000"/>
          <w:sz w:val="24"/>
          <w:szCs w:val="24"/>
          <w:lang w:eastAsia="ar-SA"/>
        </w:rPr>
      </w:pPr>
      <w:r w:rsidRPr="0090104C">
        <w:rPr>
          <w:rFonts w:ascii="Times New Roman" w:eastAsia="Times New Roman" w:hAnsi="Times New Roman" w:cs="Times New Roman"/>
          <w:color w:val="000000"/>
          <w:sz w:val="24"/>
          <w:szCs w:val="24"/>
          <w:lang w:eastAsia="ar-SA"/>
        </w:rPr>
        <w:t>Read the number of nodes in the given network.</w:t>
      </w:r>
    </w:p>
    <w:p w:rsidR="009375EF" w:rsidRDefault="009375EF" w:rsidP="009375EF">
      <w:pPr>
        <w:pStyle w:val="ListParagraph"/>
        <w:numPr>
          <w:ilvl w:val="0"/>
          <w:numId w:val="30"/>
        </w:numPr>
        <w:jc w:val="both"/>
        <w:rPr>
          <w:rFonts w:ascii="Times New Roman" w:eastAsia="Times New Roman" w:hAnsi="Times New Roman" w:cs="Times New Roman"/>
          <w:color w:val="000000"/>
          <w:sz w:val="24"/>
          <w:szCs w:val="24"/>
          <w:lang w:eastAsia="ar-SA"/>
        </w:rPr>
      </w:pPr>
      <w:r>
        <w:rPr>
          <w:rFonts w:ascii="Times New Roman" w:eastAsia="Times New Roman" w:hAnsi="Times New Roman" w:cs="Times New Roman"/>
          <w:color w:val="000000"/>
          <w:sz w:val="24"/>
          <w:szCs w:val="24"/>
          <w:lang w:eastAsia="ar-SA"/>
        </w:rPr>
        <w:t xml:space="preserve">Read the distance matrix from the user. It represents cost distance of each node which connected directly. </w:t>
      </w:r>
    </w:p>
    <w:p w:rsidR="009375EF" w:rsidRDefault="009375EF" w:rsidP="009375EF">
      <w:pPr>
        <w:pStyle w:val="ListParagraph"/>
        <w:numPr>
          <w:ilvl w:val="0"/>
          <w:numId w:val="30"/>
        </w:numPr>
        <w:jc w:val="both"/>
        <w:rPr>
          <w:rFonts w:ascii="Times New Roman" w:eastAsia="Times New Roman" w:hAnsi="Times New Roman" w:cs="Times New Roman"/>
          <w:color w:val="000000"/>
          <w:sz w:val="24"/>
          <w:szCs w:val="24"/>
          <w:lang w:eastAsia="ar-SA"/>
        </w:rPr>
      </w:pPr>
      <w:r w:rsidRPr="00F3582D">
        <w:rPr>
          <w:rFonts w:ascii="Times New Roman" w:eastAsia="Times New Roman" w:hAnsi="Times New Roman" w:cs="Times New Roman"/>
          <w:color w:val="000000"/>
          <w:sz w:val="24"/>
          <w:szCs w:val="24"/>
          <w:lang w:eastAsia="ar-SA"/>
        </w:rPr>
        <w:t>By convention, the distance of the node to itself is assigned to zero and when a node is unreachable the distance is accepted as 999.</w:t>
      </w:r>
    </w:p>
    <w:p w:rsidR="009375EF" w:rsidRDefault="009375EF" w:rsidP="009375EF">
      <w:pPr>
        <w:pStyle w:val="ListParagraph"/>
        <w:numPr>
          <w:ilvl w:val="0"/>
          <w:numId w:val="30"/>
        </w:numPr>
        <w:jc w:val="both"/>
        <w:rPr>
          <w:rFonts w:ascii="Times New Roman" w:eastAsia="Times New Roman" w:hAnsi="Times New Roman" w:cs="Times New Roman"/>
          <w:color w:val="000000"/>
          <w:sz w:val="24"/>
          <w:szCs w:val="24"/>
          <w:lang w:eastAsia="ar-SA"/>
        </w:rPr>
      </w:pPr>
      <w:r>
        <w:rPr>
          <w:rFonts w:ascii="Times New Roman" w:eastAsia="Times New Roman" w:hAnsi="Times New Roman" w:cs="Times New Roman"/>
          <w:color w:val="000000"/>
          <w:sz w:val="24"/>
          <w:szCs w:val="24"/>
          <w:lang w:eastAsia="ar-SA"/>
        </w:rPr>
        <w:t>Store above values in a suitable variable and display the complete routing table.</w:t>
      </w:r>
    </w:p>
    <w:p w:rsidR="009375EF" w:rsidRDefault="009375EF" w:rsidP="009375EF">
      <w:pPr>
        <w:pStyle w:val="ListParagraph"/>
        <w:numPr>
          <w:ilvl w:val="0"/>
          <w:numId w:val="30"/>
        </w:numPr>
        <w:jc w:val="both"/>
        <w:rPr>
          <w:rFonts w:ascii="Times New Roman" w:eastAsia="Times New Roman" w:hAnsi="Times New Roman" w:cs="Times New Roman"/>
          <w:color w:val="000000"/>
          <w:sz w:val="24"/>
          <w:szCs w:val="24"/>
          <w:lang w:eastAsia="ar-SA"/>
        </w:rPr>
      </w:pPr>
      <w:r>
        <w:rPr>
          <w:rFonts w:ascii="Times New Roman" w:eastAsia="Times New Roman" w:hAnsi="Times New Roman" w:cs="Times New Roman"/>
          <w:color w:val="000000"/>
          <w:sz w:val="24"/>
          <w:szCs w:val="24"/>
          <w:lang w:eastAsia="ar-SA"/>
        </w:rPr>
        <w:t>Enter the source node and destination node to find the shortest.</w:t>
      </w:r>
    </w:p>
    <w:p w:rsidR="009375EF" w:rsidRDefault="009375EF" w:rsidP="009375EF">
      <w:pPr>
        <w:pStyle w:val="ListParagraph"/>
        <w:numPr>
          <w:ilvl w:val="0"/>
          <w:numId w:val="30"/>
        </w:numPr>
        <w:jc w:val="both"/>
        <w:rPr>
          <w:rFonts w:ascii="Times New Roman" w:eastAsia="Times New Roman" w:hAnsi="Times New Roman" w:cs="Times New Roman"/>
          <w:color w:val="000000"/>
          <w:sz w:val="24"/>
          <w:szCs w:val="24"/>
          <w:lang w:eastAsia="ar-SA"/>
        </w:rPr>
      </w:pPr>
      <w:r>
        <w:rPr>
          <w:rFonts w:ascii="Times New Roman" w:eastAsia="Times New Roman" w:hAnsi="Times New Roman" w:cs="Times New Roman"/>
          <w:color w:val="000000"/>
          <w:sz w:val="24"/>
          <w:szCs w:val="24"/>
          <w:lang w:eastAsia="ar-SA"/>
        </w:rPr>
        <w:t>Calculate the minimum distance by iteration. If the distance cost between the two nodes is smaller than the available cost, replace the existence distance with calculated distance.</w:t>
      </w:r>
    </w:p>
    <w:p w:rsidR="009375EF" w:rsidRDefault="009375EF" w:rsidP="009375EF">
      <w:pPr>
        <w:pStyle w:val="ListParagraph"/>
        <w:numPr>
          <w:ilvl w:val="0"/>
          <w:numId w:val="30"/>
        </w:numPr>
        <w:jc w:val="both"/>
        <w:rPr>
          <w:rFonts w:ascii="Times New Roman" w:eastAsia="Times New Roman" w:hAnsi="Times New Roman" w:cs="Times New Roman"/>
          <w:color w:val="000000"/>
          <w:sz w:val="24"/>
          <w:szCs w:val="24"/>
          <w:lang w:eastAsia="ar-SA"/>
        </w:rPr>
      </w:pPr>
      <w:r w:rsidRPr="00324567">
        <w:rPr>
          <w:rFonts w:ascii="Times New Roman" w:eastAsia="Times New Roman" w:hAnsi="Times New Roman" w:cs="Times New Roman"/>
          <w:color w:val="000000"/>
          <w:sz w:val="24"/>
          <w:szCs w:val="24"/>
          <w:lang w:eastAsia="ar-SA"/>
        </w:rPr>
        <w:t xml:space="preserve">Display the shortest path calculated and its cost between source node </w:t>
      </w:r>
      <w:r>
        <w:rPr>
          <w:rFonts w:ascii="Times New Roman" w:eastAsia="Times New Roman" w:hAnsi="Times New Roman" w:cs="Times New Roman"/>
          <w:color w:val="000000"/>
          <w:sz w:val="24"/>
          <w:szCs w:val="24"/>
          <w:lang w:eastAsia="ar-SA"/>
        </w:rPr>
        <w:t xml:space="preserve">and </w:t>
      </w:r>
      <w:r w:rsidRPr="00324567">
        <w:rPr>
          <w:rFonts w:ascii="Times New Roman" w:eastAsia="Times New Roman" w:hAnsi="Times New Roman" w:cs="Times New Roman"/>
          <w:color w:val="000000"/>
          <w:sz w:val="24"/>
          <w:szCs w:val="24"/>
          <w:lang w:eastAsia="ar-SA"/>
        </w:rPr>
        <w:t>destination node.</w:t>
      </w:r>
    </w:p>
    <w:p w:rsidR="009375EF" w:rsidRDefault="009375EF" w:rsidP="009375EF">
      <w:pPr>
        <w:pStyle w:val="ListParagraph"/>
        <w:numPr>
          <w:ilvl w:val="0"/>
          <w:numId w:val="30"/>
        </w:numPr>
        <w:jc w:val="both"/>
        <w:rPr>
          <w:rFonts w:ascii="Times New Roman" w:eastAsia="Times New Roman" w:hAnsi="Times New Roman" w:cs="Times New Roman"/>
          <w:color w:val="000000"/>
          <w:sz w:val="24"/>
          <w:szCs w:val="24"/>
          <w:lang w:eastAsia="ar-SA"/>
        </w:rPr>
      </w:pPr>
      <w:r>
        <w:rPr>
          <w:rFonts w:ascii="Times New Roman" w:eastAsia="Times New Roman" w:hAnsi="Times New Roman" w:cs="Times New Roman"/>
          <w:color w:val="000000"/>
          <w:sz w:val="24"/>
          <w:szCs w:val="24"/>
          <w:lang w:eastAsia="ar-SA"/>
        </w:rPr>
        <w:t>Go to step-</w:t>
      </w:r>
      <w:r w:rsidR="00C03B8B">
        <w:rPr>
          <w:rFonts w:ascii="Times New Roman" w:eastAsia="Times New Roman" w:hAnsi="Times New Roman" w:cs="Times New Roman"/>
          <w:color w:val="000000"/>
          <w:sz w:val="24"/>
          <w:szCs w:val="24"/>
          <w:lang w:eastAsia="ar-SA"/>
        </w:rPr>
        <w:t>7</w:t>
      </w:r>
      <w:r>
        <w:rPr>
          <w:rFonts w:ascii="Times New Roman" w:eastAsia="Times New Roman" w:hAnsi="Times New Roman" w:cs="Times New Roman"/>
          <w:color w:val="000000"/>
          <w:sz w:val="24"/>
          <w:szCs w:val="24"/>
          <w:lang w:eastAsia="ar-SA"/>
        </w:rPr>
        <w:t>, to find other short route between other nodes or else goto next step.</w:t>
      </w:r>
    </w:p>
    <w:p w:rsidR="009375EF" w:rsidRPr="00121252" w:rsidRDefault="009375EF" w:rsidP="009375EF">
      <w:pPr>
        <w:pStyle w:val="ListParagraph"/>
        <w:numPr>
          <w:ilvl w:val="0"/>
          <w:numId w:val="30"/>
        </w:numPr>
        <w:jc w:val="both"/>
        <w:rPr>
          <w:rFonts w:ascii="Times New Roman" w:eastAsia="Times New Roman" w:hAnsi="Times New Roman" w:cs="Times New Roman"/>
          <w:color w:val="000000"/>
          <w:sz w:val="24"/>
          <w:szCs w:val="24"/>
          <w:lang w:eastAsia="ar-SA"/>
        </w:rPr>
      </w:pPr>
      <w:r w:rsidRPr="00121252">
        <w:rPr>
          <w:rFonts w:ascii="Times New Roman" w:eastAsia="Times New Roman" w:hAnsi="Times New Roman" w:cs="Times New Roman"/>
          <w:color w:val="000000"/>
          <w:sz w:val="24"/>
          <w:szCs w:val="24"/>
          <w:lang w:eastAsia="ar-SA"/>
        </w:rPr>
        <w:t>End the program.</w:t>
      </w:r>
    </w:p>
    <w:p w:rsidR="009375EF" w:rsidRDefault="009375EF" w:rsidP="00DE32F9">
      <w:pPr>
        <w:autoSpaceDE w:val="0"/>
        <w:autoSpaceDN w:val="0"/>
        <w:adjustRightInd w:val="0"/>
        <w:spacing w:after="0"/>
        <w:rPr>
          <w:rFonts w:ascii="Times New Roman" w:hAnsi="Times New Roman" w:cs="Times New Roman"/>
          <w:b/>
          <w:sz w:val="28"/>
          <w:szCs w:val="28"/>
          <w:u w:val="single"/>
        </w:rPr>
      </w:pPr>
    </w:p>
    <w:p w:rsidR="00DE32F9" w:rsidRPr="00DE32F9" w:rsidRDefault="00DE32F9" w:rsidP="00DE32F9">
      <w:pPr>
        <w:autoSpaceDE w:val="0"/>
        <w:autoSpaceDN w:val="0"/>
        <w:adjustRightInd w:val="0"/>
        <w:spacing w:after="0"/>
        <w:rPr>
          <w:rFonts w:ascii="Times New Roman" w:hAnsi="Times New Roman" w:cs="Times New Roman"/>
          <w:sz w:val="24"/>
          <w:szCs w:val="24"/>
        </w:rPr>
      </w:pPr>
      <w:r w:rsidRPr="00DE32F9">
        <w:rPr>
          <w:rFonts w:ascii="Times New Roman" w:hAnsi="Times New Roman" w:cs="Times New Roman"/>
          <w:b/>
          <w:sz w:val="28"/>
          <w:szCs w:val="28"/>
          <w:u w:val="single"/>
        </w:rPr>
        <w:t>Program</w:t>
      </w:r>
      <w:r w:rsidR="00C61721">
        <w:rPr>
          <w:rFonts w:ascii="Times New Roman" w:hAnsi="Times New Roman" w:cs="Times New Roman"/>
          <w:b/>
          <w:sz w:val="24"/>
          <w:szCs w:val="24"/>
        </w:rPr>
        <w:t>: dist</w:t>
      </w:r>
      <w:r w:rsidRPr="00DE32F9">
        <w:rPr>
          <w:rFonts w:ascii="Times New Roman" w:hAnsi="Times New Roman" w:cs="Times New Roman"/>
          <w:b/>
          <w:sz w:val="24"/>
          <w:szCs w:val="24"/>
        </w:rPr>
        <w:t>vector.c</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 Program for Distance Vector Routing algorithm</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#include &lt;stdio.h&gt;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#include &lt;stdlib.h&gt;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 xml:space="preserve">#define </w:t>
      </w:r>
      <w:proofErr w:type="spellStart"/>
      <w:r w:rsidRPr="00327C52">
        <w:rPr>
          <w:rFonts w:ascii="Times New Roman" w:eastAsiaTheme="minorHAnsi" w:hAnsi="Times New Roman" w:cs="Times New Roman"/>
          <w:b/>
          <w:sz w:val="24"/>
          <w:szCs w:val="24"/>
        </w:rPr>
        <w:t>nul</w:t>
      </w:r>
      <w:proofErr w:type="spellEnd"/>
      <w:r w:rsidRPr="00327C52">
        <w:rPr>
          <w:rFonts w:ascii="Times New Roman" w:eastAsiaTheme="minorHAnsi" w:hAnsi="Times New Roman" w:cs="Times New Roman"/>
          <w:b/>
          <w:sz w:val="24"/>
          <w:szCs w:val="24"/>
        </w:rPr>
        <w:t xml:space="preserve"> 1000</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#define nodes 10</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int</w:t>
      </w:r>
      <w:proofErr w:type="gramEnd"/>
      <w:r w:rsidRPr="00327C52">
        <w:rPr>
          <w:rFonts w:ascii="Times New Roman" w:eastAsiaTheme="minorHAnsi" w:hAnsi="Times New Roman" w:cs="Times New Roman"/>
          <w:b/>
          <w:sz w:val="24"/>
          <w:szCs w:val="24"/>
        </w:rPr>
        <w:t xml:space="preserve"> no=5;</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struct</w:t>
      </w:r>
      <w:proofErr w:type="gramEnd"/>
      <w:r w:rsidRPr="00327C52">
        <w:rPr>
          <w:rFonts w:ascii="Times New Roman" w:eastAsiaTheme="minorHAnsi" w:hAnsi="Times New Roman" w:cs="Times New Roman"/>
          <w:b/>
          <w:sz w:val="24"/>
          <w:szCs w:val="24"/>
        </w:rPr>
        <w:t xml:space="preserve"> node</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int</w:t>
      </w:r>
      <w:proofErr w:type="gramEnd"/>
      <w:r w:rsidRPr="00327C52">
        <w:rPr>
          <w:rFonts w:ascii="Times New Roman" w:eastAsiaTheme="minorHAnsi" w:hAnsi="Times New Roman" w:cs="Times New Roman"/>
          <w:b/>
          <w:sz w:val="24"/>
          <w:szCs w:val="24"/>
        </w:rPr>
        <w:t xml:space="preserve"> a[nodes][3];</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router[</w:t>
      </w:r>
      <w:proofErr w:type="gramEnd"/>
      <w:r w:rsidRPr="00327C52">
        <w:rPr>
          <w:rFonts w:ascii="Times New Roman" w:eastAsiaTheme="minorHAnsi" w:hAnsi="Times New Roman" w:cs="Times New Roman"/>
          <w:b/>
          <w:sz w:val="24"/>
          <w:szCs w:val="24"/>
        </w:rPr>
        <w:t>nodes];</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void</w:t>
      </w:r>
      <w:proofErr w:type="gramEnd"/>
      <w:r w:rsidRPr="00327C52">
        <w:rPr>
          <w:rFonts w:ascii="Times New Roman" w:eastAsiaTheme="minorHAnsi" w:hAnsi="Times New Roman" w:cs="Times New Roman"/>
          <w:b/>
          <w:sz w:val="24"/>
          <w:szCs w:val="24"/>
        </w:rPr>
        <w:t xml:space="preserve"> init(int r)</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int</w:t>
      </w:r>
      <w:proofErr w:type="gramEnd"/>
      <w:r w:rsidRPr="00327C52">
        <w:rPr>
          <w:rFonts w:ascii="Times New Roman" w:eastAsiaTheme="minorHAnsi" w:hAnsi="Times New Roman" w:cs="Times New Roman"/>
          <w:b/>
          <w:sz w:val="24"/>
          <w:szCs w:val="24"/>
        </w:rPr>
        <w:tab/>
        <w:t>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for(</w:t>
      </w:r>
      <w:proofErr w:type="gramEnd"/>
      <w:r w:rsidRPr="00327C52">
        <w:rPr>
          <w:rFonts w:ascii="Times New Roman" w:eastAsiaTheme="minorHAnsi" w:hAnsi="Times New Roman" w:cs="Times New Roman"/>
          <w:b/>
          <w:sz w:val="24"/>
          <w:szCs w:val="24"/>
        </w:rPr>
        <w:t>i=1; i&lt;=no; 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router[</w:t>
      </w:r>
      <w:proofErr w:type="gramEnd"/>
      <w:r w:rsidRPr="00327C52">
        <w:rPr>
          <w:rFonts w:ascii="Times New Roman" w:eastAsiaTheme="minorHAnsi" w:hAnsi="Times New Roman" w:cs="Times New Roman"/>
          <w:b/>
          <w:sz w:val="24"/>
          <w:szCs w:val="24"/>
        </w:rPr>
        <w:t>r].a[i][1]=i;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router[</w:t>
      </w:r>
      <w:proofErr w:type="gramEnd"/>
      <w:r w:rsidRPr="00327C52">
        <w:rPr>
          <w:rFonts w:ascii="Times New Roman" w:eastAsiaTheme="minorHAnsi" w:hAnsi="Times New Roman" w:cs="Times New Roman"/>
          <w:b/>
          <w:sz w:val="24"/>
          <w:szCs w:val="24"/>
        </w:rPr>
        <w:t>r].a[i][2]=999;</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router[</w:t>
      </w:r>
      <w:proofErr w:type="gramEnd"/>
      <w:r w:rsidRPr="00327C52">
        <w:rPr>
          <w:rFonts w:ascii="Times New Roman" w:eastAsiaTheme="minorHAnsi" w:hAnsi="Times New Roman" w:cs="Times New Roman"/>
          <w:b/>
          <w:sz w:val="24"/>
          <w:szCs w:val="24"/>
        </w:rPr>
        <w:t>r].a[i][3]=</w:t>
      </w:r>
      <w:proofErr w:type="spellStart"/>
      <w:r w:rsidRPr="00327C52">
        <w:rPr>
          <w:rFonts w:ascii="Times New Roman" w:eastAsiaTheme="minorHAnsi" w:hAnsi="Times New Roman" w:cs="Times New Roman"/>
          <w:b/>
          <w:sz w:val="24"/>
          <w:szCs w:val="24"/>
        </w:rPr>
        <w:t>nul</w:t>
      </w:r>
      <w:proofErr w:type="spellEnd"/>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router[</w:t>
      </w:r>
      <w:proofErr w:type="gramEnd"/>
      <w:r w:rsidRPr="00327C52">
        <w:rPr>
          <w:rFonts w:ascii="Times New Roman" w:eastAsiaTheme="minorHAnsi" w:hAnsi="Times New Roman" w:cs="Times New Roman"/>
          <w:b/>
          <w:sz w:val="24"/>
          <w:szCs w:val="24"/>
        </w:rPr>
        <w:t>r].a[r][2]=0;</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router[</w:t>
      </w:r>
      <w:proofErr w:type="gramEnd"/>
      <w:r w:rsidRPr="00327C52">
        <w:rPr>
          <w:rFonts w:ascii="Times New Roman" w:eastAsiaTheme="minorHAnsi" w:hAnsi="Times New Roman" w:cs="Times New Roman"/>
          <w:b/>
          <w:sz w:val="24"/>
          <w:szCs w:val="24"/>
        </w:rPr>
        <w:t>r].a[r][3]=r;</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void</w:t>
      </w:r>
      <w:proofErr w:type="gramEnd"/>
      <w:r w:rsidRPr="00327C52">
        <w:rPr>
          <w:rFonts w:ascii="Times New Roman" w:eastAsiaTheme="minorHAnsi" w:hAnsi="Times New Roman" w:cs="Times New Roman"/>
          <w:b/>
          <w:sz w:val="24"/>
          <w:szCs w:val="24"/>
        </w:rPr>
        <w:t xml:space="preserve"> inp(int r)</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int</w:t>
      </w:r>
      <w:proofErr w:type="gramEnd"/>
      <w:r w:rsidRPr="00327C52">
        <w:rPr>
          <w:rFonts w:ascii="Times New Roman" w:eastAsiaTheme="minorHAnsi" w:hAnsi="Times New Roman" w:cs="Times New Roman"/>
          <w:b/>
          <w:sz w:val="24"/>
          <w:szCs w:val="24"/>
        </w:rPr>
        <w:t xml:space="preserve"> 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 \t Enter distance to the node %d to other nodes", r);</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lastRenderedPageBreak/>
        <w:tab/>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 \t Please enter 999 if there is no direct route\n");</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for(</w:t>
      </w:r>
      <w:proofErr w:type="gramEnd"/>
      <w:r w:rsidRPr="00327C52">
        <w:rPr>
          <w:rFonts w:ascii="Times New Roman" w:eastAsiaTheme="minorHAnsi" w:hAnsi="Times New Roman" w:cs="Times New Roman"/>
          <w:b/>
          <w:sz w:val="24"/>
          <w:szCs w:val="24"/>
        </w:rPr>
        <w:t>i=1; i&lt;=no; 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if(</w:t>
      </w:r>
      <w:proofErr w:type="gramEnd"/>
      <w:r w:rsidRPr="00327C52">
        <w:rPr>
          <w:rFonts w:ascii="Times New Roman" w:eastAsiaTheme="minorHAnsi" w:hAnsi="Times New Roman" w:cs="Times New Roman"/>
          <w:b/>
          <w:sz w:val="24"/>
          <w:szCs w:val="24"/>
        </w:rPr>
        <w:t>i!=r){</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 Enter distance to the node %d:", 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scanf(</w:t>
      </w:r>
      <w:proofErr w:type="gramEnd"/>
      <w:r w:rsidRPr="00327C52">
        <w:rPr>
          <w:rFonts w:ascii="Times New Roman" w:eastAsiaTheme="minorHAnsi" w:hAnsi="Times New Roman" w:cs="Times New Roman"/>
          <w:b/>
          <w:sz w:val="24"/>
          <w:szCs w:val="24"/>
        </w:rPr>
        <w:t>"%d", &amp;router[r].a[i][2]);</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router[</w:t>
      </w:r>
      <w:proofErr w:type="gramEnd"/>
      <w:r w:rsidRPr="00327C52">
        <w:rPr>
          <w:rFonts w:ascii="Times New Roman" w:eastAsiaTheme="minorHAnsi" w:hAnsi="Times New Roman" w:cs="Times New Roman"/>
          <w:b/>
          <w:sz w:val="24"/>
          <w:szCs w:val="24"/>
        </w:rPr>
        <w:t>r].a[i][3]=i;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void</w:t>
      </w:r>
      <w:proofErr w:type="gramEnd"/>
      <w:r w:rsidRPr="00327C52">
        <w:rPr>
          <w:rFonts w:ascii="Times New Roman" w:eastAsiaTheme="minorHAnsi" w:hAnsi="Times New Roman" w:cs="Times New Roman"/>
          <w:b/>
          <w:sz w:val="24"/>
          <w:szCs w:val="24"/>
        </w:rPr>
        <w:t xml:space="preserve"> display(int r)</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int</w:t>
      </w:r>
      <w:proofErr w:type="gramEnd"/>
      <w:r w:rsidRPr="00327C52">
        <w:rPr>
          <w:rFonts w:ascii="Times New Roman" w:eastAsiaTheme="minorHAnsi" w:hAnsi="Times New Roman" w:cs="Times New Roman"/>
          <w:b/>
          <w:sz w:val="24"/>
          <w:szCs w:val="24"/>
        </w:rPr>
        <w:tab/>
        <w:t>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"\n\n The routing table for node %d is as follows", r);</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 xml:space="preserve">        </w:t>
      </w:r>
      <w:r w:rsidR="006F0C07" w:rsidRPr="00327C52">
        <w:rPr>
          <w:rFonts w:ascii="Times New Roman" w:eastAsiaTheme="minorHAnsi" w:hAnsi="Times New Roman" w:cs="Times New Roman"/>
          <w:b/>
          <w:sz w:val="24"/>
          <w:szCs w:val="24"/>
        </w:rPr>
        <w:t xml:space="preserve">     </w:t>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"\n\t\</w:t>
      </w:r>
      <w:proofErr w:type="spellStart"/>
      <w:r w:rsidRPr="00327C52">
        <w:rPr>
          <w:rFonts w:ascii="Times New Roman" w:eastAsiaTheme="minorHAnsi" w:hAnsi="Times New Roman" w:cs="Times New Roman"/>
          <w:b/>
          <w:sz w:val="24"/>
          <w:szCs w:val="24"/>
        </w:rPr>
        <w:t>tDest</w:t>
      </w:r>
      <w:proofErr w:type="spellEnd"/>
      <w:r w:rsidRPr="00327C52">
        <w:rPr>
          <w:rFonts w:ascii="Times New Roman" w:eastAsiaTheme="minorHAnsi" w:hAnsi="Times New Roman" w:cs="Times New Roman"/>
          <w:b/>
          <w:sz w:val="24"/>
          <w:szCs w:val="24"/>
        </w:rPr>
        <w:t>\</w:t>
      </w:r>
      <w:proofErr w:type="spellStart"/>
      <w:r w:rsidRPr="00327C52">
        <w:rPr>
          <w:rFonts w:ascii="Times New Roman" w:eastAsiaTheme="minorHAnsi" w:hAnsi="Times New Roman" w:cs="Times New Roman"/>
          <w:b/>
          <w:sz w:val="24"/>
          <w:szCs w:val="24"/>
        </w:rPr>
        <w:t>tNext</w:t>
      </w:r>
      <w:proofErr w:type="spellEnd"/>
      <w:r w:rsidRPr="00327C52">
        <w:rPr>
          <w:rFonts w:ascii="Times New Roman" w:eastAsiaTheme="minorHAnsi" w:hAnsi="Times New Roman" w:cs="Times New Roman"/>
          <w:b/>
          <w:sz w:val="24"/>
          <w:szCs w:val="24"/>
        </w:rPr>
        <w:t xml:space="preserve"> Hop\</w:t>
      </w:r>
      <w:proofErr w:type="spellStart"/>
      <w:r w:rsidRPr="00327C52">
        <w:rPr>
          <w:rFonts w:ascii="Times New Roman" w:eastAsiaTheme="minorHAnsi" w:hAnsi="Times New Roman" w:cs="Times New Roman"/>
          <w:b/>
          <w:sz w:val="24"/>
          <w:szCs w:val="24"/>
        </w:rPr>
        <w:t>tDist</w:t>
      </w:r>
      <w:proofErr w:type="spellEnd"/>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for(</w:t>
      </w:r>
      <w:proofErr w:type="gramEnd"/>
      <w:r w:rsidRPr="00327C52">
        <w:rPr>
          <w:rFonts w:ascii="Times New Roman" w:eastAsiaTheme="minorHAnsi" w:hAnsi="Times New Roman" w:cs="Times New Roman"/>
          <w:b/>
          <w:sz w:val="24"/>
          <w:szCs w:val="24"/>
        </w:rPr>
        <w:t>i=1; i&lt;=no; 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t>printf("\n\t\</w:t>
      </w:r>
      <w:proofErr w:type="spellStart"/>
      <w:r w:rsidRPr="00327C52">
        <w:rPr>
          <w:rFonts w:ascii="Times New Roman" w:eastAsiaTheme="minorHAnsi" w:hAnsi="Times New Roman" w:cs="Times New Roman"/>
          <w:b/>
          <w:sz w:val="24"/>
          <w:szCs w:val="24"/>
        </w:rPr>
        <w:t>t%d</w:t>
      </w:r>
      <w:proofErr w:type="spellEnd"/>
      <w:r w:rsidRPr="00327C52">
        <w:rPr>
          <w:rFonts w:ascii="Times New Roman" w:eastAsiaTheme="minorHAnsi" w:hAnsi="Times New Roman" w:cs="Times New Roman"/>
          <w:b/>
          <w:sz w:val="24"/>
          <w:szCs w:val="24"/>
        </w:rPr>
        <w:t>\</w:t>
      </w:r>
      <w:proofErr w:type="spellStart"/>
      <w:r w:rsidRPr="00327C52">
        <w:rPr>
          <w:rFonts w:ascii="Times New Roman" w:eastAsiaTheme="minorHAnsi" w:hAnsi="Times New Roman" w:cs="Times New Roman"/>
          <w:b/>
          <w:sz w:val="24"/>
          <w:szCs w:val="24"/>
        </w:rPr>
        <w:t>t%d</w:t>
      </w:r>
      <w:proofErr w:type="spellEnd"/>
      <w:r w:rsidRPr="00327C52">
        <w:rPr>
          <w:rFonts w:ascii="Times New Roman" w:eastAsiaTheme="minorHAnsi" w:hAnsi="Times New Roman" w:cs="Times New Roman"/>
          <w:b/>
          <w:sz w:val="24"/>
          <w:szCs w:val="24"/>
        </w:rPr>
        <w:t xml:space="preserve"> \t\</w:t>
      </w:r>
      <w:proofErr w:type="spellStart"/>
      <w:r w:rsidRPr="00327C52">
        <w:rPr>
          <w:rFonts w:ascii="Times New Roman" w:eastAsiaTheme="minorHAnsi" w:hAnsi="Times New Roman" w:cs="Times New Roman"/>
          <w:b/>
          <w:sz w:val="24"/>
          <w:szCs w:val="24"/>
        </w:rPr>
        <w:t>t%d</w:t>
      </w:r>
      <w:proofErr w:type="spellEnd"/>
      <w:r w:rsidRPr="00327C52">
        <w:rPr>
          <w:rFonts w:ascii="Times New Roman" w:eastAsiaTheme="minorHAnsi" w:hAnsi="Times New Roman" w:cs="Times New Roman"/>
          <w:b/>
          <w:sz w:val="24"/>
          <w:szCs w:val="24"/>
        </w:rPr>
        <w:t>",   router[r].a[i][1],router[r].a[i][3],router[r].a[i][2]);</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void</w:t>
      </w:r>
      <w:proofErr w:type="gramEnd"/>
      <w:r w:rsidRPr="00327C52">
        <w:rPr>
          <w:rFonts w:ascii="Times New Roman" w:eastAsiaTheme="minorHAnsi" w:hAnsi="Times New Roman" w:cs="Times New Roman"/>
          <w:b/>
          <w:sz w:val="24"/>
          <w:szCs w:val="24"/>
        </w:rPr>
        <w:t xml:space="preserve"> </w:t>
      </w:r>
      <w:proofErr w:type="spellStart"/>
      <w:r w:rsidRPr="00327C52">
        <w:rPr>
          <w:rFonts w:ascii="Times New Roman" w:eastAsiaTheme="minorHAnsi" w:hAnsi="Times New Roman" w:cs="Times New Roman"/>
          <w:b/>
          <w:sz w:val="24"/>
          <w:szCs w:val="24"/>
        </w:rPr>
        <w:t>dv_algo</w:t>
      </w:r>
      <w:proofErr w:type="spellEnd"/>
      <w:r w:rsidRPr="00327C52">
        <w:rPr>
          <w:rFonts w:ascii="Times New Roman" w:eastAsiaTheme="minorHAnsi" w:hAnsi="Times New Roman" w:cs="Times New Roman"/>
          <w:b/>
          <w:sz w:val="24"/>
          <w:szCs w:val="24"/>
        </w:rPr>
        <w:t>(int r)</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int</w:t>
      </w:r>
      <w:proofErr w:type="gramEnd"/>
      <w:r w:rsidRPr="00327C52">
        <w:rPr>
          <w:rFonts w:ascii="Times New Roman" w:eastAsiaTheme="minorHAnsi" w:hAnsi="Times New Roman" w:cs="Times New Roman"/>
          <w:b/>
          <w:sz w:val="24"/>
          <w:szCs w:val="24"/>
        </w:rPr>
        <w:t xml:space="preserve"> </w:t>
      </w:r>
      <w:r w:rsidR="006F0C07" w:rsidRPr="00327C52">
        <w:rPr>
          <w:rFonts w:ascii="Times New Roman" w:eastAsiaTheme="minorHAnsi" w:hAnsi="Times New Roman" w:cs="Times New Roman"/>
          <w:b/>
          <w:sz w:val="24"/>
          <w:szCs w:val="24"/>
        </w:rPr>
        <w:t xml:space="preserve">  </w:t>
      </w:r>
      <w:proofErr w:type="spellStart"/>
      <w:r w:rsidRPr="00327C52">
        <w:rPr>
          <w:rFonts w:ascii="Times New Roman" w:eastAsiaTheme="minorHAnsi" w:hAnsi="Times New Roman" w:cs="Times New Roman"/>
          <w:b/>
          <w:sz w:val="24"/>
          <w:szCs w:val="24"/>
        </w:rPr>
        <w:t>i,j,z</w:t>
      </w:r>
      <w:proofErr w:type="spellEnd"/>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for(</w:t>
      </w:r>
      <w:proofErr w:type="gramEnd"/>
      <w:r w:rsidRPr="00327C52">
        <w:rPr>
          <w:rFonts w:ascii="Times New Roman" w:eastAsiaTheme="minorHAnsi" w:hAnsi="Times New Roman" w:cs="Times New Roman"/>
          <w:b/>
          <w:sz w:val="24"/>
          <w:szCs w:val="24"/>
        </w:rPr>
        <w:t>i=1; i&lt;=no; 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if(</w:t>
      </w:r>
      <w:proofErr w:type="gramEnd"/>
      <w:r w:rsidRPr="00327C52">
        <w:rPr>
          <w:rFonts w:ascii="Times New Roman" w:eastAsiaTheme="minorHAnsi" w:hAnsi="Times New Roman" w:cs="Times New Roman"/>
          <w:b/>
          <w:sz w:val="24"/>
          <w:szCs w:val="24"/>
        </w:rPr>
        <w:t>router[r].a[i][2]!=999 &amp;&amp; router[r].a[i][2]!=0)</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for(</w:t>
      </w:r>
      <w:proofErr w:type="gramEnd"/>
      <w:r w:rsidRPr="00327C52">
        <w:rPr>
          <w:rFonts w:ascii="Times New Roman" w:eastAsiaTheme="minorHAnsi" w:hAnsi="Times New Roman" w:cs="Times New Roman"/>
          <w:b/>
          <w:sz w:val="24"/>
          <w:szCs w:val="24"/>
        </w:rPr>
        <w:t>j=1; j&lt;=no; j++)</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t>z=router[r].a[i</w:t>
      </w:r>
      <w:proofErr w:type="gramStart"/>
      <w:r w:rsidRPr="00327C52">
        <w:rPr>
          <w:rFonts w:ascii="Times New Roman" w:eastAsiaTheme="minorHAnsi" w:hAnsi="Times New Roman" w:cs="Times New Roman"/>
          <w:b/>
          <w:sz w:val="24"/>
          <w:szCs w:val="24"/>
        </w:rPr>
        <w:t>][</w:t>
      </w:r>
      <w:proofErr w:type="gramEnd"/>
      <w:r w:rsidRPr="00327C52">
        <w:rPr>
          <w:rFonts w:ascii="Times New Roman" w:eastAsiaTheme="minorHAnsi" w:hAnsi="Times New Roman" w:cs="Times New Roman"/>
          <w:b/>
          <w:sz w:val="24"/>
          <w:szCs w:val="24"/>
        </w:rPr>
        <w:t>2]+router[i].a[j][2];</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if(</w:t>
      </w:r>
      <w:proofErr w:type="gramEnd"/>
      <w:r w:rsidRPr="00327C52">
        <w:rPr>
          <w:rFonts w:ascii="Times New Roman" w:eastAsiaTheme="minorHAnsi" w:hAnsi="Times New Roman" w:cs="Times New Roman"/>
          <w:b/>
          <w:sz w:val="24"/>
          <w:szCs w:val="24"/>
        </w:rPr>
        <w:t>router[r].a[j][2]&gt;z)</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router[</w:t>
      </w:r>
      <w:proofErr w:type="gramEnd"/>
      <w:r w:rsidRPr="00327C52">
        <w:rPr>
          <w:rFonts w:ascii="Times New Roman" w:eastAsiaTheme="minorHAnsi" w:hAnsi="Times New Roman" w:cs="Times New Roman"/>
          <w:b/>
          <w:sz w:val="24"/>
          <w:szCs w:val="24"/>
        </w:rPr>
        <w:t>r].a[j][2]=z;</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router[</w:t>
      </w:r>
      <w:proofErr w:type="gramEnd"/>
      <w:r w:rsidRPr="00327C52">
        <w:rPr>
          <w:rFonts w:ascii="Times New Roman" w:eastAsiaTheme="minorHAnsi" w:hAnsi="Times New Roman" w:cs="Times New Roman"/>
          <w:b/>
          <w:sz w:val="24"/>
          <w:szCs w:val="24"/>
        </w:rPr>
        <w:t>r].a[j][3]=i;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void</w:t>
      </w:r>
      <w:proofErr w:type="gramEnd"/>
      <w:r w:rsidRPr="00327C52">
        <w:rPr>
          <w:rFonts w:ascii="Times New Roman" w:eastAsiaTheme="minorHAnsi" w:hAnsi="Times New Roman" w:cs="Times New Roman"/>
          <w:b/>
          <w:sz w:val="24"/>
          <w:szCs w:val="24"/>
        </w:rPr>
        <w:t xml:space="preserve"> find(int x, int y)</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if(</w:t>
      </w:r>
      <w:proofErr w:type="gramEnd"/>
      <w:r w:rsidRPr="00327C52">
        <w:rPr>
          <w:rFonts w:ascii="Times New Roman" w:eastAsiaTheme="minorHAnsi" w:hAnsi="Times New Roman" w:cs="Times New Roman"/>
          <w:b/>
          <w:sz w:val="24"/>
          <w:szCs w:val="24"/>
        </w:rPr>
        <w:t>router[x].a[y][3]!=y)</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find(</w:t>
      </w:r>
      <w:proofErr w:type="gramEnd"/>
      <w:r w:rsidRPr="00327C52">
        <w:rPr>
          <w:rFonts w:ascii="Times New Roman" w:eastAsiaTheme="minorHAnsi" w:hAnsi="Times New Roman" w:cs="Times New Roman"/>
          <w:b/>
          <w:sz w:val="24"/>
          <w:szCs w:val="24"/>
        </w:rPr>
        <w:t>x, router[x].a[y][3]);</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"%d--&gt;",router[x].a[y][3]);</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find(</w:t>
      </w:r>
      <w:proofErr w:type="gramEnd"/>
      <w:r w:rsidRPr="00327C52">
        <w:rPr>
          <w:rFonts w:ascii="Times New Roman" w:eastAsiaTheme="minorHAnsi" w:hAnsi="Times New Roman" w:cs="Times New Roman"/>
          <w:b/>
          <w:sz w:val="24"/>
          <w:szCs w:val="24"/>
        </w:rPr>
        <w:t>router[x].a[y][3],y);</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return</w:t>
      </w:r>
      <w:proofErr w:type="gramEnd"/>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lastRenderedPageBreak/>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int</w:t>
      </w:r>
      <w:proofErr w:type="gramEnd"/>
      <w:r w:rsidRPr="00327C52">
        <w:rPr>
          <w:rFonts w:ascii="Times New Roman" w:eastAsiaTheme="minorHAnsi" w:hAnsi="Times New Roman" w:cs="Times New Roman"/>
          <w:b/>
          <w:sz w:val="24"/>
          <w:szCs w:val="24"/>
        </w:rPr>
        <w:t xml:space="preserve"> main()</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int</w:t>
      </w:r>
      <w:proofErr w:type="gramEnd"/>
      <w:r w:rsidRPr="00327C52">
        <w:rPr>
          <w:rFonts w:ascii="Times New Roman" w:eastAsiaTheme="minorHAnsi" w:hAnsi="Times New Roman" w:cs="Times New Roman"/>
          <w:b/>
          <w:sz w:val="24"/>
          <w:szCs w:val="24"/>
        </w:rPr>
        <w:tab/>
        <w:t>i,j,x,y,no;</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int</w:t>
      </w:r>
      <w:proofErr w:type="gramEnd"/>
      <w:r w:rsidRPr="00327C52">
        <w:rPr>
          <w:rFonts w:ascii="Times New Roman" w:eastAsiaTheme="minorHAnsi" w:hAnsi="Times New Roman" w:cs="Times New Roman"/>
          <w:b/>
          <w:sz w:val="24"/>
          <w:szCs w:val="24"/>
        </w:rPr>
        <w:tab/>
        <w:t>choice;</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
    <w:p w:rsidR="00A321E9" w:rsidRPr="00327C52" w:rsidRDefault="00A321E9" w:rsidP="006F0C07">
      <w:pPr>
        <w:autoSpaceDE w:val="0"/>
        <w:autoSpaceDN w:val="0"/>
        <w:adjustRightInd w:val="0"/>
        <w:spacing w:after="0" w:line="240" w:lineRule="auto"/>
        <w:ind w:firstLine="720"/>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no</w:t>
      </w:r>
      <w:proofErr w:type="gramEnd"/>
      <w:r w:rsidRPr="00327C52">
        <w:rPr>
          <w:rFonts w:ascii="Times New Roman" w:eastAsiaTheme="minorHAnsi" w:hAnsi="Times New Roman" w:cs="Times New Roman"/>
          <w:b/>
          <w:sz w:val="24"/>
          <w:szCs w:val="24"/>
        </w:rPr>
        <w:t xml:space="preserve"> = 5;</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for(</w:t>
      </w:r>
      <w:proofErr w:type="gramEnd"/>
      <w:r w:rsidRPr="00327C52">
        <w:rPr>
          <w:rFonts w:ascii="Times New Roman" w:eastAsiaTheme="minorHAnsi" w:hAnsi="Times New Roman" w:cs="Times New Roman"/>
          <w:b/>
          <w:sz w:val="24"/>
          <w:szCs w:val="24"/>
        </w:rPr>
        <w:t>i=1; i&lt;=no; 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init(</w:t>
      </w:r>
      <w:proofErr w:type="gramEnd"/>
      <w:r w:rsidRPr="00327C52">
        <w:rPr>
          <w:rFonts w:ascii="Times New Roman" w:eastAsiaTheme="minorHAnsi" w:hAnsi="Times New Roman" w:cs="Times New Roman"/>
          <w:b/>
          <w:sz w:val="24"/>
          <w:szCs w:val="24"/>
        </w:rPr>
        <w:t>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inp(</w:t>
      </w:r>
      <w:proofErr w:type="gramEnd"/>
      <w:r w:rsidRPr="00327C52">
        <w:rPr>
          <w:rFonts w:ascii="Times New Roman" w:eastAsiaTheme="minorHAnsi" w:hAnsi="Times New Roman" w:cs="Times New Roman"/>
          <w:b/>
          <w:sz w:val="24"/>
          <w:szCs w:val="24"/>
        </w:rPr>
        <w:t>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 The configuration of the nodes after initialization is as follows:");</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for(</w:t>
      </w:r>
      <w:proofErr w:type="gramEnd"/>
      <w:r w:rsidRPr="00327C52">
        <w:rPr>
          <w:rFonts w:ascii="Times New Roman" w:eastAsiaTheme="minorHAnsi" w:hAnsi="Times New Roman" w:cs="Times New Roman"/>
          <w:b/>
          <w:sz w:val="24"/>
          <w:szCs w:val="24"/>
        </w:rPr>
        <w:t>i=1; i&lt;=no; 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display(</w:t>
      </w:r>
      <w:proofErr w:type="gramEnd"/>
      <w:r w:rsidRPr="00327C52">
        <w:rPr>
          <w:rFonts w:ascii="Times New Roman" w:eastAsiaTheme="minorHAnsi" w:hAnsi="Times New Roman" w:cs="Times New Roman"/>
          <w:b/>
          <w:sz w:val="24"/>
          <w:szCs w:val="24"/>
        </w:rPr>
        <w:t>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for(</w:t>
      </w:r>
      <w:proofErr w:type="gramEnd"/>
      <w:r w:rsidRPr="00327C52">
        <w:rPr>
          <w:rFonts w:ascii="Times New Roman" w:eastAsiaTheme="minorHAnsi" w:hAnsi="Times New Roman" w:cs="Times New Roman"/>
          <w:b/>
          <w:sz w:val="24"/>
          <w:szCs w:val="24"/>
        </w:rPr>
        <w:t>j=1; j&lt;=no; j++)</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for(</w:t>
      </w:r>
      <w:proofErr w:type="gramEnd"/>
      <w:r w:rsidRPr="00327C52">
        <w:rPr>
          <w:rFonts w:ascii="Times New Roman" w:eastAsiaTheme="minorHAnsi" w:hAnsi="Times New Roman" w:cs="Times New Roman"/>
          <w:b/>
          <w:sz w:val="24"/>
          <w:szCs w:val="24"/>
        </w:rPr>
        <w:t>i=1; i&lt;=no; 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spellStart"/>
      <w:r w:rsidRPr="00327C52">
        <w:rPr>
          <w:rFonts w:ascii="Times New Roman" w:eastAsiaTheme="minorHAnsi" w:hAnsi="Times New Roman" w:cs="Times New Roman"/>
          <w:b/>
          <w:sz w:val="24"/>
          <w:szCs w:val="24"/>
        </w:rPr>
        <w:t>dv_</w:t>
      </w:r>
      <w:proofErr w:type="gramStart"/>
      <w:r w:rsidRPr="00327C52">
        <w:rPr>
          <w:rFonts w:ascii="Times New Roman" w:eastAsiaTheme="minorHAnsi" w:hAnsi="Times New Roman" w:cs="Times New Roman"/>
          <w:b/>
          <w:sz w:val="24"/>
          <w:szCs w:val="24"/>
        </w:rPr>
        <w:t>algo</w:t>
      </w:r>
      <w:proofErr w:type="spellEnd"/>
      <w:r w:rsidRPr="00327C52">
        <w:rPr>
          <w:rFonts w:ascii="Times New Roman" w:eastAsiaTheme="minorHAnsi" w:hAnsi="Times New Roman" w:cs="Times New Roman"/>
          <w:b/>
          <w:sz w:val="24"/>
          <w:szCs w:val="24"/>
        </w:rPr>
        <w:t>(</w:t>
      </w:r>
      <w:proofErr w:type="gramEnd"/>
      <w:r w:rsidRPr="00327C52">
        <w:rPr>
          <w:rFonts w:ascii="Times New Roman" w:eastAsiaTheme="minorHAnsi" w:hAnsi="Times New Roman" w:cs="Times New Roman"/>
          <w:b/>
          <w:sz w:val="24"/>
          <w:szCs w:val="24"/>
        </w:rPr>
        <w:t>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 The configuration of the nodes after computation of path is as follows:");</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w:t>
      </w:r>
      <w:proofErr w:type="spellStart"/>
      <w:r w:rsidRPr="00327C52">
        <w:rPr>
          <w:rFonts w:ascii="Times New Roman" w:eastAsiaTheme="minorHAnsi" w:hAnsi="Times New Roman" w:cs="Times New Roman"/>
          <w:b/>
          <w:sz w:val="24"/>
          <w:szCs w:val="24"/>
        </w:rPr>
        <w:t>tDest</w:t>
      </w:r>
      <w:proofErr w:type="spellEnd"/>
      <w:r w:rsidRPr="00327C52">
        <w:rPr>
          <w:rFonts w:ascii="Times New Roman" w:eastAsiaTheme="minorHAnsi" w:hAnsi="Times New Roman" w:cs="Times New Roman"/>
          <w:b/>
          <w:sz w:val="24"/>
          <w:szCs w:val="24"/>
        </w:rPr>
        <w:t>\</w:t>
      </w:r>
      <w:proofErr w:type="spellStart"/>
      <w:r w:rsidRPr="00327C52">
        <w:rPr>
          <w:rFonts w:ascii="Times New Roman" w:eastAsiaTheme="minorHAnsi" w:hAnsi="Times New Roman" w:cs="Times New Roman"/>
          <w:b/>
          <w:sz w:val="24"/>
          <w:szCs w:val="24"/>
        </w:rPr>
        <w:t>tNext</w:t>
      </w:r>
      <w:proofErr w:type="spellEnd"/>
      <w:r w:rsidRPr="00327C52">
        <w:rPr>
          <w:rFonts w:ascii="Times New Roman" w:eastAsiaTheme="minorHAnsi" w:hAnsi="Times New Roman" w:cs="Times New Roman"/>
          <w:b/>
          <w:sz w:val="24"/>
          <w:szCs w:val="24"/>
        </w:rPr>
        <w:t xml:space="preserve"> Hop\</w:t>
      </w:r>
      <w:proofErr w:type="spellStart"/>
      <w:r w:rsidRPr="00327C52">
        <w:rPr>
          <w:rFonts w:ascii="Times New Roman" w:eastAsiaTheme="minorHAnsi" w:hAnsi="Times New Roman" w:cs="Times New Roman"/>
          <w:b/>
          <w:sz w:val="24"/>
          <w:szCs w:val="24"/>
        </w:rPr>
        <w:t>tDist</w:t>
      </w:r>
      <w:proofErr w:type="spellEnd"/>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for(</w:t>
      </w:r>
      <w:proofErr w:type="gramEnd"/>
      <w:r w:rsidRPr="00327C52">
        <w:rPr>
          <w:rFonts w:ascii="Times New Roman" w:eastAsiaTheme="minorHAnsi" w:hAnsi="Times New Roman" w:cs="Times New Roman"/>
          <w:b/>
          <w:sz w:val="24"/>
          <w:szCs w:val="24"/>
        </w:rPr>
        <w:t>i=1; i&lt;=no; 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display(</w:t>
      </w:r>
      <w:proofErr w:type="gramEnd"/>
      <w:r w:rsidRPr="00327C52">
        <w:rPr>
          <w:rFonts w:ascii="Times New Roman" w:eastAsiaTheme="minorHAnsi" w:hAnsi="Times New Roman" w:cs="Times New Roman"/>
          <w:b/>
          <w:sz w:val="24"/>
          <w:szCs w:val="24"/>
        </w:rPr>
        <w:t>i);</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while(</w:t>
      </w:r>
      <w:proofErr w:type="gramEnd"/>
      <w:r w:rsidRPr="00327C52">
        <w:rPr>
          <w:rFonts w:ascii="Times New Roman" w:eastAsiaTheme="minorHAnsi" w:hAnsi="Times New Roman" w:cs="Times New Roman"/>
          <w:b/>
          <w:sz w:val="24"/>
          <w:szCs w:val="24"/>
        </w:rPr>
        <w:t>1)</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"\n\n Enter 1 to continue, 0 to quit:");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scanf(</w:t>
      </w:r>
      <w:proofErr w:type="gramEnd"/>
      <w:r w:rsidRPr="00327C52">
        <w:rPr>
          <w:rFonts w:ascii="Times New Roman" w:eastAsiaTheme="minorHAnsi" w:hAnsi="Times New Roman" w:cs="Times New Roman"/>
          <w:b/>
          <w:sz w:val="24"/>
          <w:szCs w:val="24"/>
        </w:rPr>
        <w:t>"%</w:t>
      </w:r>
      <w:proofErr w:type="spellStart"/>
      <w:r w:rsidRPr="00327C52">
        <w:rPr>
          <w:rFonts w:ascii="Times New Roman" w:eastAsiaTheme="minorHAnsi" w:hAnsi="Times New Roman" w:cs="Times New Roman"/>
          <w:b/>
          <w:sz w:val="24"/>
          <w:szCs w:val="24"/>
        </w:rPr>
        <w:t>d",&amp;choice</w:t>
      </w:r>
      <w:proofErr w:type="spellEnd"/>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if(</w:t>
      </w:r>
      <w:proofErr w:type="gramEnd"/>
      <w:r w:rsidRPr="00327C52">
        <w:rPr>
          <w:rFonts w:ascii="Times New Roman" w:eastAsiaTheme="minorHAnsi" w:hAnsi="Times New Roman" w:cs="Times New Roman"/>
          <w:b/>
          <w:sz w:val="24"/>
          <w:szCs w:val="24"/>
        </w:rPr>
        <w:t>choice!=1)</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break</w:t>
      </w:r>
      <w:proofErr w:type="gramEnd"/>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 Enter the nodes between which shortest path is to be found:");</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scanf(</w:t>
      </w:r>
      <w:proofErr w:type="gramEnd"/>
      <w:r w:rsidRPr="00327C52">
        <w:rPr>
          <w:rFonts w:ascii="Times New Roman" w:eastAsiaTheme="minorHAnsi" w:hAnsi="Times New Roman" w:cs="Times New Roman"/>
          <w:b/>
          <w:sz w:val="24"/>
          <w:szCs w:val="24"/>
        </w:rPr>
        <w:t>"%</w:t>
      </w:r>
      <w:proofErr w:type="spellStart"/>
      <w:r w:rsidRPr="00327C52">
        <w:rPr>
          <w:rFonts w:ascii="Times New Roman" w:eastAsiaTheme="minorHAnsi" w:hAnsi="Times New Roman" w:cs="Times New Roman"/>
          <w:b/>
          <w:sz w:val="24"/>
          <w:szCs w:val="24"/>
        </w:rPr>
        <w:t>d%d</w:t>
      </w:r>
      <w:proofErr w:type="spellEnd"/>
      <w:r w:rsidRPr="00327C52">
        <w:rPr>
          <w:rFonts w:ascii="Times New Roman" w:eastAsiaTheme="minorHAnsi" w:hAnsi="Times New Roman" w:cs="Times New Roman"/>
          <w:b/>
          <w:sz w:val="24"/>
          <w:szCs w:val="24"/>
        </w:rPr>
        <w:t>",&amp;</w:t>
      </w:r>
      <w:proofErr w:type="spellStart"/>
      <w:r w:rsidRPr="00327C52">
        <w:rPr>
          <w:rFonts w:ascii="Times New Roman" w:eastAsiaTheme="minorHAnsi" w:hAnsi="Times New Roman" w:cs="Times New Roman"/>
          <w:b/>
          <w:sz w:val="24"/>
          <w:szCs w:val="24"/>
        </w:rPr>
        <w:t>x,&amp;y</w:t>
      </w:r>
      <w:proofErr w:type="spellEnd"/>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 The shortest path is:");</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"%d---&gt;",x);</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find(</w:t>
      </w:r>
      <w:proofErr w:type="spellStart"/>
      <w:proofErr w:type="gramEnd"/>
      <w:r w:rsidRPr="00327C52">
        <w:rPr>
          <w:rFonts w:ascii="Times New Roman" w:eastAsiaTheme="minorHAnsi" w:hAnsi="Times New Roman" w:cs="Times New Roman"/>
          <w:b/>
          <w:sz w:val="24"/>
          <w:szCs w:val="24"/>
        </w:rPr>
        <w:t>x,y</w:t>
      </w:r>
      <w:proofErr w:type="spellEnd"/>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w:t>
      </w:r>
      <w:proofErr w:type="spellStart"/>
      <w:r w:rsidRPr="00327C52">
        <w:rPr>
          <w:rFonts w:ascii="Times New Roman" w:eastAsiaTheme="minorHAnsi" w:hAnsi="Times New Roman" w:cs="Times New Roman"/>
          <w:b/>
          <w:sz w:val="24"/>
          <w:szCs w:val="24"/>
        </w:rPr>
        <w:t>d",y</w:t>
      </w:r>
      <w:proofErr w:type="spellEnd"/>
      <w:r w:rsidRPr="00327C52">
        <w:rPr>
          <w:rFonts w:ascii="Times New Roman" w:eastAsiaTheme="minorHAnsi" w:hAnsi="Times New Roman" w:cs="Times New Roman"/>
          <w:b/>
          <w:sz w:val="24"/>
          <w:szCs w:val="24"/>
        </w:rPr>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r>
      <w:proofErr w:type="gramStart"/>
      <w:r w:rsidRPr="00327C52">
        <w:rPr>
          <w:rFonts w:ascii="Times New Roman" w:eastAsiaTheme="minorHAnsi" w:hAnsi="Times New Roman" w:cs="Times New Roman"/>
          <w:b/>
          <w:sz w:val="24"/>
          <w:szCs w:val="24"/>
        </w:rPr>
        <w:t>printf(</w:t>
      </w:r>
      <w:proofErr w:type="gramEnd"/>
      <w:r w:rsidRPr="00327C52">
        <w:rPr>
          <w:rFonts w:ascii="Times New Roman" w:eastAsiaTheme="minorHAnsi" w:hAnsi="Times New Roman" w:cs="Times New Roman"/>
          <w:b/>
          <w:sz w:val="24"/>
          <w:szCs w:val="24"/>
        </w:rPr>
        <w:t>"\n The length of the shortest path is %</w:t>
      </w:r>
      <w:proofErr w:type="spellStart"/>
      <w:r w:rsidRPr="00327C52">
        <w:rPr>
          <w:rFonts w:ascii="Times New Roman" w:eastAsiaTheme="minorHAnsi" w:hAnsi="Times New Roman" w:cs="Times New Roman"/>
          <w:b/>
          <w:sz w:val="24"/>
          <w:szCs w:val="24"/>
        </w:rPr>
        <w:t>d",router</w:t>
      </w:r>
      <w:proofErr w:type="spellEnd"/>
      <w:r w:rsidRPr="00327C52">
        <w:rPr>
          <w:rFonts w:ascii="Times New Roman" w:eastAsiaTheme="minorHAnsi" w:hAnsi="Times New Roman" w:cs="Times New Roman"/>
          <w:b/>
          <w:sz w:val="24"/>
          <w:szCs w:val="24"/>
        </w:rPr>
        <w:t>[x].a[y][2]);</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ab/>
        <w:t>}</w:t>
      </w:r>
    </w:p>
    <w:p w:rsidR="00A321E9"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327C52">
        <w:rPr>
          <w:rFonts w:ascii="Times New Roman" w:eastAsiaTheme="minorHAnsi" w:hAnsi="Times New Roman" w:cs="Times New Roman"/>
          <w:b/>
          <w:sz w:val="24"/>
          <w:szCs w:val="24"/>
        </w:rPr>
        <w:t>return</w:t>
      </w:r>
      <w:proofErr w:type="gramEnd"/>
      <w:r w:rsidRPr="00327C52">
        <w:rPr>
          <w:rFonts w:ascii="Times New Roman" w:eastAsiaTheme="minorHAnsi" w:hAnsi="Times New Roman" w:cs="Times New Roman"/>
          <w:b/>
          <w:sz w:val="24"/>
          <w:szCs w:val="24"/>
        </w:rPr>
        <w:t xml:space="preserve"> 0;</w:t>
      </w:r>
    </w:p>
    <w:p w:rsidR="006B6A11" w:rsidRPr="00327C52" w:rsidRDefault="00A321E9" w:rsidP="00A321E9">
      <w:pPr>
        <w:autoSpaceDE w:val="0"/>
        <w:autoSpaceDN w:val="0"/>
        <w:adjustRightInd w:val="0"/>
        <w:spacing w:after="0" w:line="240" w:lineRule="auto"/>
        <w:rPr>
          <w:rFonts w:ascii="Times New Roman" w:eastAsiaTheme="minorHAnsi" w:hAnsi="Times New Roman" w:cs="Times New Roman"/>
          <w:b/>
          <w:sz w:val="24"/>
          <w:szCs w:val="24"/>
        </w:rPr>
      </w:pPr>
      <w:r w:rsidRPr="00327C52">
        <w:rPr>
          <w:rFonts w:ascii="Times New Roman" w:eastAsiaTheme="minorHAnsi" w:hAnsi="Times New Roman" w:cs="Times New Roman"/>
          <w:b/>
          <w:sz w:val="24"/>
          <w:szCs w:val="24"/>
        </w:rPr>
        <w:t>}</w:t>
      </w:r>
    </w:p>
    <w:p w:rsidR="00C938F6" w:rsidRPr="00342699" w:rsidRDefault="00C938F6"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Fonts w:ascii="Times New Roman" w:hAnsi="Times New Roman" w:cs="Times New Roman"/>
          <w:b/>
          <w:sz w:val="24"/>
          <w:szCs w:val="24"/>
          <w:u w:val="single"/>
          <w:lang w:val="sv-SE"/>
        </w:rPr>
      </w:pPr>
      <w:r w:rsidRPr="00342699">
        <w:rPr>
          <w:rFonts w:ascii="Times New Roman" w:hAnsi="Times New Roman" w:cs="Times New Roman"/>
          <w:b/>
          <w:sz w:val="24"/>
          <w:szCs w:val="24"/>
          <w:u w:val="single"/>
          <w:lang w:val="sv-SE"/>
        </w:rPr>
        <w:t xml:space="preserve">Output: </w:t>
      </w:r>
    </w:p>
    <w:p w:rsidR="00C938F6" w:rsidRPr="00702348" w:rsidRDefault="00C938F6" w:rsidP="00C938F6">
      <w:pPr>
        <w:autoSpaceDE w:val="0"/>
        <w:spacing w:after="0" w:line="240" w:lineRule="auto"/>
        <w:rPr>
          <w:rFonts w:ascii="Times New Roman" w:eastAsia="Batang" w:hAnsi="Times New Roman" w:cs="Times New Roman"/>
          <w:b/>
          <w:bCs/>
          <w:sz w:val="24"/>
          <w:szCs w:val="24"/>
        </w:rPr>
      </w:pPr>
      <w:r w:rsidRPr="00702348">
        <w:rPr>
          <w:rFonts w:ascii="Times New Roman" w:eastAsia="Batang" w:hAnsi="Times New Roman" w:cs="Times New Roman"/>
          <w:b/>
          <w:bCs/>
          <w:sz w:val="24"/>
          <w:szCs w:val="24"/>
        </w:rPr>
        <w:t>Compile and run</w:t>
      </w:r>
    </w:p>
    <w:p w:rsidR="00C938F6" w:rsidRDefault="00C938F6"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Fonts w:ascii="Times New Roman" w:hAnsi="Times New Roman" w:cs="Times New Roman"/>
          <w:sz w:val="24"/>
          <w:szCs w:val="24"/>
          <w:lang w:val="sv-SE"/>
        </w:rPr>
      </w:pPr>
    </w:p>
    <w:p w:rsidR="00C938F6" w:rsidRPr="0065656C" w:rsidRDefault="00C938F6"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lang w:val="sv-SE"/>
        </w:rPr>
      </w:pPr>
      <w:r w:rsidRPr="00702348">
        <w:rPr>
          <w:rFonts w:ascii="Times New Roman" w:hAnsi="Times New Roman" w:cs="Times New Roman"/>
          <w:sz w:val="24"/>
          <w:szCs w:val="24"/>
          <w:lang w:val="sv-SE"/>
        </w:rPr>
        <w:t xml:space="preserve">[root@localhost ]# </w:t>
      </w:r>
      <w:r w:rsidRPr="0065656C">
        <w:rPr>
          <w:rFonts w:ascii="Times New Roman" w:hAnsi="Times New Roman" w:cs="Times New Roman"/>
          <w:b/>
          <w:sz w:val="24"/>
          <w:szCs w:val="24"/>
          <w:lang w:val="sv-SE"/>
        </w:rPr>
        <w:t xml:space="preserve">gcc </w:t>
      </w:r>
      <w:r w:rsidR="00C61721">
        <w:rPr>
          <w:rFonts w:ascii="Times New Roman" w:hAnsi="Times New Roman" w:cs="Times New Roman"/>
          <w:b/>
          <w:sz w:val="24"/>
          <w:szCs w:val="24"/>
          <w:lang w:val="sv-SE"/>
        </w:rPr>
        <w:t xml:space="preserve">–o distvector </w:t>
      </w:r>
      <w:r w:rsidRPr="0065656C">
        <w:rPr>
          <w:rFonts w:ascii="Times New Roman" w:hAnsi="Times New Roman" w:cs="Times New Roman"/>
          <w:b/>
          <w:sz w:val="24"/>
          <w:szCs w:val="24"/>
          <w:lang w:val="sv-SE"/>
        </w:rPr>
        <w:t>distvector</w:t>
      </w:r>
      <w:r w:rsidR="00F02A61">
        <w:rPr>
          <w:rFonts w:ascii="Times New Roman" w:hAnsi="Times New Roman" w:cs="Times New Roman"/>
          <w:b/>
          <w:sz w:val="24"/>
          <w:szCs w:val="24"/>
          <w:lang w:val="sv-SE"/>
        </w:rPr>
        <w:t>.c</w:t>
      </w:r>
    </w:p>
    <w:p w:rsidR="00C938F6" w:rsidRDefault="00C938F6"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r w:rsidRPr="00702348">
        <w:rPr>
          <w:rFonts w:ascii="Times New Roman" w:hAnsi="Times New Roman" w:cs="Times New Roman"/>
          <w:sz w:val="24"/>
          <w:szCs w:val="24"/>
        </w:rPr>
        <w:t>[</w:t>
      </w:r>
      <w:proofErr w:type="gramStart"/>
      <w:r w:rsidRPr="00702348">
        <w:rPr>
          <w:rFonts w:ascii="Times New Roman" w:hAnsi="Times New Roman" w:cs="Times New Roman"/>
          <w:sz w:val="24"/>
          <w:szCs w:val="24"/>
        </w:rPr>
        <w:t>root@localhost ]</w:t>
      </w:r>
      <w:proofErr w:type="gramEnd"/>
      <w:r w:rsidRPr="00702348">
        <w:rPr>
          <w:rFonts w:ascii="Times New Roman" w:hAnsi="Times New Roman" w:cs="Times New Roman"/>
          <w:sz w:val="24"/>
          <w:szCs w:val="24"/>
        </w:rPr>
        <w:t xml:space="preserve"># </w:t>
      </w:r>
      <w:proofErr w:type="spellStart"/>
      <w:proofErr w:type="gramStart"/>
      <w:r w:rsidR="00C61721" w:rsidRPr="00C61721">
        <w:rPr>
          <w:rFonts w:ascii="Times New Roman" w:hAnsi="Times New Roman" w:cs="Times New Roman"/>
          <w:b/>
          <w:sz w:val="24"/>
          <w:szCs w:val="24"/>
        </w:rPr>
        <w:t>distvector</w:t>
      </w:r>
      <w:proofErr w:type="spellEnd"/>
      <w:proofErr w:type="gramEnd"/>
    </w:p>
    <w:p w:rsidR="00C61721" w:rsidRPr="0065656C" w:rsidRDefault="00C61721"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C938F6" w:rsidRDefault="00C938F6"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F90FC8" w:rsidRPr="00F90FC8" w:rsidRDefault="00F90FC8"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lastRenderedPageBreak/>
        <w:t>Enter distance to the node 1 to other nodes</w:t>
      </w:r>
    </w:p>
    <w:p w:rsidR="00F90FC8" w:rsidRPr="00F90FC8" w:rsidRDefault="00F90FC8"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Please enter 999 if there is no direct route</w:t>
      </w:r>
    </w:p>
    <w:p w:rsidR="00F90FC8" w:rsidRPr="00F90FC8" w:rsidRDefault="00F90FC8"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Enter distance to the node 2:1</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Enter distance to the node 3:2</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Enter distance to the node 4:</w:t>
      </w:r>
      <w:r w:rsidR="00B67739">
        <w:rPr>
          <w:rFonts w:ascii="Times New Roman" w:hAnsi="Times New Roman" w:cs="Times New Roman"/>
          <w:b/>
          <w:sz w:val="24"/>
          <w:szCs w:val="24"/>
        </w:rPr>
        <w:t>4</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Enter distance to the node 5:999</w:t>
      </w:r>
    </w:p>
    <w:p w:rsidR="00B67739" w:rsidRDefault="00B67739"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914BD7">
        <w:rPr>
          <w:rFonts w:ascii="Times New Roman" w:hAnsi="Times New Roman" w:cs="Times New Roman"/>
          <w:b/>
          <w:sz w:val="24"/>
          <w:szCs w:val="24"/>
        </w:rPr>
        <w:t>2</w:t>
      </w:r>
      <w:r w:rsidRPr="00F90FC8">
        <w:rPr>
          <w:rFonts w:ascii="Times New Roman" w:hAnsi="Times New Roman" w:cs="Times New Roman"/>
          <w:b/>
          <w:sz w:val="24"/>
          <w:szCs w:val="24"/>
        </w:rPr>
        <w:t xml:space="preserve"> to other nodes</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Please enter 999 if there is no direct route</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914BD7">
        <w:rPr>
          <w:rFonts w:ascii="Times New Roman" w:hAnsi="Times New Roman" w:cs="Times New Roman"/>
          <w:b/>
          <w:sz w:val="24"/>
          <w:szCs w:val="24"/>
        </w:rPr>
        <w:t>1</w:t>
      </w:r>
      <w:r w:rsidRPr="00F90FC8">
        <w:rPr>
          <w:rFonts w:ascii="Times New Roman" w:hAnsi="Times New Roman" w:cs="Times New Roman"/>
          <w:b/>
          <w:sz w:val="24"/>
          <w:szCs w:val="24"/>
        </w:rPr>
        <w:t>:1</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Enter distance to the node 3:</w:t>
      </w:r>
      <w:r w:rsidR="00914BD7">
        <w:rPr>
          <w:rFonts w:ascii="Times New Roman" w:hAnsi="Times New Roman" w:cs="Times New Roman"/>
          <w:b/>
          <w:sz w:val="24"/>
          <w:szCs w:val="24"/>
        </w:rPr>
        <w:t>999</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Enter distance to the node 4:</w:t>
      </w:r>
      <w:r w:rsidR="00B67739">
        <w:rPr>
          <w:rFonts w:ascii="Times New Roman" w:hAnsi="Times New Roman" w:cs="Times New Roman"/>
          <w:b/>
          <w:sz w:val="24"/>
          <w:szCs w:val="24"/>
        </w:rPr>
        <w:t>2</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Enter distance to the node 5:</w:t>
      </w:r>
      <w:r w:rsidR="00B67739">
        <w:rPr>
          <w:rFonts w:ascii="Times New Roman" w:hAnsi="Times New Roman" w:cs="Times New Roman"/>
          <w:b/>
          <w:sz w:val="24"/>
          <w:szCs w:val="24"/>
        </w:rPr>
        <w:t>999</w:t>
      </w:r>
    </w:p>
    <w:p w:rsidR="00F90FC8" w:rsidRDefault="00F90FC8"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914BD7">
        <w:rPr>
          <w:rFonts w:ascii="Times New Roman" w:hAnsi="Times New Roman" w:cs="Times New Roman"/>
          <w:b/>
          <w:sz w:val="24"/>
          <w:szCs w:val="24"/>
        </w:rPr>
        <w:t>3</w:t>
      </w:r>
      <w:r w:rsidRPr="00F90FC8">
        <w:rPr>
          <w:rFonts w:ascii="Times New Roman" w:hAnsi="Times New Roman" w:cs="Times New Roman"/>
          <w:b/>
          <w:sz w:val="24"/>
          <w:szCs w:val="24"/>
        </w:rPr>
        <w:t xml:space="preserve"> to other nodes</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Please enter 999 if there is no direct route</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914BD7">
        <w:rPr>
          <w:rFonts w:ascii="Times New Roman" w:hAnsi="Times New Roman" w:cs="Times New Roman"/>
          <w:b/>
          <w:sz w:val="24"/>
          <w:szCs w:val="24"/>
        </w:rPr>
        <w:t>1</w:t>
      </w:r>
      <w:r w:rsidRPr="00F90FC8">
        <w:rPr>
          <w:rFonts w:ascii="Times New Roman" w:hAnsi="Times New Roman" w:cs="Times New Roman"/>
          <w:b/>
          <w:sz w:val="24"/>
          <w:szCs w:val="24"/>
        </w:rPr>
        <w:t>:</w:t>
      </w:r>
      <w:r w:rsidR="00914BD7">
        <w:rPr>
          <w:rFonts w:ascii="Times New Roman" w:hAnsi="Times New Roman" w:cs="Times New Roman"/>
          <w:b/>
          <w:sz w:val="24"/>
          <w:szCs w:val="24"/>
        </w:rPr>
        <w:t>2</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914BD7">
        <w:rPr>
          <w:rFonts w:ascii="Times New Roman" w:hAnsi="Times New Roman" w:cs="Times New Roman"/>
          <w:b/>
          <w:sz w:val="24"/>
          <w:szCs w:val="24"/>
        </w:rPr>
        <w:t>2</w:t>
      </w:r>
      <w:r w:rsidRPr="00F90FC8">
        <w:rPr>
          <w:rFonts w:ascii="Times New Roman" w:hAnsi="Times New Roman" w:cs="Times New Roman"/>
          <w:b/>
          <w:sz w:val="24"/>
          <w:szCs w:val="24"/>
        </w:rPr>
        <w:t>:</w:t>
      </w:r>
      <w:r w:rsidR="00914BD7">
        <w:rPr>
          <w:rFonts w:ascii="Times New Roman" w:hAnsi="Times New Roman" w:cs="Times New Roman"/>
          <w:b/>
          <w:sz w:val="24"/>
          <w:szCs w:val="24"/>
        </w:rPr>
        <w:t>999</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Enter distance to the node 4:</w:t>
      </w:r>
      <w:r w:rsidR="00B67739">
        <w:rPr>
          <w:rFonts w:ascii="Times New Roman" w:hAnsi="Times New Roman" w:cs="Times New Roman"/>
          <w:b/>
          <w:sz w:val="24"/>
          <w:szCs w:val="24"/>
        </w:rPr>
        <w:t>1</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Enter distance to the node 5:</w:t>
      </w:r>
      <w:r w:rsidR="00B67739">
        <w:rPr>
          <w:rFonts w:ascii="Times New Roman" w:hAnsi="Times New Roman" w:cs="Times New Roman"/>
          <w:b/>
          <w:sz w:val="24"/>
          <w:szCs w:val="24"/>
        </w:rPr>
        <w:t>6</w:t>
      </w:r>
    </w:p>
    <w:p w:rsidR="00F90FC8" w:rsidRDefault="00F90FC8"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6C6A31">
        <w:rPr>
          <w:rFonts w:ascii="Times New Roman" w:hAnsi="Times New Roman" w:cs="Times New Roman"/>
          <w:b/>
          <w:sz w:val="24"/>
          <w:szCs w:val="24"/>
        </w:rPr>
        <w:t>4</w:t>
      </w:r>
      <w:r w:rsidRPr="00F90FC8">
        <w:rPr>
          <w:rFonts w:ascii="Times New Roman" w:hAnsi="Times New Roman" w:cs="Times New Roman"/>
          <w:b/>
          <w:sz w:val="24"/>
          <w:szCs w:val="24"/>
        </w:rPr>
        <w:t xml:space="preserve"> to other nodes</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Please enter 999 if there is no direct route</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6C6A31">
        <w:rPr>
          <w:rFonts w:ascii="Times New Roman" w:hAnsi="Times New Roman" w:cs="Times New Roman"/>
          <w:b/>
          <w:sz w:val="24"/>
          <w:szCs w:val="24"/>
        </w:rPr>
        <w:t>1</w:t>
      </w:r>
      <w:r w:rsidRPr="00F90FC8">
        <w:rPr>
          <w:rFonts w:ascii="Times New Roman" w:hAnsi="Times New Roman" w:cs="Times New Roman"/>
          <w:b/>
          <w:sz w:val="24"/>
          <w:szCs w:val="24"/>
        </w:rPr>
        <w:t>:</w:t>
      </w:r>
      <w:r w:rsidR="00B67739">
        <w:rPr>
          <w:rFonts w:ascii="Times New Roman" w:hAnsi="Times New Roman" w:cs="Times New Roman"/>
          <w:b/>
          <w:sz w:val="24"/>
          <w:szCs w:val="24"/>
        </w:rPr>
        <w:t>4</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6C6A31">
        <w:rPr>
          <w:rFonts w:ascii="Times New Roman" w:hAnsi="Times New Roman" w:cs="Times New Roman"/>
          <w:b/>
          <w:sz w:val="24"/>
          <w:szCs w:val="24"/>
        </w:rPr>
        <w:t>2</w:t>
      </w:r>
      <w:r w:rsidRPr="00F90FC8">
        <w:rPr>
          <w:rFonts w:ascii="Times New Roman" w:hAnsi="Times New Roman" w:cs="Times New Roman"/>
          <w:b/>
          <w:sz w:val="24"/>
          <w:szCs w:val="24"/>
        </w:rPr>
        <w:t>:</w:t>
      </w:r>
      <w:r w:rsidR="00B67739">
        <w:rPr>
          <w:rFonts w:ascii="Times New Roman" w:hAnsi="Times New Roman" w:cs="Times New Roman"/>
          <w:b/>
          <w:sz w:val="24"/>
          <w:szCs w:val="24"/>
        </w:rPr>
        <w:t>2</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6C6A31">
        <w:rPr>
          <w:rFonts w:ascii="Times New Roman" w:hAnsi="Times New Roman" w:cs="Times New Roman"/>
          <w:b/>
          <w:sz w:val="24"/>
          <w:szCs w:val="24"/>
        </w:rPr>
        <w:t>3</w:t>
      </w:r>
      <w:r w:rsidRPr="00F90FC8">
        <w:rPr>
          <w:rFonts w:ascii="Times New Roman" w:hAnsi="Times New Roman" w:cs="Times New Roman"/>
          <w:b/>
          <w:sz w:val="24"/>
          <w:szCs w:val="24"/>
        </w:rPr>
        <w:t>:</w:t>
      </w:r>
      <w:r w:rsidR="00B67739">
        <w:rPr>
          <w:rFonts w:ascii="Times New Roman" w:hAnsi="Times New Roman" w:cs="Times New Roman"/>
          <w:b/>
          <w:sz w:val="24"/>
          <w:szCs w:val="24"/>
        </w:rPr>
        <w:t>1</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Enter distance to the node 5:</w:t>
      </w:r>
      <w:r w:rsidR="00B67739">
        <w:rPr>
          <w:rFonts w:ascii="Times New Roman" w:hAnsi="Times New Roman" w:cs="Times New Roman"/>
          <w:b/>
          <w:sz w:val="24"/>
          <w:szCs w:val="24"/>
        </w:rPr>
        <w:t>3</w:t>
      </w:r>
    </w:p>
    <w:p w:rsidR="00F90FC8" w:rsidRDefault="00F90FC8" w:rsidP="00C938F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0817BB">
        <w:rPr>
          <w:rFonts w:ascii="Times New Roman" w:hAnsi="Times New Roman" w:cs="Times New Roman"/>
          <w:b/>
          <w:sz w:val="24"/>
          <w:szCs w:val="24"/>
        </w:rPr>
        <w:t>5</w:t>
      </w:r>
      <w:r w:rsidRPr="00F90FC8">
        <w:rPr>
          <w:rFonts w:ascii="Times New Roman" w:hAnsi="Times New Roman" w:cs="Times New Roman"/>
          <w:b/>
          <w:sz w:val="24"/>
          <w:szCs w:val="24"/>
        </w:rPr>
        <w:t xml:space="preserve"> to other nodes</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Please enter 999 if there is no direct route</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0817BB">
        <w:rPr>
          <w:rFonts w:ascii="Times New Roman" w:hAnsi="Times New Roman" w:cs="Times New Roman"/>
          <w:b/>
          <w:sz w:val="24"/>
          <w:szCs w:val="24"/>
        </w:rPr>
        <w:t>1</w:t>
      </w:r>
      <w:r w:rsidRPr="00F90FC8">
        <w:rPr>
          <w:rFonts w:ascii="Times New Roman" w:hAnsi="Times New Roman" w:cs="Times New Roman"/>
          <w:b/>
          <w:sz w:val="24"/>
          <w:szCs w:val="24"/>
        </w:rPr>
        <w:t>:</w:t>
      </w:r>
      <w:r w:rsidR="000817BB">
        <w:rPr>
          <w:rFonts w:ascii="Times New Roman" w:hAnsi="Times New Roman" w:cs="Times New Roman"/>
          <w:b/>
          <w:sz w:val="24"/>
          <w:szCs w:val="24"/>
        </w:rPr>
        <w:t>999</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0817BB">
        <w:rPr>
          <w:rFonts w:ascii="Times New Roman" w:hAnsi="Times New Roman" w:cs="Times New Roman"/>
          <w:b/>
          <w:sz w:val="24"/>
          <w:szCs w:val="24"/>
        </w:rPr>
        <w:t>2</w:t>
      </w:r>
      <w:r w:rsidRPr="00F90FC8">
        <w:rPr>
          <w:rFonts w:ascii="Times New Roman" w:hAnsi="Times New Roman" w:cs="Times New Roman"/>
          <w:b/>
          <w:sz w:val="24"/>
          <w:szCs w:val="24"/>
        </w:rPr>
        <w:t>:</w:t>
      </w:r>
      <w:r w:rsidR="00B67739">
        <w:rPr>
          <w:rFonts w:ascii="Times New Roman" w:hAnsi="Times New Roman" w:cs="Times New Roman"/>
          <w:b/>
          <w:sz w:val="24"/>
          <w:szCs w:val="24"/>
        </w:rPr>
        <w:t>999</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0817BB">
        <w:rPr>
          <w:rFonts w:ascii="Times New Roman" w:hAnsi="Times New Roman" w:cs="Times New Roman"/>
          <w:b/>
          <w:sz w:val="24"/>
          <w:szCs w:val="24"/>
        </w:rPr>
        <w:t>3</w:t>
      </w:r>
      <w:r w:rsidRPr="00F90FC8">
        <w:rPr>
          <w:rFonts w:ascii="Times New Roman" w:hAnsi="Times New Roman" w:cs="Times New Roman"/>
          <w:b/>
          <w:sz w:val="24"/>
          <w:szCs w:val="24"/>
        </w:rPr>
        <w:t>:</w:t>
      </w:r>
      <w:r w:rsidR="00B67739">
        <w:rPr>
          <w:rFonts w:ascii="Times New Roman" w:hAnsi="Times New Roman" w:cs="Times New Roman"/>
          <w:b/>
          <w:sz w:val="24"/>
          <w:szCs w:val="24"/>
        </w:rPr>
        <w:t>6</w:t>
      </w:r>
    </w:p>
    <w:p w:rsidR="00F90FC8" w:rsidRPr="00F90FC8" w:rsidRDefault="00F90FC8"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F90FC8">
        <w:rPr>
          <w:rFonts w:ascii="Times New Roman" w:hAnsi="Times New Roman" w:cs="Times New Roman"/>
          <w:b/>
          <w:sz w:val="24"/>
          <w:szCs w:val="24"/>
        </w:rPr>
        <w:t xml:space="preserve">Enter distance to the node </w:t>
      </w:r>
      <w:r w:rsidR="000817BB">
        <w:rPr>
          <w:rFonts w:ascii="Times New Roman" w:hAnsi="Times New Roman" w:cs="Times New Roman"/>
          <w:b/>
          <w:sz w:val="24"/>
          <w:szCs w:val="24"/>
        </w:rPr>
        <w:t>4</w:t>
      </w:r>
      <w:r w:rsidRPr="00F90FC8">
        <w:rPr>
          <w:rFonts w:ascii="Times New Roman" w:hAnsi="Times New Roman" w:cs="Times New Roman"/>
          <w:b/>
          <w:sz w:val="24"/>
          <w:szCs w:val="24"/>
        </w:rPr>
        <w:t>:</w:t>
      </w:r>
      <w:r w:rsidR="00B67739">
        <w:rPr>
          <w:rFonts w:ascii="Times New Roman" w:hAnsi="Times New Roman" w:cs="Times New Roman"/>
          <w:b/>
          <w:sz w:val="24"/>
          <w:szCs w:val="24"/>
        </w:rPr>
        <w:t>3</w:t>
      </w:r>
    </w:p>
    <w:p w:rsidR="000817BB" w:rsidRDefault="000817BB"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5E235F" w:rsidRDefault="005E235F" w:rsidP="000817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7E07C9" w:rsidRPr="00F90FC8" w:rsidRDefault="007E07C9" w:rsidP="000817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The configuration of nodes after computation of path is as follows:</w:t>
      </w:r>
    </w:p>
    <w:p w:rsidR="000817BB" w:rsidRDefault="007E07C9"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The routing table for node 1 is as follows:</w:t>
      </w:r>
    </w:p>
    <w:p w:rsidR="00DB44CD" w:rsidRDefault="008934A2" w:rsidP="008934A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firstLine="720"/>
        <w:rPr>
          <w:rFonts w:ascii="Times New Roman" w:hAnsi="Times New Roman" w:cs="Times New Roman"/>
          <w:b/>
          <w:sz w:val="24"/>
          <w:szCs w:val="24"/>
        </w:rPr>
      </w:pPr>
      <w:r>
        <w:rPr>
          <w:rFonts w:ascii="Times New Roman" w:hAnsi="Times New Roman" w:cs="Times New Roman"/>
          <w:b/>
          <w:sz w:val="24"/>
          <w:szCs w:val="24"/>
        </w:rPr>
        <w:t>Dest</w:t>
      </w:r>
      <w:r>
        <w:rPr>
          <w:rFonts w:ascii="Times New Roman" w:hAnsi="Times New Roman" w:cs="Times New Roman"/>
          <w:b/>
          <w:sz w:val="24"/>
          <w:szCs w:val="24"/>
        </w:rPr>
        <w:tab/>
        <w:t xml:space="preserve">Next Hop     </w:t>
      </w:r>
      <w:r w:rsidR="00DB44CD">
        <w:rPr>
          <w:rFonts w:ascii="Times New Roman" w:hAnsi="Times New Roman" w:cs="Times New Roman"/>
          <w:b/>
          <w:sz w:val="24"/>
          <w:szCs w:val="24"/>
        </w:rPr>
        <w:t>Dist</w:t>
      </w:r>
    </w:p>
    <w:p w:rsidR="007E07C9" w:rsidRDefault="008934A2"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1</w:t>
      </w:r>
      <w:r>
        <w:rPr>
          <w:rFonts w:ascii="Times New Roman" w:hAnsi="Times New Roman" w:cs="Times New Roman"/>
          <w:b/>
          <w:sz w:val="24"/>
          <w:szCs w:val="24"/>
        </w:rPr>
        <w:tab/>
      </w:r>
      <w:r w:rsidR="001A283F">
        <w:rPr>
          <w:rFonts w:ascii="Times New Roman" w:hAnsi="Times New Roman" w:cs="Times New Roman"/>
          <w:b/>
          <w:sz w:val="24"/>
          <w:szCs w:val="24"/>
        </w:rPr>
        <w:t>1</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0</w:t>
      </w:r>
    </w:p>
    <w:p w:rsidR="007E07C9" w:rsidRDefault="007E07C9"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2</w:t>
      </w:r>
      <w:r>
        <w:rPr>
          <w:rFonts w:ascii="Times New Roman" w:hAnsi="Times New Roman" w:cs="Times New Roman"/>
          <w:b/>
          <w:sz w:val="24"/>
          <w:szCs w:val="24"/>
        </w:rPr>
        <w:tab/>
      </w:r>
      <w:r w:rsidR="001A283F">
        <w:rPr>
          <w:rFonts w:ascii="Times New Roman" w:hAnsi="Times New Roman" w:cs="Times New Roman"/>
          <w:b/>
          <w:sz w:val="24"/>
          <w:szCs w:val="24"/>
        </w:rPr>
        <w:t>2</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1</w:t>
      </w:r>
    </w:p>
    <w:p w:rsidR="007E07C9" w:rsidRDefault="007E07C9"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w:t>
      </w:r>
      <w:r>
        <w:rPr>
          <w:rFonts w:ascii="Times New Roman" w:hAnsi="Times New Roman" w:cs="Times New Roman"/>
          <w:b/>
          <w:sz w:val="24"/>
          <w:szCs w:val="24"/>
        </w:rPr>
        <w:tab/>
      </w:r>
      <w:r w:rsidR="001A283F">
        <w:rPr>
          <w:rFonts w:ascii="Times New Roman" w:hAnsi="Times New Roman" w:cs="Times New Roman"/>
          <w:b/>
          <w:sz w:val="24"/>
          <w:szCs w:val="24"/>
        </w:rPr>
        <w:t>3</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2</w:t>
      </w:r>
    </w:p>
    <w:p w:rsidR="007E07C9" w:rsidRDefault="007E07C9"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w:t>
      </w:r>
      <w:r>
        <w:rPr>
          <w:rFonts w:ascii="Times New Roman" w:hAnsi="Times New Roman" w:cs="Times New Roman"/>
          <w:b/>
          <w:sz w:val="24"/>
          <w:szCs w:val="24"/>
        </w:rPr>
        <w:tab/>
        <w:t>2</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3</w:t>
      </w:r>
    </w:p>
    <w:p w:rsidR="007E07C9" w:rsidRDefault="007E07C9"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w:t>
      </w:r>
      <w:r>
        <w:rPr>
          <w:rFonts w:ascii="Times New Roman" w:hAnsi="Times New Roman" w:cs="Times New Roman"/>
          <w:b/>
          <w:sz w:val="24"/>
          <w:szCs w:val="24"/>
        </w:rPr>
        <w:tab/>
      </w:r>
      <w:r w:rsidR="001A283F">
        <w:rPr>
          <w:rFonts w:ascii="Times New Roman" w:hAnsi="Times New Roman" w:cs="Times New Roman"/>
          <w:b/>
          <w:sz w:val="24"/>
          <w:szCs w:val="24"/>
        </w:rPr>
        <w:t>4</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6</w:t>
      </w:r>
    </w:p>
    <w:p w:rsidR="007E07C9" w:rsidRDefault="007E07C9" w:rsidP="00C226E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7E07C9" w:rsidRDefault="007E07C9" w:rsidP="00F90F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7E07C9" w:rsidRDefault="007E07C9" w:rsidP="007E07C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The routing table for node 2 is as follows:</w:t>
      </w:r>
    </w:p>
    <w:p w:rsidR="007E07C9" w:rsidRDefault="007E07C9" w:rsidP="007E07C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1</w:t>
      </w:r>
      <w:r>
        <w:rPr>
          <w:rFonts w:ascii="Times New Roman" w:hAnsi="Times New Roman" w:cs="Times New Roman"/>
          <w:b/>
          <w:sz w:val="24"/>
          <w:szCs w:val="24"/>
        </w:rPr>
        <w:tab/>
        <w:t>1</w:t>
      </w:r>
      <w:r>
        <w:rPr>
          <w:rFonts w:ascii="Times New Roman" w:hAnsi="Times New Roman" w:cs="Times New Roman"/>
          <w:b/>
          <w:sz w:val="24"/>
          <w:szCs w:val="24"/>
        </w:rPr>
        <w:tab/>
      </w:r>
      <w:r>
        <w:rPr>
          <w:rFonts w:ascii="Times New Roman" w:hAnsi="Times New Roman" w:cs="Times New Roman"/>
          <w:b/>
          <w:sz w:val="24"/>
          <w:szCs w:val="24"/>
        </w:rPr>
        <w:tab/>
        <w:t>1</w:t>
      </w:r>
    </w:p>
    <w:p w:rsidR="007E07C9" w:rsidRDefault="007E07C9" w:rsidP="007E07C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t>2</w:t>
      </w:r>
      <w:r>
        <w:rPr>
          <w:rFonts w:ascii="Times New Roman" w:hAnsi="Times New Roman" w:cs="Times New Roman"/>
          <w:b/>
          <w:sz w:val="24"/>
          <w:szCs w:val="24"/>
        </w:rPr>
        <w:tab/>
      </w:r>
      <w:r w:rsidR="001A283F">
        <w:rPr>
          <w:rFonts w:ascii="Times New Roman" w:hAnsi="Times New Roman" w:cs="Times New Roman"/>
          <w:b/>
          <w:sz w:val="24"/>
          <w:szCs w:val="24"/>
        </w:rPr>
        <w:t>2</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0</w:t>
      </w:r>
    </w:p>
    <w:p w:rsidR="007E07C9" w:rsidRDefault="007E07C9" w:rsidP="007E07C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w:t>
      </w:r>
      <w:r>
        <w:rPr>
          <w:rFonts w:ascii="Times New Roman" w:hAnsi="Times New Roman" w:cs="Times New Roman"/>
          <w:b/>
          <w:sz w:val="24"/>
          <w:szCs w:val="24"/>
        </w:rPr>
        <w:tab/>
      </w:r>
      <w:r w:rsidR="001A283F">
        <w:rPr>
          <w:rFonts w:ascii="Times New Roman" w:hAnsi="Times New Roman" w:cs="Times New Roman"/>
          <w:b/>
          <w:sz w:val="24"/>
          <w:szCs w:val="24"/>
        </w:rPr>
        <w:t>1</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3</w:t>
      </w:r>
    </w:p>
    <w:p w:rsidR="007E07C9" w:rsidRDefault="007E07C9" w:rsidP="007E07C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w:t>
      </w:r>
      <w:r>
        <w:rPr>
          <w:rFonts w:ascii="Times New Roman" w:hAnsi="Times New Roman" w:cs="Times New Roman"/>
          <w:b/>
          <w:sz w:val="24"/>
          <w:szCs w:val="24"/>
        </w:rPr>
        <w:tab/>
      </w:r>
      <w:r w:rsidR="001A283F">
        <w:rPr>
          <w:rFonts w:ascii="Times New Roman" w:hAnsi="Times New Roman" w:cs="Times New Roman"/>
          <w:b/>
          <w:sz w:val="24"/>
          <w:szCs w:val="24"/>
        </w:rPr>
        <w:t>4</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2</w:t>
      </w:r>
    </w:p>
    <w:p w:rsidR="007E07C9" w:rsidRDefault="007E07C9" w:rsidP="007E07C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w:t>
      </w:r>
      <w:r>
        <w:rPr>
          <w:rFonts w:ascii="Times New Roman" w:hAnsi="Times New Roman" w:cs="Times New Roman"/>
          <w:b/>
          <w:sz w:val="24"/>
          <w:szCs w:val="24"/>
        </w:rPr>
        <w:tab/>
      </w:r>
      <w:r w:rsidR="001A283F">
        <w:rPr>
          <w:rFonts w:ascii="Times New Roman" w:hAnsi="Times New Roman" w:cs="Times New Roman"/>
          <w:b/>
          <w:sz w:val="24"/>
          <w:szCs w:val="24"/>
        </w:rPr>
        <w:t>4</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5</w:t>
      </w:r>
    </w:p>
    <w:p w:rsidR="007E07C9" w:rsidRDefault="007E07C9" w:rsidP="00C226E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5D53FA" w:rsidRDefault="005D53FA" w:rsidP="007E07C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The routing table for node 3 is as follows:</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1</w:t>
      </w:r>
      <w:r>
        <w:rPr>
          <w:rFonts w:ascii="Times New Roman" w:hAnsi="Times New Roman" w:cs="Times New Roman"/>
          <w:b/>
          <w:sz w:val="24"/>
          <w:szCs w:val="24"/>
        </w:rPr>
        <w:tab/>
      </w:r>
      <w:r w:rsidR="001A283F">
        <w:rPr>
          <w:rFonts w:ascii="Times New Roman" w:hAnsi="Times New Roman" w:cs="Times New Roman"/>
          <w:b/>
          <w:sz w:val="24"/>
          <w:szCs w:val="24"/>
        </w:rPr>
        <w:t>1</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2</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2</w:t>
      </w:r>
      <w:r>
        <w:rPr>
          <w:rFonts w:ascii="Times New Roman" w:hAnsi="Times New Roman" w:cs="Times New Roman"/>
          <w:b/>
          <w:sz w:val="24"/>
          <w:szCs w:val="24"/>
        </w:rPr>
        <w:tab/>
      </w:r>
      <w:r w:rsidR="001A283F">
        <w:rPr>
          <w:rFonts w:ascii="Times New Roman" w:hAnsi="Times New Roman" w:cs="Times New Roman"/>
          <w:b/>
          <w:sz w:val="24"/>
          <w:szCs w:val="24"/>
        </w:rPr>
        <w:t>1</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3</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w:t>
      </w:r>
      <w:r>
        <w:rPr>
          <w:rFonts w:ascii="Times New Roman" w:hAnsi="Times New Roman" w:cs="Times New Roman"/>
          <w:b/>
          <w:sz w:val="24"/>
          <w:szCs w:val="24"/>
        </w:rPr>
        <w:tab/>
      </w:r>
      <w:r w:rsidR="001A283F">
        <w:rPr>
          <w:rFonts w:ascii="Times New Roman" w:hAnsi="Times New Roman" w:cs="Times New Roman"/>
          <w:b/>
          <w:sz w:val="24"/>
          <w:szCs w:val="24"/>
        </w:rPr>
        <w:t>3</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0</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w:t>
      </w:r>
      <w:r>
        <w:rPr>
          <w:rFonts w:ascii="Times New Roman" w:hAnsi="Times New Roman" w:cs="Times New Roman"/>
          <w:b/>
          <w:sz w:val="24"/>
          <w:szCs w:val="24"/>
        </w:rPr>
        <w:tab/>
      </w:r>
      <w:r w:rsidR="001A283F">
        <w:rPr>
          <w:rFonts w:ascii="Times New Roman" w:hAnsi="Times New Roman" w:cs="Times New Roman"/>
          <w:b/>
          <w:sz w:val="24"/>
          <w:szCs w:val="24"/>
        </w:rPr>
        <w:t>4</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1</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w:t>
      </w:r>
      <w:r>
        <w:rPr>
          <w:rFonts w:ascii="Times New Roman" w:hAnsi="Times New Roman" w:cs="Times New Roman"/>
          <w:b/>
          <w:sz w:val="24"/>
          <w:szCs w:val="24"/>
        </w:rPr>
        <w:tab/>
        <w:t>4</w:t>
      </w:r>
      <w:r>
        <w:rPr>
          <w:rFonts w:ascii="Times New Roman" w:hAnsi="Times New Roman" w:cs="Times New Roman"/>
          <w:b/>
          <w:sz w:val="24"/>
          <w:szCs w:val="24"/>
        </w:rPr>
        <w:tab/>
      </w:r>
      <w:r>
        <w:rPr>
          <w:rFonts w:ascii="Times New Roman" w:hAnsi="Times New Roman" w:cs="Times New Roman"/>
          <w:b/>
          <w:sz w:val="24"/>
          <w:szCs w:val="24"/>
        </w:rPr>
        <w:tab/>
        <w:t>4</w:t>
      </w:r>
    </w:p>
    <w:p w:rsidR="005D53FA" w:rsidRDefault="005D53FA" w:rsidP="00C226E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The routing table for node 4 is as follows:</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1</w:t>
      </w:r>
      <w:r>
        <w:rPr>
          <w:rFonts w:ascii="Times New Roman" w:hAnsi="Times New Roman" w:cs="Times New Roman"/>
          <w:b/>
          <w:sz w:val="24"/>
          <w:szCs w:val="24"/>
        </w:rPr>
        <w:tab/>
        <w:t>2</w:t>
      </w:r>
      <w:r>
        <w:rPr>
          <w:rFonts w:ascii="Times New Roman" w:hAnsi="Times New Roman" w:cs="Times New Roman"/>
          <w:b/>
          <w:sz w:val="24"/>
          <w:szCs w:val="24"/>
        </w:rPr>
        <w:tab/>
      </w:r>
      <w:r>
        <w:rPr>
          <w:rFonts w:ascii="Times New Roman" w:hAnsi="Times New Roman" w:cs="Times New Roman"/>
          <w:b/>
          <w:sz w:val="24"/>
          <w:szCs w:val="24"/>
        </w:rPr>
        <w:tab/>
      </w:r>
      <w:r w:rsidR="001A283F">
        <w:rPr>
          <w:rFonts w:ascii="Times New Roman" w:hAnsi="Times New Roman" w:cs="Times New Roman"/>
          <w:b/>
          <w:sz w:val="24"/>
          <w:szCs w:val="24"/>
        </w:rPr>
        <w:t>3</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2</w:t>
      </w:r>
      <w:r>
        <w:rPr>
          <w:rFonts w:ascii="Times New Roman" w:hAnsi="Times New Roman" w:cs="Times New Roman"/>
          <w:b/>
          <w:sz w:val="24"/>
          <w:szCs w:val="24"/>
        </w:rPr>
        <w:tab/>
      </w:r>
      <w:r w:rsidR="008934A2">
        <w:rPr>
          <w:rFonts w:ascii="Times New Roman" w:hAnsi="Times New Roman" w:cs="Times New Roman"/>
          <w:b/>
          <w:sz w:val="24"/>
          <w:szCs w:val="24"/>
        </w:rPr>
        <w:t>2</w:t>
      </w:r>
      <w:r>
        <w:rPr>
          <w:rFonts w:ascii="Times New Roman" w:hAnsi="Times New Roman" w:cs="Times New Roman"/>
          <w:b/>
          <w:sz w:val="24"/>
          <w:szCs w:val="24"/>
        </w:rPr>
        <w:tab/>
      </w:r>
      <w:r>
        <w:rPr>
          <w:rFonts w:ascii="Times New Roman" w:hAnsi="Times New Roman" w:cs="Times New Roman"/>
          <w:b/>
          <w:sz w:val="24"/>
          <w:szCs w:val="24"/>
        </w:rPr>
        <w:tab/>
        <w:t>2</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w:t>
      </w:r>
      <w:r>
        <w:rPr>
          <w:rFonts w:ascii="Times New Roman" w:hAnsi="Times New Roman" w:cs="Times New Roman"/>
          <w:b/>
          <w:sz w:val="24"/>
          <w:szCs w:val="24"/>
        </w:rPr>
        <w:tab/>
        <w:t>3</w:t>
      </w:r>
      <w:r>
        <w:rPr>
          <w:rFonts w:ascii="Times New Roman" w:hAnsi="Times New Roman" w:cs="Times New Roman"/>
          <w:b/>
          <w:sz w:val="24"/>
          <w:szCs w:val="24"/>
        </w:rPr>
        <w:tab/>
      </w:r>
      <w:r>
        <w:rPr>
          <w:rFonts w:ascii="Times New Roman" w:hAnsi="Times New Roman" w:cs="Times New Roman"/>
          <w:b/>
          <w:sz w:val="24"/>
          <w:szCs w:val="24"/>
        </w:rPr>
        <w:tab/>
      </w:r>
      <w:r w:rsidR="008934A2">
        <w:rPr>
          <w:rFonts w:ascii="Times New Roman" w:hAnsi="Times New Roman" w:cs="Times New Roman"/>
          <w:b/>
          <w:sz w:val="24"/>
          <w:szCs w:val="24"/>
        </w:rPr>
        <w:t>1</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w:t>
      </w:r>
      <w:r>
        <w:rPr>
          <w:rFonts w:ascii="Times New Roman" w:hAnsi="Times New Roman" w:cs="Times New Roman"/>
          <w:b/>
          <w:sz w:val="24"/>
          <w:szCs w:val="24"/>
        </w:rPr>
        <w:tab/>
      </w:r>
      <w:r w:rsidR="008934A2">
        <w:rPr>
          <w:rFonts w:ascii="Times New Roman" w:hAnsi="Times New Roman" w:cs="Times New Roman"/>
          <w:b/>
          <w:sz w:val="24"/>
          <w:szCs w:val="24"/>
        </w:rPr>
        <w:t>4</w:t>
      </w:r>
      <w:r>
        <w:rPr>
          <w:rFonts w:ascii="Times New Roman" w:hAnsi="Times New Roman" w:cs="Times New Roman"/>
          <w:b/>
          <w:sz w:val="24"/>
          <w:szCs w:val="24"/>
        </w:rPr>
        <w:tab/>
      </w:r>
      <w:r>
        <w:rPr>
          <w:rFonts w:ascii="Times New Roman" w:hAnsi="Times New Roman" w:cs="Times New Roman"/>
          <w:b/>
          <w:sz w:val="24"/>
          <w:szCs w:val="24"/>
        </w:rPr>
        <w:tab/>
      </w:r>
      <w:r w:rsidR="008934A2">
        <w:rPr>
          <w:rFonts w:ascii="Times New Roman" w:hAnsi="Times New Roman" w:cs="Times New Roman"/>
          <w:b/>
          <w:sz w:val="24"/>
          <w:szCs w:val="24"/>
        </w:rPr>
        <w:t>0</w:t>
      </w:r>
    </w:p>
    <w:p w:rsidR="005D53FA" w:rsidRPr="00F90FC8"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w:t>
      </w:r>
      <w:r>
        <w:rPr>
          <w:rFonts w:ascii="Times New Roman" w:hAnsi="Times New Roman" w:cs="Times New Roman"/>
          <w:b/>
          <w:sz w:val="24"/>
          <w:szCs w:val="24"/>
        </w:rPr>
        <w:tab/>
      </w:r>
      <w:r w:rsidR="008934A2">
        <w:rPr>
          <w:rFonts w:ascii="Times New Roman" w:hAnsi="Times New Roman" w:cs="Times New Roman"/>
          <w:b/>
          <w:sz w:val="24"/>
          <w:szCs w:val="24"/>
        </w:rPr>
        <w:t>5</w:t>
      </w:r>
      <w:r>
        <w:rPr>
          <w:rFonts w:ascii="Times New Roman" w:hAnsi="Times New Roman" w:cs="Times New Roman"/>
          <w:b/>
          <w:sz w:val="24"/>
          <w:szCs w:val="24"/>
        </w:rPr>
        <w:tab/>
      </w:r>
      <w:r>
        <w:rPr>
          <w:rFonts w:ascii="Times New Roman" w:hAnsi="Times New Roman" w:cs="Times New Roman"/>
          <w:b/>
          <w:sz w:val="24"/>
          <w:szCs w:val="24"/>
        </w:rPr>
        <w:tab/>
      </w:r>
      <w:r w:rsidR="008934A2">
        <w:rPr>
          <w:rFonts w:ascii="Times New Roman" w:hAnsi="Times New Roman" w:cs="Times New Roman"/>
          <w:b/>
          <w:sz w:val="24"/>
          <w:szCs w:val="24"/>
        </w:rPr>
        <w:t>3</w:t>
      </w:r>
      <w:r>
        <w:rPr>
          <w:rFonts w:ascii="Times New Roman" w:hAnsi="Times New Roman" w:cs="Times New Roman"/>
          <w:b/>
          <w:sz w:val="24"/>
          <w:szCs w:val="24"/>
        </w:rPr>
        <w:tab/>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The routing table for node 5 is as follows:</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1</w:t>
      </w:r>
      <w:r>
        <w:rPr>
          <w:rFonts w:ascii="Times New Roman" w:hAnsi="Times New Roman" w:cs="Times New Roman"/>
          <w:b/>
          <w:sz w:val="24"/>
          <w:szCs w:val="24"/>
        </w:rPr>
        <w:tab/>
      </w:r>
      <w:r w:rsidR="008934A2">
        <w:rPr>
          <w:rFonts w:ascii="Times New Roman" w:hAnsi="Times New Roman" w:cs="Times New Roman"/>
          <w:b/>
          <w:sz w:val="24"/>
          <w:szCs w:val="24"/>
        </w:rPr>
        <w:t>4</w:t>
      </w:r>
      <w:r>
        <w:rPr>
          <w:rFonts w:ascii="Times New Roman" w:hAnsi="Times New Roman" w:cs="Times New Roman"/>
          <w:b/>
          <w:sz w:val="24"/>
          <w:szCs w:val="24"/>
        </w:rPr>
        <w:tab/>
      </w:r>
      <w:r>
        <w:rPr>
          <w:rFonts w:ascii="Times New Roman" w:hAnsi="Times New Roman" w:cs="Times New Roman"/>
          <w:b/>
          <w:sz w:val="24"/>
          <w:szCs w:val="24"/>
        </w:rPr>
        <w:tab/>
      </w:r>
      <w:r w:rsidR="008934A2">
        <w:rPr>
          <w:rFonts w:ascii="Times New Roman" w:hAnsi="Times New Roman" w:cs="Times New Roman"/>
          <w:b/>
          <w:sz w:val="24"/>
          <w:szCs w:val="24"/>
        </w:rPr>
        <w:t>6</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2</w:t>
      </w:r>
      <w:r>
        <w:rPr>
          <w:rFonts w:ascii="Times New Roman" w:hAnsi="Times New Roman" w:cs="Times New Roman"/>
          <w:b/>
          <w:sz w:val="24"/>
          <w:szCs w:val="24"/>
        </w:rPr>
        <w:tab/>
      </w:r>
      <w:r w:rsidR="008934A2">
        <w:rPr>
          <w:rFonts w:ascii="Times New Roman" w:hAnsi="Times New Roman" w:cs="Times New Roman"/>
          <w:b/>
          <w:sz w:val="24"/>
          <w:szCs w:val="24"/>
        </w:rPr>
        <w:t>4</w:t>
      </w:r>
      <w:r>
        <w:rPr>
          <w:rFonts w:ascii="Times New Roman" w:hAnsi="Times New Roman" w:cs="Times New Roman"/>
          <w:b/>
          <w:sz w:val="24"/>
          <w:szCs w:val="24"/>
        </w:rPr>
        <w:tab/>
      </w:r>
      <w:r>
        <w:rPr>
          <w:rFonts w:ascii="Times New Roman" w:hAnsi="Times New Roman" w:cs="Times New Roman"/>
          <w:b/>
          <w:sz w:val="24"/>
          <w:szCs w:val="24"/>
        </w:rPr>
        <w:tab/>
      </w:r>
      <w:r w:rsidR="008934A2">
        <w:rPr>
          <w:rFonts w:ascii="Times New Roman" w:hAnsi="Times New Roman" w:cs="Times New Roman"/>
          <w:b/>
          <w:sz w:val="24"/>
          <w:szCs w:val="24"/>
        </w:rPr>
        <w:t>5</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w:t>
      </w:r>
      <w:r>
        <w:rPr>
          <w:rFonts w:ascii="Times New Roman" w:hAnsi="Times New Roman" w:cs="Times New Roman"/>
          <w:b/>
          <w:sz w:val="24"/>
          <w:szCs w:val="24"/>
        </w:rPr>
        <w:tab/>
        <w:t>4</w:t>
      </w:r>
      <w:r>
        <w:rPr>
          <w:rFonts w:ascii="Times New Roman" w:hAnsi="Times New Roman" w:cs="Times New Roman"/>
          <w:b/>
          <w:sz w:val="24"/>
          <w:szCs w:val="24"/>
        </w:rPr>
        <w:tab/>
      </w:r>
      <w:r>
        <w:rPr>
          <w:rFonts w:ascii="Times New Roman" w:hAnsi="Times New Roman" w:cs="Times New Roman"/>
          <w:b/>
          <w:sz w:val="24"/>
          <w:szCs w:val="24"/>
        </w:rPr>
        <w:tab/>
        <w:t>4</w:t>
      </w:r>
    </w:p>
    <w:p w:rsidR="005D53FA" w:rsidRDefault="005D53F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w:t>
      </w:r>
      <w:r>
        <w:rPr>
          <w:rFonts w:ascii="Times New Roman" w:hAnsi="Times New Roman" w:cs="Times New Roman"/>
          <w:b/>
          <w:sz w:val="24"/>
          <w:szCs w:val="24"/>
        </w:rPr>
        <w:tab/>
      </w:r>
      <w:r w:rsidR="008934A2">
        <w:rPr>
          <w:rFonts w:ascii="Times New Roman" w:hAnsi="Times New Roman" w:cs="Times New Roman"/>
          <w:b/>
          <w:sz w:val="24"/>
          <w:szCs w:val="24"/>
        </w:rPr>
        <w:t>4</w:t>
      </w:r>
      <w:r>
        <w:rPr>
          <w:rFonts w:ascii="Times New Roman" w:hAnsi="Times New Roman" w:cs="Times New Roman"/>
          <w:b/>
          <w:sz w:val="24"/>
          <w:szCs w:val="24"/>
        </w:rPr>
        <w:tab/>
      </w:r>
      <w:r>
        <w:rPr>
          <w:rFonts w:ascii="Times New Roman" w:hAnsi="Times New Roman" w:cs="Times New Roman"/>
          <w:b/>
          <w:sz w:val="24"/>
          <w:szCs w:val="24"/>
        </w:rPr>
        <w:tab/>
      </w:r>
      <w:r w:rsidR="008934A2">
        <w:rPr>
          <w:rFonts w:ascii="Times New Roman" w:hAnsi="Times New Roman" w:cs="Times New Roman"/>
          <w:b/>
          <w:sz w:val="24"/>
          <w:szCs w:val="24"/>
        </w:rPr>
        <w:t>3</w:t>
      </w:r>
    </w:p>
    <w:p w:rsidR="005D53FA" w:rsidRDefault="005D53FA" w:rsidP="00C226E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w:t>
      </w:r>
      <w:r>
        <w:rPr>
          <w:rFonts w:ascii="Times New Roman" w:hAnsi="Times New Roman" w:cs="Times New Roman"/>
          <w:b/>
          <w:sz w:val="24"/>
          <w:szCs w:val="24"/>
        </w:rPr>
        <w:tab/>
      </w:r>
      <w:r w:rsidR="008934A2">
        <w:rPr>
          <w:rFonts w:ascii="Times New Roman" w:hAnsi="Times New Roman" w:cs="Times New Roman"/>
          <w:b/>
          <w:sz w:val="24"/>
          <w:szCs w:val="24"/>
        </w:rPr>
        <w:t>5</w:t>
      </w:r>
      <w:r>
        <w:rPr>
          <w:rFonts w:ascii="Times New Roman" w:hAnsi="Times New Roman" w:cs="Times New Roman"/>
          <w:b/>
          <w:sz w:val="24"/>
          <w:szCs w:val="24"/>
        </w:rPr>
        <w:tab/>
      </w:r>
      <w:r>
        <w:rPr>
          <w:rFonts w:ascii="Times New Roman" w:hAnsi="Times New Roman" w:cs="Times New Roman"/>
          <w:b/>
          <w:sz w:val="24"/>
          <w:szCs w:val="24"/>
        </w:rPr>
        <w:tab/>
      </w:r>
      <w:r w:rsidR="008934A2">
        <w:rPr>
          <w:rFonts w:ascii="Times New Roman" w:hAnsi="Times New Roman" w:cs="Times New Roman"/>
          <w:b/>
          <w:sz w:val="24"/>
          <w:szCs w:val="24"/>
        </w:rPr>
        <w:t>0</w:t>
      </w:r>
    </w:p>
    <w:p w:rsidR="009375EF" w:rsidRDefault="009375EF"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5D53FA" w:rsidRDefault="005C546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Enter 1 to continue, 0 to quit: 1</w:t>
      </w:r>
    </w:p>
    <w:p w:rsidR="005C546A" w:rsidRDefault="005C546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Enter the nodes between which shortest path is to be found:</w:t>
      </w:r>
      <w:r>
        <w:rPr>
          <w:rFonts w:ascii="Times New Roman" w:hAnsi="Times New Roman" w:cs="Times New Roman"/>
          <w:b/>
          <w:sz w:val="24"/>
          <w:szCs w:val="24"/>
        </w:rPr>
        <w:tab/>
      </w:r>
      <w:r>
        <w:rPr>
          <w:rFonts w:ascii="Times New Roman" w:hAnsi="Times New Roman" w:cs="Times New Roman"/>
          <w:b/>
          <w:sz w:val="24"/>
          <w:szCs w:val="24"/>
        </w:rPr>
        <w:tab/>
        <w:t>1</w:t>
      </w:r>
      <w:r w:rsidR="00D50D9F">
        <w:rPr>
          <w:rFonts w:ascii="Times New Roman" w:hAnsi="Times New Roman" w:cs="Times New Roman"/>
          <w:b/>
          <w:sz w:val="24"/>
          <w:szCs w:val="24"/>
        </w:rPr>
        <w:t xml:space="preserve">     5</w:t>
      </w:r>
    </w:p>
    <w:p w:rsidR="001B1F2A" w:rsidRDefault="001B1F2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1B1F2A" w:rsidRDefault="001B1F2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 xml:space="preserve">The shortest path </w:t>
      </w:r>
      <w:proofErr w:type="gramStart"/>
      <w:r>
        <w:rPr>
          <w:rFonts w:ascii="Times New Roman" w:hAnsi="Times New Roman" w:cs="Times New Roman"/>
          <w:b/>
          <w:sz w:val="24"/>
          <w:szCs w:val="24"/>
        </w:rPr>
        <w:t>is :</w:t>
      </w:r>
      <w:proofErr w:type="gramEnd"/>
      <w:r>
        <w:rPr>
          <w:rFonts w:ascii="Times New Roman" w:hAnsi="Times New Roman" w:cs="Times New Roman"/>
          <w:b/>
          <w:sz w:val="24"/>
          <w:szCs w:val="24"/>
        </w:rPr>
        <w:t xml:space="preserve"> 1</w:t>
      </w:r>
      <w:r w:rsidRPr="001B1F2A">
        <w:rPr>
          <w:rFonts w:ascii="Times New Roman" w:hAnsi="Times New Roman" w:cs="Times New Roman"/>
          <w:b/>
          <w:sz w:val="24"/>
          <w:szCs w:val="24"/>
        </w:rPr>
        <w:sym w:font="Wingdings" w:char="F0E0"/>
      </w:r>
      <w:r>
        <w:rPr>
          <w:rFonts w:ascii="Times New Roman" w:hAnsi="Times New Roman" w:cs="Times New Roman"/>
          <w:b/>
          <w:sz w:val="24"/>
          <w:szCs w:val="24"/>
        </w:rPr>
        <w:t>2</w:t>
      </w:r>
      <w:r w:rsidRPr="001B1F2A">
        <w:rPr>
          <w:rFonts w:ascii="Times New Roman" w:hAnsi="Times New Roman" w:cs="Times New Roman"/>
          <w:b/>
          <w:sz w:val="24"/>
          <w:szCs w:val="24"/>
        </w:rPr>
        <w:sym w:font="Wingdings" w:char="F0E0"/>
      </w:r>
      <w:r>
        <w:rPr>
          <w:rFonts w:ascii="Times New Roman" w:hAnsi="Times New Roman" w:cs="Times New Roman"/>
          <w:b/>
          <w:sz w:val="24"/>
          <w:szCs w:val="24"/>
        </w:rPr>
        <w:t>4</w:t>
      </w:r>
      <w:r w:rsidRPr="001B1F2A">
        <w:rPr>
          <w:rFonts w:ascii="Times New Roman" w:hAnsi="Times New Roman" w:cs="Times New Roman"/>
          <w:b/>
          <w:sz w:val="24"/>
          <w:szCs w:val="24"/>
        </w:rPr>
        <w:sym w:font="Wingdings" w:char="F0E0"/>
      </w:r>
      <w:r w:rsidR="00D50D9F">
        <w:rPr>
          <w:rFonts w:ascii="Times New Roman" w:hAnsi="Times New Roman" w:cs="Times New Roman"/>
          <w:b/>
          <w:sz w:val="24"/>
          <w:szCs w:val="24"/>
        </w:rPr>
        <w:t>5</w:t>
      </w:r>
    </w:p>
    <w:p w:rsidR="001B1F2A" w:rsidRDefault="001B1F2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The length of the shortest path is 6</w:t>
      </w:r>
    </w:p>
    <w:p w:rsidR="001B1F2A" w:rsidRDefault="001B1F2A" w:rsidP="005D53F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Enter 1 to continue, 0 to quit: 1</w:t>
      </w: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Enter the nodes between which s</w:t>
      </w:r>
      <w:r w:rsidR="00D50D9F">
        <w:rPr>
          <w:rFonts w:ascii="Times New Roman" w:hAnsi="Times New Roman" w:cs="Times New Roman"/>
          <w:b/>
          <w:sz w:val="24"/>
          <w:szCs w:val="24"/>
        </w:rPr>
        <w:t>hortest path is to be found:</w:t>
      </w:r>
      <w:r w:rsidR="00D50D9F">
        <w:rPr>
          <w:rFonts w:ascii="Times New Roman" w:hAnsi="Times New Roman" w:cs="Times New Roman"/>
          <w:b/>
          <w:sz w:val="24"/>
          <w:szCs w:val="24"/>
        </w:rPr>
        <w:tab/>
      </w:r>
      <w:r w:rsidR="00D50D9F">
        <w:rPr>
          <w:rFonts w:ascii="Times New Roman" w:hAnsi="Times New Roman" w:cs="Times New Roman"/>
          <w:b/>
          <w:sz w:val="24"/>
          <w:szCs w:val="24"/>
        </w:rPr>
        <w:tab/>
        <w:t>2      5</w:t>
      </w: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 xml:space="preserve">The shortest path </w:t>
      </w:r>
      <w:proofErr w:type="gramStart"/>
      <w:r>
        <w:rPr>
          <w:rFonts w:ascii="Times New Roman" w:hAnsi="Times New Roman" w:cs="Times New Roman"/>
          <w:b/>
          <w:sz w:val="24"/>
          <w:szCs w:val="24"/>
        </w:rPr>
        <w:t>is :</w:t>
      </w:r>
      <w:r w:rsidR="00D50D9F">
        <w:rPr>
          <w:rFonts w:ascii="Times New Roman" w:hAnsi="Times New Roman" w:cs="Times New Roman"/>
          <w:b/>
          <w:sz w:val="24"/>
          <w:szCs w:val="24"/>
        </w:rPr>
        <w:t>2</w:t>
      </w:r>
      <w:proofErr w:type="gramEnd"/>
      <w:r w:rsidRPr="001B1F2A">
        <w:rPr>
          <w:rFonts w:ascii="Times New Roman" w:hAnsi="Times New Roman" w:cs="Times New Roman"/>
          <w:b/>
          <w:sz w:val="24"/>
          <w:szCs w:val="24"/>
        </w:rPr>
        <w:sym w:font="Wingdings" w:char="F0E0"/>
      </w:r>
      <w:r w:rsidR="00D50D9F">
        <w:rPr>
          <w:rFonts w:ascii="Times New Roman" w:hAnsi="Times New Roman" w:cs="Times New Roman"/>
          <w:b/>
          <w:sz w:val="24"/>
          <w:szCs w:val="24"/>
        </w:rPr>
        <w:t>4</w:t>
      </w:r>
      <w:r w:rsidRPr="001B1F2A">
        <w:rPr>
          <w:rFonts w:ascii="Times New Roman" w:hAnsi="Times New Roman" w:cs="Times New Roman"/>
          <w:b/>
          <w:sz w:val="24"/>
          <w:szCs w:val="24"/>
        </w:rPr>
        <w:sym w:font="Wingdings" w:char="F0E0"/>
      </w:r>
      <w:r w:rsidR="00D50D9F">
        <w:rPr>
          <w:rFonts w:ascii="Times New Roman" w:hAnsi="Times New Roman" w:cs="Times New Roman"/>
          <w:b/>
          <w:sz w:val="24"/>
          <w:szCs w:val="24"/>
        </w:rPr>
        <w:t>5</w:t>
      </w: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The length of the shortest path is 5</w:t>
      </w: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Enter 1 to continue, 0 to quit: 1</w:t>
      </w: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Enter the nodes between which shortest path is to be found:</w:t>
      </w:r>
      <w:r>
        <w:rPr>
          <w:rFonts w:ascii="Times New Roman" w:hAnsi="Times New Roman" w:cs="Times New Roman"/>
          <w:b/>
          <w:sz w:val="24"/>
          <w:szCs w:val="24"/>
        </w:rPr>
        <w:tab/>
      </w:r>
      <w:r>
        <w:rPr>
          <w:rFonts w:ascii="Times New Roman" w:hAnsi="Times New Roman" w:cs="Times New Roman"/>
          <w:b/>
          <w:sz w:val="24"/>
          <w:szCs w:val="24"/>
        </w:rPr>
        <w:tab/>
      </w:r>
      <w:r w:rsidR="00D50D9F">
        <w:rPr>
          <w:rFonts w:ascii="Times New Roman" w:hAnsi="Times New Roman" w:cs="Times New Roman"/>
          <w:b/>
          <w:sz w:val="24"/>
          <w:szCs w:val="24"/>
        </w:rPr>
        <w:t>3       5</w:t>
      </w: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 xml:space="preserve">The shortest path </w:t>
      </w:r>
      <w:proofErr w:type="gramStart"/>
      <w:r>
        <w:rPr>
          <w:rFonts w:ascii="Times New Roman" w:hAnsi="Times New Roman" w:cs="Times New Roman"/>
          <w:b/>
          <w:sz w:val="24"/>
          <w:szCs w:val="24"/>
        </w:rPr>
        <w:t>is :</w:t>
      </w:r>
      <w:r w:rsidR="00D50D9F">
        <w:rPr>
          <w:rFonts w:ascii="Times New Roman" w:hAnsi="Times New Roman" w:cs="Times New Roman"/>
          <w:b/>
          <w:sz w:val="24"/>
          <w:szCs w:val="24"/>
        </w:rPr>
        <w:t>3</w:t>
      </w:r>
      <w:proofErr w:type="gramEnd"/>
      <w:r w:rsidRPr="001B1F2A">
        <w:rPr>
          <w:rFonts w:ascii="Times New Roman" w:hAnsi="Times New Roman" w:cs="Times New Roman"/>
          <w:b/>
          <w:sz w:val="24"/>
          <w:szCs w:val="24"/>
        </w:rPr>
        <w:sym w:font="Wingdings" w:char="F0E0"/>
      </w:r>
      <w:r w:rsidR="00D50D9F">
        <w:rPr>
          <w:rFonts w:ascii="Times New Roman" w:hAnsi="Times New Roman" w:cs="Times New Roman"/>
          <w:b/>
          <w:sz w:val="24"/>
          <w:szCs w:val="24"/>
        </w:rPr>
        <w:t>4</w:t>
      </w:r>
      <w:r w:rsidRPr="001B1F2A">
        <w:rPr>
          <w:rFonts w:ascii="Times New Roman" w:hAnsi="Times New Roman" w:cs="Times New Roman"/>
          <w:b/>
          <w:sz w:val="24"/>
          <w:szCs w:val="24"/>
        </w:rPr>
        <w:sym w:font="Wingdings" w:char="F0E0"/>
      </w:r>
      <w:r w:rsidR="00D50D9F">
        <w:rPr>
          <w:rFonts w:ascii="Times New Roman" w:hAnsi="Times New Roman" w:cs="Times New Roman"/>
          <w:b/>
          <w:sz w:val="24"/>
          <w:szCs w:val="24"/>
        </w:rPr>
        <w:t>5</w:t>
      </w: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The length of the shortest path is 4</w:t>
      </w: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Pr>
          <w:rFonts w:ascii="Times New Roman" w:hAnsi="Times New Roman" w:cs="Times New Roman"/>
          <w:b/>
          <w:sz w:val="24"/>
          <w:szCs w:val="24"/>
        </w:rPr>
        <w:t>Enter 1 to continue, 0 to quit: 0</w:t>
      </w: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F813BE" w:rsidRPr="00AF0D3F" w:rsidRDefault="00F813BE" w:rsidP="00F813BE">
      <w:pPr>
        <w:spacing w:after="0" w:line="200" w:lineRule="exact"/>
        <w:rPr>
          <w:rFonts w:ascii="Times New Roman" w:eastAsia="Times New Roman" w:hAnsi="Times New Roman" w:cs="Times New Roman"/>
          <w:b/>
          <w:sz w:val="24"/>
          <w:szCs w:val="24"/>
          <w:lang w:eastAsia="ar-SA"/>
        </w:rPr>
      </w:pPr>
      <w:proofErr w:type="spellStart"/>
      <w:r w:rsidRPr="00F813BE">
        <w:rPr>
          <w:rFonts w:ascii="Times New Roman" w:eastAsia="Times New Roman" w:hAnsi="Times New Roman" w:cs="Times New Roman"/>
          <w:b/>
          <w:sz w:val="28"/>
          <w:szCs w:val="28"/>
          <w:u w:val="single"/>
          <w:lang w:eastAsia="ar-SA"/>
        </w:rPr>
        <w:t>Result</w:t>
      </w:r>
      <w:proofErr w:type="gramStart"/>
      <w:r w:rsidRPr="00F813BE">
        <w:rPr>
          <w:rFonts w:ascii="Times New Roman" w:eastAsia="Times New Roman" w:hAnsi="Times New Roman" w:cs="Times New Roman"/>
          <w:b/>
          <w:sz w:val="28"/>
          <w:szCs w:val="28"/>
          <w:u w:val="single"/>
          <w:lang w:eastAsia="ar-SA"/>
        </w:rPr>
        <w:t>:</w:t>
      </w:r>
      <w:r w:rsidRPr="00AF0D3F">
        <w:rPr>
          <w:rFonts w:ascii="Times New Roman" w:eastAsia="Times New Roman" w:hAnsi="Times New Roman" w:cs="Times New Roman"/>
          <w:b/>
          <w:sz w:val="24"/>
          <w:szCs w:val="24"/>
          <w:lang w:eastAsia="ar-SA"/>
        </w:rPr>
        <w:t>Thus</w:t>
      </w:r>
      <w:proofErr w:type="spellEnd"/>
      <w:proofErr w:type="gramEnd"/>
      <w:r w:rsidRPr="00AF0D3F">
        <w:rPr>
          <w:rFonts w:ascii="Times New Roman" w:eastAsia="Times New Roman" w:hAnsi="Times New Roman" w:cs="Times New Roman"/>
          <w:b/>
          <w:sz w:val="24"/>
          <w:szCs w:val="24"/>
          <w:lang w:eastAsia="ar-SA"/>
        </w:rPr>
        <w:t xml:space="preserve"> the program for </w:t>
      </w:r>
      <w:r>
        <w:rPr>
          <w:rFonts w:ascii="Times New Roman" w:eastAsia="Times New Roman" w:hAnsi="Times New Roman" w:cs="Times New Roman"/>
          <w:b/>
          <w:sz w:val="24"/>
          <w:szCs w:val="24"/>
          <w:lang w:eastAsia="ar-SA"/>
        </w:rPr>
        <w:t xml:space="preserve">Distance Vector Algorithm is </w:t>
      </w:r>
      <w:r w:rsidRPr="00AF0D3F">
        <w:rPr>
          <w:rFonts w:ascii="Times New Roman" w:eastAsia="Times New Roman" w:hAnsi="Times New Roman" w:cs="Times New Roman"/>
          <w:b/>
          <w:sz w:val="24"/>
          <w:szCs w:val="24"/>
          <w:lang w:eastAsia="ar-SA"/>
        </w:rPr>
        <w:t>executed</w:t>
      </w:r>
      <w:r>
        <w:rPr>
          <w:rFonts w:ascii="Times New Roman" w:eastAsia="Times New Roman" w:hAnsi="Times New Roman" w:cs="Times New Roman"/>
          <w:b/>
          <w:sz w:val="24"/>
          <w:szCs w:val="24"/>
          <w:lang w:eastAsia="ar-SA"/>
        </w:rPr>
        <w:t>.</w:t>
      </w:r>
    </w:p>
    <w:p w:rsidR="001B1F2A" w:rsidRDefault="001B1F2A" w:rsidP="001B1F2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E54399" w:rsidRPr="00CF05F3" w:rsidRDefault="00E54399" w:rsidP="00E54399">
      <w:pPr>
        <w:spacing w:after="0" w:line="360" w:lineRule="auto"/>
        <w:rPr>
          <w:rFonts w:ascii="Times New Roman" w:hAnsi="Times New Roman" w:cs="Times New Roman"/>
          <w:b/>
          <w:sz w:val="28"/>
          <w:szCs w:val="28"/>
        </w:rPr>
      </w:pPr>
      <w:r w:rsidRPr="00CF05F3">
        <w:rPr>
          <w:rFonts w:ascii="Times New Roman" w:hAnsi="Times New Roman" w:cs="Times New Roman"/>
          <w:b/>
          <w:sz w:val="28"/>
          <w:szCs w:val="28"/>
        </w:rPr>
        <w:t xml:space="preserve">Experiment No: </w:t>
      </w:r>
      <w:r w:rsidRPr="00CF05F3">
        <w:rPr>
          <w:rFonts w:ascii="Times New Roman" w:hAnsi="Times New Roman"/>
          <w:b/>
          <w:sz w:val="28"/>
          <w:szCs w:val="28"/>
        </w:rPr>
        <w:t>3</w:t>
      </w:r>
      <w:r w:rsidRPr="00CF05F3">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CF05F3">
        <w:rPr>
          <w:rFonts w:ascii="Times New Roman" w:hAnsi="Times New Roman" w:cs="Times New Roman"/>
          <w:b/>
          <w:sz w:val="28"/>
          <w:szCs w:val="28"/>
        </w:rPr>
        <w:t>Dijkstra’s Algorithm</w:t>
      </w:r>
      <w:r w:rsidRPr="00CF05F3">
        <w:rPr>
          <w:rFonts w:ascii="Times New Roman" w:hAnsi="Times New Roman" w:cs="Times New Roman"/>
          <w:b/>
          <w:sz w:val="28"/>
          <w:szCs w:val="28"/>
        </w:rPr>
        <w:tab/>
      </w:r>
      <w:r w:rsidRPr="00CF05F3">
        <w:rPr>
          <w:rFonts w:ascii="Times New Roman" w:hAnsi="Times New Roman" w:cs="Times New Roman"/>
          <w:b/>
          <w:sz w:val="28"/>
          <w:szCs w:val="28"/>
        </w:rPr>
        <w:tab/>
      </w:r>
    </w:p>
    <w:p w:rsidR="009375EF" w:rsidRDefault="009375EF" w:rsidP="005E02D5">
      <w:pPr>
        <w:shd w:val="clear" w:color="auto" w:fill="FFFFFF"/>
        <w:spacing w:after="0"/>
        <w:jc w:val="both"/>
        <w:rPr>
          <w:rFonts w:ascii="Times New Roman" w:hAnsi="Times New Roman" w:cs="Times New Roman"/>
          <w:b/>
          <w:sz w:val="28"/>
          <w:szCs w:val="28"/>
        </w:rPr>
      </w:pPr>
    </w:p>
    <w:p w:rsidR="003A6601" w:rsidRDefault="009375EF" w:rsidP="005E02D5">
      <w:pPr>
        <w:shd w:val="clear" w:color="auto" w:fill="FFFFFF"/>
        <w:spacing w:after="0"/>
        <w:jc w:val="both"/>
        <w:rPr>
          <w:rFonts w:ascii="Times New Roman" w:hAnsi="Times New Roman" w:cs="Times New Roman"/>
          <w:b/>
          <w:sz w:val="28"/>
          <w:szCs w:val="28"/>
        </w:rPr>
      </w:pPr>
      <w:r>
        <w:rPr>
          <w:rFonts w:ascii="Times New Roman" w:hAnsi="Times New Roman" w:cs="Times New Roman"/>
          <w:b/>
          <w:sz w:val="28"/>
          <w:szCs w:val="28"/>
        </w:rPr>
        <w:t xml:space="preserve">Theory: </w:t>
      </w:r>
      <w:r w:rsidR="003A6601" w:rsidRPr="00CF05F3">
        <w:rPr>
          <w:rFonts w:ascii="Times New Roman" w:hAnsi="Times New Roman" w:cs="Times New Roman"/>
          <w:b/>
          <w:sz w:val="28"/>
          <w:szCs w:val="28"/>
        </w:rPr>
        <w:t>Dijkstra’s Algorithm</w:t>
      </w:r>
    </w:p>
    <w:p w:rsidR="00942753" w:rsidRPr="00942753" w:rsidRDefault="00942753" w:rsidP="00942753">
      <w:pPr>
        <w:shd w:val="clear" w:color="auto" w:fill="FFFFFF"/>
        <w:spacing w:after="0"/>
        <w:jc w:val="both"/>
        <w:rPr>
          <w:rFonts w:ascii="Times New Roman" w:eastAsia="Times New Roman" w:hAnsi="Times New Roman" w:cs="Times New Roman"/>
          <w:sz w:val="24"/>
          <w:szCs w:val="24"/>
        </w:rPr>
      </w:pPr>
      <w:r w:rsidRPr="00942753">
        <w:rPr>
          <w:rFonts w:ascii="Times New Roman" w:eastAsia="Times New Roman" w:hAnsi="Times New Roman" w:cs="Times New Roman"/>
          <w:sz w:val="24"/>
          <w:szCs w:val="24"/>
        </w:rPr>
        <w:t xml:space="preserve">Dijkstra algorithm is also called single source shortest path algorithm. It is based on greedy technique. The algorithm maintains a list </w:t>
      </w:r>
      <w:proofErr w:type="gramStart"/>
      <w:r>
        <w:rPr>
          <w:rFonts w:ascii="Times New Roman" w:eastAsia="Times New Roman" w:hAnsi="Times New Roman" w:cs="Times New Roman"/>
          <w:sz w:val="24"/>
          <w:szCs w:val="24"/>
        </w:rPr>
        <w:t>visited</w:t>
      </w:r>
      <w:r w:rsidRPr="00942753">
        <w:rPr>
          <w:rFonts w:ascii="Times New Roman" w:eastAsia="Times New Roman" w:hAnsi="Times New Roman" w:cs="Times New Roman"/>
          <w:sz w:val="24"/>
          <w:szCs w:val="24"/>
        </w:rPr>
        <w:t>[</w:t>
      </w:r>
      <w:proofErr w:type="gramEnd"/>
      <w:r w:rsidRPr="00942753">
        <w:rPr>
          <w:rFonts w:ascii="Times New Roman" w:eastAsia="Times New Roman" w:hAnsi="Times New Roman" w:cs="Times New Roman"/>
          <w:sz w:val="24"/>
          <w:szCs w:val="24"/>
        </w:rPr>
        <w:t xml:space="preserve"> ] of vertices, whose shortest distance from the source is already known.</w:t>
      </w:r>
    </w:p>
    <w:p w:rsidR="00942753" w:rsidRPr="00942753" w:rsidRDefault="00942753" w:rsidP="00942753">
      <w:pPr>
        <w:shd w:val="clear" w:color="auto" w:fill="FFFFFF"/>
        <w:spacing w:after="0"/>
        <w:jc w:val="both"/>
        <w:rPr>
          <w:rFonts w:ascii="Times New Roman" w:eastAsia="Times New Roman" w:hAnsi="Times New Roman" w:cs="Times New Roman"/>
          <w:sz w:val="24"/>
          <w:szCs w:val="24"/>
        </w:rPr>
      </w:pPr>
      <w:r w:rsidRPr="00942753">
        <w:rPr>
          <w:rFonts w:ascii="Times New Roman" w:eastAsia="Times New Roman" w:hAnsi="Times New Roman" w:cs="Times New Roman"/>
          <w:sz w:val="24"/>
          <w:szCs w:val="24"/>
        </w:rPr>
        <w:t xml:space="preserve"> </w:t>
      </w:r>
    </w:p>
    <w:p w:rsidR="00942753" w:rsidRPr="00942753" w:rsidRDefault="00942753" w:rsidP="00942753">
      <w:pPr>
        <w:shd w:val="clear" w:color="auto" w:fill="FFFFFF"/>
        <w:spacing w:after="0"/>
        <w:jc w:val="both"/>
        <w:rPr>
          <w:rFonts w:ascii="Times New Roman" w:eastAsia="Times New Roman" w:hAnsi="Times New Roman" w:cs="Times New Roman"/>
          <w:sz w:val="24"/>
          <w:szCs w:val="24"/>
        </w:rPr>
      </w:pPr>
      <w:r w:rsidRPr="00942753">
        <w:rPr>
          <w:rFonts w:ascii="Times New Roman" w:eastAsia="Times New Roman" w:hAnsi="Times New Roman" w:cs="Times New Roman"/>
          <w:sz w:val="24"/>
          <w:szCs w:val="24"/>
        </w:rPr>
        <w:t xml:space="preserve">If </w:t>
      </w:r>
      <w:proofErr w:type="gramStart"/>
      <w:r w:rsidRPr="00942753">
        <w:rPr>
          <w:rFonts w:ascii="Times New Roman" w:eastAsia="Times New Roman" w:hAnsi="Times New Roman" w:cs="Times New Roman"/>
          <w:sz w:val="24"/>
          <w:szCs w:val="24"/>
        </w:rPr>
        <w:t>visited[</w:t>
      </w:r>
      <w:proofErr w:type="gramEnd"/>
      <w:r w:rsidRPr="00942753">
        <w:rPr>
          <w:rFonts w:ascii="Times New Roman" w:eastAsia="Times New Roman" w:hAnsi="Times New Roman" w:cs="Times New Roman"/>
          <w:sz w:val="24"/>
          <w:szCs w:val="24"/>
        </w:rPr>
        <w:t>1], equals 1, then the shortest distance of vertex i is already known. Initially, visited[i] is marked as, for source vertex.</w:t>
      </w:r>
    </w:p>
    <w:p w:rsidR="00942753" w:rsidRPr="00942753" w:rsidRDefault="00942753" w:rsidP="00942753">
      <w:pPr>
        <w:shd w:val="clear" w:color="auto" w:fill="FFFFFF"/>
        <w:spacing w:after="0"/>
        <w:jc w:val="both"/>
        <w:rPr>
          <w:rFonts w:ascii="Times New Roman" w:eastAsia="Times New Roman" w:hAnsi="Times New Roman" w:cs="Times New Roman"/>
          <w:sz w:val="24"/>
          <w:szCs w:val="24"/>
        </w:rPr>
      </w:pPr>
      <w:r w:rsidRPr="00942753">
        <w:rPr>
          <w:rFonts w:ascii="Times New Roman" w:eastAsia="Times New Roman" w:hAnsi="Times New Roman" w:cs="Times New Roman"/>
          <w:sz w:val="24"/>
          <w:szCs w:val="24"/>
        </w:rPr>
        <w:t xml:space="preserve"> </w:t>
      </w:r>
    </w:p>
    <w:p w:rsidR="009375EF" w:rsidRDefault="00942753" w:rsidP="00942753">
      <w:pPr>
        <w:shd w:val="clear" w:color="auto" w:fill="FFFFFF"/>
        <w:spacing w:after="0"/>
        <w:jc w:val="both"/>
        <w:rPr>
          <w:rFonts w:ascii="Times New Roman" w:eastAsia="Times New Roman" w:hAnsi="Times New Roman" w:cs="Times New Roman"/>
          <w:color w:val="222222"/>
          <w:sz w:val="24"/>
          <w:szCs w:val="24"/>
        </w:rPr>
      </w:pPr>
      <w:r w:rsidRPr="00942753">
        <w:rPr>
          <w:rFonts w:ascii="Times New Roman" w:eastAsia="Times New Roman" w:hAnsi="Times New Roman" w:cs="Times New Roman"/>
          <w:sz w:val="24"/>
          <w:szCs w:val="24"/>
        </w:rPr>
        <w:t xml:space="preserve">At each step, we mark visited[v] as 1. Vertex v is a vertex at shortest distance from the source vertex. At each step of the algorithm, shortest distance of each vertex is stored in an array </w:t>
      </w:r>
      <w:proofErr w:type="gramStart"/>
      <w:r w:rsidRPr="00942753">
        <w:rPr>
          <w:rFonts w:ascii="Times New Roman" w:eastAsia="Times New Roman" w:hAnsi="Times New Roman" w:cs="Times New Roman"/>
          <w:sz w:val="24"/>
          <w:szCs w:val="24"/>
        </w:rPr>
        <w:t>distance[</w:t>
      </w:r>
      <w:proofErr w:type="gramEnd"/>
      <w:r w:rsidRPr="00942753">
        <w:rPr>
          <w:rFonts w:ascii="Times New Roman" w:eastAsia="Times New Roman" w:hAnsi="Times New Roman" w:cs="Times New Roman"/>
          <w:sz w:val="24"/>
          <w:szCs w:val="24"/>
        </w:rPr>
        <w:t xml:space="preserve"> ].</w:t>
      </w:r>
    </w:p>
    <w:p w:rsidR="00942753" w:rsidRDefault="00942753" w:rsidP="00942753">
      <w:pPr>
        <w:spacing w:after="0"/>
        <w:jc w:val="both"/>
        <w:rPr>
          <w:rFonts w:ascii="Times New Roman" w:hAnsi="Times New Roman" w:cs="Times New Roman"/>
          <w:b/>
          <w:sz w:val="28"/>
          <w:szCs w:val="28"/>
          <w:u w:val="single"/>
        </w:rPr>
      </w:pPr>
    </w:p>
    <w:p w:rsidR="00942753" w:rsidRPr="00942753" w:rsidRDefault="009375EF" w:rsidP="00942753">
      <w:pPr>
        <w:spacing w:after="0"/>
        <w:jc w:val="both"/>
        <w:rPr>
          <w:rFonts w:ascii="Times New Roman" w:hAnsi="Times New Roman" w:cs="Times New Roman"/>
          <w:b/>
          <w:sz w:val="28"/>
          <w:szCs w:val="28"/>
        </w:rPr>
      </w:pPr>
      <w:r w:rsidRPr="00942753">
        <w:rPr>
          <w:rFonts w:ascii="Times New Roman" w:hAnsi="Times New Roman" w:cs="Times New Roman"/>
          <w:b/>
          <w:sz w:val="28"/>
          <w:szCs w:val="28"/>
          <w:u w:val="single"/>
        </w:rPr>
        <w:t>Aim:</w:t>
      </w:r>
      <w:r w:rsidRPr="00942753">
        <w:rPr>
          <w:rFonts w:ascii="Times New Roman" w:hAnsi="Times New Roman" w:cs="Times New Roman"/>
          <w:b/>
          <w:sz w:val="28"/>
          <w:szCs w:val="28"/>
        </w:rPr>
        <w:t xml:space="preserve">  </w:t>
      </w:r>
      <w:r w:rsidR="00942753" w:rsidRPr="00942753">
        <w:rPr>
          <w:rFonts w:ascii="Times New Roman" w:hAnsi="Times New Roman" w:cs="Times New Roman"/>
          <w:b/>
          <w:sz w:val="28"/>
          <w:szCs w:val="28"/>
        </w:rPr>
        <w:t>C Program on Dijkstra Algorithm for Finding Minimum Distance of Vertices from a Given Source in a Graph</w:t>
      </w:r>
    </w:p>
    <w:p w:rsidR="009375EF" w:rsidRPr="00942753" w:rsidRDefault="009375EF" w:rsidP="00942753">
      <w:pPr>
        <w:spacing w:after="0"/>
        <w:jc w:val="both"/>
        <w:rPr>
          <w:rFonts w:ascii="Times New Roman" w:hAnsi="Times New Roman" w:cs="Times New Roman"/>
          <w:b/>
          <w:sz w:val="28"/>
          <w:szCs w:val="28"/>
        </w:rPr>
      </w:pPr>
      <w:r w:rsidRPr="00942753">
        <w:rPr>
          <w:rFonts w:ascii="Times New Roman" w:hAnsi="Times New Roman" w:cs="Times New Roman"/>
          <w:b/>
          <w:sz w:val="28"/>
          <w:szCs w:val="28"/>
        </w:rPr>
        <w:t>Implement</w:t>
      </w:r>
      <w:r w:rsidR="000B6C12">
        <w:rPr>
          <w:rFonts w:ascii="Times New Roman" w:hAnsi="Times New Roman" w:cs="Times New Roman"/>
          <w:b/>
          <w:sz w:val="28"/>
          <w:szCs w:val="28"/>
        </w:rPr>
        <w:t>ing</w:t>
      </w:r>
      <w:bookmarkStart w:id="0" w:name="_GoBack"/>
      <w:bookmarkEnd w:id="0"/>
      <w:r w:rsidRPr="00942753">
        <w:rPr>
          <w:rFonts w:ascii="Times New Roman" w:hAnsi="Times New Roman" w:cs="Times New Roman"/>
          <w:b/>
          <w:sz w:val="28"/>
          <w:szCs w:val="28"/>
        </w:rPr>
        <w:t xml:space="preserve"> Dijkstra’s algorithm to compute the shortest path through a given graph using C program </w:t>
      </w:r>
    </w:p>
    <w:p w:rsidR="009375EF" w:rsidRDefault="009375EF" w:rsidP="009375EF">
      <w:pPr>
        <w:spacing w:after="0"/>
        <w:rPr>
          <w:rFonts w:ascii="Times New Roman" w:hAnsi="Times New Roman" w:cs="Times New Roman"/>
          <w:b/>
          <w:i/>
          <w:sz w:val="26"/>
          <w:szCs w:val="26"/>
        </w:rPr>
      </w:pPr>
    </w:p>
    <w:p w:rsidR="009375EF" w:rsidRPr="003B602D" w:rsidRDefault="009375EF" w:rsidP="009375EF">
      <w:pPr>
        <w:spacing w:after="0"/>
        <w:rPr>
          <w:rFonts w:ascii="Times New Roman" w:hAnsi="Times New Roman" w:cs="Times New Roman"/>
          <w:sz w:val="30"/>
          <w:szCs w:val="30"/>
        </w:rPr>
      </w:pPr>
      <w:r w:rsidRPr="009375EF">
        <w:rPr>
          <w:rFonts w:ascii="Times New Roman" w:hAnsi="Times New Roman" w:cs="Times New Roman"/>
          <w:b/>
          <w:sz w:val="30"/>
          <w:szCs w:val="30"/>
          <w:u w:val="single"/>
        </w:rPr>
        <w:t>Design</w:t>
      </w:r>
    </w:p>
    <w:p w:rsidR="003B602D" w:rsidRDefault="00C56E1F" w:rsidP="003B602D">
      <w:pPr>
        <w:spacing w:after="0"/>
        <w:jc w:val="center"/>
        <w:rPr>
          <w:rFonts w:ascii="Times New Roman" w:hAnsi="Times New Roman" w:cs="Times New Roman"/>
          <w:noProof/>
          <w:sz w:val="30"/>
          <w:szCs w:val="30"/>
        </w:rPr>
      </w:pPr>
      <w:r>
        <w:rPr>
          <w:rFonts w:ascii="Times New Roman" w:hAnsi="Times New Roman" w:cs="Times New Roman"/>
          <w:noProof/>
          <w:sz w:val="30"/>
          <w:szCs w:val="30"/>
        </w:rPr>
        <w:drawing>
          <wp:inline distT="0" distB="0" distL="0" distR="0">
            <wp:extent cx="3333750" cy="1647825"/>
            <wp:effectExtent l="0" t="0" r="0" b="0"/>
            <wp:docPr id="12322" name="Picture 1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8641" cy="1650242"/>
                    </a:xfrm>
                    <a:prstGeom prst="rect">
                      <a:avLst/>
                    </a:prstGeom>
                    <a:noFill/>
                  </pic:spPr>
                </pic:pic>
              </a:graphicData>
            </a:graphic>
          </wp:inline>
        </w:drawing>
      </w:r>
    </w:p>
    <w:p w:rsidR="00942753" w:rsidRPr="00942753" w:rsidRDefault="00942753" w:rsidP="00942753">
      <w:pPr>
        <w:shd w:val="clear" w:color="auto" w:fill="FFFFFF"/>
        <w:spacing w:after="0" w:line="240" w:lineRule="auto"/>
        <w:textAlignment w:val="baseline"/>
        <w:outlineLvl w:val="2"/>
        <w:rPr>
          <w:rFonts w:ascii="Times New Roman" w:eastAsia="Times New Roman" w:hAnsi="Times New Roman" w:cs="Times New Roman"/>
          <w:b/>
          <w:bCs/>
          <w:color w:val="000000" w:themeColor="text1"/>
          <w:sz w:val="24"/>
          <w:szCs w:val="24"/>
        </w:rPr>
      </w:pPr>
      <w:r w:rsidRPr="00942753">
        <w:rPr>
          <w:rFonts w:ascii="Times New Roman" w:eastAsia="Times New Roman" w:hAnsi="Times New Roman" w:cs="Times New Roman"/>
          <w:b/>
          <w:bCs/>
          <w:color w:val="000000" w:themeColor="text1"/>
          <w:sz w:val="24"/>
          <w:szCs w:val="24"/>
          <w:bdr w:val="none" w:sz="0" w:space="0" w:color="auto" w:frame="1"/>
        </w:rPr>
        <w:t>Dijkstra’s Algorithm</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xml:space="preserve">1. Create cost matrix </w:t>
      </w:r>
      <w:proofErr w:type="gramStart"/>
      <w:r w:rsidRPr="00942753">
        <w:rPr>
          <w:rFonts w:ascii="Times New Roman" w:eastAsia="Times New Roman" w:hAnsi="Times New Roman" w:cs="Times New Roman"/>
          <w:color w:val="000000" w:themeColor="text1"/>
          <w:sz w:val="24"/>
          <w:szCs w:val="24"/>
          <w:bdr w:val="none" w:sz="0" w:space="0" w:color="auto" w:frame="1"/>
        </w:rPr>
        <w:t>C[</w:t>
      </w:r>
      <w:proofErr w:type="gramEnd"/>
      <w:r w:rsidRPr="00942753">
        <w:rPr>
          <w:rFonts w:ascii="Times New Roman" w:eastAsia="Times New Roman" w:hAnsi="Times New Roman" w:cs="Times New Roman"/>
          <w:color w:val="000000" w:themeColor="text1"/>
          <w:sz w:val="24"/>
          <w:szCs w:val="24"/>
          <w:bdr w:val="none" w:sz="0" w:space="0" w:color="auto" w:frame="1"/>
        </w:rPr>
        <w:t xml:space="preserve"> ][ ] from adjacency matrix </w:t>
      </w:r>
      <w:proofErr w:type="spellStart"/>
      <w:r w:rsidRPr="00942753">
        <w:rPr>
          <w:rFonts w:ascii="Times New Roman" w:eastAsia="Times New Roman" w:hAnsi="Times New Roman" w:cs="Times New Roman"/>
          <w:color w:val="000000" w:themeColor="text1"/>
          <w:sz w:val="24"/>
          <w:szCs w:val="24"/>
          <w:bdr w:val="none" w:sz="0" w:space="0" w:color="auto" w:frame="1"/>
        </w:rPr>
        <w:t>adj</w:t>
      </w:r>
      <w:proofErr w:type="spellEnd"/>
      <w:r w:rsidRPr="00942753">
        <w:rPr>
          <w:rFonts w:ascii="Times New Roman" w:eastAsia="Times New Roman" w:hAnsi="Times New Roman" w:cs="Times New Roman"/>
          <w:color w:val="000000" w:themeColor="text1"/>
          <w:sz w:val="24"/>
          <w:szCs w:val="24"/>
          <w:bdr w:val="none" w:sz="0" w:space="0" w:color="auto" w:frame="1"/>
        </w:rPr>
        <w:t>[ ][ ]. C[i</w:t>
      </w:r>
      <w:proofErr w:type="gramStart"/>
      <w:r w:rsidRPr="00942753">
        <w:rPr>
          <w:rFonts w:ascii="Times New Roman" w:eastAsia="Times New Roman" w:hAnsi="Times New Roman" w:cs="Times New Roman"/>
          <w:color w:val="000000" w:themeColor="text1"/>
          <w:sz w:val="24"/>
          <w:szCs w:val="24"/>
          <w:bdr w:val="none" w:sz="0" w:space="0" w:color="auto" w:frame="1"/>
        </w:rPr>
        <w:t>][</w:t>
      </w:r>
      <w:proofErr w:type="gramEnd"/>
      <w:r w:rsidRPr="00942753">
        <w:rPr>
          <w:rFonts w:ascii="Times New Roman" w:eastAsia="Times New Roman" w:hAnsi="Times New Roman" w:cs="Times New Roman"/>
          <w:color w:val="000000" w:themeColor="text1"/>
          <w:sz w:val="24"/>
          <w:szCs w:val="24"/>
          <w:bdr w:val="none" w:sz="0" w:space="0" w:color="auto" w:frame="1"/>
        </w:rPr>
        <w:t>j] is the cost of going from vertex i to vertex j. If there is no edge between vertices i and j then C[i</w:t>
      </w:r>
      <w:proofErr w:type="gramStart"/>
      <w:r w:rsidRPr="00942753">
        <w:rPr>
          <w:rFonts w:ascii="Times New Roman" w:eastAsia="Times New Roman" w:hAnsi="Times New Roman" w:cs="Times New Roman"/>
          <w:color w:val="000000" w:themeColor="text1"/>
          <w:sz w:val="24"/>
          <w:szCs w:val="24"/>
          <w:bdr w:val="none" w:sz="0" w:space="0" w:color="auto" w:frame="1"/>
        </w:rPr>
        <w:t>][</w:t>
      </w:r>
      <w:proofErr w:type="gramEnd"/>
      <w:r w:rsidRPr="00942753">
        <w:rPr>
          <w:rFonts w:ascii="Times New Roman" w:eastAsia="Times New Roman" w:hAnsi="Times New Roman" w:cs="Times New Roman"/>
          <w:color w:val="000000" w:themeColor="text1"/>
          <w:sz w:val="24"/>
          <w:szCs w:val="24"/>
          <w:bdr w:val="none" w:sz="0" w:space="0" w:color="auto" w:frame="1"/>
        </w:rPr>
        <w:t>j] is infinity.</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xml:space="preserve">2. Array </w:t>
      </w:r>
      <w:proofErr w:type="gramStart"/>
      <w:r w:rsidRPr="00942753">
        <w:rPr>
          <w:rFonts w:ascii="Times New Roman" w:eastAsia="Times New Roman" w:hAnsi="Times New Roman" w:cs="Times New Roman"/>
          <w:color w:val="000000" w:themeColor="text1"/>
          <w:sz w:val="24"/>
          <w:szCs w:val="24"/>
          <w:bdr w:val="none" w:sz="0" w:space="0" w:color="auto" w:frame="1"/>
        </w:rPr>
        <w:t>visited[</w:t>
      </w:r>
      <w:proofErr w:type="gramEnd"/>
      <w:r w:rsidRPr="00942753">
        <w:rPr>
          <w:rFonts w:ascii="Times New Roman" w:eastAsia="Times New Roman" w:hAnsi="Times New Roman" w:cs="Times New Roman"/>
          <w:color w:val="000000" w:themeColor="text1"/>
          <w:sz w:val="24"/>
          <w:szCs w:val="24"/>
          <w:bdr w:val="none" w:sz="0" w:space="0" w:color="auto" w:frame="1"/>
        </w:rPr>
        <w:t xml:space="preserve"> ] is initialized to zero.</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xml:space="preserve">               </w:t>
      </w:r>
      <w:proofErr w:type="gramStart"/>
      <w:r w:rsidRPr="00942753">
        <w:rPr>
          <w:rFonts w:ascii="Times New Roman" w:eastAsia="Times New Roman" w:hAnsi="Times New Roman" w:cs="Times New Roman"/>
          <w:color w:val="000000" w:themeColor="text1"/>
          <w:sz w:val="24"/>
          <w:szCs w:val="24"/>
          <w:bdr w:val="none" w:sz="0" w:space="0" w:color="auto" w:frame="1"/>
        </w:rPr>
        <w:t>for(</w:t>
      </w:r>
      <w:proofErr w:type="gramEnd"/>
      <w:r w:rsidRPr="00942753">
        <w:rPr>
          <w:rFonts w:ascii="Times New Roman" w:eastAsia="Times New Roman" w:hAnsi="Times New Roman" w:cs="Times New Roman"/>
          <w:color w:val="000000" w:themeColor="text1"/>
          <w:sz w:val="24"/>
          <w:szCs w:val="24"/>
          <w:bdr w:val="none" w:sz="0" w:space="0" w:color="auto" w:frame="1"/>
        </w:rPr>
        <w:t>i=0;i&lt;</w:t>
      </w:r>
      <w:proofErr w:type="spellStart"/>
      <w:r w:rsidRPr="00942753">
        <w:rPr>
          <w:rFonts w:ascii="Times New Roman" w:eastAsia="Times New Roman" w:hAnsi="Times New Roman" w:cs="Times New Roman"/>
          <w:color w:val="000000" w:themeColor="text1"/>
          <w:sz w:val="24"/>
          <w:szCs w:val="24"/>
          <w:bdr w:val="none" w:sz="0" w:space="0" w:color="auto" w:frame="1"/>
        </w:rPr>
        <w:t>n;i</w:t>
      </w:r>
      <w:proofErr w:type="spellEnd"/>
      <w:r w:rsidRPr="00942753">
        <w:rPr>
          <w:rFonts w:ascii="Times New Roman" w:eastAsia="Times New Roman" w:hAnsi="Times New Roman" w:cs="Times New Roman"/>
          <w:color w:val="000000" w:themeColor="text1"/>
          <w:sz w:val="24"/>
          <w:szCs w:val="24"/>
          <w:bdr w:val="none" w:sz="0" w:space="0" w:color="auto" w:frame="1"/>
        </w:rPr>
        <w:t>++)</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xml:space="preserve">                              </w:t>
      </w:r>
      <w:proofErr w:type="gramStart"/>
      <w:r w:rsidRPr="00942753">
        <w:rPr>
          <w:rFonts w:ascii="Times New Roman" w:eastAsia="Times New Roman" w:hAnsi="Times New Roman" w:cs="Times New Roman"/>
          <w:color w:val="000000" w:themeColor="text1"/>
          <w:sz w:val="24"/>
          <w:szCs w:val="24"/>
          <w:bdr w:val="none" w:sz="0" w:space="0" w:color="auto" w:frame="1"/>
        </w:rPr>
        <w:t>visited[</w:t>
      </w:r>
      <w:proofErr w:type="gramEnd"/>
      <w:r w:rsidRPr="00942753">
        <w:rPr>
          <w:rFonts w:ascii="Times New Roman" w:eastAsia="Times New Roman" w:hAnsi="Times New Roman" w:cs="Times New Roman"/>
          <w:color w:val="000000" w:themeColor="text1"/>
          <w:sz w:val="24"/>
          <w:szCs w:val="24"/>
          <w:bdr w:val="none" w:sz="0" w:space="0" w:color="auto" w:frame="1"/>
        </w:rPr>
        <w:t>i]=0;</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3. If the vertex 0 is the source vertex then </w:t>
      </w:r>
      <w:proofErr w:type="gramStart"/>
      <w:r w:rsidRPr="00942753">
        <w:rPr>
          <w:rFonts w:ascii="Times New Roman" w:eastAsia="Times New Roman" w:hAnsi="Times New Roman" w:cs="Times New Roman"/>
          <w:color w:val="000000" w:themeColor="text1"/>
          <w:sz w:val="24"/>
          <w:szCs w:val="24"/>
          <w:bdr w:val="none" w:sz="0" w:space="0" w:color="auto" w:frame="1"/>
        </w:rPr>
        <w:t>visited[</w:t>
      </w:r>
      <w:proofErr w:type="gramEnd"/>
      <w:r w:rsidRPr="00942753">
        <w:rPr>
          <w:rFonts w:ascii="Times New Roman" w:eastAsia="Times New Roman" w:hAnsi="Times New Roman" w:cs="Times New Roman"/>
          <w:color w:val="000000" w:themeColor="text1"/>
          <w:sz w:val="24"/>
          <w:szCs w:val="24"/>
          <w:bdr w:val="none" w:sz="0" w:space="0" w:color="auto" w:frame="1"/>
        </w:rPr>
        <w:t>0] is marked as 1.</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lastRenderedPageBreak/>
        <w:t>4. Create the distance matrix, by storing the cost of vertices from vertex no. 0 to n-1 from the source vertex 0.</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xml:space="preserve">               </w:t>
      </w:r>
      <w:proofErr w:type="gramStart"/>
      <w:r w:rsidRPr="00942753">
        <w:rPr>
          <w:rFonts w:ascii="Times New Roman" w:eastAsia="Times New Roman" w:hAnsi="Times New Roman" w:cs="Times New Roman"/>
          <w:color w:val="000000" w:themeColor="text1"/>
          <w:sz w:val="24"/>
          <w:szCs w:val="24"/>
          <w:bdr w:val="none" w:sz="0" w:space="0" w:color="auto" w:frame="1"/>
        </w:rPr>
        <w:t>for(</w:t>
      </w:r>
      <w:proofErr w:type="gramEnd"/>
      <w:r w:rsidRPr="00942753">
        <w:rPr>
          <w:rFonts w:ascii="Times New Roman" w:eastAsia="Times New Roman" w:hAnsi="Times New Roman" w:cs="Times New Roman"/>
          <w:color w:val="000000" w:themeColor="text1"/>
          <w:sz w:val="24"/>
          <w:szCs w:val="24"/>
          <w:bdr w:val="none" w:sz="0" w:space="0" w:color="auto" w:frame="1"/>
        </w:rPr>
        <w:t>i=1;i&lt;</w:t>
      </w:r>
      <w:proofErr w:type="spellStart"/>
      <w:r w:rsidRPr="00942753">
        <w:rPr>
          <w:rFonts w:ascii="Times New Roman" w:eastAsia="Times New Roman" w:hAnsi="Times New Roman" w:cs="Times New Roman"/>
          <w:color w:val="000000" w:themeColor="text1"/>
          <w:sz w:val="24"/>
          <w:szCs w:val="24"/>
          <w:bdr w:val="none" w:sz="0" w:space="0" w:color="auto" w:frame="1"/>
        </w:rPr>
        <w:t>n;i</w:t>
      </w:r>
      <w:proofErr w:type="spellEnd"/>
      <w:r w:rsidRPr="00942753">
        <w:rPr>
          <w:rFonts w:ascii="Times New Roman" w:eastAsia="Times New Roman" w:hAnsi="Times New Roman" w:cs="Times New Roman"/>
          <w:color w:val="000000" w:themeColor="text1"/>
          <w:sz w:val="24"/>
          <w:szCs w:val="24"/>
          <w:bdr w:val="none" w:sz="0" w:space="0" w:color="auto" w:frame="1"/>
        </w:rPr>
        <w:t>++)</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xml:space="preserve">                              </w:t>
      </w:r>
      <w:proofErr w:type="gramStart"/>
      <w:r w:rsidRPr="00942753">
        <w:rPr>
          <w:rFonts w:ascii="Times New Roman" w:eastAsia="Times New Roman" w:hAnsi="Times New Roman" w:cs="Times New Roman"/>
          <w:color w:val="000000" w:themeColor="text1"/>
          <w:sz w:val="24"/>
          <w:szCs w:val="24"/>
          <w:bdr w:val="none" w:sz="0" w:space="0" w:color="auto" w:frame="1"/>
        </w:rPr>
        <w:t>distance[</w:t>
      </w:r>
      <w:proofErr w:type="gramEnd"/>
      <w:r w:rsidRPr="00942753">
        <w:rPr>
          <w:rFonts w:ascii="Times New Roman" w:eastAsia="Times New Roman" w:hAnsi="Times New Roman" w:cs="Times New Roman"/>
          <w:color w:val="000000" w:themeColor="text1"/>
          <w:sz w:val="24"/>
          <w:szCs w:val="24"/>
          <w:bdr w:val="none" w:sz="0" w:space="0" w:color="auto" w:frame="1"/>
        </w:rPr>
        <w:t>i]=cost[0][i];</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Initially, distance of source vertex is taken as 0. </w:t>
      </w:r>
      <w:proofErr w:type="gramStart"/>
      <w:r w:rsidRPr="00942753">
        <w:rPr>
          <w:rFonts w:ascii="Times New Roman" w:eastAsia="Times New Roman" w:hAnsi="Times New Roman" w:cs="Times New Roman"/>
          <w:color w:val="000000" w:themeColor="text1"/>
          <w:sz w:val="24"/>
          <w:szCs w:val="24"/>
          <w:bdr w:val="none" w:sz="0" w:space="0" w:color="auto" w:frame="1"/>
        </w:rPr>
        <w:t>i.e</w:t>
      </w:r>
      <w:proofErr w:type="gramEnd"/>
      <w:r w:rsidRPr="00942753">
        <w:rPr>
          <w:rFonts w:ascii="Times New Roman" w:eastAsia="Times New Roman" w:hAnsi="Times New Roman" w:cs="Times New Roman"/>
          <w:color w:val="000000" w:themeColor="text1"/>
          <w:sz w:val="24"/>
          <w:szCs w:val="24"/>
          <w:bdr w:val="none" w:sz="0" w:space="0" w:color="auto" w:frame="1"/>
        </w:rPr>
        <w:t>. distance[0]=0;</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xml:space="preserve">5. </w:t>
      </w:r>
      <w:proofErr w:type="gramStart"/>
      <w:r w:rsidRPr="00942753">
        <w:rPr>
          <w:rFonts w:ascii="Times New Roman" w:eastAsia="Times New Roman" w:hAnsi="Times New Roman" w:cs="Times New Roman"/>
          <w:color w:val="000000" w:themeColor="text1"/>
          <w:sz w:val="24"/>
          <w:szCs w:val="24"/>
          <w:bdr w:val="none" w:sz="0" w:space="0" w:color="auto" w:frame="1"/>
        </w:rPr>
        <w:t>for(</w:t>
      </w:r>
      <w:proofErr w:type="gramEnd"/>
      <w:r w:rsidRPr="00942753">
        <w:rPr>
          <w:rFonts w:ascii="Times New Roman" w:eastAsia="Times New Roman" w:hAnsi="Times New Roman" w:cs="Times New Roman"/>
          <w:color w:val="000000" w:themeColor="text1"/>
          <w:sz w:val="24"/>
          <w:szCs w:val="24"/>
          <w:bdr w:val="none" w:sz="0" w:space="0" w:color="auto" w:frame="1"/>
        </w:rPr>
        <w:t>i=1;i&lt;n; i++)</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Choose a vertex w, such that distance[w] is </w:t>
      </w:r>
      <w:proofErr w:type="gramStart"/>
      <w:r w:rsidRPr="00942753">
        <w:rPr>
          <w:rFonts w:ascii="Times New Roman" w:eastAsia="Times New Roman" w:hAnsi="Times New Roman" w:cs="Times New Roman"/>
          <w:color w:val="000000" w:themeColor="text1"/>
          <w:sz w:val="24"/>
          <w:szCs w:val="24"/>
          <w:bdr w:val="none" w:sz="0" w:space="0" w:color="auto" w:frame="1"/>
        </w:rPr>
        <w:t>minimum</w:t>
      </w:r>
      <w:proofErr w:type="gramEnd"/>
      <w:r w:rsidRPr="00942753">
        <w:rPr>
          <w:rFonts w:ascii="Times New Roman" w:eastAsia="Times New Roman" w:hAnsi="Times New Roman" w:cs="Times New Roman"/>
          <w:color w:val="000000" w:themeColor="text1"/>
          <w:sz w:val="24"/>
          <w:szCs w:val="24"/>
          <w:bdr w:val="none" w:sz="0" w:space="0" w:color="auto" w:frame="1"/>
        </w:rPr>
        <w:t xml:space="preserve"> and visited[w] is 0. Mark visited[w] as 1.</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Recalculate the shortest distance of remaining vertices from the source.</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Only, the vertices not marked as 1 in array </w:t>
      </w:r>
      <w:proofErr w:type="gramStart"/>
      <w:r w:rsidRPr="00942753">
        <w:rPr>
          <w:rFonts w:ascii="Times New Roman" w:eastAsia="Times New Roman" w:hAnsi="Times New Roman" w:cs="Times New Roman"/>
          <w:color w:val="000000" w:themeColor="text1"/>
          <w:sz w:val="24"/>
          <w:szCs w:val="24"/>
          <w:bdr w:val="none" w:sz="0" w:space="0" w:color="auto" w:frame="1"/>
        </w:rPr>
        <w:t>visited[</w:t>
      </w:r>
      <w:proofErr w:type="gramEnd"/>
      <w:r w:rsidRPr="00942753">
        <w:rPr>
          <w:rFonts w:ascii="Times New Roman" w:eastAsia="Times New Roman" w:hAnsi="Times New Roman" w:cs="Times New Roman"/>
          <w:color w:val="000000" w:themeColor="text1"/>
          <w:sz w:val="24"/>
          <w:szCs w:val="24"/>
          <w:bdr w:val="none" w:sz="0" w:space="0" w:color="auto" w:frame="1"/>
        </w:rPr>
        <w:t xml:space="preserve"> ] should be considered for recalculation of distance. </w:t>
      </w:r>
      <w:proofErr w:type="gramStart"/>
      <w:r w:rsidRPr="00942753">
        <w:rPr>
          <w:rFonts w:ascii="Times New Roman" w:eastAsia="Times New Roman" w:hAnsi="Times New Roman" w:cs="Times New Roman"/>
          <w:color w:val="000000" w:themeColor="text1"/>
          <w:sz w:val="24"/>
          <w:szCs w:val="24"/>
          <w:bdr w:val="none" w:sz="0" w:space="0" w:color="auto" w:frame="1"/>
        </w:rPr>
        <w:t>i.e</w:t>
      </w:r>
      <w:proofErr w:type="gramEnd"/>
      <w:r w:rsidRPr="00942753">
        <w:rPr>
          <w:rFonts w:ascii="Times New Roman" w:eastAsia="Times New Roman" w:hAnsi="Times New Roman" w:cs="Times New Roman"/>
          <w:color w:val="000000" w:themeColor="text1"/>
          <w:sz w:val="24"/>
          <w:szCs w:val="24"/>
          <w:bdr w:val="none" w:sz="0" w:space="0" w:color="auto" w:frame="1"/>
        </w:rPr>
        <w:t>. for each vertex v</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xml:space="preserve">               </w:t>
      </w:r>
      <w:proofErr w:type="gramStart"/>
      <w:r w:rsidRPr="00942753">
        <w:rPr>
          <w:rFonts w:ascii="Times New Roman" w:eastAsia="Times New Roman" w:hAnsi="Times New Roman" w:cs="Times New Roman"/>
          <w:color w:val="000000" w:themeColor="text1"/>
          <w:sz w:val="24"/>
          <w:szCs w:val="24"/>
          <w:bdr w:val="none" w:sz="0" w:space="0" w:color="auto" w:frame="1"/>
        </w:rPr>
        <w:t>if(</w:t>
      </w:r>
      <w:proofErr w:type="gramEnd"/>
      <w:r w:rsidRPr="00942753">
        <w:rPr>
          <w:rFonts w:ascii="Times New Roman" w:eastAsia="Times New Roman" w:hAnsi="Times New Roman" w:cs="Times New Roman"/>
          <w:color w:val="000000" w:themeColor="text1"/>
          <w:sz w:val="24"/>
          <w:szCs w:val="24"/>
          <w:bdr w:val="none" w:sz="0" w:space="0" w:color="auto" w:frame="1"/>
        </w:rPr>
        <w:t>visited[v]==0)</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xml:space="preserve">                              </w:t>
      </w:r>
      <w:proofErr w:type="gramStart"/>
      <w:r w:rsidRPr="00942753">
        <w:rPr>
          <w:rFonts w:ascii="Times New Roman" w:eastAsia="Times New Roman" w:hAnsi="Times New Roman" w:cs="Times New Roman"/>
          <w:color w:val="000000" w:themeColor="text1"/>
          <w:sz w:val="24"/>
          <w:szCs w:val="24"/>
          <w:bdr w:val="none" w:sz="0" w:space="0" w:color="auto" w:frame="1"/>
        </w:rPr>
        <w:t>distance[</w:t>
      </w:r>
      <w:proofErr w:type="gramEnd"/>
      <w:r w:rsidRPr="00942753">
        <w:rPr>
          <w:rFonts w:ascii="Times New Roman" w:eastAsia="Times New Roman" w:hAnsi="Times New Roman" w:cs="Times New Roman"/>
          <w:color w:val="000000" w:themeColor="text1"/>
          <w:sz w:val="24"/>
          <w:szCs w:val="24"/>
          <w:bdr w:val="none" w:sz="0" w:space="0" w:color="auto" w:frame="1"/>
        </w:rPr>
        <w:t>v]=min(distance[v],</w:t>
      </w:r>
    </w:p>
    <w:p w:rsidR="00942753" w:rsidRPr="00942753" w:rsidRDefault="00942753" w:rsidP="00942753">
      <w:pPr>
        <w:shd w:val="clear" w:color="auto" w:fill="FFFFFF"/>
        <w:spacing w:after="0"/>
        <w:textAlignment w:val="baseline"/>
        <w:rPr>
          <w:rFonts w:ascii="Times New Roman" w:eastAsia="Times New Roman" w:hAnsi="Times New Roman" w:cs="Times New Roman"/>
          <w:color w:val="000000" w:themeColor="text1"/>
          <w:sz w:val="24"/>
          <w:szCs w:val="24"/>
        </w:rPr>
      </w:pPr>
      <w:r w:rsidRPr="00942753">
        <w:rPr>
          <w:rFonts w:ascii="Times New Roman" w:eastAsia="Times New Roman" w:hAnsi="Times New Roman" w:cs="Times New Roman"/>
          <w:color w:val="000000" w:themeColor="text1"/>
          <w:sz w:val="24"/>
          <w:szCs w:val="24"/>
          <w:bdr w:val="none" w:sz="0" w:space="0" w:color="auto" w:frame="1"/>
        </w:rPr>
        <w:t xml:space="preserve">                              </w:t>
      </w:r>
      <w:proofErr w:type="gramStart"/>
      <w:r w:rsidRPr="00942753">
        <w:rPr>
          <w:rFonts w:ascii="Times New Roman" w:eastAsia="Times New Roman" w:hAnsi="Times New Roman" w:cs="Times New Roman"/>
          <w:color w:val="000000" w:themeColor="text1"/>
          <w:sz w:val="24"/>
          <w:szCs w:val="24"/>
          <w:bdr w:val="none" w:sz="0" w:space="0" w:color="auto" w:frame="1"/>
        </w:rPr>
        <w:t>distance[</w:t>
      </w:r>
      <w:proofErr w:type="gramEnd"/>
      <w:r w:rsidRPr="00942753">
        <w:rPr>
          <w:rFonts w:ascii="Times New Roman" w:eastAsia="Times New Roman" w:hAnsi="Times New Roman" w:cs="Times New Roman"/>
          <w:color w:val="000000" w:themeColor="text1"/>
          <w:sz w:val="24"/>
          <w:szCs w:val="24"/>
          <w:bdr w:val="none" w:sz="0" w:space="0" w:color="auto" w:frame="1"/>
        </w:rPr>
        <w:t>w]+cost[w][v])</w:t>
      </w:r>
    </w:p>
    <w:p w:rsidR="00942753" w:rsidRPr="00942753" w:rsidRDefault="00942753" w:rsidP="00942753">
      <w:pPr>
        <w:spacing w:after="0"/>
        <w:rPr>
          <w:rFonts w:ascii="Times New Roman" w:eastAsia="Calibri" w:hAnsi="Times New Roman" w:cs="Times New Roman"/>
          <w:b/>
          <w:bCs/>
          <w:color w:val="000000" w:themeColor="text1"/>
          <w:sz w:val="24"/>
          <w:szCs w:val="24"/>
        </w:rPr>
      </w:pPr>
    </w:p>
    <w:p w:rsidR="00942753" w:rsidRDefault="00942753" w:rsidP="00E54399">
      <w:pPr>
        <w:spacing w:after="0" w:line="240" w:lineRule="auto"/>
        <w:rPr>
          <w:rFonts w:ascii="Times New Roman" w:eastAsia="Calibri" w:hAnsi="Times New Roman" w:cs="Times New Roman"/>
          <w:b/>
          <w:bCs/>
          <w:sz w:val="24"/>
          <w:szCs w:val="24"/>
        </w:rPr>
      </w:pPr>
    </w:p>
    <w:p w:rsidR="00E54399" w:rsidRDefault="00E54399" w:rsidP="00E54399">
      <w:pPr>
        <w:spacing w:after="0" w:line="240" w:lineRule="auto"/>
        <w:rPr>
          <w:rFonts w:ascii="Times New Roman" w:eastAsia="Calibri" w:hAnsi="Times New Roman" w:cs="Times New Roman"/>
          <w:b/>
          <w:bCs/>
          <w:sz w:val="24"/>
          <w:szCs w:val="24"/>
        </w:rPr>
      </w:pPr>
      <w:proofErr w:type="gramStart"/>
      <w:r>
        <w:rPr>
          <w:rFonts w:ascii="Times New Roman" w:eastAsia="Calibri" w:hAnsi="Times New Roman" w:cs="Times New Roman"/>
          <w:b/>
          <w:bCs/>
          <w:sz w:val="24"/>
          <w:szCs w:val="24"/>
        </w:rPr>
        <w:t>program</w:t>
      </w:r>
      <w:proofErr w:type="gramEnd"/>
      <w:r>
        <w:rPr>
          <w:rFonts w:ascii="Times New Roman" w:eastAsia="Calibri" w:hAnsi="Times New Roman" w:cs="Times New Roman"/>
          <w:b/>
          <w:bCs/>
          <w:sz w:val="24"/>
          <w:szCs w:val="24"/>
        </w:rPr>
        <w:t xml:space="preserve">: </w:t>
      </w:r>
      <w:proofErr w:type="spellStart"/>
      <w:r w:rsidRPr="008906B2">
        <w:rPr>
          <w:rFonts w:ascii="Times New Roman" w:eastAsia="Calibri" w:hAnsi="Times New Roman" w:cs="Times New Roman"/>
          <w:b/>
          <w:bCs/>
          <w:sz w:val="24"/>
          <w:szCs w:val="24"/>
        </w:rPr>
        <w:t>d</w:t>
      </w:r>
      <w:r>
        <w:rPr>
          <w:rFonts w:ascii="Times New Roman" w:eastAsia="Calibri" w:hAnsi="Times New Roman" w:cs="Times New Roman"/>
          <w:b/>
          <w:bCs/>
          <w:sz w:val="24"/>
          <w:szCs w:val="24"/>
        </w:rPr>
        <w:t>i</w:t>
      </w:r>
      <w:r w:rsidRPr="008906B2">
        <w:rPr>
          <w:rFonts w:ascii="Times New Roman" w:eastAsia="Calibri" w:hAnsi="Times New Roman" w:cs="Times New Roman"/>
          <w:b/>
          <w:bCs/>
          <w:sz w:val="24"/>
          <w:szCs w:val="24"/>
        </w:rPr>
        <w:t>jk</w:t>
      </w:r>
      <w:r>
        <w:rPr>
          <w:rFonts w:ascii="Times New Roman" w:eastAsia="Calibri" w:hAnsi="Times New Roman" w:cs="Times New Roman"/>
          <w:b/>
          <w:bCs/>
          <w:sz w:val="24"/>
          <w:szCs w:val="24"/>
        </w:rPr>
        <w:t>stra.</w:t>
      </w:r>
      <w:r w:rsidRPr="008906B2">
        <w:rPr>
          <w:rFonts w:ascii="Times New Roman" w:eastAsia="Calibri" w:hAnsi="Times New Roman" w:cs="Times New Roman"/>
          <w:b/>
          <w:bCs/>
          <w:sz w:val="24"/>
          <w:szCs w:val="24"/>
        </w:rPr>
        <w:t>c</w:t>
      </w:r>
      <w:proofErr w:type="spellEnd"/>
    </w:p>
    <w:p w:rsidR="00E54399" w:rsidRPr="004F689E" w:rsidRDefault="00E54399" w:rsidP="00E54399">
      <w:pPr>
        <w:spacing w:after="0" w:line="240" w:lineRule="auto"/>
        <w:rPr>
          <w:rFonts w:ascii="Times New Roman" w:hAnsi="Times New Roman" w:cs="Times New Roman"/>
          <w:b/>
          <w:sz w:val="24"/>
          <w:szCs w:val="24"/>
        </w:rPr>
      </w:pPr>
      <w:r w:rsidRPr="004F689E">
        <w:rPr>
          <w:rFonts w:ascii="Times New Roman" w:eastAsia="Arial" w:hAnsi="Times New Roman" w:cs="Times New Roman"/>
          <w:b/>
          <w:sz w:val="24"/>
          <w:szCs w:val="24"/>
        </w:rPr>
        <w:t xml:space="preserve">//Program for </w:t>
      </w:r>
      <w:r w:rsidRPr="004F689E">
        <w:rPr>
          <w:rFonts w:ascii="Times New Roman" w:hAnsi="Times New Roman" w:cs="Times New Roman"/>
          <w:b/>
          <w:sz w:val="24"/>
          <w:szCs w:val="24"/>
        </w:rPr>
        <w:t>Dijkstra’s Algorithm</w:t>
      </w:r>
      <w:r>
        <w:rPr>
          <w:rFonts w:ascii="Times New Roman" w:hAnsi="Times New Roman" w:cs="Times New Roman"/>
          <w:b/>
          <w:sz w:val="24"/>
          <w:szCs w:val="24"/>
        </w:rPr>
        <w:t xml:space="preserve"> for shortest path</w:t>
      </w:r>
    </w:p>
    <w:p w:rsidR="00E54399" w:rsidRDefault="00E54399" w:rsidP="00E54399">
      <w:pPr>
        <w:spacing w:after="0" w:line="240" w:lineRule="auto"/>
        <w:rPr>
          <w:rFonts w:ascii="Times New Roman" w:eastAsia="Arial" w:hAnsi="Times New Roman" w:cs="Times New Roman"/>
          <w:sz w:val="24"/>
          <w:szCs w:val="24"/>
        </w:rPr>
      </w:pPr>
    </w:p>
    <w:p w:rsidR="005A070D" w:rsidRDefault="005A070D" w:rsidP="005A070D">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#include   &lt;stdio.h&gt;</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#include   &lt;stdlib.h&gt;</w:t>
      </w:r>
    </w:p>
    <w:p w:rsidR="007178D1" w:rsidRDefault="007178D1" w:rsidP="005A070D">
      <w:pPr>
        <w:autoSpaceDE w:val="0"/>
        <w:autoSpaceDN w:val="0"/>
        <w:adjustRightInd w:val="0"/>
        <w:spacing w:after="0" w:line="240" w:lineRule="auto"/>
        <w:rPr>
          <w:rFonts w:ascii="Times New Roman" w:eastAsiaTheme="minorHAnsi" w:hAnsi="Times New Roman" w:cs="Times New Roman"/>
          <w:b/>
          <w:bCs/>
          <w:sz w:val="24"/>
          <w:szCs w:val="24"/>
        </w:rPr>
      </w:pPr>
      <w:r w:rsidRPr="007178D1">
        <w:rPr>
          <w:rFonts w:ascii="Times New Roman" w:eastAsiaTheme="minorHAnsi" w:hAnsi="Times New Roman" w:cs="Times New Roman"/>
          <w:b/>
          <w:bCs/>
          <w:sz w:val="24"/>
          <w:szCs w:val="24"/>
        </w:rPr>
        <w:t>#include   &lt;</w:t>
      </w:r>
      <w:proofErr w:type="spellStart"/>
      <w:r w:rsidRPr="007178D1">
        <w:rPr>
          <w:rFonts w:ascii="Times New Roman" w:eastAsiaTheme="minorHAnsi" w:hAnsi="Times New Roman" w:cs="Times New Roman"/>
          <w:b/>
          <w:bCs/>
          <w:sz w:val="24"/>
          <w:szCs w:val="24"/>
        </w:rPr>
        <w:t>unistd.h</w:t>
      </w:r>
      <w:proofErr w:type="spellEnd"/>
      <w:r w:rsidRPr="007178D1">
        <w:rPr>
          <w:rFonts w:ascii="Times New Roman" w:eastAsiaTheme="minorHAnsi" w:hAnsi="Times New Roman" w:cs="Times New Roman"/>
          <w:b/>
          <w:bCs/>
          <w:sz w:val="24"/>
          <w:szCs w:val="24"/>
        </w:rPr>
        <w:t>&gt;</w:t>
      </w:r>
    </w:p>
    <w:p w:rsidR="007178D1" w:rsidRDefault="007178D1" w:rsidP="005A070D">
      <w:pPr>
        <w:autoSpaceDE w:val="0"/>
        <w:autoSpaceDN w:val="0"/>
        <w:adjustRightInd w:val="0"/>
        <w:spacing w:after="0" w:line="240" w:lineRule="auto"/>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#define    </w:t>
      </w:r>
      <w:proofErr w:type="gramStart"/>
      <w:r>
        <w:rPr>
          <w:rFonts w:ascii="Times New Roman" w:eastAsiaTheme="minorHAnsi" w:hAnsi="Times New Roman" w:cs="Times New Roman"/>
          <w:b/>
          <w:bCs/>
          <w:sz w:val="24"/>
          <w:szCs w:val="24"/>
        </w:rPr>
        <w:t>INFINITY  9999</w:t>
      </w:r>
      <w:proofErr w:type="gramEnd"/>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#define</w:t>
      </w:r>
      <w:r w:rsidR="00A26F31">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MAX  10</w:t>
      </w:r>
      <w:proofErr w:type="gramEnd"/>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void</w:t>
      </w:r>
      <w:proofErr w:type="gramEnd"/>
      <w:r>
        <w:rPr>
          <w:rFonts w:ascii="Times New Roman" w:eastAsiaTheme="minorHAnsi" w:hAnsi="Times New Roman" w:cs="Times New Roman"/>
          <w:b/>
          <w:bCs/>
          <w:sz w:val="24"/>
          <w:szCs w:val="24"/>
        </w:rPr>
        <w:t xml:space="preserve"> dijkstra( int G[MAX][MAX], int n, int startnode);</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int</w:t>
      </w:r>
      <w:proofErr w:type="gramEnd"/>
      <w:r>
        <w:rPr>
          <w:rFonts w:ascii="Times New Roman" w:eastAsiaTheme="minorHAnsi" w:hAnsi="Times New Roman" w:cs="Times New Roman"/>
          <w:b/>
          <w:bCs/>
          <w:sz w:val="24"/>
          <w:szCs w:val="24"/>
        </w:rPr>
        <w:t xml:space="preserve"> main ()</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5A070D" w:rsidRDefault="005A070D" w:rsidP="005A070D">
      <w:pPr>
        <w:autoSpaceDE w:val="0"/>
        <w:autoSpaceDN w:val="0"/>
        <w:adjustRightInd w:val="0"/>
        <w:spacing w:after="0" w:line="336" w:lineRule="auto"/>
        <w:ind w:right="2420"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int</w:t>
      </w:r>
      <w:proofErr w:type="gramEnd"/>
      <w:r>
        <w:rPr>
          <w:rFonts w:ascii="Times New Roman" w:eastAsiaTheme="minorHAnsi" w:hAnsi="Times New Roman" w:cs="Times New Roman"/>
          <w:b/>
          <w:bCs/>
          <w:sz w:val="24"/>
          <w:szCs w:val="24"/>
        </w:rPr>
        <w:t xml:space="preserve">   G[MAX][MAX ],i, j, n, u; </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"Enter no. of vertices:");</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scanf(</w:t>
      </w:r>
      <w:proofErr w:type="gramEnd"/>
      <w:r>
        <w:rPr>
          <w:rFonts w:ascii="Times New Roman" w:eastAsiaTheme="minorHAnsi" w:hAnsi="Times New Roman" w:cs="Times New Roman"/>
          <w:b/>
          <w:bCs/>
          <w:sz w:val="24"/>
          <w:szCs w:val="24"/>
        </w:rPr>
        <w:t>"%d",&amp;n);</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 xml:space="preserve"> ("\</w:t>
      </w:r>
      <w:proofErr w:type="spellStart"/>
      <w:r>
        <w:rPr>
          <w:rFonts w:ascii="Times New Roman" w:eastAsiaTheme="minorHAnsi" w:hAnsi="Times New Roman" w:cs="Times New Roman"/>
          <w:b/>
          <w:bCs/>
          <w:sz w:val="24"/>
          <w:szCs w:val="24"/>
        </w:rPr>
        <w:t>nEnter</w:t>
      </w:r>
      <w:proofErr w:type="spellEnd"/>
      <w:r>
        <w:rPr>
          <w:rFonts w:ascii="Times New Roman" w:eastAsiaTheme="minorHAnsi" w:hAnsi="Times New Roman" w:cs="Times New Roman"/>
          <w:b/>
          <w:bCs/>
          <w:sz w:val="24"/>
          <w:szCs w:val="24"/>
        </w:rPr>
        <w:t xml:space="preserve"> the adjacency matrix:\n");</w:t>
      </w:r>
    </w:p>
    <w:p w:rsidR="005A070D" w:rsidRDefault="005A070D" w:rsidP="005A070D">
      <w:pPr>
        <w:autoSpaceDE w:val="0"/>
        <w:autoSpaceDN w:val="0"/>
        <w:adjustRightInd w:val="0"/>
        <w:spacing w:after="0" w:line="120" w:lineRule="exact"/>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i=0; i&lt;</w:t>
      </w:r>
      <w:r w:rsidR="00523DFB">
        <w:rPr>
          <w:rFonts w:ascii="Times New Roman" w:eastAsiaTheme="minorHAnsi" w:hAnsi="Times New Roman" w:cs="Times New Roman"/>
          <w:b/>
          <w:bCs/>
          <w:sz w:val="24"/>
          <w:szCs w:val="24"/>
        </w:rPr>
        <w:t>n</w:t>
      </w:r>
      <w:r>
        <w:rPr>
          <w:rFonts w:ascii="Times New Roman" w:eastAsiaTheme="minorHAnsi" w:hAnsi="Times New Roman" w:cs="Times New Roman"/>
          <w:b/>
          <w:bCs/>
          <w:sz w:val="24"/>
          <w:szCs w:val="24"/>
        </w:rPr>
        <w:t>; i++)</w:t>
      </w:r>
    </w:p>
    <w:p w:rsidR="005A070D" w:rsidRDefault="005A070D" w:rsidP="005A070D">
      <w:pPr>
        <w:autoSpaceDE w:val="0"/>
        <w:autoSpaceDN w:val="0"/>
        <w:adjustRightInd w:val="0"/>
        <w:spacing w:after="0" w:line="118" w:lineRule="exact"/>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ind w:left="720"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j=0; j&lt;</w:t>
      </w:r>
      <w:r w:rsidR="00523DFB">
        <w:rPr>
          <w:rFonts w:ascii="Times New Roman" w:eastAsiaTheme="minorHAnsi" w:hAnsi="Times New Roman" w:cs="Times New Roman"/>
          <w:b/>
          <w:bCs/>
          <w:sz w:val="24"/>
          <w:szCs w:val="24"/>
        </w:rPr>
        <w:t>n</w:t>
      </w:r>
      <w:r>
        <w:rPr>
          <w:rFonts w:ascii="Times New Roman" w:eastAsiaTheme="minorHAnsi" w:hAnsi="Times New Roman" w:cs="Times New Roman"/>
          <w:b/>
          <w:bCs/>
          <w:sz w:val="24"/>
          <w:szCs w:val="24"/>
        </w:rPr>
        <w:t>; j++)</w:t>
      </w:r>
    </w:p>
    <w:p w:rsidR="005A070D" w:rsidRDefault="005A070D" w:rsidP="005A070D">
      <w:pPr>
        <w:autoSpaceDE w:val="0"/>
        <w:autoSpaceDN w:val="0"/>
        <w:adjustRightInd w:val="0"/>
        <w:spacing w:after="0" w:line="120" w:lineRule="exact"/>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ind w:left="1440"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scanf(</w:t>
      </w:r>
      <w:proofErr w:type="gramEnd"/>
      <w:r>
        <w:rPr>
          <w:rFonts w:ascii="Times New Roman" w:eastAsiaTheme="minorHAnsi" w:hAnsi="Times New Roman" w:cs="Times New Roman"/>
          <w:b/>
          <w:bCs/>
          <w:sz w:val="24"/>
          <w:szCs w:val="24"/>
        </w:rPr>
        <w:t>"%d", &amp;G[i][j]);</w:t>
      </w:r>
    </w:p>
    <w:p w:rsidR="005A070D" w:rsidRDefault="005A070D" w:rsidP="005A070D">
      <w:pPr>
        <w:autoSpaceDE w:val="0"/>
        <w:autoSpaceDN w:val="0"/>
        <w:adjustRightInd w:val="0"/>
        <w:spacing w:after="0" w:line="118" w:lineRule="exact"/>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"Enter the starting node:");</w:t>
      </w:r>
    </w:p>
    <w:p w:rsidR="005A070D" w:rsidRDefault="005A070D" w:rsidP="005A070D">
      <w:pPr>
        <w:autoSpaceDE w:val="0"/>
        <w:autoSpaceDN w:val="0"/>
        <w:adjustRightInd w:val="0"/>
        <w:spacing w:after="0" w:line="120" w:lineRule="exact"/>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scanf(</w:t>
      </w:r>
      <w:proofErr w:type="gramEnd"/>
      <w:r>
        <w:rPr>
          <w:rFonts w:ascii="Times New Roman" w:eastAsiaTheme="minorHAnsi" w:hAnsi="Times New Roman" w:cs="Times New Roman"/>
          <w:b/>
          <w:bCs/>
          <w:sz w:val="24"/>
          <w:szCs w:val="24"/>
        </w:rPr>
        <w:t>"%d", &amp;u);</w:t>
      </w:r>
    </w:p>
    <w:p w:rsidR="005A070D" w:rsidRDefault="005A070D" w:rsidP="005A070D">
      <w:pPr>
        <w:autoSpaceDE w:val="0"/>
        <w:autoSpaceDN w:val="0"/>
        <w:adjustRightInd w:val="0"/>
        <w:spacing w:after="0" w:line="118" w:lineRule="exact"/>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dijkstra(</w:t>
      </w:r>
      <w:proofErr w:type="spellStart"/>
      <w:proofErr w:type="gramEnd"/>
      <w:r>
        <w:rPr>
          <w:rFonts w:ascii="Times New Roman" w:eastAsiaTheme="minorHAnsi" w:hAnsi="Times New Roman" w:cs="Times New Roman"/>
          <w:b/>
          <w:bCs/>
          <w:sz w:val="24"/>
          <w:szCs w:val="24"/>
        </w:rPr>
        <w:t>G,n,u</w:t>
      </w:r>
      <w:proofErr w:type="spellEnd"/>
      <w:r>
        <w:rPr>
          <w:rFonts w:ascii="Times New Roman" w:eastAsiaTheme="minorHAnsi" w:hAnsi="Times New Roman" w:cs="Times New Roman"/>
          <w:b/>
          <w:bCs/>
          <w:sz w:val="24"/>
          <w:szCs w:val="24"/>
        </w:rPr>
        <w:t>);</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return</w:t>
      </w:r>
      <w:proofErr w:type="gramEnd"/>
      <w:r>
        <w:rPr>
          <w:rFonts w:ascii="Times New Roman" w:eastAsiaTheme="minorHAnsi" w:hAnsi="Times New Roman" w:cs="Times New Roman"/>
          <w:b/>
          <w:bCs/>
          <w:sz w:val="24"/>
          <w:szCs w:val="24"/>
        </w:rPr>
        <w:t xml:space="preserve"> 0;</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lastRenderedPageBreak/>
        <w:t>void</w:t>
      </w:r>
      <w:proofErr w:type="gramEnd"/>
      <w:r>
        <w:rPr>
          <w:rFonts w:ascii="Times New Roman" w:eastAsiaTheme="minorHAnsi" w:hAnsi="Times New Roman" w:cs="Times New Roman"/>
          <w:b/>
          <w:bCs/>
          <w:sz w:val="24"/>
          <w:szCs w:val="24"/>
        </w:rPr>
        <w:t xml:space="preserve"> dijkstra(int G[MAX][MAX],int n, int startnode)</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int</w:t>
      </w:r>
      <w:proofErr w:type="gramEnd"/>
      <w:r>
        <w:rPr>
          <w:rFonts w:ascii="Times New Roman" w:eastAsiaTheme="minorHAnsi" w:hAnsi="Times New Roman" w:cs="Times New Roman"/>
          <w:b/>
          <w:bCs/>
          <w:sz w:val="24"/>
          <w:szCs w:val="24"/>
        </w:rPr>
        <w:t xml:space="preserve"> cost[MAX][MAX], distance[MAX], pred[MAX];</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int</w:t>
      </w:r>
      <w:proofErr w:type="gramEnd"/>
      <w:r>
        <w:rPr>
          <w:rFonts w:ascii="Times New Roman" w:eastAsiaTheme="minorHAnsi" w:hAnsi="Times New Roman" w:cs="Times New Roman"/>
          <w:b/>
          <w:bCs/>
          <w:sz w:val="24"/>
          <w:szCs w:val="24"/>
        </w:rPr>
        <w:t xml:space="preserve"> visited[MAX], count, mindistance, nextnode, i, j;</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p>
    <w:p w:rsidR="005A070D" w:rsidRDefault="00A26F31"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roofErr w:type="gramStart"/>
      <w:r w:rsidR="005A070D">
        <w:rPr>
          <w:rFonts w:ascii="Times New Roman" w:eastAsiaTheme="minorHAnsi" w:hAnsi="Times New Roman" w:cs="Times New Roman"/>
          <w:b/>
          <w:bCs/>
          <w:sz w:val="24"/>
          <w:szCs w:val="24"/>
        </w:rPr>
        <w:t>pred[</w:t>
      </w:r>
      <w:proofErr w:type="gramEnd"/>
      <w:r w:rsidR="005A070D">
        <w:rPr>
          <w:rFonts w:ascii="Times New Roman" w:eastAsiaTheme="minorHAnsi" w:hAnsi="Times New Roman" w:cs="Times New Roman"/>
          <w:b/>
          <w:bCs/>
          <w:sz w:val="24"/>
          <w:szCs w:val="24"/>
        </w:rPr>
        <w:t>] stores the pr</w:t>
      </w:r>
      <w:r w:rsidR="005B738D">
        <w:rPr>
          <w:rFonts w:ascii="Times New Roman" w:eastAsiaTheme="minorHAnsi" w:hAnsi="Times New Roman" w:cs="Times New Roman"/>
          <w:b/>
          <w:bCs/>
          <w:sz w:val="24"/>
          <w:szCs w:val="24"/>
        </w:rPr>
        <w:t>edecessor of each nod</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count</w:t>
      </w:r>
      <w:proofErr w:type="gramEnd"/>
      <w:r>
        <w:rPr>
          <w:rFonts w:ascii="Times New Roman" w:eastAsiaTheme="minorHAnsi" w:hAnsi="Times New Roman" w:cs="Times New Roman"/>
          <w:b/>
          <w:bCs/>
          <w:sz w:val="24"/>
          <w:szCs w:val="24"/>
        </w:rPr>
        <w:t xml:space="preserve"> gives the number of nodes seen so far</w:t>
      </w:r>
      <w:r w:rsidR="005B738D">
        <w:rPr>
          <w:rFonts w:ascii="Times New Roman" w:eastAsiaTheme="minorHAnsi" w:hAnsi="Times New Roman" w:cs="Times New Roman"/>
          <w:b/>
          <w:bCs/>
          <w:sz w:val="24"/>
          <w:szCs w:val="24"/>
        </w:rPr>
        <w:t xml:space="preserve"> and </w:t>
      </w:r>
      <w:r>
        <w:rPr>
          <w:rFonts w:ascii="Times New Roman" w:eastAsiaTheme="minorHAnsi" w:hAnsi="Times New Roman" w:cs="Times New Roman"/>
          <w:b/>
          <w:bCs/>
          <w:sz w:val="24"/>
          <w:szCs w:val="24"/>
        </w:rPr>
        <w:t>create the cost matrix</w:t>
      </w:r>
      <w:r w:rsidR="00A26F31">
        <w:rPr>
          <w:rFonts w:ascii="Times New Roman" w:eastAsiaTheme="minorHAnsi" w:hAnsi="Times New Roman" w:cs="Times New Roman"/>
          <w:b/>
          <w:bCs/>
          <w:sz w:val="24"/>
          <w:szCs w:val="24"/>
        </w:rPr>
        <w:t xml:space="preserve"> */</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i=0; i&lt;n; i++)</w:t>
      </w:r>
    </w:p>
    <w:p w:rsidR="005A070D" w:rsidRDefault="005A070D" w:rsidP="005A070D">
      <w:pPr>
        <w:autoSpaceDE w:val="0"/>
        <w:autoSpaceDN w:val="0"/>
        <w:adjustRightInd w:val="0"/>
        <w:spacing w:after="0" w:line="118" w:lineRule="exact"/>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ind w:left="720"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j=0; j&lt;n; j++)</w:t>
      </w:r>
    </w:p>
    <w:p w:rsidR="005A070D" w:rsidRDefault="005A070D" w:rsidP="005A070D">
      <w:pPr>
        <w:autoSpaceDE w:val="0"/>
        <w:autoSpaceDN w:val="0"/>
        <w:adjustRightInd w:val="0"/>
        <w:spacing w:after="0" w:line="240" w:lineRule="auto"/>
        <w:ind w:left="720"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G[i][j]==0)</w:t>
      </w:r>
    </w:p>
    <w:p w:rsidR="005A070D" w:rsidRDefault="005A070D" w:rsidP="005A070D">
      <w:pPr>
        <w:autoSpaceDE w:val="0"/>
        <w:autoSpaceDN w:val="0"/>
        <w:adjustRightInd w:val="0"/>
        <w:spacing w:after="0" w:line="240" w:lineRule="auto"/>
        <w:ind w:left="720"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cost[</w:t>
      </w:r>
      <w:proofErr w:type="gramEnd"/>
      <w:r>
        <w:rPr>
          <w:rFonts w:ascii="Times New Roman" w:eastAsiaTheme="minorHAnsi" w:hAnsi="Times New Roman" w:cs="Times New Roman"/>
          <w:b/>
          <w:bCs/>
          <w:sz w:val="24"/>
          <w:szCs w:val="24"/>
        </w:rPr>
        <w:t>i][j]=INFINITY;</w:t>
      </w:r>
    </w:p>
    <w:p w:rsidR="005A070D" w:rsidRDefault="005A070D" w:rsidP="005A070D">
      <w:pPr>
        <w:autoSpaceDE w:val="0"/>
        <w:autoSpaceDN w:val="0"/>
        <w:adjustRightInd w:val="0"/>
        <w:spacing w:after="0" w:line="240" w:lineRule="auto"/>
        <w:ind w:left="720"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else</w:t>
      </w:r>
      <w:proofErr w:type="gramEnd"/>
    </w:p>
    <w:p w:rsidR="005A070D" w:rsidRDefault="005A070D" w:rsidP="005A070D">
      <w:pPr>
        <w:autoSpaceDE w:val="0"/>
        <w:autoSpaceDN w:val="0"/>
        <w:adjustRightInd w:val="0"/>
        <w:spacing w:after="0" w:line="240" w:lineRule="auto"/>
        <w:ind w:left="720"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cost[</w:t>
      </w:r>
      <w:proofErr w:type="gramEnd"/>
      <w:r>
        <w:rPr>
          <w:rFonts w:ascii="Times New Roman" w:eastAsiaTheme="minorHAnsi" w:hAnsi="Times New Roman" w:cs="Times New Roman"/>
          <w:b/>
          <w:bCs/>
          <w:sz w:val="24"/>
          <w:szCs w:val="24"/>
        </w:rPr>
        <w:t>i][j]=G[i][j];</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t xml:space="preserve">//initialize </w:t>
      </w:r>
      <w:proofErr w:type="gramStart"/>
      <w:r>
        <w:rPr>
          <w:rFonts w:ascii="Times New Roman" w:eastAsiaTheme="minorHAnsi" w:hAnsi="Times New Roman" w:cs="Times New Roman"/>
          <w:b/>
          <w:bCs/>
          <w:sz w:val="24"/>
          <w:szCs w:val="24"/>
        </w:rPr>
        <w:t>pred[</w:t>
      </w:r>
      <w:proofErr w:type="gramEnd"/>
      <w:r>
        <w:rPr>
          <w:rFonts w:ascii="Times New Roman" w:eastAsiaTheme="minorHAnsi" w:hAnsi="Times New Roman" w:cs="Times New Roman"/>
          <w:b/>
          <w:bCs/>
          <w:sz w:val="24"/>
          <w:szCs w:val="24"/>
        </w:rPr>
        <w:t>],distance[] and visited[]</w:t>
      </w:r>
    </w:p>
    <w:p w:rsidR="005A070D" w:rsidRDefault="005A070D" w:rsidP="005A070D">
      <w:pPr>
        <w:autoSpaceDE w:val="0"/>
        <w:autoSpaceDN w:val="0"/>
        <w:adjustRightInd w:val="0"/>
        <w:spacing w:after="0" w:line="118" w:lineRule="exact"/>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i=0; i&lt;n; i++)</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distance[</w:t>
      </w:r>
      <w:proofErr w:type="gramEnd"/>
      <w:r>
        <w:rPr>
          <w:rFonts w:ascii="Times New Roman" w:eastAsiaTheme="minorHAnsi" w:hAnsi="Times New Roman" w:cs="Times New Roman"/>
          <w:b/>
          <w:bCs/>
          <w:sz w:val="24"/>
          <w:szCs w:val="24"/>
        </w:rPr>
        <w:t>i]=cost[startnode][i];</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pred[</w:t>
      </w:r>
      <w:proofErr w:type="gramEnd"/>
      <w:r>
        <w:rPr>
          <w:rFonts w:ascii="Times New Roman" w:eastAsiaTheme="minorHAnsi" w:hAnsi="Times New Roman" w:cs="Times New Roman"/>
          <w:b/>
          <w:bCs/>
          <w:sz w:val="24"/>
          <w:szCs w:val="24"/>
        </w:rPr>
        <w:t>i]=startnode;</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visited[</w:t>
      </w:r>
      <w:proofErr w:type="gramEnd"/>
      <w:r>
        <w:rPr>
          <w:rFonts w:ascii="Times New Roman" w:eastAsiaTheme="minorHAnsi" w:hAnsi="Times New Roman" w:cs="Times New Roman"/>
          <w:b/>
          <w:bCs/>
          <w:sz w:val="24"/>
          <w:szCs w:val="24"/>
        </w:rPr>
        <w:t>i]=0;</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distance[</w:t>
      </w:r>
      <w:proofErr w:type="gramEnd"/>
      <w:r>
        <w:rPr>
          <w:rFonts w:ascii="Times New Roman" w:eastAsiaTheme="minorHAnsi" w:hAnsi="Times New Roman" w:cs="Times New Roman"/>
          <w:b/>
          <w:bCs/>
          <w:sz w:val="24"/>
          <w:szCs w:val="24"/>
        </w:rPr>
        <w:t>startnode]=0;</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visited[</w:t>
      </w:r>
      <w:proofErr w:type="gramEnd"/>
      <w:r>
        <w:rPr>
          <w:rFonts w:ascii="Times New Roman" w:eastAsiaTheme="minorHAnsi" w:hAnsi="Times New Roman" w:cs="Times New Roman"/>
          <w:b/>
          <w:bCs/>
          <w:sz w:val="24"/>
          <w:szCs w:val="24"/>
        </w:rPr>
        <w:t>startnode]=1;</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count=</w:t>
      </w:r>
      <w:proofErr w:type="gramEnd"/>
      <w:r>
        <w:rPr>
          <w:rFonts w:ascii="Times New Roman" w:eastAsiaTheme="minorHAnsi" w:hAnsi="Times New Roman" w:cs="Times New Roman"/>
          <w:b/>
          <w:bCs/>
          <w:sz w:val="24"/>
          <w:szCs w:val="24"/>
        </w:rPr>
        <w:t>1;</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while(</w:t>
      </w:r>
      <w:proofErr w:type="gramEnd"/>
      <w:r>
        <w:rPr>
          <w:rFonts w:ascii="Times New Roman" w:eastAsiaTheme="minorHAnsi" w:hAnsi="Times New Roman" w:cs="Times New Roman"/>
          <w:b/>
          <w:bCs/>
          <w:sz w:val="24"/>
          <w:szCs w:val="24"/>
        </w:rPr>
        <w:t>count&lt;n-1)</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t>{</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mindistance=</w:t>
      </w:r>
      <w:proofErr w:type="gramEnd"/>
      <w:r>
        <w:rPr>
          <w:rFonts w:ascii="Times New Roman" w:eastAsiaTheme="minorHAnsi" w:hAnsi="Times New Roman" w:cs="Times New Roman"/>
          <w:b/>
          <w:bCs/>
          <w:sz w:val="24"/>
          <w:szCs w:val="24"/>
        </w:rPr>
        <w:t>INFINITY;</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//next node gives the node at minimum distance</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 xml:space="preserve"> (i=0; i&lt;n; i++)</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(distance[i]&lt;mindistance) &amp;&amp; (!visited[i]))</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mindistance=</w:t>
      </w:r>
      <w:proofErr w:type="gramEnd"/>
      <w:r>
        <w:rPr>
          <w:rFonts w:ascii="Times New Roman" w:eastAsiaTheme="minorHAnsi" w:hAnsi="Times New Roman" w:cs="Times New Roman"/>
          <w:b/>
          <w:bCs/>
          <w:sz w:val="24"/>
          <w:szCs w:val="24"/>
        </w:rPr>
        <w:t>distance[i];</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nextnode=</w:t>
      </w:r>
      <w:proofErr w:type="gramEnd"/>
      <w:r>
        <w:rPr>
          <w:rFonts w:ascii="Times New Roman" w:eastAsiaTheme="minorHAnsi" w:hAnsi="Times New Roman" w:cs="Times New Roman"/>
          <w:b/>
          <w:bCs/>
          <w:sz w:val="24"/>
          <w:szCs w:val="24"/>
        </w:rPr>
        <w:t>i;</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//check if a better path exists through nextnode</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visited[</w:t>
      </w:r>
      <w:proofErr w:type="gramEnd"/>
      <w:r>
        <w:rPr>
          <w:rFonts w:ascii="Times New Roman" w:eastAsiaTheme="minorHAnsi" w:hAnsi="Times New Roman" w:cs="Times New Roman"/>
          <w:b/>
          <w:bCs/>
          <w:sz w:val="24"/>
          <w:szCs w:val="24"/>
        </w:rPr>
        <w:t>nextnode]=1;</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i=0; i&lt;n; i++)</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!visited[i])</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if(</w:t>
      </w:r>
      <w:proofErr w:type="gramEnd"/>
      <w:r w:rsidR="00194B15">
        <w:rPr>
          <w:rFonts w:ascii="Times New Roman" w:eastAsiaTheme="minorHAnsi" w:hAnsi="Times New Roman" w:cs="Times New Roman"/>
          <w:b/>
          <w:bCs/>
          <w:sz w:val="24"/>
          <w:szCs w:val="24"/>
        </w:rPr>
        <w:t>(</w:t>
      </w:r>
      <w:r>
        <w:rPr>
          <w:rFonts w:ascii="Times New Roman" w:eastAsiaTheme="minorHAnsi" w:hAnsi="Times New Roman" w:cs="Times New Roman"/>
          <w:b/>
          <w:bCs/>
          <w:sz w:val="24"/>
          <w:szCs w:val="24"/>
        </w:rPr>
        <w:t>mindistance+cost[nextnode][i]</w:t>
      </w:r>
      <w:r w:rsidR="00194B15">
        <w:rPr>
          <w:rFonts w:ascii="Times New Roman" w:eastAsiaTheme="minorHAnsi" w:hAnsi="Times New Roman" w:cs="Times New Roman"/>
          <w:b/>
          <w:bCs/>
          <w:sz w:val="24"/>
          <w:szCs w:val="24"/>
        </w:rPr>
        <w:t>)</w:t>
      </w:r>
      <w:r w:rsidR="004816F6">
        <w:rPr>
          <w:rFonts w:ascii="Times New Roman" w:eastAsiaTheme="minorHAnsi" w:hAnsi="Times New Roman" w:cs="Times New Roman"/>
          <w:b/>
          <w:bCs/>
          <w:sz w:val="24"/>
          <w:szCs w:val="24"/>
        </w:rPr>
        <w:t>&lt;distance[i]</w:t>
      </w:r>
      <w:r>
        <w:rPr>
          <w:rFonts w:ascii="Times New Roman" w:eastAsiaTheme="minorHAnsi" w:hAnsi="Times New Roman" w:cs="Times New Roman"/>
          <w:b/>
          <w:bCs/>
          <w:sz w:val="24"/>
          <w:szCs w:val="24"/>
        </w:rPr>
        <w:t>)</w:t>
      </w:r>
    </w:p>
    <w:p w:rsidR="005A070D" w:rsidRDefault="00523DFB"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sidR="005A070D">
        <w:rPr>
          <w:rFonts w:ascii="Times New Roman" w:eastAsiaTheme="minorHAnsi" w:hAnsi="Times New Roman" w:cs="Times New Roman"/>
          <w:b/>
          <w:bCs/>
          <w:sz w:val="24"/>
          <w:szCs w:val="24"/>
        </w:rPr>
        <w:t>{</w:t>
      </w:r>
    </w:p>
    <w:p w:rsidR="00523DFB" w:rsidRDefault="00523DFB"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w:t>
      </w:r>
      <w:proofErr w:type="gramStart"/>
      <w:r>
        <w:rPr>
          <w:rFonts w:ascii="Times New Roman" w:eastAsiaTheme="minorHAnsi" w:hAnsi="Times New Roman" w:cs="Times New Roman"/>
          <w:b/>
          <w:bCs/>
          <w:sz w:val="24"/>
          <w:szCs w:val="24"/>
        </w:rPr>
        <w:t>distance[</w:t>
      </w:r>
      <w:proofErr w:type="gramEnd"/>
      <w:r>
        <w:rPr>
          <w:rFonts w:ascii="Times New Roman" w:eastAsiaTheme="minorHAnsi" w:hAnsi="Times New Roman" w:cs="Times New Roman"/>
          <w:b/>
          <w:bCs/>
          <w:sz w:val="24"/>
          <w:szCs w:val="24"/>
        </w:rPr>
        <w:t>i]=mindistance+cost[nextnode][i];</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sidR="00523DFB">
        <w:rPr>
          <w:rFonts w:ascii="Times New Roman" w:eastAsiaTheme="minorHAnsi" w:hAnsi="Times New Roman" w:cs="Times New Roman"/>
          <w:b/>
          <w:bCs/>
          <w:sz w:val="24"/>
          <w:szCs w:val="24"/>
        </w:rPr>
        <w:t>pred[</w:t>
      </w:r>
      <w:proofErr w:type="gramEnd"/>
      <w:r w:rsidR="00523DFB">
        <w:rPr>
          <w:rFonts w:ascii="Times New Roman" w:eastAsiaTheme="minorHAnsi" w:hAnsi="Times New Roman" w:cs="Times New Roman"/>
          <w:b/>
          <w:bCs/>
          <w:sz w:val="24"/>
          <w:szCs w:val="24"/>
        </w:rPr>
        <w:t>i]</w:t>
      </w:r>
      <w:r>
        <w:rPr>
          <w:rFonts w:ascii="Times New Roman" w:eastAsiaTheme="minorHAnsi" w:hAnsi="Times New Roman" w:cs="Times New Roman"/>
          <w:b/>
          <w:bCs/>
          <w:sz w:val="24"/>
          <w:szCs w:val="24"/>
        </w:rPr>
        <w:t>=nextnode;</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count</w:t>
      </w:r>
      <w:proofErr w:type="gramEnd"/>
      <w:r>
        <w:rPr>
          <w:rFonts w:ascii="Times New Roman" w:eastAsiaTheme="minorHAnsi" w:hAnsi="Times New Roman" w:cs="Times New Roman"/>
          <w:b/>
          <w:bCs/>
          <w:sz w:val="24"/>
          <w:szCs w:val="24"/>
        </w:rPr>
        <w:t>++;</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lastRenderedPageBreak/>
        <w:t>//print the path and distance of each node</w:t>
      </w:r>
      <w:r w:rsidR="009E4819">
        <w:rPr>
          <w:rFonts w:ascii="Times New Roman" w:eastAsiaTheme="minorHAnsi" w:hAnsi="Times New Roman" w:cs="Times New Roman"/>
          <w:b/>
          <w:bCs/>
          <w:sz w:val="24"/>
          <w:szCs w:val="24"/>
        </w:rPr>
        <w:t>djkstra</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i=0; i&lt;n; i++)</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i!=startnode)</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"\nDistance of node%d=%</w:t>
      </w:r>
      <w:proofErr w:type="spellStart"/>
      <w:r>
        <w:rPr>
          <w:rFonts w:ascii="Times New Roman" w:eastAsiaTheme="minorHAnsi" w:hAnsi="Times New Roman" w:cs="Times New Roman"/>
          <w:b/>
          <w:bCs/>
          <w:sz w:val="24"/>
          <w:szCs w:val="24"/>
        </w:rPr>
        <w:t>d",i,distance</w:t>
      </w:r>
      <w:proofErr w:type="spellEnd"/>
      <w:r>
        <w:rPr>
          <w:rFonts w:ascii="Times New Roman" w:eastAsiaTheme="minorHAnsi" w:hAnsi="Times New Roman" w:cs="Times New Roman"/>
          <w:b/>
          <w:bCs/>
          <w:sz w:val="24"/>
          <w:szCs w:val="24"/>
        </w:rPr>
        <w:t>[i]);</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w:t>
      </w:r>
      <w:proofErr w:type="spellStart"/>
      <w:r>
        <w:rPr>
          <w:rFonts w:ascii="Times New Roman" w:eastAsiaTheme="minorHAnsi" w:hAnsi="Times New Roman" w:cs="Times New Roman"/>
          <w:b/>
          <w:bCs/>
          <w:sz w:val="24"/>
          <w:szCs w:val="24"/>
        </w:rPr>
        <w:t>nPath</w:t>
      </w:r>
      <w:proofErr w:type="spellEnd"/>
      <w:r>
        <w:rPr>
          <w:rFonts w:ascii="Times New Roman" w:eastAsiaTheme="minorHAnsi" w:hAnsi="Times New Roman" w:cs="Times New Roman"/>
          <w:b/>
          <w:bCs/>
          <w:sz w:val="24"/>
          <w:szCs w:val="24"/>
        </w:rPr>
        <w:t>=%d", i);</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j=i;</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do{</w:t>
      </w:r>
      <w:proofErr w:type="gramEnd"/>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j=pred[j];</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w:t>
      </w:r>
      <w:r w:rsidR="00C4108E" w:rsidRPr="00C4108E">
        <w:rPr>
          <w:rFonts w:ascii="Times New Roman" w:eastAsiaTheme="minorHAnsi" w:hAnsi="Times New Roman" w:cs="Times New Roman"/>
          <w:b/>
          <w:bCs/>
          <w:sz w:val="24"/>
          <w:szCs w:val="24"/>
        </w:rPr>
        <w:t>&lt;-</w:t>
      </w:r>
      <w:r>
        <w:rPr>
          <w:rFonts w:ascii="Times New Roman" w:eastAsiaTheme="minorHAnsi" w:hAnsi="Times New Roman" w:cs="Times New Roman"/>
          <w:b/>
          <w:bCs/>
          <w:sz w:val="24"/>
          <w:szCs w:val="24"/>
        </w:rPr>
        <w:t>%d", j);</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}while</w:t>
      </w:r>
      <w:proofErr w:type="gramEnd"/>
      <w:r>
        <w:rPr>
          <w:rFonts w:ascii="Times New Roman" w:eastAsiaTheme="minorHAnsi" w:hAnsi="Times New Roman" w:cs="Times New Roman"/>
          <w:b/>
          <w:bCs/>
          <w:sz w:val="24"/>
          <w:szCs w:val="24"/>
        </w:rPr>
        <w:t>(j!=startnode);</w:t>
      </w:r>
    </w:p>
    <w:p w:rsidR="005A070D" w:rsidRDefault="005A070D" w:rsidP="005A070D">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w:t>
      </w:r>
    </w:p>
    <w:p w:rsidR="005A070D" w:rsidRDefault="005A070D" w:rsidP="005A070D">
      <w:pPr>
        <w:autoSpaceDE w:val="0"/>
        <w:autoSpaceDN w:val="0"/>
        <w:adjustRightInd w:val="0"/>
        <w:spacing w:after="0" w:line="240" w:lineRule="auto"/>
        <w:ind w:firstLine="72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5A070D" w:rsidRDefault="005A070D" w:rsidP="005A070D">
      <w:pPr>
        <w:autoSpaceDE w:val="0"/>
        <w:autoSpaceDN w:val="0"/>
        <w:adjustRightInd w:val="0"/>
        <w:spacing w:after="0" w:line="240" w:lineRule="auto"/>
        <w:ind w:left="720" w:firstLine="720"/>
        <w:rPr>
          <w:rFonts w:ascii="Times New Roman" w:eastAsiaTheme="minorHAnsi" w:hAnsi="Times New Roman" w:cs="Times New Roman"/>
          <w:b/>
          <w:bCs/>
          <w:sz w:val="24"/>
          <w:szCs w:val="24"/>
        </w:rPr>
      </w:pPr>
    </w:p>
    <w:p w:rsidR="005A070D" w:rsidRDefault="005A070D" w:rsidP="00A26F31">
      <w:pPr>
        <w:autoSpaceDE w:val="0"/>
        <w:autoSpaceDN w:val="0"/>
        <w:adjustRightInd w:val="0"/>
        <w:spacing w:after="0" w:line="240" w:lineRule="auto"/>
        <w:rPr>
          <w:rFonts w:ascii="Times New Roman" w:eastAsiaTheme="minorHAnsi" w:hAnsi="Times New Roman" w:cs="Times New Roman"/>
          <w:b/>
          <w:bCs/>
          <w:sz w:val="24"/>
          <w:szCs w:val="24"/>
        </w:rPr>
      </w:pPr>
    </w:p>
    <w:p w:rsidR="005A070D" w:rsidRDefault="005A070D" w:rsidP="005A070D">
      <w:pPr>
        <w:autoSpaceDE w:val="0"/>
        <w:autoSpaceDN w:val="0"/>
        <w:adjustRightInd w:val="0"/>
        <w:spacing w:after="0" w:line="240" w:lineRule="auto"/>
        <w:rPr>
          <w:rFonts w:ascii="Courier New" w:eastAsiaTheme="minorHAnsi" w:hAnsi="Courier New" w:cs="Courier New"/>
        </w:rPr>
      </w:pPr>
    </w:p>
    <w:p w:rsidR="009C6CAC" w:rsidRPr="007F1C02" w:rsidRDefault="009C6CAC" w:rsidP="00E54399">
      <w:pPr>
        <w:spacing w:after="0" w:line="240" w:lineRule="auto"/>
        <w:ind w:left="720" w:firstLine="720"/>
        <w:rPr>
          <w:rFonts w:ascii="Times New Roman" w:eastAsia="Arial" w:hAnsi="Times New Roman" w:cs="Times New Roman"/>
          <w:b/>
          <w:sz w:val="24"/>
          <w:szCs w:val="24"/>
        </w:rPr>
      </w:pPr>
    </w:p>
    <w:p w:rsidR="00E54399" w:rsidRPr="00342699" w:rsidRDefault="00E54399" w:rsidP="009375EF">
      <w:pPr>
        <w:rPr>
          <w:rFonts w:ascii="Times New Roman" w:hAnsi="Times New Roman" w:cs="Times New Roman"/>
          <w:b/>
          <w:sz w:val="24"/>
          <w:szCs w:val="24"/>
          <w:u w:val="single"/>
          <w:lang w:val="sv-SE"/>
        </w:rPr>
      </w:pPr>
      <w:r w:rsidRPr="00342699">
        <w:rPr>
          <w:rFonts w:ascii="Times New Roman" w:hAnsi="Times New Roman" w:cs="Times New Roman"/>
          <w:b/>
          <w:sz w:val="24"/>
          <w:szCs w:val="24"/>
          <w:u w:val="single"/>
          <w:lang w:val="sv-SE"/>
        </w:rPr>
        <w:t xml:space="preserve">Output: </w:t>
      </w:r>
    </w:p>
    <w:p w:rsidR="00E54399" w:rsidRPr="00702348" w:rsidRDefault="00E54399" w:rsidP="00E54399">
      <w:pPr>
        <w:autoSpaceDE w:val="0"/>
        <w:spacing w:after="0" w:line="240" w:lineRule="auto"/>
        <w:rPr>
          <w:rFonts w:ascii="Times New Roman" w:eastAsia="Batang" w:hAnsi="Times New Roman" w:cs="Times New Roman"/>
          <w:b/>
          <w:bCs/>
          <w:sz w:val="24"/>
          <w:szCs w:val="24"/>
        </w:rPr>
      </w:pPr>
      <w:r w:rsidRPr="00702348">
        <w:rPr>
          <w:rFonts w:ascii="Times New Roman" w:eastAsia="Batang" w:hAnsi="Times New Roman" w:cs="Times New Roman"/>
          <w:b/>
          <w:bCs/>
          <w:sz w:val="24"/>
          <w:szCs w:val="24"/>
        </w:rPr>
        <w:t>Compile and run</w:t>
      </w:r>
    </w:p>
    <w:p w:rsidR="00E54399" w:rsidRDefault="00E54399"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Fonts w:ascii="Times New Roman" w:hAnsi="Times New Roman" w:cs="Times New Roman"/>
          <w:sz w:val="24"/>
          <w:szCs w:val="24"/>
          <w:lang w:val="sv-SE"/>
        </w:rPr>
      </w:pPr>
    </w:p>
    <w:p w:rsidR="00B51FDE" w:rsidRPr="00271214" w:rsidRDefault="00E54399" w:rsidP="00B51FD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lang w:val="sv-SE"/>
        </w:rPr>
      </w:pPr>
      <w:r w:rsidRPr="00271214">
        <w:rPr>
          <w:rFonts w:ascii="Times New Roman" w:hAnsi="Times New Roman" w:cs="Times New Roman"/>
          <w:b/>
          <w:sz w:val="24"/>
          <w:szCs w:val="24"/>
          <w:lang w:val="sv-SE"/>
        </w:rPr>
        <w:t xml:space="preserve">[root@localhost ]# </w:t>
      </w:r>
      <w:r w:rsidR="00C834B0" w:rsidRPr="00271214">
        <w:rPr>
          <w:rFonts w:ascii="Times New Roman" w:hAnsi="Times New Roman" w:cs="Times New Roman"/>
          <w:b/>
          <w:sz w:val="24"/>
          <w:szCs w:val="24"/>
          <w:lang w:val="sv-SE"/>
        </w:rPr>
        <w:t xml:space="preserve">gcc </w:t>
      </w:r>
      <w:r w:rsidR="00323C7E">
        <w:rPr>
          <w:rFonts w:ascii="Times New Roman" w:hAnsi="Times New Roman" w:cs="Times New Roman"/>
          <w:b/>
          <w:sz w:val="24"/>
          <w:szCs w:val="24"/>
          <w:lang w:val="sv-SE"/>
        </w:rPr>
        <w:t xml:space="preserve">–o  dijkstra </w:t>
      </w:r>
      <w:r w:rsidR="00B51FDE" w:rsidRPr="00271214">
        <w:rPr>
          <w:rFonts w:ascii="Times New Roman" w:hAnsi="Times New Roman" w:cs="Times New Roman"/>
          <w:b/>
          <w:sz w:val="24"/>
          <w:szCs w:val="24"/>
          <w:lang w:val="sv-SE"/>
        </w:rPr>
        <w:t>d</w:t>
      </w:r>
      <w:r w:rsidR="00A26F31" w:rsidRPr="00271214">
        <w:rPr>
          <w:rFonts w:ascii="Times New Roman" w:hAnsi="Times New Roman" w:cs="Times New Roman"/>
          <w:b/>
          <w:sz w:val="24"/>
          <w:szCs w:val="24"/>
          <w:lang w:val="sv-SE"/>
        </w:rPr>
        <w:t>i</w:t>
      </w:r>
      <w:r w:rsidR="00B51FDE" w:rsidRPr="00271214">
        <w:rPr>
          <w:rFonts w:ascii="Times New Roman" w:hAnsi="Times New Roman" w:cs="Times New Roman"/>
          <w:b/>
          <w:sz w:val="24"/>
          <w:szCs w:val="24"/>
          <w:lang w:val="sv-SE"/>
        </w:rPr>
        <w:t>jkstra</w:t>
      </w:r>
      <w:r w:rsidR="00C834B0" w:rsidRPr="00271214">
        <w:rPr>
          <w:rFonts w:ascii="Times New Roman" w:hAnsi="Times New Roman" w:cs="Times New Roman"/>
          <w:b/>
          <w:sz w:val="24"/>
          <w:szCs w:val="24"/>
          <w:lang w:val="sv-SE"/>
        </w:rPr>
        <w:t>.c</w:t>
      </w:r>
    </w:p>
    <w:p w:rsidR="00E54399" w:rsidRDefault="00E54399"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w:t>
      </w:r>
      <w:proofErr w:type="gramStart"/>
      <w:r w:rsidRPr="00271214">
        <w:rPr>
          <w:rFonts w:ascii="Times New Roman" w:hAnsi="Times New Roman" w:cs="Times New Roman"/>
          <w:b/>
          <w:sz w:val="24"/>
          <w:szCs w:val="24"/>
        </w:rPr>
        <w:t>root@localhost ]</w:t>
      </w:r>
      <w:proofErr w:type="gramEnd"/>
      <w:r w:rsidRPr="00271214">
        <w:rPr>
          <w:rFonts w:ascii="Times New Roman" w:hAnsi="Times New Roman" w:cs="Times New Roman"/>
          <w:b/>
          <w:sz w:val="24"/>
          <w:szCs w:val="24"/>
        </w:rPr>
        <w:t xml:space="preserve"># </w:t>
      </w:r>
      <w:proofErr w:type="gramStart"/>
      <w:r w:rsidR="00323C7E">
        <w:rPr>
          <w:rFonts w:ascii="Times New Roman" w:hAnsi="Times New Roman" w:cs="Times New Roman"/>
          <w:b/>
          <w:sz w:val="24"/>
          <w:szCs w:val="24"/>
        </w:rPr>
        <w:t>dijkstra</w:t>
      </w:r>
      <w:proofErr w:type="gramEnd"/>
    </w:p>
    <w:p w:rsidR="00323C7E" w:rsidRPr="00271214" w:rsidRDefault="00323C7E"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E54399" w:rsidRDefault="00E54399"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E54399" w:rsidRPr="00271214" w:rsidRDefault="00E54399"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 xml:space="preserve">Enter </w:t>
      </w:r>
      <w:r w:rsidR="007F1C02" w:rsidRPr="00271214">
        <w:rPr>
          <w:rFonts w:ascii="Times New Roman" w:hAnsi="Times New Roman" w:cs="Times New Roman"/>
          <w:b/>
          <w:sz w:val="24"/>
          <w:szCs w:val="24"/>
        </w:rPr>
        <w:t>no. of vertices</w:t>
      </w:r>
      <w:proofErr w:type="gramStart"/>
      <w:r w:rsidR="007F1C02" w:rsidRPr="00271214">
        <w:rPr>
          <w:rFonts w:ascii="Times New Roman" w:hAnsi="Times New Roman" w:cs="Times New Roman"/>
          <w:b/>
          <w:sz w:val="24"/>
          <w:szCs w:val="24"/>
        </w:rPr>
        <w:t>:5</w:t>
      </w:r>
      <w:proofErr w:type="gramEnd"/>
    </w:p>
    <w:p w:rsidR="00E54399" w:rsidRPr="00271214" w:rsidRDefault="00E54399"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 xml:space="preserve">0 1 </w:t>
      </w:r>
      <w:r w:rsidR="007F1C02" w:rsidRPr="00271214">
        <w:rPr>
          <w:rFonts w:ascii="Times New Roman" w:hAnsi="Times New Roman" w:cs="Times New Roman"/>
          <w:b/>
          <w:sz w:val="24"/>
          <w:szCs w:val="24"/>
        </w:rPr>
        <w:t>0</w:t>
      </w:r>
      <w:r w:rsidR="00836EFD">
        <w:rPr>
          <w:rFonts w:ascii="Times New Roman" w:hAnsi="Times New Roman" w:cs="Times New Roman"/>
          <w:b/>
          <w:sz w:val="24"/>
          <w:szCs w:val="24"/>
        </w:rPr>
        <w:t xml:space="preserve"> </w:t>
      </w:r>
      <w:r w:rsidR="00A26F31" w:rsidRPr="00271214">
        <w:rPr>
          <w:rFonts w:ascii="Times New Roman" w:hAnsi="Times New Roman" w:cs="Times New Roman"/>
          <w:b/>
          <w:sz w:val="24"/>
          <w:szCs w:val="24"/>
        </w:rPr>
        <w:t>3 10</w:t>
      </w:r>
    </w:p>
    <w:p w:rsidR="00E54399" w:rsidRPr="00271214" w:rsidRDefault="00E54399"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 xml:space="preserve">1 0 </w:t>
      </w:r>
      <w:r w:rsidR="007F1C02" w:rsidRPr="00271214">
        <w:rPr>
          <w:rFonts w:ascii="Times New Roman" w:hAnsi="Times New Roman" w:cs="Times New Roman"/>
          <w:b/>
          <w:sz w:val="24"/>
          <w:szCs w:val="24"/>
        </w:rPr>
        <w:t>5</w:t>
      </w:r>
      <w:r w:rsidR="00836EFD">
        <w:rPr>
          <w:rFonts w:ascii="Times New Roman" w:hAnsi="Times New Roman" w:cs="Times New Roman"/>
          <w:b/>
          <w:sz w:val="24"/>
          <w:szCs w:val="24"/>
        </w:rPr>
        <w:t xml:space="preserve"> </w:t>
      </w:r>
      <w:r w:rsidR="007F1C02" w:rsidRPr="00271214">
        <w:rPr>
          <w:rFonts w:ascii="Times New Roman" w:hAnsi="Times New Roman" w:cs="Times New Roman"/>
          <w:b/>
          <w:sz w:val="24"/>
          <w:szCs w:val="24"/>
        </w:rPr>
        <w:t>0</w:t>
      </w:r>
      <w:r w:rsidRPr="00271214">
        <w:rPr>
          <w:rFonts w:ascii="Times New Roman" w:hAnsi="Times New Roman" w:cs="Times New Roman"/>
          <w:b/>
          <w:sz w:val="24"/>
          <w:szCs w:val="24"/>
        </w:rPr>
        <w:t xml:space="preserve"> 0</w:t>
      </w:r>
    </w:p>
    <w:p w:rsidR="00E54399" w:rsidRPr="00271214" w:rsidRDefault="007F1C02"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0 5 0 2 1</w:t>
      </w:r>
    </w:p>
    <w:p w:rsidR="00E54399" w:rsidRPr="00271214" w:rsidRDefault="00A26F31"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3</w:t>
      </w:r>
      <w:r w:rsidR="00836EFD">
        <w:rPr>
          <w:rFonts w:ascii="Times New Roman" w:hAnsi="Times New Roman" w:cs="Times New Roman"/>
          <w:b/>
          <w:sz w:val="24"/>
          <w:szCs w:val="24"/>
        </w:rPr>
        <w:t xml:space="preserve"> </w:t>
      </w:r>
      <w:r w:rsidR="007F1C02" w:rsidRPr="00271214">
        <w:rPr>
          <w:rFonts w:ascii="Times New Roman" w:hAnsi="Times New Roman" w:cs="Times New Roman"/>
          <w:b/>
          <w:sz w:val="24"/>
          <w:szCs w:val="24"/>
        </w:rPr>
        <w:t>0</w:t>
      </w:r>
      <w:r w:rsidR="00836EFD">
        <w:rPr>
          <w:rFonts w:ascii="Times New Roman" w:hAnsi="Times New Roman" w:cs="Times New Roman"/>
          <w:b/>
          <w:sz w:val="24"/>
          <w:szCs w:val="24"/>
        </w:rPr>
        <w:t xml:space="preserve"> </w:t>
      </w:r>
      <w:r w:rsidR="007F1C02" w:rsidRPr="00271214">
        <w:rPr>
          <w:rFonts w:ascii="Times New Roman" w:hAnsi="Times New Roman" w:cs="Times New Roman"/>
          <w:b/>
          <w:sz w:val="24"/>
          <w:szCs w:val="24"/>
        </w:rPr>
        <w:t>2</w:t>
      </w:r>
      <w:r w:rsidR="00E54399" w:rsidRPr="00271214">
        <w:rPr>
          <w:rFonts w:ascii="Times New Roman" w:hAnsi="Times New Roman" w:cs="Times New Roman"/>
          <w:b/>
          <w:sz w:val="24"/>
          <w:szCs w:val="24"/>
        </w:rPr>
        <w:t xml:space="preserve"> 0 6</w:t>
      </w:r>
    </w:p>
    <w:p w:rsidR="00E54399" w:rsidRPr="00271214" w:rsidRDefault="007F1C02"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10</w:t>
      </w:r>
      <w:r w:rsidR="00E54399" w:rsidRPr="00271214">
        <w:rPr>
          <w:rFonts w:ascii="Times New Roman" w:hAnsi="Times New Roman" w:cs="Times New Roman"/>
          <w:b/>
          <w:sz w:val="24"/>
          <w:szCs w:val="24"/>
        </w:rPr>
        <w:t xml:space="preserve"> 0 </w:t>
      </w:r>
      <w:r w:rsidRPr="00271214">
        <w:rPr>
          <w:rFonts w:ascii="Times New Roman" w:hAnsi="Times New Roman" w:cs="Times New Roman"/>
          <w:b/>
          <w:sz w:val="24"/>
          <w:szCs w:val="24"/>
        </w:rPr>
        <w:t>1</w:t>
      </w:r>
      <w:r w:rsidR="00E54399" w:rsidRPr="00271214">
        <w:rPr>
          <w:rFonts w:ascii="Times New Roman" w:hAnsi="Times New Roman" w:cs="Times New Roman"/>
          <w:b/>
          <w:sz w:val="24"/>
          <w:szCs w:val="24"/>
        </w:rPr>
        <w:t xml:space="preserve"> 6 0</w:t>
      </w:r>
    </w:p>
    <w:p w:rsidR="007F1C02" w:rsidRPr="00271214" w:rsidRDefault="007F1C02"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E54399" w:rsidRPr="00271214" w:rsidRDefault="00E54399"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 xml:space="preserve">Enter </w:t>
      </w:r>
      <w:r w:rsidR="007F1C02" w:rsidRPr="00271214">
        <w:rPr>
          <w:rFonts w:ascii="Times New Roman" w:hAnsi="Times New Roman" w:cs="Times New Roman"/>
          <w:b/>
          <w:sz w:val="24"/>
          <w:szCs w:val="24"/>
        </w:rPr>
        <w:t>the</w:t>
      </w:r>
      <w:r w:rsidR="00E7259E">
        <w:rPr>
          <w:rFonts w:ascii="Times New Roman" w:hAnsi="Times New Roman" w:cs="Times New Roman"/>
          <w:b/>
          <w:sz w:val="24"/>
          <w:szCs w:val="24"/>
        </w:rPr>
        <w:t xml:space="preserve"> </w:t>
      </w:r>
      <w:r w:rsidR="007F1C02" w:rsidRPr="00271214">
        <w:rPr>
          <w:rFonts w:ascii="Times New Roman" w:hAnsi="Times New Roman" w:cs="Times New Roman"/>
          <w:b/>
          <w:sz w:val="24"/>
          <w:szCs w:val="24"/>
        </w:rPr>
        <w:t>starting</w:t>
      </w:r>
      <w:r w:rsidR="00A26F31" w:rsidRPr="00271214">
        <w:rPr>
          <w:rFonts w:ascii="Times New Roman" w:hAnsi="Times New Roman" w:cs="Times New Roman"/>
          <w:b/>
          <w:sz w:val="24"/>
          <w:szCs w:val="24"/>
        </w:rPr>
        <w:t xml:space="preserve"> node</w:t>
      </w:r>
      <w:proofErr w:type="gramStart"/>
      <w:r w:rsidR="007F1C02" w:rsidRPr="00271214">
        <w:rPr>
          <w:rFonts w:ascii="Times New Roman" w:hAnsi="Times New Roman" w:cs="Times New Roman"/>
          <w:b/>
          <w:sz w:val="24"/>
          <w:szCs w:val="24"/>
        </w:rPr>
        <w:t>:0</w:t>
      </w:r>
      <w:proofErr w:type="gramEnd"/>
    </w:p>
    <w:p w:rsidR="007F1C02" w:rsidRPr="00271214" w:rsidRDefault="00A26F31"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Distance of node1=1</w:t>
      </w:r>
    </w:p>
    <w:p w:rsidR="007F1C02" w:rsidRPr="00271214" w:rsidRDefault="007F1C02"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Path=1</w:t>
      </w:r>
      <w:r w:rsidRPr="00271214">
        <w:rPr>
          <w:rFonts w:ascii="Times New Roman" w:hAnsi="Times New Roman" w:cs="Times New Roman"/>
          <w:b/>
          <w:sz w:val="24"/>
          <w:szCs w:val="24"/>
        </w:rPr>
        <w:sym w:font="Wingdings" w:char="F0DF"/>
      </w:r>
      <w:r w:rsidRPr="00271214">
        <w:rPr>
          <w:rFonts w:ascii="Times New Roman" w:hAnsi="Times New Roman" w:cs="Times New Roman"/>
          <w:b/>
          <w:sz w:val="24"/>
          <w:szCs w:val="24"/>
        </w:rPr>
        <w:t>0</w:t>
      </w:r>
    </w:p>
    <w:p w:rsidR="007F1C02" w:rsidRPr="00271214" w:rsidRDefault="00A26F31"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Distance of node2=5</w:t>
      </w:r>
    </w:p>
    <w:p w:rsidR="007F1C02" w:rsidRPr="00271214" w:rsidRDefault="007F1C02"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Path=2</w:t>
      </w:r>
      <w:r w:rsidRPr="00271214">
        <w:rPr>
          <w:rFonts w:ascii="Times New Roman" w:hAnsi="Times New Roman" w:cs="Times New Roman"/>
          <w:b/>
          <w:sz w:val="24"/>
          <w:szCs w:val="24"/>
        </w:rPr>
        <w:sym w:font="Wingdings" w:char="F0DF"/>
      </w:r>
      <w:r w:rsidRPr="00271214">
        <w:rPr>
          <w:rFonts w:ascii="Times New Roman" w:hAnsi="Times New Roman" w:cs="Times New Roman"/>
          <w:b/>
          <w:sz w:val="24"/>
          <w:szCs w:val="24"/>
        </w:rPr>
        <w:t>3</w:t>
      </w:r>
      <w:r w:rsidRPr="00271214">
        <w:rPr>
          <w:rFonts w:ascii="Times New Roman" w:hAnsi="Times New Roman" w:cs="Times New Roman"/>
          <w:b/>
          <w:sz w:val="24"/>
          <w:szCs w:val="24"/>
        </w:rPr>
        <w:sym w:font="Wingdings" w:char="F0DF"/>
      </w:r>
      <w:r w:rsidRPr="00271214">
        <w:rPr>
          <w:rFonts w:ascii="Times New Roman" w:hAnsi="Times New Roman" w:cs="Times New Roman"/>
          <w:b/>
          <w:sz w:val="24"/>
          <w:szCs w:val="24"/>
        </w:rPr>
        <w:t>0</w:t>
      </w:r>
    </w:p>
    <w:p w:rsidR="007F1C02" w:rsidRPr="00271214" w:rsidRDefault="00A26F31"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Distance of node3=3</w:t>
      </w:r>
    </w:p>
    <w:p w:rsidR="007F1C02" w:rsidRPr="00271214" w:rsidRDefault="007F1C02"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Path=3</w:t>
      </w:r>
      <w:r w:rsidRPr="00271214">
        <w:rPr>
          <w:rFonts w:ascii="Times New Roman" w:hAnsi="Times New Roman" w:cs="Times New Roman"/>
          <w:b/>
          <w:sz w:val="24"/>
          <w:szCs w:val="24"/>
        </w:rPr>
        <w:sym w:font="Wingdings" w:char="F0DF"/>
      </w:r>
      <w:r w:rsidRPr="00271214">
        <w:rPr>
          <w:rFonts w:ascii="Times New Roman" w:hAnsi="Times New Roman" w:cs="Times New Roman"/>
          <w:b/>
          <w:sz w:val="24"/>
          <w:szCs w:val="24"/>
        </w:rPr>
        <w:t>0</w:t>
      </w:r>
    </w:p>
    <w:p w:rsidR="007F1C02" w:rsidRPr="00271214" w:rsidRDefault="00A26F31"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Distance of node4=6</w:t>
      </w:r>
    </w:p>
    <w:p w:rsidR="00E54399" w:rsidRPr="00271214" w:rsidRDefault="007F1C02" w:rsidP="00A37B88">
      <w:pPr>
        <w:pStyle w:val="HTMLPreformatted"/>
        <w:pBdr>
          <w:bottom w:val="single" w:sz="6" w:space="31"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271214">
        <w:rPr>
          <w:rFonts w:ascii="Times New Roman" w:hAnsi="Times New Roman" w:cs="Times New Roman"/>
          <w:b/>
          <w:sz w:val="24"/>
          <w:szCs w:val="24"/>
        </w:rPr>
        <w:t>Path=4</w:t>
      </w:r>
      <w:r w:rsidRPr="00271214">
        <w:rPr>
          <w:rFonts w:ascii="Times New Roman" w:hAnsi="Times New Roman" w:cs="Times New Roman"/>
          <w:b/>
          <w:sz w:val="24"/>
          <w:szCs w:val="24"/>
        </w:rPr>
        <w:sym w:font="Wingdings" w:char="F0DF"/>
      </w:r>
      <w:r w:rsidRPr="00271214">
        <w:rPr>
          <w:rFonts w:ascii="Times New Roman" w:hAnsi="Times New Roman" w:cs="Times New Roman"/>
          <w:b/>
          <w:sz w:val="24"/>
          <w:szCs w:val="24"/>
        </w:rPr>
        <w:t>2</w:t>
      </w:r>
      <w:r w:rsidRPr="00271214">
        <w:rPr>
          <w:rFonts w:ascii="Times New Roman" w:hAnsi="Times New Roman" w:cs="Times New Roman"/>
          <w:b/>
          <w:sz w:val="24"/>
          <w:szCs w:val="24"/>
        </w:rPr>
        <w:sym w:font="Wingdings" w:char="F0DF"/>
      </w:r>
      <w:r w:rsidRPr="00271214">
        <w:rPr>
          <w:rFonts w:ascii="Times New Roman" w:hAnsi="Times New Roman" w:cs="Times New Roman"/>
          <w:b/>
          <w:sz w:val="24"/>
          <w:szCs w:val="24"/>
        </w:rPr>
        <w:t>3</w:t>
      </w:r>
      <w:r w:rsidRPr="00271214">
        <w:rPr>
          <w:rFonts w:ascii="Times New Roman" w:hAnsi="Times New Roman" w:cs="Times New Roman"/>
          <w:b/>
          <w:sz w:val="24"/>
          <w:szCs w:val="24"/>
        </w:rPr>
        <w:sym w:font="Wingdings" w:char="F0DF"/>
      </w:r>
      <w:r w:rsidRPr="00271214">
        <w:rPr>
          <w:rFonts w:ascii="Times New Roman" w:hAnsi="Times New Roman" w:cs="Times New Roman"/>
          <w:b/>
          <w:sz w:val="24"/>
          <w:szCs w:val="24"/>
        </w:rPr>
        <w:t>0</w:t>
      </w:r>
    </w:p>
    <w:p w:rsidR="005C5754" w:rsidRDefault="005C5754"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Times New Roman" w:hAnsi="Times New Roman" w:cs="Times New Roman"/>
          <w:b/>
          <w:sz w:val="24"/>
          <w:szCs w:val="24"/>
        </w:rPr>
      </w:pPr>
    </w:p>
    <w:p w:rsidR="00E54399" w:rsidRDefault="00E54399" w:rsidP="00E5439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Times New Roman" w:hAnsi="Times New Roman" w:cs="Times New Roman"/>
          <w:sz w:val="24"/>
          <w:szCs w:val="24"/>
        </w:rPr>
      </w:pPr>
      <w:r>
        <w:rPr>
          <w:rFonts w:ascii="Times New Roman" w:hAnsi="Times New Roman" w:cs="Times New Roman"/>
          <w:b/>
          <w:sz w:val="24"/>
          <w:szCs w:val="24"/>
        </w:rPr>
        <w:t>Result: Thus the program implement Dijkstra</w:t>
      </w:r>
      <w:r w:rsidRPr="00890EBC">
        <w:rPr>
          <w:rFonts w:ascii="Times New Roman" w:hAnsi="Times New Roman" w:cs="Times New Roman"/>
          <w:b/>
          <w:sz w:val="24"/>
          <w:szCs w:val="24"/>
        </w:rPr>
        <w:t>‘s algorithm to compute the Shortest path through a graph is executed</w:t>
      </w:r>
    </w:p>
    <w:p w:rsidR="00E54399" w:rsidRPr="00277C6B" w:rsidRDefault="00E54399" w:rsidP="00E54399">
      <w:pP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D95679" w:rsidRPr="0095442D" w:rsidRDefault="0095442D" w:rsidP="0095442D">
      <w:pPr>
        <w:pStyle w:val="PlainText"/>
        <w:spacing w:line="360" w:lineRule="auto"/>
        <w:rPr>
          <w:rFonts w:ascii="Times New Roman" w:hAnsi="Times New Roman"/>
          <w:b/>
          <w:sz w:val="30"/>
          <w:szCs w:val="30"/>
        </w:rPr>
      </w:pPr>
      <w:r>
        <w:rPr>
          <w:rFonts w:ascii="Times New Roman" w:hAnsi="Times New Roman"/>
          <w:b/>
          <w:sz w:val="30"/>
          <w:szCs w:val="30"/>
        </w:rPr>
        <w:lastRenderedPageBreak/>
        <w:t>Experiment No: 4</w:t>
      </w:r>
      <w:r>
        <w:rPr>
          <w:rFonts w:ascii="Times New Roman" w:hAnsi="Times New Roman"/>
          <w:b/>
          <w:sz w:val="30"/>
          <w:szCs w:val="30"/>
        </w:rPr>
        <w:tab/>
      </w:r>
      <w:r w:rsidR="00D95679" w:rsidRPr="0095442D">
        <w:rPr>
          <w:rFonts w:ascii="Times New Roman" w:hAnsi="Times New Roman"/>
          <w:b/>
          <w:sz w:val="30"/>
          <w:szCs w:val="30"/>
        </w:rPr>
        <w:t>Error Detecting Code Using CRC-CCITT (16-bit)</w:t>
      </w:r>
    </w:p>
    <w:p w:rsidR="0095442D" w:rsidRDefault="009375EF" w:rsidP="0095442D">
      <w:pPr>
        <w:shd w:val="clear" w:color="auto" w:fill="FCFCFC"/>
        <w:spacing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Theory:   </w:t>
      </w:r>
      <w:r w:rsidR="00D95679" w:rsidRPr="00AE01E3">
        <w:rPr>
          <w:rFonts w:ascii="Times New Roman" w:eastAsia="Times New Roman" w:hAnsi="Times New Roman" w:cs="Times New Roman"/>
          <w:b/>
          <w:sz w:val="28"/>
          <w:szCs w:val="28"/>
        </w:rPr>
        <w:t>CRC (Cyclic Redundancy Check)</w:t>
      </w:r>
    </w:p>
    <w:p w:rsidR="00D95679" w:rsidRPr="00AE01E3" w:rsidRDefault="00D95679" w:rsidP="0095442D">
      <w:pPr>
        <w:shd w:val="clear" w:color="auto" w:fill="FCFCFC"/>
        <w:spacing w:line="360" w:lineRule="auto"/>
        <w:jc w:val="both"/>
        <w:rPr>
          <w:rFonts w:ascii="Times New Roman" w:eastAsia="Times New Roman" w:hAnsi="Times New Roman" w:cs="Times New Roman"/>
          <w:sz w:val="24"/>
          <w:szCs w:val="24"/>
        </w:rPr>
      </w:pPr>
      <w:r w:rsidRPr="00AE01E3">
        <w:rPr>
          <w:rFonts w:ascii="Times New Roman" w:eastAsia="Times New Roman" w:hAnsi="Times New Roman" w:cs="Times New Roman"/>
          <w:sz w:val="24"/>
          <w:szCs w:val="24"/>
        </w:rPr>
        <w:t>The cyclic redundancy check, or CRC, is a technique for detecting errors in digital data, but not for making corrections when errors are detected. It is used primarily in data transmission.</w:t>
      </w:r>
    </w:p>
    <w:p w:rsidR="00D95679" w:rsidRPr="00AE01E3" w:rsidRDefault="00D95679" w:rsidP="0070491C">
      <w:pPr>
        <w:shd w:val="clear" w:color="auto" w:fill="FCFCFC"/>
        <w:spacing w:line="360" w:lineRule="auto"/>
        <w:jc w:val="both"/>
        <w:rPr>
          <w:rFonts w:ascii="Times New Roman" w:eastAsia="Times New Roman" w:hAnsi="Times New Roman" w:cs="Times New Roman"/>
          <w:sz w:val="24"/>
          <w:szCs w:val="24"/>
        </w:rPr>
      </w:pPr>
      <w:r w:rsidRPr="00AE01E3">
        <w:rPr>
          <w:rFonts w:ascii="Times New Roman" w:eastAsia="Times New Roman" w:hAnsi="Times New Roman" w:cs="Times New Roman"/>
          <w:sz w:val="24"/>
          <w:szCs w:val="24"/>
        </w:rPr>
        <w:t>This Cyclic Redundancy Check is the most powerful and easy to implement technique. CRC is based on binary division. In CRC, a sequence of redundant bits, called cyclic redundancy check bits, are appended to the end of data unit so that the resulting data unit becomes exactly divisible by a second, predetermined binary number. At the destination, the incoming data unit is divided by the same number. If at this step there is no remainder, the data unit is assumed to be correct and is therefore accepted. A remainder indicates that the data unit has been damaged in transit and therefore must be rejected.</w:t>
      </w:r>
    </w:p>
    <w:p w:rsidR="00D95679" w:rsidRPr="00AE01E3" w:rsidRDefault="00D95679" w:rsidP="00D95679">
      <w:pPr>
        <w:shd w:val="clear" w:color="auto" w:fill="FCFCFC"/>
        <w:spacing w:line="360" w:lineRule="atLeast"/>
        <w:jc w:val="both"/>
        <w:rPr>
          <w:rFonts w:ascii="Times New Roman" w:hAnsi="Times New Roman" w:cs="Times New Roman"/>
          <w:sz w:val="24"/>
          <w:szCs w:val="24"/>
        </w:rPr>
      </w:pPr>
      <w:r w:rsidRPr="00AE01E3">
        <w:rPr>
          <w:rFonts w:ascii="Times New Roman" w:hAnsi="Times New Roman" w:cs="Times New Roman"/>
          <w:sz w:val="24"/>
          <w:szCs w:val="24"/>
        </w:rPr>
        <w:t xml:space="preserve">Some CRC polynomials that are actually used </w:t>
      </w:r>
    </w:p>
    <w:p w:rsidR="00D95679" w:rsidRPr="00AE01E3" w:rsidRDefault="00D95679" w:rsidP="001E21C3">
      <w:pPr>
        <w:numPr>
          <w:ilvl w:val="0"/>
          <w:numId w:val="21"/>
        </w:numPr>
        <w:tabs>
          <w:tab w:val="left" w:pos="720"/>
        </w:tabs>
        <w:suppressAutoHyphens/>
        <w:spacing w:after="0" w:line="360" w:lineRule="auto"/>
        <w:rPr>
          <w:rFonts w:ascii="Times New Roman" w:hAnsi="Times New Roman" w:cs="Times New Roman"/>
          <w:sz w:val="24"/>
          <w:szCs w:val="24"/>
        </w:rPr>
      </w:pPr>
      <w:r w:rsidRPr="00AE01E3">
        <w:rPr>
          <w:rFonts w:ascii="Times New Roman" w:hAnsi="Times New Roman" w:cs="Times New Roman"/>
          <w:sz w:val="24"/>
          <w:szCs w:val="24"/>
        </w:rPr>
        <w:t>CRC-8:</w:t>
      </w:r>
      <w:r w:rsidRPr="00AE01E3">
        <w:rPr>
          <w:rFonts w:ascii="Times New Roman" w:hAnsi="Times New Roman" w:cs="Times New Roman"/>
          <w:sz w:val="24"/>
          <w:szCs w:val="24"/>
        </w:rPr>
        <w:br/>
        <w:t>x</w:t>
      </w:r>
      <w:r w:rsidRPr="00AE01E3">
        <w:rPr>
          <w:rFonts w:ascii="Times New Roman" w:hAnsi="Times New Roman" w:cs="Times New Roman"/>
          <w:sz w:val="24"/>
          <w:szCs w:val="24"/>
          <w:vertAlign w:val="superscript"/>
        </w:rPr>
        <w:t>8</w:t>
      </w:r>
      <w:r w:rsidRPr="00AE01E3">
        <w:rPr>
          <w:rFonts w:ascii="Times New Roman" w:hAnsi="Times New Roman" w:cs="Times New Roman"/>
          <w:sz w:val="24"/>
          <w:szCs w:val="24"/>
        </w:rPr>
        <w:t>+x</w:t>
      </w:r>
      <w:r w:rsidRPr="00AE01E3">
        <w:rPr>
          <w:rFonts w:ascii="Times New Roman" w:hAnsi="Times New Roman" w:cs="Times New Roman"/>
          <w:sz w:val="24"/>
          <w:szCs w:val="24"/>
          <w:vertAlign w:val="superscript"/>
        </w:rPr>
        <w:t>2</w:t>
      </w:r>
      <w:r w:rsidRPr="00AE01E3">
        <w:rPr>
          <w:rFonts w:ascii="Times New Roman" w:hAnsi="Times New Roman" w:cs="Times New Roman"/>
          <w:sz w:val="24"/>
          <w:szCs w:val="24"/>
        </w:rPr>
        <w:t xml:space="preserve">+x+1                       Used in: 802.16(along with error correction) </w:t>
      </w:r>
    </w:p>
    <w:p w:rsidR="00D95679" w:rsidRPr="00AE01E3" w:rsidRDefault="00D95679" w:rsidP="001E21C3">
      <w:pPr>
        <w:numPr>
          <w:ilvl w:val="0"/>
          <w:numId w:val="21"/>
        </w:numPr>
        <w:tabs>
          <w:tab w:val="left" w:pos="720"/>
        </w:tabs>
        <w:suppressAutoHyphens/>
        <w:spacing w:after="0" w:line="360" w:lineRule="auto"/>
        <w:rPr>
          <w:rFonts w:ascii="Times New Roman" w:hAnsi="Times New Roman" w:cs="Times New Roman"/>
          <w:sz w:val="24"/>
          <w:szCs w:val="24"/>
        </w:rPr>
      </w:pPr>
      <w:r w:rsidRPr="00AE01E3">
        <w:rPr>
          <w:rFonts w:ascii="Times New Roman" w:hAnsi="Times New Roman" w:cs="Times New Roman"/>
          <w:sz w:val="24"/>
          <w:szCs w:val="24"/>
        </w:rPr>
        <w:t xml:space="preserve">CRC-CCITT: </w:t>
      </w:r>
      <w:r w:rsidRPr="00AE01E3">
        <w:rPr>
          <w:rFonts w:ascii="Times New Roman" w:hAnsi="Times New Roman" w:cs="Times New Roman"/>
          <w:sz w:val="24"/>
          <w:szCs w:val="24"/>
        </w:rPr>
        <w:br/>
        <w:t>x</w:t>
      </w:r>
      <w:r w:rsidRPr="00AE01E3">
        <w:rPr>
          <w:rFonts w:ascii="Times New Roman" w:hAnsi="Times New Roman" w:cs="Times New Roman"/>
          <w:sz w:val="24"/>
          <w:szCs w:val="24"/>
          <w:vertAlign w:val="superscript"/>
        </w:rPr>
        <w:t>16</w:t>
      </w:r>
      <w:r w:rsidRPr="00AE01E3">
        <w:rPr>
          <w:rFonts w:ascii="Times New Roman" w:hAnsi="Times New Roman" w:cs="Times New Roman"/>
          <w:sz w:val="24"/>
          <w:szCs w:val="24"/>
        </w:rPr>
        <w:t>+x</w:t>
      </w:r>
      <w:r w:rsidRPr="00AE01E3">
        <w:rPr>
          <w:rFonts w:ascii="Times New Roman" w:hAnsi="Times New Roman" w:cs="Times New Roman"/>
          <w:sz w:val="24"/>
          <w:szCs w:val="24"/>
          <w:vertAlign w:val="superscript"/>
        </w:rPr>
        <w:t>12</w:t>
      </w:r>
      <w:r w:rsidRPr="00AE01E3">
        <w:rPr>
          <w:rFonts w:ascii="Times New Roman" w:hAnsi="Times New Roman" w:cs="Times New Roman"/>
          <w:sz w:val="24"/>
          <w:szCs w:val="24"/>
        </w:rPr>
        <w:t>+x</w:t>
      </w:r>
      <w:r w:rsidRPr="00AE01E3">
        <w:rPr>
          <w:rFonts w:ascii="Times New Roman" w:hAnsi="Times New Roman" w:cs="Times New Roman"/>
          <w:sz w:val="24"/>
          <w:szCs w:val="24"/>
          <w:vertAlign w:val="superscript"/>
        </w:rPr>
        <w:t>5</w:t>
      </w:r>
      <w:r w:rsidRPr="00AE01E3">
        <w:rPr>
          <w:rFonts w:ascii="Times New Roman" w:hAnsi="Times New Roman" w:cs="Times New Roman"/>
          <w:sz w:val="24"/>
          <w:szCs w:val="24"/>
        </w:rPr>
        <w:t>+1                   Used in: HDLC, SDLC, PPP default</w:t>
      </w:r>
    </w:p>
    <w:p w:rsidR="00D95679" w:rsidRPr="00AE01E3" w:rsidRDefault="00D95679" w:rsidP="00D95679">
      <w:pPr>
        <w:rPr>
          <w:rFonts w:ascii="Times New Roman" w:hAnsi="Times New Roman" w:cs="Times New Roman"/>
          <w:b/>
          <w:sz w:val="24"/>
          <w:szCs w:val="24"/>
          <w:u w:val="single"/>
          <w:lang w:val="sv-SE"/>
        </w:rPr>
      </w:pPr>
      <w:r w:rsidRPr="00AE01E3">
        <w:rPr>
          <w:rFonts w:ascii="Times New Roman" w:hAnsi="Times New Roman" w:cs="Times New Roman"/>
          <w:b/>
          <w:sz w:val="24"/>
          <w:szCs w:val="24"/>
          <w:u w:val="single"/>
          <w:lang w:val="sv-SE"/>
        </w:rPr>
        <w:t>Performance:</w:t>
      </w:r>
    </w:p>
    <w:p w:rsidR="00D95679" w:rsidRPr="00AE01E3" w:rsidRDefault="00D95679" w:rsidP="00AE01E3">
      <w:pPr>
        <w:jc w:val="both"/>
        <w:rPr>
          <w:rFonts w:ascii="Times New Roman" w:hAnsi="Times New Roman" w:cs="Times New Roman"/>
          <w:sz w:val="24"/>
          <w:szCs w:val="24"/>
          <w:lang w:val="sv-SE"/>
        </w:rPr>
      </w:pPr>
      <w:r w:rsidRPr="00AE01E3">
        <w:rPr>
          <w:rFonts w:ascii="Times New Roman" w:hAnsi="Times New Roman" w:cs="Times New Roman"/>
          <w:sz w:val="24"/>
          <w:szCs w:val="24"/>
          <w:lang w:val="sv-SE"/>
        </w:rPr>
        <w:t>CRC is a very effective error detection technique. If the divisor is chosen according to the previously mentioned rules, its performance can be summarized as follows:</w:t>
      </w:r>
    </w:p>
    <w:p w:rsidR="00D95679" w:rsidRPr="00AE01E3" w:rsidRDefault="00D95679" w:rsidP="00D95679">
      <w:pPr>
        <w:spacing w:line="240" w:lineRule="auto"/>
        <w:rPr>
          <w:rFonts w:ascii="Times New Roman" w:hAnsi="Times New Roman" w:cs="Times New Roman"/>
          <w:sz w:val="24"/>
          <w:szCs w:val="24"/>
          <w:lang w:val="sv-SE"/>
        </w:rPr>
      </w:pPr>
      <w:r w:rsidRPr="00AE01E3">
        <w:rPr>
          <w:rFonts w:ascii="Times New Roman" w:hAnsi="Times New Roman" w:cs="Times New Roman"/>
          <w:sz w:val="24"/>
          <w:szCs w:val="24"/>
          <w:lang w:val="sv-SE"/>
        </w:rPr>
        <w:t>• CRC can detect all single-bit errors</w:t>
      </w:r>
    </w:p>
    <w:p w:rsidR="00D95679" w:rsidRPr="00AE01E3" w:rsidRDefault="00D95679" w:rsidP="00D95679">
      <w:pPr>
        <w:spacing w:line="240" w:lineRule="auto"/>
        <w:rPr>
          <w:rFonts w:ascii="Times New Roman" w:hAnsi="Times New Roman" w:cs="Times New Roman"/>
          <w:sz w:val="24"/>
          <w:szCs w:val="24"/>
          <w:lang w:val="sv-SE"/>
        </w:rPr>
      </w:pPr>
      <w:r w:rsidRPr="00AE01E3">
        <w:rPr>
          <w:rFonts w:ascii="Times New Roman" w:hAnsi="Times New Roman" w:cs="Times New Roman"/>
          <w:sz w:val="24"/>
          <w:szCs w:val="24"/>
          <w:lang w:val="sv-SE"/>
        </w:rPr>
        <w:t>• CRC can detect all double-bit errors (three 1’s)</w:t>
      </w:r>
    </w:p>
    <w:p w:rsidR="00D95679" w:rsidRPr="00AE01E3" w:rsidRDefault="00D95679" w:rsidP="00D95679">
      <w:pPr>
        <w:spacing w:line="240" w:lineRule="auto"/>
        <w:rPr>
          <w:rFonts w:ascii="Times New Roman" w:hAnsi="Times New Roman" w:cs="Times New Roman"/>
          <w:sz w:val="24"/>
          <w:szCs w:val="24"/>
          <w:lang w:val="sv-SE"/>
        </w:rPr>
      </w:pPr>
      <w:r w:rsidRPr="00AE01E3">
        <w:rPr>
          <w:rFonts w:ascii="Times New Roman" w:hAnsi="Times New Roman" w:cs="Times New Roman"/>
          <w:sz w:val="24"/>
          <w:szCs w:val="24"/>
          <w:lang w:val="sv-SE"/>
        </w:rPr>
        <w:t>• CRC can detect any odd number of errors (X+1)</w:t>
      </w:r>
    </w:p>
    <w:p w:rsidR="00D95679" w:rsidRPr="00AE01E3" w:rsidRDefault="00D95679" w:rsidP="00D95679">
      <w:pPr>
        <w:spacing w:line="240" w:lineRule="auto"/>
        <w:rPr>
          <w:rFonts w:ascii="Times New Roman" w:hAnsi="Times New Roman" w:cs="Times New Roman"/>
          <w:sz w:val="24"/>
          <w:szCs w:val="24"/>
          <w:lang w:val="sv-SE"/>
        </w:rPr>
      </w:pPr>
      <w:r w:rsidRPr="00AE01E3">
        <w:rPr>
          <w:rFonts w:ascii="Times New Roman" w:hAnsi="Times New Roman" w:cs="Times New Roman"/>
          <w:sz w:val="24"/>
          <w:szCs w:val="24"/>
          <w:lang w:val="sv-SE"/>
        </w:rPr>
        <w:t>• CRC can detect all burst errors of less than the degree of the polynomial.</w:t>
      </w:r>
    </w:p>
    <w:p w:rsidR="00D95679" w:rsidRPr="00AE01E3" w:rsidRDefault="00D95679" w:rsidP="00D95679">
      <w:pPr>
        <w:spacing w:line="240" w:lineRule="auto"/>
        <w:rPr>
          <w:rFonts w:ascii="Times New Roman" w:hAnsi="Times New Roman" w:cs="Times New Roman"/>
          <w:sz w:val="24"/>
          <w:szCs w:val="24"/>
          <w:lang w:val="sv-SE"/>
        </w:rPr>
      </w:pPr>
      <w:r w:rsidRPr="00AE01E3">
        <w:rPr>
          <w:rFonts w:ascii="Times New Roman" w:hAnsi="Times New Roman" w:cs="Times New Roman"/>
          <w:sz w:val="24"/>
          <w:szCs w:val="24"/>
          <w:lang w:val="sv-SE"/>
        </w:rPr>
        <w:t>• CRC detects most of the larger burst errors with a high probability.</w:t>
      </w:r>
    </w:p>
    <w:p w:rsidR="00D95679" w:rsidRPr="00AE01E3" w:rsidRDefault="00D95679" w:rsidP="00D95679">
      <w:pPr>
        <w:spacing w:line="240" w:lineRule="auto"/>
        <w:rPr>
          <w:rFonts w:ascii="Times New Roman" w:hAnsi="Times New Roman" w:cs="Times New Roman"/>
          <w:b/>
          <w:sz w:val="24"/>
          <w:szCs w:val="24"/>
          <w:lang w:val="sv-SE"/>
        </w:rPr>
      </w:pPr>
      <w:r w:rsidRPr="00AE01E3">
        <w:rPr>
          <w:rFonts w:ascii="Times New Roman" w:hAnsi="Times New Roman" w:cs="Times New Roman"/>
          <w:sz w:val="24"/>
          <w:szCs w:val="24"/>
          <w:lang w:val="sv-SE"/>
        </w:rPr>
        <w:t>• For example CRC-12 detects 99.97% of errors with a length 12 or more.</w:t>
      </w:r>
    </w:p>
    <w:p w:rsidR="00AE01E3" w:rsidRDefault="00AE01E3" w:rsidP="00D95679">
      <w:pPr>
        <w:tabs>
          <w:tab w:val="left" w:pos="1440"/>
        </w:tabs>
        <w:suppressAutoHyphens/>
        <w:spacing w:after="0" w:line="240" w:lineRule="auto"/>
        <w:rPr>
          <w:rFonts w:ascii="Times New Roman" w:hAnsi="Times New Roman" w:cs="Times New Roman"/>
          <w:b/>
          <w:sz w:val="24"/>
          <w:szCs w:val="24"/>
          <w:lang w:val="sv-SE"/>
        </w:rPr>
      </w:pPr>
    </w:p>
    <w:p w:rsidR="009375EF" w:rsidRDefault="009375EF">
      <w:pPr>
        <w:rPr>
          <w:rFonts w:ascii="Times New Roman" w:eastAsia="Times New Roman" w:hAnsi="Times New Roman" w:cs="Times New Roman"/>
          <w:b/>
          <w:color w:val="000000"/>
          <w:sz w:val="28"/>
          <w:szCs w:val="28"/>
          <w:u w:val="single"/>
          <w:lang w:eastAsia="ar-SA"/>
        </w:rPr>
      </w:pPr>
      <w:r>
        <w:rPr>
          <w:b/>
          <w:sz w:val="28"/>
          <w:szCs w:val="28"/>
          <w:u w:val="single"/>
        </w:rPr>
        <w:br w:type="page"/>
      </w:r>
    </w:p>
    <w:p w:rsidR="009375EF" w:rsidRPr="00AE01E3" w:rsidRDefault="009375EF" w:rsidP="009375EF">
      <w:pPr>
        <w:pStyle w:val="NormalWeb"/>
        <w:spacing w:before="0" w:after="0" w:line="360" w:lineRule="auto"/>
        <w:jc w:val="both"/>
        <w:rPr>
          <w:b/>
          <w:i/>
          <w:sz w:val="28"/>
          <w:szCs w:val="28"/>
        </w:rPr>
      </w:pPr>
      <w:proofErr w:type="spellStart"/>
      <w:r w:rsidRPr="009375EF">
        <w:rPr>
          <w:b/>
          <w:sz w:val="28"/>
          <w:szCs w:val="28"/>
          <w:u w:val="single"/>
        </w:rPr>
        <w:lastRenderedPageBreak/>
        <w:t>Aim</w:t>
      </w:r>
      <w:proofErr w:type="gramStart"/>
      <w:r w:rsidRPr="009375EF">
        <w:rPr>
          <w:b/>
          <w:sz w:val="28"/>
          <w:szCs w:val="28"/>
          <w:u w:val="single"/>
        </w:rPr>
        <w:t>:</w:t>
      </w:r>
      <w:r w:rsidRPr="00AE01E3">
        <w:rPr>
          <w:b/>
          <w:i/>
          <w:sz w:val="28"/>
          <w:szCs w:val="28"/>
        </w:rPr>
        <w:t>C</w:t>
      </w:r>
      <w:proofErr w:type="spellEnd"/>
      <w:proofErr w:type="gramEnd"/>
      <w:r w:rsidRPr="00AE01E3">
        <w:rPr>
          <w:b/>
          <w:i/>
          <w:sz w:val="28"/>
          <w:szCs w:val="28"/>
        </w:rPr>
        <w:t xml:space="preserve"> Program for ERROR detecting code using CRC-CCITT (16bit)</w:t>
      </w:r>
    </w:p>
    <w:p w:rsidR="009375EF" w:rsidRDefault="009375EF" w:rsidP="00D95679">
      <w:pPr>
        <w:tabs>
          <w:tab w:val="left" w:pos="1440"/>
        </w:tabs>
        <w:suppressAutoHyphens/>
        <w:spacing w:after="0" w:line="240" w:lineRule="auto"/>
        <w:rPr>
          <w:rFonts w:ascii="Times New Roman" w:hAnsi="Times New Roman" w:cs="Times New Roman"/>
          <w:b/>
          <w:sz w:val="28"/>
          <w:szCs w:val="28"/>
          <w:lang w:val="sv-SE"/>
        </w:rPr>
      </w:pPr>
    </w:p>
    <w:p w:rsidR="009375EF" w:rsidRPr="009375EF" w:rsidRDefault="009375EF" w:rsidP="009375EF">
      <w:pPr>
        <w:shd w:val="clear" w:color="auto" w:fill="FCFCFC"/>
        <w:spacing w:after="0" w:line="360" w:lineRule="auto"/>
        <w:outlineLvl w:val="1"/>
        <w:rPr>
          <w:rFonts w:ascii="Times New Roman" w:eastAsia="Times New Roman" w:hAnsi="Times New Roman" w:cs="Times New Roman"/>
          <w:b/>
          <w:bCs/>
          <w:sz w:val="30"/>
          <w:szCs w:val="30"/>
          <w:u w:val="single"/>
        </w:rPr>
      </w:pPr>
      <w:r w:rsidRPr="009375EF">
        <w:rPr>
          <w:rFonts w:ascii="Times New Roman" w:eastAsia="Times New Roman" w:hAnsi="Times New Roman" w:cs="Times New Roman"/>
          <w:b/>
          <w:bCs/>
          <w:sz w:val="30"/>
          <w:szCs w:val="30"/>
          <w:u w:val="single"/>
        </w:rPr>
        <w:t>Algorithm</w:t>
      </w:r>
    </w:p>
    <w:p w:rsidR="009375EF" w:rsidRPr="00AE01E3" w:rsidRDefault="009375EF" w:rsidP="009375EF">
      <w:pPr>
        <w:pStyle w:val="ListParagraph"/>
        <w:numPr>
          <w:ilvl w:val="0"/>
          <w:numId w:val="31"/>
        </w:numPr>
        <w:shd w:val="clear" w:color="auto" w:fill="FCFCFC"/>
        <w:spacing w:before="100" w:beforeAutospacing="1" w:after="100" w:afterAutospacing="1"/>
        <w:jc w:val="both"/>
        <w:rPr>
          <w:rFonts w:ascii="Times New Roman" w:eastAsia="Times New Roman" w:hAnsi="Times New Roman" w:cs="Times New Roman"/>
          <w:sz w:val="24"/>
          <w:szCs w:val="24"/>
        </w:rPr>
      </w:pPr>
      <w:r w:rsidRPr="00AE01E3">
        <w:rPr>
          <w:rFonts w:ascii="Times New Roman" w:eastAsia="Times New Roman" w:hAnsi="Times New Roman" w:cs="Times New Roman"/>
          <w:sz w:val="24"/>
          <w:szCs w:val="24"/>
        </w:rPr>
        <w:t>Enter the message to be transmitted</w:t>
      </w:r>
    </w:p>
    <w:p w:rsidR="009375EF" w:rsidRPr="00AE01E3" w:rsidRDefault="009375EF" w:rsidP="009375EF">
      <w:pPr>
        <w:pStyle w:val="ListParagraph"/>
        <w:numPr>
          <w:ilvl w:val="0"/>
          <w:numId w:val="31"/>
        </w:numPr>
        <w:shd w:val="clear" w:color="auto" w:fill="FCFCFC"/>
        <w:spacing w:before="100" w:beforeAutospacing="1" w:after="100" w:afterAutospacing="1"/>
        <w:jc w:val="both"/>
        <w:rPr>
          <w:rFonts w:ascii="Times New Roman" w:eastAsia="Times New Roman" w:hAnsi="Times New Roman" w:cs="Times New Roman"/>
          <w:sz w:val="24"/>
          <w:szCs w:val="24"/>
        </w:rPr>
      </w:pPr>
      <w:r w:rsidRPr="00AE01E3">
        <w:rPr>
          <w:rFonts w:ascii="Times New Roman" w:eastAsia="Times New Roman" w:hAnsi="Times New Roman" w:cs="Times New Roman"/>
          <w:sz w:val="24"/>
          <w:szCs w:val="24"/>
        </w:rPr>
        <w:t xml:space="preserve">Append the message with 16(since it is 16-bit CRC) 0`s (i.e. if you input 5 digit message, the </w:t>
      </w:r>
      <w:proofErr w:type="spellStart"/>
      <w:r w:rsidRPr="00AE01E3">
        <w:rPr>
          <w:rFonts w:ascii="Times New Roman" w:eastAsia="Times New Roman" w:hAnsi="Times New Roman" w:cs="Times New Roman"/>
          <w:sz w:val="24"/>
          <w:szCs w:val="24"/>
        </w:rPr>
        <w:t>appeneded</w:t>
      </w:r>
      <w:proofErr w:type="spellEnd"/>
      <w:r w:rsidRPr="00AE01E3">
        <w:rPr>
          <w:rFonts w:ascii="Times New Roman" w:eastAsia="Times New Roman" w:hAnsi="Times New Roman" w:cs="Times New Roman"/>
          <w:sz w:val="24"/>
          <w:szCs w:val="24"/>
        </w:rPr>
        <w:t xml:space="preserve"> message should be 21-bits.)</w:t>
      </w:r>
    </w:p>
    <w:p w:rsidR="009375EF" w:rsidRPr="00AE01E3" w:rsidRDefault="009375EF" w:rsidP="009375EF">
      <w:pPr>
        <w:pStyle w:val="ListParagraph"/>
        <w:numPr>
          <w:ilvl w:val="0"/>
          <w:numId w:val="31"/>
        </w:numPr>
        <w:shd w:val="clear" w:color="auto" w:fill="FCFCFC"/>
        <w:spacing w:before="100" w:beforeAutospacing="1" w:after="100" w:afterAutospacing="1"/>
        <w:jc w:val="both"/>
        <w:rPr>
          <w:rFonts w:ascii="Times New Roman" w:eastAsia="Times New Roman" w:hAnsi="Times New Roman" w:cs="Times New Roman"/>
          <w:sz w:val="24"/>
          <w:szCs w:val="24"/>
        </w:rPr>
      </w:pPr>
      <w:r w:rsidRPr="00AE01E3">
        <w:rPr>
          <w:rFonts w:ascii="Times New Roman" w:eastAsia="Times New Roman" w:hAnsi="Times New Roman" w:cs="Times New Roman"/>
          <w:sz w:val="24"/>
          <w:szCs w:val="24"/>
        </w:rPr>
        <w:t>XOR appended message and transmit it.(Here, you compare with an already existing string such as </w:t>
      </w:r>
      <w:r w:rsidRPr="00AE01E3">
        <w:rPr>
          <w:rFonts w:ascii="Times New Roman" w:eastAsia="Times New Roman" w:hAnsi="Times New Roman" w:cs="Times New Roman"/>
          <w:sz w:val="24"/>
          <w:szCs w:val="24"/>
          <w:bdr w:val="single" w:sz="6" w:space="0" w:color="E1E4E5" w:frame="1"/>
          <w:shd w:val="clear" w:color="auto" w:fill="FFFFFF"/>
        </w:rPr>
        <w:t>10001000000100001</w:t>
      </w:r>
      <w:r w:rsidRPr="00AE01E3">
        <w:rPr>
          <w:rFonts w:ascii="Times New Roman" w:eastAsia="Times New Roman" w:hAnsi="Times New Roman" w:cs="Times New Roman"/>
          <w:sz w:val="24"/>
          <w:szCs w:val="24"/>
        </w:rPr>
        <w:t> and replace the bits the same way XOR operation works)</w:t>
      </w:r>
    </w:p>
    <w:p w:rsidR="009375EF" w:rsidRPr="00AE01E3" w:rsidRDefault="009375EF" w:rsidP="009375EF">
      <w:pPr>
        <w:pStyle w:val="ListParagraph"/>
        <w:numPr>
          <w:ilvl w:val="0"/>
          <w:numId w:val="31"/>
        </w:numPr>
        <w:shd w:val="clear" w:color="auto" w:fill="FCFCFC"/>
        <w:spacing w:before="100" w:beforeAutospacing="1" w:after="100" w:afterAutospacing="1"/>
        <w:jc w:val="both"/>
        <w:rPr>
          <w:rFonts w:ascii="Times New Roman" w:eastAsia="Times New Roman" w:hAnsi="Times New Roman" w:cs="Times New Roman"/>
          <w:sz w:val="24"/>
          <w:szCs w:val="24"/>
        </w:rPr>
      </w:pPr>
      <w:r w:rsidRPr="00AE01E3">
        <w:rPr>
          <w:rFonts w:ascii="Times New Roman" w:eastAsia="Times New Roman" w:hAnsi="Times New Roman" w:cs="Times New Roman"/>
          <w:sz w:val="24"/>
          <w:szCs w:val="24"/>
        </w:rPr>
        <w:t>Verify the message that is received is the same as the one sent.</w:t>
      </w:r>
    </w:p>
    <w:p w:rsidR="009375EF" w:rsidRDefault="009375EF" w:rsidP="00D95679">
      <w:pPr>
        <w:tabs>
          <w:tab w:val="left" w:pos="1440"/>
        </w:tabs>
        <w:suppressAutoHyphens/>
        <w:spacing w:after="0" w:line="240" w:lineRule="auto"/>
        <w:rPr>
          <w:rFonts w:ascii="Times New Roman" w:hAnsi="Times New Roman" w:cs="Times New Roman"/>
          <w:b/>
          <w:sz w:val="28"/>
          <w:szCs w:val="28"/>
          <w:lang w:val="sv-SE"/>
        </w:rPr>
      </w:pPr>
    </w:p>
    <w:p w:rsidR="00D95679" w:rsidRPr="0051779A" w:rsidRDefault="00D95679" w:rsidP="00D95679">
      <w:pPr>
        <w:tabs>
          <w:tab w:val="left" w:pos="1440"/>
        </w:tabs>
        <w:suppressAutoHyphens/>
        <w:spacing w:after="0" w:line="240" w:lineRule="auto"/>
        <w:rPr>
          <w:rFonts w:ascii="Times New Roman" w:hAnsi="Times New Roman" w:cs="Times New Roman"/>
          <w:b/>
          <w:i/>
          <w:sz w:val="24"/>
          <w:szCs w:val="24"/>
          <w:u w:val="single"/>
        </w:rPr>
      </w:pPr>
      <w:r w:rsidRPr="00AE01E3">
        <w:rPr>
          <w:rFonts w:ascii="Times New Roman" w:hAnsi="Times New Roman" w:cs="Times New Roman"/>
          <w:b/>
          <w:sz w:val="28"/>
          <w:szCs w:val="28"/>
          <w:lang w:val="sv-SE"/>
        </w:rPr>
        <w:t>program:</w:t>
      </w:r>
      <w:r w:rsidRPr="0051779A">
        <w:rPr>
          <w:rFonts w:ascii="Times New Roman" w:hAnsi="Times New Roman" w:cs="Times New Roman"/>
          <w:b/>
          <w:sz w:val="24"/>
          <w:szCs w:val="24"/>
          <w:lang w:val="sv-SE"/>
        </w:rPr>
        <w:t xml:space="preserve"> crc.c</w:t>
      </w:r>
    </w:p>
    <w:p w:rsidR="00D95679" w:rsidRDefault="00D95679" w:rsidP="00D95679">
      <w:pPr>
        <w:spacing w:after="0" w:line="240" w:lineRule="auto"/>
        <w:rPr>
          <w:rFonts w:ascii="Times New Roman" w:hAnsi="Times New Roman" w:cs="Times New Roman"/>
          <w:b/>
          <w:sz w:val="24"/>
          <w:szCs w:val="24"/>
        </w:rPr>
      </w:pPr>
      <w:r>
        <w:rPr>
          <w:rFonts w:ascii="Times New Roman" w:hAnsi="Times New Roman" w:cs="Times New Roman"/>
          <w:b/>
          <w:sz w:val="28"/>
          <w:szCs w:val="28"/>
        </w:rPr>
        <w:t xml:space="preserve">// </w:t>
      </w:r>
      <w:r w:rsidRPr="004F689E">
        <w:rPr>
          <w:rFonts w:ascii="Times New Roman" w:hAnsi="Times New Roman" w:cs="Times New Roman"/>
          <w:b/>
          <w:sz w:val="24"/>
          <w:szCs w:val="24"/>
        </w:rPr>
        <w:t>Program for CRC Algorithm</w:t>
      </w:r>
    </w:p>
    <w:p w:rsidR="00AE01E3" w:rsidRDefault="00AE01E3" w:rsidP="00D95679">
      <w:pPr>
        <w:spacing w:after="0" w:line="0" w:lineRule="atLeast"/>
        <w:rPr>
          <w:rFonts w:ascii="Times New Roman" w:eastAsia="Courier New" w:hAnsi="Times New Roman" w:cs="Times New Roman"/>
          <w:b/>
          <w:sz w:val="24"/>
          <w:szCs w:val="24"/>
        </w:rPr>
      </w:pPr>
    </w:p>
    <w:p w:rsidR="00690888" w:rsidRDefault="00690888" w:rsidP="00690888">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#include   &lt;stdio.h&gt;</w:t>
      </w:r>
    </w:p>
    <w:p w:rsidR="00690888" w:rsidRDefault="00690888" w:rsidP="00690888">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#include   &lt;string.h&gt;</w:t>
      </w:r>
    </w:p>
    <w:p w:rsidR="00690888" w:rsidRDefault="00690888" w:rsidP="00690888">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#include   &lt;stdlib.h&gt;</w:t>
      </w:r>
    </w:p>
    <w:p w:rsidR="00690888" w:rsidRDefault="00690888" w:rsidP="00690888">
      <w:pPr>
        <w:autoSpaceDE w:val="0"/>
        <w:autoSpaceDN w:val="0"/>
        <w:adjustRightInd w:val="0"/>
        <w:spacing w:after="0" w:line="240" w:lineRule="auto"/>
        <w:rPr>
          <w:rFonts w:ascii="Times New Roman" w:eastAsiaTheme="minorHAnsi" w:hAnsi="Times New Roman" w:cs="Times New Roman"/>
          <w:b/>
          <w:bCs/>
          <w:sz w:val="24"/>
          <w:szCs w:val="24"/>
        </w:rPr>
      </w:pP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int</w:t>
      </w:r>
      <w:r w:rsidR="00E47C2B">
        <w:rPr>
          <w:rFonts w:ascii="Times New Roman" w:eastAsiaTheme="minorHAnsi" w:hAnsi="Times New Roman" w:cs="Times New Roman"/>
          <w:b/>
          <w:bCs/>
          <w:sz w:val="24"/>
          <w:szCs w:val="24"/>
        </w:rPr>
        <w:t xml:space="preserve">  </w:t>
      </w:r>
      <w:proofErr w:type="spellStart"/>
      <w:r>
        <w:rPr>
          <w:rFonts w:ascii="Times New Roman" w:eastAsiaTheme="minorHAnsi" w:hAnsi="Times New Roman" w:cs="Times New Roman"/>
          <w:b/>
          <w:bCs/>
          <w:sz w:val="24"/>
          <w:szCs w:val="24"/>
        </w:rPr>
        <w:t>crc</w:t>
      </w:r>
      <w:proofErr w:type="spellEnd"/>
      <w:proofErr w:type="gramEnd"/>
      <w:r>
        <w:rPr>
          <w:rFonts w:ascii="Times New Roman" w:eastAsiaTheme="minorHAnsi" w:hAnsi="Times New Roman" w:cs="Times New Roman"/>
          <w:b/>
          <w:bCs/>
          <w:sz w:val="24"/>
          <w:szCs w:val="24"/>
        </w:rPr>
        <w:t>(char *</w:t>
      </w:r>
      <w:proofErr w:type="spellStart"/>
      <w:r>
        <w:rPr>
          <w:rFonts w:ascii="Times New Roman" w:eastAsiaTheme="minorHAnsi" w:hAnsi="Times New Roman" w:cs="Times New Roman"/>
          <w:b/>
          <w:bCs/>
          <w:sz w:val="24"/>
          <w:szCs w:val="24"/>
        </w:rPr>
        <w:t>ip</w:t>
      </w:r>
      <w:proofErr w:type="spellEnd"/>
      <w:r>
        <w:rPr>
          <w:rFonts w:ascii="Times New Roman" w:eastAsiaTheme="minorHAnsi" w:hAnsi="Times New Roman" w:cs="Times New Roman"/>
          <w:b/>
          <w:bCs/>
          <w:sz w:val="24"/>
          <w:szCs w:val="24"/>
        </w:rPr>
        <w:t>, char *op, char *poly, int mode)</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 xml:space="preserve">int  </w:t>
      </w:r>
      <w:proofErr w:type="spellStart"/>
      <w:r>
        <w:rPr>
          <w:rFonts w:ascii="Times New Roman" w:eastAsiaTheme="minorHAnsi" w:hAnsi="Times New Roman" w:cs="Times New Roman"/>
          <w:b/>
          <w:bCs/>
          <w:sz w:val="24"/>
          <w:szCs w:val="24"/>
        </w:rPr>
        <w:t>i,j,k</w:t>
      </w:r>
      <w:proofErr w:type="spellEnd"/>
      <w:proofErr w:type="gramEnd"/>
      <w:r>
        <w:rPr>
          <w:rFonts w:ascii="Times New Roman" w:eastAsiaTheme="minorHAnsi" w:hAnsi="Times New Roman" w:cs="Times New Roman"/>
          <w:b/>
          <w:bCs/>
          <w:sz w:val="24"/>
          <w:szCs w:val="24"/>
        </w:rPr>
        <w:t>;</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strcpy(</w:t>
      </w:r>
      <w:proofErr w:type="gramEnd"/>
      <w:r>
        <w:rPr>
          <w:rFonts w:ascii="Times New Roman" w:eastAsiaTheme="minorHAnsi" w:hAnsi="Times New Roman" w:cs="Times New Roman"/>
          <w:b/>
          <w:bCs/>
          <w:sz w:val="24"/>
          <w:szCs w:val="24"/>
        </w:rPr>
        <w:t xml:space="preserve">op, </w:t>
      </w:r>
      <w:proofErr w:type="spellStart"/>
      <w:r>
        <w:rPr>
          <w:rFonts w:ascii="Times New Roman" w:eastAsiaTheme="minorHAnsi" w:hAnsi="Times New Roman" w:cs="Times New Roman"/>
          <w:b/>
          <w:bCs/>
          <w:sz w:val="24"/>
          <w:szCs w:val="24"/>
        </w:rPr>
        <w:t>ip</w:t>
      </w:r>
      <w:proofErr w:type="spellEnd"/>
      <w:r>
        <w:rPr>
          <w:rFonts w:ascii="Times New Roman" w:eastAsiaTheme="minorHAnsi" w:hAnsi="Times New Roman" w:cs="Times New Roman"/>
          <w:b/>
          <w:bCs/>
          <w:sz w:val="24"/>
          <w:szCs w:val="24"/>
        </w:rPr>
        <w:t>);</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 xml:space="preserve"> (mode)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 xml:space="preserve"> ( i = 0; i &lt; strlen(poly); i++)</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strcat(</w:t>
      </w:r>
      <w:proofErr w:type="gramEnd"/>
      <w:r>
        <w:rPr>
          <w:rFonts w:ascii="Times New Roman" w:eastAsiaTheme="minorHAnsi" w:hAnsi="Times New Roman" w:cs="Times New Roman"/>
          <w:b/>
          <w:bCs/>
          <w:sz w:val="24"/>
          <w:szCs w:val="24"/>
        </w:rPr>
        <w:t>op, "0");</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 </w:t>
      </w:r>
      <w:proofErr w:type="gramStart"/>
      <w:r>
        <w:rPr>
          <w:rFonts w:ascii="Times New Roman" w:eastAsiaTheme="minorHAnsi" w:hAnsi="Times New Roman" w:cs="Times New Roman"/>
          <w:b/>
          <w:bCs/>
          <w:sz w:val="24"/>
          <w:szCs w:val="24"/>
        </w:rPr>
        <w:t>Perform</w:t>
      </w:r>
      <w:proofErr w:type="gramEnd"/>
      <w:r>
        <w:rPr>
          <w:rFonts w:ascii="Times New Roman" w:eastAsiaTheme="minorHAnsi" w:hAnsi="Times New Roman" w:cs="Times New Roman"/>
          <w:b/>
          <w:bCs/>
          <w:sz w:val="24"/>
          <w:szCs w:val="24"/>
        </w:rPr>
        <w:t xml:space="preserve"> XOR on the </w:t>
      </w:r>
      <w:proofErr w:type="spellStart"/>
      <w:r>
        <w:rPr>
          <w:rFonts w:ascii="Times New Roman" w:eastAsiaTheme="minorHAnsi" w:hAnsi="Times New Roman" w:cs="Times New Roman"/>
          <w:b/>
          <w:bCs/>
          <w:sz w:val="24"/>
          <w:szCs w:val="24"/>
        </w:rPr>
        <w:t>msg</w:t>
      </w:r>
      <w:proofErr w:type="spellEnd"/>
      <w:r>
        <w:rPr>
          <w:rFonts w:ascii="Times New Roman" w:eastAsiaTheme="minorHAnsi" w:hAnsi="Times New Roman" w:cs="Times New Roman"/>
          <w:b/>
          <w:bCs/>
          <w:sz w:val="24"/>
          <w:szCs w:val="24"/>
        </w:rPr>
        <w:t xml:space="preserve"> with the selected polynomial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 xml:space="preserve"> (j = 0; j &lt; strlen(</w:t>
      </w:r>
      <w:proofErr w:type="spellStart"/>
      <w:r>
        <w:rPr>
          <w:rFonts w:ascii="Times New Roman" w:eastAsiaTheme="minorHAnsi" w:hAnsi="Times New Roman" w:cs="Times New Roman"/>
          <w:b/>
          <w:bCs/>
          <w:sz w:val="24"/>
          <w:szCs w:val="24"/>
        </w:rPr>
        <w:t>ip</w:t>
      </w:r>
      <w:proofErr w:type="spellEnd"/>
      <w:r>
        <w:rPr>
          <w:rFonts w:ascii="Times New Roman" w:eastAsiaTheme="minorHAnsi" w:hAnsi="Times New Roman" w:cs="Times New Roman"/>
          <w:b/>
          <w:bCs/>
          <w:sz w:val="24"/>
          <w:szCs w:val="24"/>
        </w:rPr>
        <w:t>); j++)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 xml:space="preserve"> (op[j] == '1')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 xml:space="preserve"> (k = 0; k &lt; strlen(poly); k++)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 xml:space="preserve"> ((op[j + k] == '0') &amp;&amp; (poly[k]=='0') </w:t>
      </w:r>
      <w:r>
        <w:rPr>
          <w:rFonts w:ascii="Cambria Math" w:eastAsiaTheme="minorHAnsi" w:hAnsi="Cambria Math" w:cs="Cambria Math"/>
          <w:b/>
          <w:bCs/>
          <w:sz w:val="24"/>
          <w:szCs w:val="24"/>
        </w:rPr>
        <w:t>||</w:t>
      </w:r>
      <w:r>
        <w:rPr>
          <w:rFonts w:ascii="Times New Roman" w:eastAsiaTheme="minorHAnsi" w:hAnsi="Times New Roman" w:cs="Times New Roman"/>
          <w:b/>
          <w:bCs/>
          <w:sz w:val="24"/>
          <w:szCs w:val="24"/>
        </w:rPr>
        <w:t xml:space="preserve"> (op[</w:t>
      </w:r>
      <w:proofErr w:type="spellStart"/>
      <w:r>
        <w:rPr>
          <w:rFonts w:ascii="Times New Roman" w:eastAsiaTheme="minorHAnsi" w:hAnsi="Times New Roman" w:cs="Times New Roman"/>
          <w:b/>
          <w:bCs/>
          <w:sz w:val="24"/>
          <w:szCs w:val="24"/>
        </w:rPr>
        <w:t>j+k</w:t>
      </w:r>
      <w:proofErr w:type="spellEnd"/>
      <w:r>
        <w:rPr>
          <w:rFonts w:ascii="Times New Roman" w:eastAsiaTheme="minorHAnsi" w:hAnsi="Times New Roman" w:cs="Times New Roman"/>
          <w:b/>
          <w:bCs/>
          <w:sz w:val="24"/>
          <w:szCs w:val="24"/>
        </w:rPr>
        <w:t>] == '1') &amp;&amp; (poly[k] =='1'))</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op[</w:t>
      </w:r>
      <w:proofErr w:type="gramEnd"/>
      <w:r>
        <w:rPr>
          <w:rFonts w:ascii="Times New Roman" w:eastAsiaTheme="minorHAnsi" w:hAnsi="Times New Roman" w:cs="Times New Roman"/>
          <w:b/>
          <w:bCs/>
          <w:sz w:val="24"/>
          <w:szCs w:val="24"/>
        </w:rPr>
        <w:t>j + k] = '0';</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else</w:t>
      </w:r>
      <w:proofErr w:type="gramEnd"/>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op[</w:t>
      </w:r>
      <w:proofErr w:type="gramEnd"/>
      <w:r>
        <w:rPr>
          <w:rFonts w:ascii="Times New Roman" w:eastAsiaTheme="minorHAnsi" w:hAnsi="Times New Roman" w:cs="Times New Roman"/>
          <w:b/>
          <w:bCs/>
          <w:sz w:val="24"/>
          <w:szCs w:val="24"/>
        </w:rPr>
        <w:t>j +k] = '1';</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 check for errors. </w:t>
      </w:r>
      <w:proofErr w:type="gramStart"/>
      <w:r>
        <w:rPr>
          <w:rFonts w:ascii="Times New Roman" w:eastAsiaTheme="minorHAnsi" w:hAnsi="Times New Roman" w:cs="Times New Roman"/>
          <w:b/>
          <w:bCs/>
          <w:sz w:val="24"/>
          <w:szCs w:val="24"/>
        </w:rPr>
        <w:t>return</w:t>
      </w:r>
      <w:proofErr w:type="gramEnd"/>
      <w:r>
        <w:rPr>
          <w:rFonts w:ascii="Times New Roman" w:eastAsiaTheme="minorHAnsi" w:hAnsi="Times New Roman" w:cs="Times New Roman"/>
          <w:b/>
          <w:bCs/>
          <w:sz w:val="24"/>
          <w:szCs w:val="24"/>
        </w:rPr>
        <w:t xml:space="preserve"> 0 if error detected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 xml:space="preserve"> (j = 0; j &lt; strlen(op); j++)</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lastRenderedPageBreak/>
        <w:t>if</w:t>
      </w:r>
      <w:proofErr w:type="gramEnd"/>
      <w:r>
        <w:rPr>
          <w:rFonts w:ascii="Times New Roman" w:eastAsiaTheme="minorHAnsi" w:hAnsi="Times New Roman" w:cs="Times New Roman"/>
          <w:b/>
          <w:bCs/>
          <w:sz w:val="24"/>
          <w:szCs w:val="24"/>
        </w:rPr>
        <w:t xml:space="preserve"> (op[j]== '1')</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return</w:t>
      </w:r>
      <w:proofErr w:type="gramEnd"/>
      <w:r>
        <w:rPr>
          <w:rFonts w:ascii="Times New Roman" w:eastAsiaTheme="minorHAnsi" w:hAnsi="Times New Roman" w:cs="Times New Roman"/>
          <w:b/>
          <w:bCs/>
          <w:sz w:val="24"/>
          <w:szCs w:val="24"/>
        </w:rPr>
        <w:t xml:space="preserve"> 1;</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return</w:t>
      </w:r>
      <w:proofErr w:type="gramEnd"/>
      <w:r>
        <w:rPr>
          <w:rFonts w:ascii="Times New Roman" w:eastAsiaTheme="minorHAnsi" w:hAnsi="Times New Roman" w:cs="Times New Roman"/>
          <w:b/>
          <w:bCs/>
          <w:sz w:val="24"/>
          <w:szCs w:val="24"/>
        </w:rPr>
        <w:t xml:space="preserve"> 0;</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690888" w:rsidRDefault="00690888" w:rsidP="00690888">
      <w:pPr>
        <w:autoSpaceDE w:val="0"/>
        <w:autoSpaceDN w:val="0"/>
        <w:adjustRightInd w:val="0"/>
        <w:spacing w:after="0" w:line="240" w:lineRule="auto"/>
        <w:rPr>
          <w:rFonts w:ascii="Times New Roman" w:eastAsiaTheme="minorHAnsi" w:hAnsi="Times New Roman" w:cs="Times New Roman"/>
          <w:b/>
          <w:bCs/>
          <w:sz w:val="24"/>
          <w:szCs w:val="24"/>
        </w:rPr>
      </w:pP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int</w:t>
      </w:r>
      <w:proofErr w:type="gramEnd"/>
      <w:r>
        <w:rPr>
          <w:rFonts w:ascii="Times New Roman" w:eastAsiaTheme="minorHAnsi" w:hAnsi="Times New Roman" w:cs="Times New Roman"/>
          <w:b/>
          <w:bCs/>
          <w:sz w:val="24"/>
          <w:szCs w:val="24"/>
        </w:rPr>
        <w:t xml:space="preserve"> main()</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int</w:t>
      </w:r>
      <w:proofErr w:type="gramEnd"/>
      <w:r w:rsidR="00FD2870">
        <w:rPr>
          <w:rFonts w:ascii="Times New Roman" w:eastAsiaTheme="minorHAnsi" w:hAnsi="Times New Roman" w:cs="Times New Roman"/>
          <w:b/>
          <w:bCs/>
          <w:sz w:val="24"/>
          <w:szCs w:val="24"/>
        </w:rPr>
        <w:t xml:space="preserve"> </w:t>
      </w:r>
      <w:r w:rsidR="00C34A76">
        <w:rPr>
          <w:rFonts w:ascii="Times New Roman" w:eastAsiaTheme="minorHAnsi" w:hAnsi="Times New Roman" w:cs="Times New Roman"/>
          <w:b/>
          <w:bCs/>
          <w:sz w:val="24"/>
          <w:szCs w:val="24"/>
        </w:rPr>
        <w:t xml:space="preserve">    </w:t>
      </w:r>
      <w:proofErr w:type="spellStart"/>
      <w:r>
        <w:rPr>
          <w:rFonts w:ascii="Times New Roman" w:eastAsiaTheme="minorHAnsi" w:hAnsi="Times New Roman" w:cs="Times New Roman"/>
          <w:b/>
          <w:bCs/>
          <w:sz w:val="24"/>
          <w:szCs w:val="24"/>
        </w:rPr>
        <w:t>i,n,flag</w:t>
      </w:r>
      <w:proofErr w:type="spellEnd"/>
      <w:r>
        <w:rPr>
          <w:rFonts w:ascii="Times New Roman" w:eastAsiaTheme="minorHAnsi" w:hAnsi="Times New Roman" w:cs="Times New Roman"/>
          <w:b/>
          <w:bCs/>
          <w:sz w:val="24"/>
          <w:szCs w:val="24"/>
        </w:rPr>
        <w:t>;</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char</w:t>
      </w:r>
      <w:r w:rsidR="00C34A76">
        <w:rPr>
          <w:rFonts w:ascii="Times New Roman" w:eastAsiaTheme="minorHAnsi" w:hAnsi="Times New Roman" w:cs="Times New Roman"/>
          <w:b/>
          <w:bCs/>
          <w:sz w:val="24"/>
          <w:szCs w:val="24"/>
        </w:rPr>
        <w:t xml:space="preserve">  </w:t>
      </w:r>
      <w:proofErr w:type="spellStart"/>
      <w:r>
        <w:rPr>
          <w:rFonts w:ascii="Times New Roman" w:eastAsiaTheme="minorHAnsi" w:hAnsi="Times New Roman" w:cs="Times New Roman"/>
          <w:b/>
          <w:bCs/>
          <w:sz w:val="24"/>
          <w:szCs w:val="24"/>
        </w:rPr>
        <w:t>ip</w:t>
      </w:r>
      <w:proofErr w:type="spellEnd"/>
      <w:proofErr w:type="gramEnd"/>
      <w:r>
        <w:rPr>
          <w:rFonts w:ascii="Times New Roman" w:eastAsiaTheme="minorHAnsi" w:hAnsi="Times New Roman" w:cs="Times New Roman"/>
          <w:b/>
          <w:bCs/>
          <w:sz w:val="24"/>
          <w:szCs w:val="24"/>
        </w:rPr>
        <w:t>[50], op[5</w:t>
      </w:r>
      <w:r w:rsidR="008612F7">
        <w:rPr>
          <w:rFonts w:ascii="Times New Roman" w:eastAsiaTheme="minorHAnsi" w:hAnsi="Times New Roman" w:cs="Times New Roman"/>
          <w:b/>
          <w:bCs/>
          <w:sz w:val="24"/>
          <w:szCs w:val="24"/>
        </w:rPr>
        <w:t xml:space="preserve">0], recv[50], </w:t>
      </w:r>
      <w:proofErr w:type="spellStart"/>
      <w:r w:rsidR="008612F7">
        <w:rPr>
          <w:rFonts w:ascii="Times New Roman" w:eastAsiaTheme="minorHAnsi" w:hAnsi="Times New Roman" w:cs="Times New Roman"/>
          <w:b/>
          <w:bCs/>
          <w:sz w:val="24"/>
          <w:szCs w:val="24"/>
        </w:rPr>
        <w:t>opbuf</w:t>
      </w:r>
      <w:proofErr w:type="spellEnd"/>
      <w:r w:rsidR="008612F7">
        <w:rPr>
          <w:rFonts w:ascii="Times New Roman" w:eastAsiaTheme="minorHAnsi" w:hAnsi="Times New Roman" w:cs="Times New Roman"/>
          <w:b/>
          <w:bCs/>
          <w:sz w:val="24"/>
          <w:szCs w:val="24"/>
        </w:rPr>
        <w:t>[50];</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char</w:t>
      </w:r>
      <w:proofErr w:type="gramEnd"/>
      <w:r>
        <w:rPr>
          <w:rFonts w:ascii="Times New Roman" w:eastAsiaTheme="minorHAnsi" w:hAnsi="Times New Roman" w:cs="Times New Roman"/>
          <w:b/>
          <w:bCs/>
          <w:sz w:val="24"/>
          <w:szCs w:val="24"/>
        </w:rPr>
        <w:t xml:space="preserve"> poly[] = "10001000000100001";</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/*The Generator polynomial consists of 17 bits.*/</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flag=</w:t>
      </w:r>
      <w:proofErr w:type="gramEnd"/>
      <w:r>
        <w:rPr>
          <w:rFonts w:ascii="Times New Roman" w:eastAsiaTheme="minorHAnsi" w:hAnsi="Times New Roman" w:cs="Times New Roman"/>
          <w:b/>
          <w:bCs/>
          <w:sz w:val="24"/>
          <w:szCs w:val="24"/>
        </w:rPr>
        <w:t>0;strcpy(</w:t>
      </w:r>
      <w:proofErr w:type="spellStart"/>
      <w:r>
        <w:rPr>
          <w:rFonts w:ascii="Times New Roman" w:eastAsiaTheme="minorHAnsi" w:hAnsi="Times New Roman" w:cs="Times New Roman"/>
          <w:b/>
          <w:bCs/>
          <w:sz w:val="24"/>
          <w:szCs w:val="24"/>
        </w:rPr>
        <w:t>ip</w:t>
      </w:r>
      <w:proofErr w:type="spellEnd"/>
      <w:r>
        <w:rPr>
          <w:rFonts w:ascii="Times New Roman" w:eastAsiaTheme="minorHAnsi" w:hAnsi="Times New Roman" w:cs="Times New Roman"/>
          <w:b/>
          <w:bCs/>
          <w:sz w:val="24"/>
          <w:szCs w:val="24"/>
        </w:rPr>
        <w:t>,""); strcpy(op,"");</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"CRC-16 \n");</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"Enter the input message in binary:\n");</w:t>
      </w:r>
    </w:p>
    <w:p w:rsidR="00690888" w:rsidRDefault="00690888" w:rsidP="00BE4B0C">
      <w:pPr>
        <w:autoSpaceDE w:val="0"/>
        <w:autoSpaceDN w:val="0"/>
        <w:adjustRightInd w:val="0"/>
        <w:spacing w:after="0"/>
        <w:ind w:firstLine="72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scanf(</w:t>
      </w:r>
      <w:proofErr w:type="gramEnd"/>
      <w:r>
        <w:rPr>
          <w:rFonts w:ascii="Times New Roman" w:eastAsiaTheme="minorHAnsi" w:hAnsi="Times New Roman" w:cs="Times New Roman"/>
          <w:b/>
          <w:bCs/>
          <w:sz w:val="24"/>
          <w:szCs w:val="24"/>
        </w:rPr>
        <w:t>"%</w:t>
      </w:r>
      <w:r w:rsidR="001B1F39">
        <w:rPr>
          <w:rFonts w:ascii="Times New Roman" w:eastAsiaTheme="minorHAnsi" w:hAnsi="Times New Roman" w:cs="Times New Roman"/>
          <w:b/>
          <w:bCs/>
          <w:sz w:val="24"/>
          <w:szCs w:val="24"/>
        </w:rPr>
        <w:t xml:space="preserve">s", </w:t>
      </w:r>
      <w:proofErr w:type="spellStart"/>
      <w:r>
        <w:rPr>
          <w:rFonts w:ascii="Times New Roman" w:eastAsiaTheme="minorHAnsi" w:hAnsi="Times New Roman" w:cs="Times New Roman"/>
          <w:b/>
          <w:bCs/>
          <w:sz w:val="24"/>
          <w:szCs w:val="24"/>
        </w:rPr>
        <w:t>ip</w:t>
      </w:r>
      <w:proofErr w:type="spellEnd"/>
      <w:r>
        <w:rPr>
          <w:rFonts w:ascii="Times New Roman" w:eastAsiaTheme="minorHAnsi" w:hAnsi="Times New Roman" w:cs="Times New Roman"/>
          <w:b/>
          <w:bCs/>
          <w:sz w:val="24"/>
          <w:szCs w:val="24"/>
        </w:rPr>
        <w:t>);</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t xml:space="preserve">n = </w:t>
      </w:r>
      <w:proofErr w:type="gramStart"/>
      <w:r>
        <w:rPr>
          <w:rFonts w:ascii="Times New Roman" w:eastAsiaTheme="minorHAnsi" w:hAnsi="Times New Roman" w:cs="Times New Roman"/>
          <w:b/>
          <w:bCs/>
          <w:sz w:val="24"/>
          <w:szCs w:val="24"/>
        </w:rPr>
        <w:t>strlen(</w:t>
      </w:r>
      <w:proofErr w:type="spellStart"/>
      <w:proofErr w:type="gramEnd"/>
      <w:r>
        <w:rPr>
          <w:rFonts w:ascii="Times New Roman" w:eastAsiaTheme="minorHAnsi" w:hAnsi="Times New Roman" w:cs="Times New Roman"/>
          <w:b/>
          <w:bCs/>
          <w:sz w:val="24"/>
          <w:szCs w:val="24"/>
        </w:rPr>
        <w:t>ip</w:t>
      </w:r>
      <w:proofErr w:type="spellEnd"/>
      <w:r>
        <w:rPr>
          <w:rFonts w:ascii="Times New Roman" w:eastAsiaTheme="minorHAnsi" w:hAnsi="Times New Roman" w:cs="Times New Roman"/>
          <w:b/>
          <w:bCs/>
          <w:sz w:val="24"/>
          <w:szCs w:val="24"/>
        </w:rPr>
        <w:t>);</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for(</w:t>
      </w:r>
      <w:proofErr w:type="gramEnd"/>
      <w:r>
        <w:rPr>
          <w:rFonts w:ascii="Times New Roman" w:eastAsiaTheme="minorHAnsi" w:hAnsi="Times New Roman" w:cs="Times New Roman"/>
          <w:b/>
          <w:bCs/>
          <w:sz w:val="24"/>
          <w:szCs w:val="24"/>
        </w:rPr>
        <w:t>i=0; i&lt;n; i++){</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 xml:space="preserve"> ((</w:t>
      </w:r>
      <w:proofErr w:type="spellStart"/>
      <w:r>
        <w:rPr>
          <w:rFonts w:ascii="Times New Roman" w:eastAsiaTheme="minorHAnsi" w:hAnsi="Times New Roman" w:cs="Times New Roman"/>
          <w:b/>
          <w:bCs/>
          <w:sz w:val="24"/>
          <w:szCs w:val="24"/>
        </w:rPr>
        <w:t>ip</w:t>
      </w:r>
      <w:proofErr w:type="spellEnd"/>
      <w:r>
        <w:rPr>
          <w:rFonts w:ascii="Times New Roman" w:eastAsiaTheme="minorHAnsi" w:hAnsi="Times New Roman" w:cs="Times New Roman"/>
          <w:b/>
          <w:bCs/>
          <w:sz w:val="24"/>
          <w:szCs w:val="24"/>
        </w:rPr>
        <w:t>[i]=='0') |</w:t>
      </w:r>
      <w:r>
        <w:rPr>
          <w:rFonts w:ascii="Cambria Math" w:eastAsiaTheme="minorHAnsi" w:hAnsi="Cambria Math" w:cs="Cambria Math"/>
          <w:b/>
          <w:bCs/>
          <w:sz w:val="24"/>
          <w:szCs w:val="24"/>
        </w:rPr>
        <w:t>|</w:t>
      </w:r>
      <w:r>
        <w:rPr>
          <w:rFonts w:ascii="Times New Roman" w:eastAsiaTheme="minorHAnsi" w:hAnsi="Times New Roman" w:cs="Times New Roman"/>
          <w:b/>
          <w:bCs/>
          <w:sz w:val="24"/>
          <w:szCs w:val="24"/>
        </w:rPr>
        <w:t>(</w:t>
      </w:r>
      <w:proofErr w:type="spellStart"/>
      <w:r>
        <w:rPr>
          <w:rFonts w:ascii="Times New Roman" w:eastAsiaTheme="minorHAnsi" w:hAnsi="Times New Roman" w:cs="Times New Roman"/>
          <w:b/>
          <w:bCs/>
          <w:sz w:val="24"/>
          <w:szCs w:val="24"/>
        </w:rPr>
        <w:t>ip</w:t>
      </w:r>
      <w:proofErr w:type="spellEnd"/>
      <w:r>
        <w:rPr>
          <w:rFonts w:ascii="Times New Roman" w:eastAsiaTheme="minorHAnsi" w:hAnsi="Times New Roman" w:cs="Times New Roman"/>
          <w:b/>
          <w:bCs/>
          <w:sz w:val="24"/>
          <w:szCs w:val="24"/>
        </w:rPr>
        <w:t>[i]=='1'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continue</w:t>
      </w:r>
      <w:proofErr w:type="gramEnd"/>
      <w:r>
        <w:rPr>
          <w:rFonts w:ascii="Times New Roman" w:eastAsiaTheme="minorHAnsi" w:hAnsi="Times New Roman" w:cs="Times New Roman"/>
          <w:b/>
          <w:bCs/>
          <w:sz w:val="24"/>
          <w:szCs w:val="24"/>
        </w:rPr>
        <w:t>;</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else{</w:t>
      </w:r>
      <w:proofErr w:type="gramEnd"/>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flag=</w:t>
      </w:r>
      <w:proofErr w:type="gramEnd"/>
      <w:r>
        <w:rPr>
          <w:rFonts w:ascii="Times New Roman" w:eastAsiaTheme="minorHAnsi" w:hAnsi="Times New Roman" w:cs="Times New Roman"/>
          <w:b/>
          <w:bCs/>
          <w:sz w:val="24"/>
          <w:szCs w:val="24"/>
        </w:rPr>
        <w:t>1; break;</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r>
        <w:rPr>
          <w:rFonts w:ascii="Times New Roman" w:eastAsiaTheme="minorHAnsi" w:hAnsi="Times New Roman" w:cs="Times New Roman"/>
          <w:b/>
          <w:bCs/>
          <w:sz w:val="24"/>
          <w:szCs w:val="24"/>
        </w:rPr>
        <w:tab/>
        <w:t xml:space="preserve">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flag){</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 xml:space="preserve"> ("Invalid input message\n:");</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r>
      <w:proofErr w:type="gramStart"/>
      <w:r>
        <w:rPr>
          <w:rFonts w:ascii="Times New Roman" w:eastAsiaTheme="minorHAnsi" w:hAnsi="Times New Roman" w:cs="Times New Roman"/>
          <w:b/>
          <w:bCs/>
          <w:sz w:val="24"/>
          <w:szCs w:val="24"/>
        </w:rPr>
        <w:t>exit</w:t>
      </w:r>
      <w:proofErr w:type="gramEnd"/>
      <w:r>
        <w:rPr>
          <w:rFonts w:ascii="Times New Roman" w:eastAsiaTheme="minorHAnsi" w:hAnsi="Times New Roman" w:cs="Times New Roman"/>
          <w:b/>
          <w:bCs/>
          <w:sz w:val="24"/>
          <w:szCs w:val="24"/>
        </w:rPr>
        <w:t xml:space="preserve"> (0);</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ab/>
        <w:t>}</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spellStart"/>
      <w:proofErr w:type="gramStart"/>
      <w:r>
        <w:rPr>
          <w:rFonts w:ascii="Times New Roman" w:eastAsiaTheme="minorHAnsi" w:hAnsi="Times New Roman" w:cs="Times New Roman"/>
          <w:b/>
          <w:bCs/>
          <w:sz w:val="24"/>
          <w:szCs w:val="24"/>
        </w:rPr>
        <w:t>crc</w:t>
      </w:r>
      <w:proofErr w:type="spellEnd"/>
      <w:r>
        <w:rPr>
          <w:rFonts w:ascii="Times New Roman" w:eastAsiaTheme="minorHAnsi" w:hAnsi="Times New Roman" w:cs="Times New Roman"/>
          <w:b/>
          <w:bCs/>
          <w:sz w:val="24"/>
          <w:szCs w:val="24"/>
        </w:rPr>
        <w:t>(</w:t>
      </w:r>
      <w:proofErr w:type="spellStart"/>
      <w:proofErr w:type="gramEnd"/>
      <w:r>
        <w:rPr>
          <w:rFonts w:ascii="Times New Roman" w:eastAsiaTheme="minorHAnsi" w:hAnsi="Times New Roman" w:cs="Times New Roman"/>
          <w:b/>
          <w:bCs/>
          <w:sz w:val="24"/>
          <w:szCs w:val="24"/>
        </w:rPr>
        <w:t>ip</w:t>
      </w:r>
      <w:proofErr w:type="spellEnd"/>
      <w:r>
        <w:rPr>
          <w:rFonts w:ascii="Times New Roman" w:eastAsiaTheme="minorHAnsi" w:hAnsi="Times New Roman" w:cs="Times New Roman"/>
          <w:b/>
          <w:bCs/>
          <w:sz w:val="24"/>
          <w:szCs w:val="24"/>
        </w:rPr>
        <w:t>, op, poly, 1);</w:t>
      </w:r>
    </w:p>
    <w:p w:rsidR="008612F7" w:rsidRPr="008612F7" w:rsidRDefault="008612F7" w:rsidP="008612F7">
      <w:pPr>
        <w:autoSpaceDE w:val="0"/>
        <w:autoSpaceDN w:val="0"/>
        <w:adjustRightInd w:val="0"/>
        <w:spacing w:after="0"/>
        <w:rPr>
          <w:rFonts w:ascii="Times New Roman" w:eastAsiaTheme="minorHAnsi" w:hAnsi="Times New Roman" w:cs="Times New Roman"/>
          <w:b/>
          <w:bCs/>
          <w:sz w:val="24"/>
          <w:szCs w:val="24"/>
        </w:rPr>
      </w:pPr>
      <w:proofErr w:type="gramStart"/>
      <w:r w:rsidRPr="008612F7">
        <w:rPr>
          <w:rFonts w:ascii="Times New Roman" w:eastAsiaTheme="minorHAnsi" w:hAnsi="Times New Roman" w:cs="Times New Roman"/>
          <w:b/>
          <w:bCs/>
          <w:sz w:val="24"/>
          <w:szCs w:val="24"/>
        </w:rPr>
        <w:t>strcpy(</w:t>
      </w:r>
      <w:proofErr w:type="spellStart"/>
      <w:proofErr w:type="gramEnd"/>
      <w:r w:rsidRPr="008612F7">
        <w:rPr>
          <w:rFonts w:ascii="Times New Roman" w:eastAsiaTheme="minorHAnsi" w:hAnsi="Times New Roman" w:cs="Times New Roman"/>
          <w:b/>
          <w:bCs/>
          <w:sz w:val="24"/>
          <w:szCs w:val="24"/>
        </w:rPr>
        <w:t>opbuf</w:t>
      </w:r>
      <w:proofErr w:type="spellEnd"/>
      <w:r w:rsidRPr="008612F7">
        <w:rPr>
          <w:rFonts w:ascii="Times New Roman" w:eastAsiaTheme="minorHAnsi" w:hAnsi="Times New Roman" w:cs="Times New Roman"/>
          <w:b/>
          <w:bCs/>
          <w:sz w:val="24"/>
          <w:szCs w:val="24"/>
        </w:rPr>
        <w:t>,&amp;op[strlen(</w:t>
      </w:r>
      <w:proofErr w:type="spellStart"/>
      <w:r w:rsidRPr="008612F7">
        <w:rPr>
          <w:rFonts w:ascii="Times New Roman" w:eastAsiaTheme="minorHAnsi" w:hAnsi="Times New Roman" w:cs="Times New Roman"/>
          <w:b/>
          <w:bCs/>
          <w:sz w:val="24"/>
          <w:szCs w:val="24"/>
        </w:rPr>
        <w:t>ip</w:t>
      </w:r>
      <w:proofErr w:type="spellEnd"/>
      <w:r w:rsidRPr="008612F7">
        <w:rPr>
          <w:rFonts w:ascii="Times New Roman" w:eastAsiaTheme="minorHAnsi" w:hAnsi="Times New Roman" w:cs="Times New Roman"/>
          <w:b/>
          <w:bCs/>
          <w:sz w:val="24"/>
          <w:szCs w:val="24"/>
        </w:rPr>
        <w:t>)]);</w:t>
      </w:r>
    </w:p>
    <w:p w:rsidR="008612F7" w:rsidRDefault="008612F7" w:rsidP="008612F7">
      <w:pPr>
        <w:autoSpaceDE w:val="0"/>
        <w:autoSpaceDN w:val="0"/>
        <w:adjustRightInd w:val="0"/>
        <w:spacing w:after="0"/>
        <w:rPr>
          <w:rFonts w:ascii="Times New Roman" w:eastAsiaTheme="minorHAnsi" w:hAnsi="Times New Roman" w:cs="Times New Roman"/>
          <w:b/>
          <w:bCs/>
          <w:sz w:val="24"/>
          <w:szCs w:val="24"/>
        </w:rPr>
      </w:pPr>
      <w:proofErr w:type="spellStart"/>
      <w:proofErr w:type="gramStart"/>
      <w:r w:rsidRPr="008612F7">
        <w:rPr>
          <w:rFonts w:ascii="Times New Roman" w:eastAsiaTheme="minorHAnsi" w:hAnsi="Times New Roman" w:cs="Times New Roman"/>
          <w:b/>
          <w:bCs/>
          <w:sz w:val="24"/>
          <w:szCs w:val="24"/>
        </w:rPr>
        <w:t>opbuf</w:t>
      </w:r>
      <w:proofErr w:type="spellEnd"/>
      <w:r w:rsidRPr="008612F7">
        <w:rPr>
          <w:rFonts w:ascii="Times New Roman" w:eastAsiaTheme="minorHAnsi" w:hAnsi="Times New Roman" w:cs="Times New Roman"/>
          <w:b/>
          <w:bCs/>
          <w:sz w:val="24"/>
          <w:szCs w:val="24"/>
        </w:rPr>
        <w:t>[</w:t>
      </w:r>
      <w:proofErr w:type="gramEnd"/>
      <w:r w:rsidRPr="008612F7">
        <w:rPr>
          <w:rFonts w:ascii="Times New Roman" w:eastAsiaTheme="minorHAnsi" w:hAnsi="Times New Roman" w:cs="Times New Roman"/>
          <w:b/>
          <w:bCs/>
          <w:sz w:val="24"/>
          <w:szCs w:val="24"/>
        </w:rPr>
        <w:t>16]='\0';</w:t>
      </w:r>
    </w:p>
    <w:p w:rsidR="005048C1" w:rsidRDefault="005048C1" w:rsidP="005048C1">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"The transmitted message is: %</w:t>
      </w:r>
      <w:proofErr w:type="spellStart"/>
      <w:r>
        <w:rPr>
          <w:rFonts w:ascii="Times New Roman" w:eastAsiaTheme="minorHAnsi" w:hAnsi="Times New Roman" w:cs="Times New Roman"/>
          <w:b/>
          <w:bCs/>
          <w:sz w:val="24"/>
          <w:szCs w:val="24"/>
        </w:rPr>
        <w:t>s%s</w:t>
      </w:r>
      <w:proofErr w:type="spellEnd"/>
      <w:r>
        <w:rPr>
          <w:rFonts w:ascii="Times New Roman" w:eastAsiaTheme="minorHAnsi" w:hAnsi="Times New Roman" w:cs="Times New Roman"/>
          <w:b/>
          <w:bCs/>
          <w:sz w:val="24"/>
          <w:szCs w:val="24"/>
        </w:rPr>
        <w:t>\n",</w:t>
      </w:r>
      <w:proofErr w:type="spellStart"/>
      <w:r>
        <w:rPr>
          <w:rFonts w:ascii="Times New Roman" w:eastAsiaTheme="minorHAnsi" w:hAnsi="Times New Roman" w:cs="Times New Roman"/>
          <w:b/>
          <w:bCs/>
          <w:sz w:val="24"/>
          <w:szCs w:val="24"/>
        </w:rPr>
        <w:t>ip,op</w:t>
      </w:r>
      <w:proofErr w:type="spellEnd"/>
      <w:r w:rsidR="008612F7">
        <w:rPr>
          <w:rFonts w:ascii="Times New Roman" w:eastAsiaTheme="minorHAnsi" w:hAnsi="Times New Roman" w:cs="Times New Roman"/>
          <w:b/>
          <w:bCs/>
          <w:sz w:val="24"/>
          <w:szCs w:val="24"/>
        </w:rPr>
        <w:t>);</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"Enter the received message in binary\n");</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scanf(</w:t>
      </w:r>
      <w:proofErr w:type="gramEnd"/>
      <w:r>
        <w:rPr>
          <w:rFonts w:ascii="Times New Roman" w:eastAsiaTheme="minorHAnsi" w:hAnsi="Times New Roman" w:cs="Times New Roman"/>
          <w:b/>
          <w:bCs/>
          <w:sz w:val="24"/>
          <w:szCs w:val="24"/>
        </w:rPr>
        <w:t>"%s", &amp;recv);</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if(</w:t>
      </w:r>
      <w:proofErr w:type="gramEnd"/>
      <w:r>
        <w:rPr>
          <w:rFonts w:ascii="Times New Roman" w:eastAsiaTheme="minorHAnsi" w:hAnsi="Times New Roman" w:cs="Times New Roman"/>
          <w:b/>
          <w:bCs/>
          <w:sz w:val="24"/>
          <w:szCs w:val="24"/>
        </w:rPr>
        <w:t>!</w:t>
      </w:r>
      <w:proofErr w:type="spellStart"/>
      <w:r>
        <w:rPr>
          <w:rFonts w:ascii="Times New Roman" w:eastAsiaTheme="minorHAnsi" w:hAnsi="Times New Roman" w:cs="Times New Roman"/>
          <w:b/>
          <w:bCs/>
          <w:sz w:val="24"/>
          <w:szCs w:val="24"/>
        </w:rPr>
        <w:t>crc</w:t>
      </w:r>
      <w:proofErr w:type="spellEnd"/>
      <w:r>
        <w:rPr>
          <w:rFonts w:ascii="Times New Roman" w:eastAsiaTheme="minorHAnsi" w:hAnsi="Times New Roman" w:cs="Times New Roman"/>
          <w:b/>
          <w:bCs/>
          <w:sz w:val="24"/>
          <w:szCs w:val="24"/>
        </w:rPr>
        <w:t>(recv, op, poly, 0))</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"No error in data\n");</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else</w:t>
      </w:r>
      <w:proofErr w:type="gramEnd"/>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printf(</w:t>
      </w:r>
      <w:proofErr w:type="gramEnd"/>
      <w:r>
        <w:rPr>
          <w:rFonts w:ascii="Times New Roman" w:eastAsiaTheme="minorHAnsi" w:hAnsi="Times New Roman" w:cs="Times New Roman"/>
          <w:b/>
          <w:bCs/>
          <w:sz w:val="24"/>
          <w:szCs w:val="24"/>
        </w:rPr>
        <w:t>"Error in data transmission has occurred\n");</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proofErr w:type="gramStart"/>
      <w:r>
        <w:rPr>
          <w:rFonts w:ascii="Times New Roman" w:eastAsiaTheme="minorHAnsi" w:hAnsi="Times New Roman" w:cs="Times New Roman"/>
          <w:b/>
          <w:bCs/>
          <w:sz w:val="24"/>
          <w:szCs w:val="24"/>
        </w:rPr>
        <w:t>return</w:t>
      </w:r>
      <w:proofErr w:type="gramEnd"/>
      <w:r>
        <w:rPr>
          <w:rFonts w:ascii="Times New Roman" w:eastAsiaTheme="minorHAnsi" w:hAnsi="Times New Roman" w:cs="Times New Roman"/>
          <w:b/>
          <w:bCs/>
          <w:sz w:val="24"/>
          <w:szCs w:val="24"/>
        </w:rPr>
        <w:t xml:space="preserve"> 0;</w:t>
      </w:r>
    </w:p>
    <w:p w:rsidR="00690888" w:rsidRDefault="00690888" w:rsidP="00690888">
      <w:pPr>
        <w:autoSpaceDE w:val="0"/>
        <w:autoSpaceDN w:val="0"/>
        <w:adjustRightInd w:val="0"/>
        <w:spacing w:after="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
    <w:p w:rsidR="00D95679" w:rsidRPr="00342699" w:rsidRDefault="00D95679" w:rsidP="00D9567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Fonts w:ascii="Times New Roman" w:hAnsi="Times New Roman" w:cs="Times New Roman"/>
          <w:b/>
          <w:sz w:val="24"/>
          <w:szCs w:val="24"/>
          <w:u w:val="single"/>
          <w:lang w:val="sv-SE"/>
        </w:rPr>
      </w:pPr>
      <w:r w:rsidRPr="00342699">
        <w:rPr>
          <w:rFonts w:ascii="Times New Roman" w:hAnsi="Times New Roman" w:cs="Times New Roman"/>
          <w:b/>
          <w:sz w:val="24"/>
          <w:szCs w:val="24"/>
          <w:u w:val="single"/>
          <w:lang w:val="sv-SE"/>
        </w:rPr>
        <w:lastRenderedPageBreak/>
        <w:t xml:space="preserve">Output: </w:t>
      </w:r>
    </w:p>
    <w:p w:rsidR="00D95679" w:rsidRPr="00702348" w:rsidRDefault="00D95679" w:rsidP="00D95679">
      <w:pPr>
        <w:autoSpaceDE w:val="0"/>
        <w:spacing w:after="0" w:line="240" w:lineRule="auto"/>
        <w:rPr>
          <w:rFonts w:ascii="Times New Roman" w:eastAsia="Batang" w:hAnsi="Times New Roman" w:cs="Times New Roman"/>
          <w:b/>
          <w:bCs/>
          <w:sz w:val="24"/>
          <w:szCs w:val="24"/>
        </w:rPr>
      </w:pPr>
      <w:r w:rsidRPr="00702348">
        <w:rPr>
          <w:rFonts w:ascii="Times New Roman" w:eastAsia="Batang" w:hAnsi="Times New Roman" w:cs="Times New Roman"/>
          <w:b/>
          <w:bCs/>
          <w:sz w:val="24"/>
          <w:szCs w:val="24"/>
        </w:rPr>
        <w:t>Compile and run</w:t>
      </w:r>
    </w:p>
    <w:p w:rsidR="00D95679" w:rsidRDefault="00D95679" w:rsidP="00D9567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Fonts w:ascii="Times New Roman" w:hAnsi="Times New Roman" w:cs="Times New Roman"/>
          <w:sz w:val="24"/>
          <w:szCs w:val="24"/>
          <w:lang w:val="sv-SE"/>
        </w:rPr>
      </w:pPr>
    </w:p>
    <w:p w:rsidR="00DD1125" w:rsidRPr="00D814A0" w:rsidRDefault="00D95679" w:rsidP="00DD112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lang w:val="sv-SE"/>
        </w:rPr>
      </w:pPr>
      <w:r w:rsidRPr="00702348">
        <w:rPr>
          <w:rFonts w:ascii="Times New Roman" w:hAnsi="Times New Roman" w:cs="Times New Roman"/>
          <w:sz w:val="24"/>
          <w:szCs w:val="24"/>
          <w:lang w:val="sv-SE"/>
        </w:rPr>
        <w:t xml:space="preserve">[root@localhost ]# </w:t>
      </w:r>
      <w:r w:rsidR="00DD1125" w:rsidRPr="00D814A0">
        <w:rPr>
          <w:rFonts w:ascii="Times New Roman" w:hAnsi="Times New Roman" w:cs="Times New Roman"/>
          <w:b/>
          <w:sz w:val="24"/>
          <w:szCs w:val="24"/>
          <w:lang w:val="sv-SE"/>
        </w:rPr>
        <w:t xml:space="preserve">gcc </w:t>
      </w:r>
      <w:r w:rsidR="00762433">
        <w:rPr>
          <w:rFonts w:ascii="Times New Roman" w:hAnsi="Times New Roman" w:cs="Times New Roman"/>
          <w:b/>
          <w:sz w:val="24"/>
          <w:szCs w:val="24"/>
          <w:lang w:val="sv-SE"/>
        </w:rPr>
        <w:t xml:space="preserve">–o crc </w:t>
      </w:r>
      <w:r w:rsidR="00DD1125" w:rsidRPr="00D814A0">
        <w:rPr>
          <w:rFonts w:ascii="Times New Roman" w:hAnsi="Times New Roman" w:cs="Times New Roman"/>
          <w:b/>
          <w:sz w:val="24"/>
          <w:szCs w:val="24"/>
          <w:lang w:val="sv-SE"/>
        </w:rPr>
        <w:t>crc</w:t>
      </w:r>
      <w:r w:rsidR="006675E2">
        <w:rPr>
          <w:rFonts w:ascii="Times New Roman" w:hAnsi="Times New Roman" w:cs="Times New Roman"/>
          <w:b/>
          <w:sz w:val="24"/>
          <w:szCs w:val="24"/>
          <w:lang w:val="sv-SE"/>
        </w:rPr>
        <w:t>.c</w:t>
      </w:r>
    </w:p>
    <w:p w:rsidR="00D95679" w:rsidRDefault="00D95679" w:rsidP="00D9567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702348">
        <w:rPr>
          <w:rFonts w:ascii="Times New Roman" w:hAnsi="Times New Roman" w:cs="Times New Roman"/>
          <w:sz w:val="24"/>
          <w:szCs w:val="24"/>
        </w:rPr>
        <w:t>[</w:t>
      </w:r>
      <w:proofErr w:type="gramStart"/>
      <w:r w:rsidRPr="00702348">
        <w:rPr>
          <w:rFonts w:ascii="Times New Roman" w:hAnsi="Times New Roman" w:cs="Times New Roman"/>
          <w:sz w:val="24"/>
          <w:szCs w:val="24"/>
        </w:rPr>
        <w:t>root@localhost ]</w:t>
      </w:r>
      <w:proofErr w:type="gramEnd"/>
      <w:r w:rsidRPr="00702348">
        <w:rPr>
          <w:rFonts w:ascii="Times New Roman" w:hAnsi="Times New Roman" w:cs="Times New Roman"/>
          <w:sz w:val="24"/>
          <w:szCs w:val="24"/>
        </w:rPr>
        <w:t xml:space="preserve"># </w:t>
      </w:r>
      <w:proofErr w:type="spellStart"/>
      <w:proofErr w:type="gramStart"/>
      <w:r w:rsidR="00762433">
        <w:rPr>
          <w:rFonts w:ascii="Times New Roman" w:hAnsi="Times New Roman" w:cs="Times New Roman"/>
          <w:b/>
          <w:sz w:val="24"/>
          <w:szCs w:val="24"/>
        </w:rPr>
        <w:t>crc</w:t>
      </w:r>
      <w:proofErr w:type="spellEnd"/>
      <w:proofErr w:type="gramEnd"/>
    </w:p>
    <w:p w:rsidR="00762433" w:rsidRPr="00D814A0" w:rsidRDefault="00762433" w:rsidP="00D9567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D95679" w:rsidRDefault="00D95679" w:rsidP="00D95679">
      <w:pPr>
        <w:spacing w:after="0" w:line="0" w:lineRule="atLeast"/>
        <w:rPr>
          <w:rFonts w:ascii="Times New Roman" w:eastAsia="Courier New" w:hAnsi="Times New Roman" w:cs="Times New Roman"/>
          <w:sz w:val="24"/>
          <w:szCs w:val="24"/>
        </w:rPr>
      </w:pP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 xml:space="preserve">Enter the input message in binary: </w:t>
      </w: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11111</w:t>
      </w:r>
      <w:r w:rsidRPr="00AE01E3">
        <w:rPr>
          <w:rFonts w:ascii="Times New Roman" w:eastAsia="Courier New" w:hAnsi="Times New Roman" w:cs="Times New Roman"/>
          <w:b/>
          <w:sz w:val="24"/>
          <w:szCs w:val="24"/>
        </w:rPr>
        <w:tab/>
      </w:r>
      <w:r w:rsidRPr="00AE01E3">
        <w:rPr>
          <w:rFonts w:ascii="Times New Roman" w:eastAsia="Courier New" w:hAnsi="Times New Roman" w:cs="Times New Roman"/>
          <w:b/>
          <w:sz w:val="24"/>
          <w:szCs w:val="24"/>
        </w:rPr>
        <w:tab/>
      </w: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The transmitted message is: 11111</w:t>
      </w:r>
      <w:r w:rsidR="00BE6F78">
        <w:rPr>
          <w:rFonts w:ascii="Times New Roman" w:eastAsia="Courier New" w:hAnsi="Times New Roman" w:cs="Times New Roman"/>
          <w:b/>
          <w:sz w:val="24"/>
          <w:szCs w:val="24"/>
        </w:rPr>
        <w:t>0000011100011110111100</w:t>
      </w: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Enter the received message in binary:</w:t>
      </w: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11111</w:t>
      </w: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No error in data.</w:t>
      </w:r>
    </w:p>
    <w:p w:rsidR="00D95679" w:rsidRPr="00AE01E3" w:rsidRDefault="00D95679" w:rsidP="00D95679">
      <w:pPr>
        <w:spacing w:after="0" w:line="0" w:lineRule="atLeast"/>
        <w:rPr>
          <w:rFonts w:ascii="Times New Roman" w:eastAsia="Courier New" w:hAnsi="Times New Roman" w:cs="Times New Roman"/>
          <w:b/>
          <w:sz w:val="24"/>
          <w:szCs w:val="24"/>
        </w:rPr>
      </w:pP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 xml:space="preserve">Enter the input message in binary: </w:t>
      </w: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11111</w:t>
      </w:r>
      <w:r w:rsidRPr="00AE01E3">
        <w:rPr>
          <w:rFonts w:ascii="Times New Roman" w:eastAsia="Courier New" w:hAnsi="Times New Roman" w:cs="Times New Roman"/>
          <w:b/>
          <w:sz w:val="24"/>
          <w:szCs w:val="24"/>
        </w:rPr>
        <w:tab/>
      </w:r>
      <w:r w:rsidRPr="00AE01E3">
        <w:rPr>
          <w:rFonts w:ascii="Times New Roman" w:eastAsia="Courier New" w:hAnsi="Times New Roman" w:cs="Times New Roman"/>
          <w:b/>
          <w:sz w:val="24"/>
          <w:szCs w:val="24"/>
        </w:rPr>
        <w:tab/>
      </w:r>
    </w:p>
    <w:p w:rsidR="00BE6F78" w:rsidRPr="00AE01E3" w:rsidRDefault="00D95679" w:rsidP="00BE6F78">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 xml:space="preserve">The transmitted message is: </w:t>
      </w:r>
      <w:r w:rsidR="00BE6F78" w:rsidRPr="00AE01E3">
        <w:rPr>
          <w:rFonts w:ascii="Times New Roman" w:eastAsia="Courier New" w:hAnsi="Times New Roman" w:cs="Times New Roman"/>
          <w:b/>
          <w:sz w:val="24"/>
          <w:szCs w:val="24"/>
        </w:rPr>
        <w:t>11111</w:t>
      </w:r>
      <w:r w:rsidR="00BE6F78">
        <w:rPr>
          <w:rFonts w:ascii="Times New Roman" w:eastAsia="Courier New" w:hAnsi="Times New Roman" w:cs="Times New Roman"/>
          <w:b/>
          <w:sz w:val="24"/>
          <w:szCs w:val="24"/>
        </w:rPr>
        <w:t>0000011100011110111100</w:t>
      </w:r>
    </w:p>
    <w:p w:rsidR="00D95679" w:rsidRPr="00AE01E3" w:rsidRDefault="00D95679" w:rsidP="00D95679">
      <w:pPr>
        <w:spacing w:after="0" w:line="0" w:lineRule="atLeast"/>
        <w:rPr>
          <w:rFonts w:ascii="Times New Roman" w:eastAsia="Courier New" w:hAnsi="Times New Roman" w:cs="Times New Roman"/>
          <w:b/>
          <w:sz w:val="24"/>
          <w:szCs w:val="24"/>
        </w:rPr>
      </w:pP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Enter the received message in binary:</w:t>
      </w: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1111</w:t>
      </w:r>
    </w:p>
    <w:p w:rsidR="00D95679" w:rsidRPr="00AE01E3" w:rsidRDefault="00D95679" w:rsidP="00D95679">
      <w:pPr>
        <w:spacing w:after="0" w:line="0" w:lineRule="atLeast"/>
        <w:rPr>
          <w:rFonts w:ascii="Times New Roman" w:eastAsia="Courier New" w:hAnsi="Times New Roman" w:cs="Times New Roman"/>
          <w:b/>
          <w:sz w:val="24"/>
          <w:szCs w:val="24"/>
        </w:rPr>
      </w:pP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eastAsia="Courier New" w:hAnsi="Times New Roman" w:cs="Times New Roman"/>
          <w:b/>
          <w:sz w:val="24"/>
          <w:szCs w:val="24"/>
        </w:rPr>
        <w:t>Error in data transmission occurred.</w:t>
      </w:r>
    </w:p>
    <w:p w:rsidR="00D95679" w:rsidRPr="00AE01E3" w:rsidRDefault="00D95679" w:rsidP="00D95679">
      <w:pPr>
        <w:spacing w:after="0" w:line="0" w:lineRule="atLeast"/>
        <w:rPr>
          <w:rFonts w:ascii="Times New Roman" w:eastAsia="Courier New" w:hAnsi="Times New Roman" w:cs="Times New Roman"/>
          <w:b/>
          <w:sz w:val="24"/>
          <w:szCs w:val="24"/>
        </w:rPr>
      </w:pPr>
    </w:p>
    <w:p w:rsidR="00D95679" w:rsidRPr="00AE01E3" w:rsidRDefault="00D95679" w:rsidP="00D95679">
      <w:pPr>
        <w:spacing w:after="0" w:line="0" w:lineRule="atLeast"/>
        <w:rPr>
          <w:rFonts w:ascii="Times New Roman" w:eastAsia="Courier New" w:hAnsi="Times New Roman" w:cs="Times New Roman"/>
          <w:b/>
          <w:sz w:val="24"/>
          <w:szCs w:val="24"/>
        </w:rPr>
      </w:pPr>
      <w:r w:rsidRPr="00AE01E3">
        <w:rPr>
          <w:rFonts w:ascii="Times New Roman" w:hAnsi="Times New Roman" w:cs="Times New Roman"/>
          <w:b/>
          <w:sz w:val="24"/>
          <w:szCs w:val="24"/>
          <w:lang w:val="sv-SE"/>
        </w:rPr>
        <w:t xml:space="preserve"> [root@localhost ]</w:t>
      </w:r>
    </w:p>
    <w:p w:rsidR="00D95679" w:rsidRPr="00AE01E3" w:rsidRDefault="00D95679" w:rsidP="00D95679">
      <w:pPr>
        <w:spacing w:after="0" w:line="226" w:lineRule="auto"/>
        <w:ind w:right="50"/>
        <w:rPr>
          <w:rFonts w:ascii="Courier New" w:eastAsia="Courier New" w:hAnsi="Courier New" w:cs="Arial"/>
          <w:b/>
          <w:sz w:val="20"/>
          <w:szCs w:val="20"/>
        </w:rPr>
      </w:pPr>
    </w:p>
    <w:p w:rsidR="00D95679" w:rsidRDefault="00D95679" w:rsidP="00D9567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D95679" w:rsidRDefault="00D95679" w:rsidP="00D9567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D95679" w:rsidRPr="005B059B" w:rsidRDefault="00D95679" w:rsidP="00D95679">
      <w:pPr>
        <w:spacing w:after="0" w:line="226" w:lineRule="auto"/>
        <w:ind w:right="50"/>
        <w:rPr>
          <w:rFonts w:ascii="Times New Roman" w:eastAsia="Times New Roman" w:hAnsi="Times New Roman" w:cs="Times New Roman"/>
          <w:b/>
          <w:sz w:val="24"/>
          <w:szCs w:val="24"/>
          <w:lang w:eastAsia="ar-SA"/>
        </w:rPr>
      </w:pPr>
      <w:proofErr w:type="spellStart"/>
      <w:r w:rsidRPr="005B059B">
        <w:rPr>
          <w:rFonts w:ascii="Times New Roman" w:eastAsia="Times New Roman" w:hAnsi="Times New Roman" w:cs="Times New Roman"/>
          <w:b/>
          <w:sz w:val="24"/>
          <w:szCs w:val="24"/>
          <w:lang w:eastAsia="ar-SA"/>
        </w:rPr>
        <w:t>Result</w:t>
      </w:r>
      <w:proofErr w:type="gramStart"/>
      <w:r w:rsidRPr="005B059B">
        <w:rPr>
          <w:rFonts w:ascii="Times New Roman" w:eastAsia="Times New Roman" w:hAnsi="Times New Roman" w:cs="Times New Roman"/>
          <w:b/>
          <w:sz w:val="24"/>
          <w:szCs w:val="24"/>
          <w:lang w:eastAsia="ar-SA"/>
        </w:rPr>
        <w:t>:Thus</w:t>
      </w:r>
      <w:proofErr w:type="spellEnd"/>
      <w:proofErr w:type="gramEnd"/>
      <w:r w:rsidRPr="005B059B">
        <w:rPr>
          <w:rFonts w:ascii="Times New Roman" w:eastAsia="Times New Roman" w:hAnsi="Times New Roman" w:cs="Times New Roman"/>
          <w:b/>
          <w:sz w:val="24"/>
          <w:szCs w:val="24"/>
          <w:lang w:eastAsia="ar-SA"/>
        </w:rPr>
        <w:t xml:space="preserve"> the program for cyclic redundancy check is executed.</w:t>
      </w:r>
    </w:p>
    <w:p w:rsidR="00644B28" w:rsidRDefault="00644B28">
      <w:pPr>
        <w:rPr>
          <w:rFonts w:ascii="Times New Roman" w:hAnsi="Times New Roman" w:cs="Times New Roman"/>
          <w:b/>
          <w:sz w:val="28"/>
          <w:szCs w:val="28"/>
        </w:rPr>
      </w:pPr>
      <w:r>
        <w:rPr>
          <w:rFonts w:ascii="Times New Roman" w:hAnsi="Times New Roman" w:cs="Times New Roman"/>
          <w:b/>
          <w:sz w:val="28"/>
          <w:szCs w:val="28"/>
        </w:rPr>
        <w:br w:type="page"/>
      </w:r>
    </w:p>
    <w:p w:rsidR="0054622C" w:rsidRPr="00CF05F3" w:rsidRDefault="0054622C" w:rsidP="009375EF">
      <w:pPr>
        <w:rPr>
          <w:rFonts w:ascii="Times New Roman" w:hAnsi="Times New Roman" w:cs="Times New Roman"/>
          <w:b/>
          <w:sz w:val="28"/>
          <w:szCs w:val="28"/>
        </w:rPr>
      </w:pPr>
      <w:r w:rsidRPr="00CF05F3">
        <w:rPr>
          <w:rFonts w:ascii="Times New Roman" w:hAnsi="Times New Roman" w:cs="Times New Roman"/>
          <w:b/>
          <w:sz w:val="28"/>
          <w:szCs w:val="28"/>
        </w:rPr>
        <w:lastRenderedPageBreak/>
        <w:t xml:space="preserve">Experiment No: </w:t>
      </w:r>
      <w:proofErr w:type="gramStart"/>
      <w:r w:rsidRPr="00CF05F3">
        <w:rPr>
          <w:rFonts w:ascii="Times New Roman" w:hAnsi="Times New Roman" w:cs="Times New Roman"/>
          <w:b/>
          <w:sz w:val="28"/>
          <w:szCs w:val="28"/>
        </w:rPr>
        <w:t>5  Implementation</w:t>
      </w:r>
      <w:proofErr w:type="gramEnd"/>
      <w:r w:rsidRPr="00CF05F3">
        <w:rPr>
          <w:rFonts w:ascii="Times New Roman" w:hAnsi="Times New Roman" w:cs="Times New Roman"/>
          <w:b/>
          <w:sz w:val="28"/>
          <w:szCs w:val="28"/>
        </w:rPr>
        <w:t xml:space="preserve"> of stop and wait protocol and Sliding Window Protocol    </w:t>
      </w:r>
      <w:r w:rsidRPr="00CF05F3">
        <w:rPr>
          <w:rFonts w:ascii="Times New Roman" w:hAnsi="Times New Roman" w:cs="Times New Roman"/>
          <w:b/>
          <w:sz w:val="28"/>
          <w:szCs w:val="28"/>
        </w:rPr>
        <w:tab/>
      </w:r>
    </w:p>
    <w:p w:rsidR="0054622C" w:rsidRPr="009375EF" w:rsidRDefault="0054622C" w:rsidP="0054622C">
      <w:pPr>
        <w:spacing w:after="0" w:line="360" w:lineRule="auto"/>
        <w:rPr>
          <w:rFonts w:ascii="Times New Roman" w:hAnsi="Times New Roman" w:cs="Times New Roman"/>
          <w:b/>
          <w:i/>
          <w:sz w:val="28"/>
          <w:szCs w:val="28"/>
        </w:rPr>
      </w:pPr>
      <w:r w:rsidRPr="009375EF">
        <w:rPr>
          <w:rFonts w:ascii="Times New Roman" w:hAnsi="Times New Roman" w:cs="Times New Roman"/>
          <w:b/>
          <w:sz w:val="28"/>
          <w:szCs w:val="28"/>
        </w:rPr>
        <w:t xml:space="preserve">Aim:  </w:t>
      </w:r>
      <w:r w:rsidRPr="009375EF">
        <w:rPr>
          <w:rFonts w:ascii="Times New Roman" w:hAnsi="Times New Roman" w:cs="Times New Roman"/>
          <w:b/>
          <w:i/>
          <w:sz w:val="28"/>
          <w:szCs w:val="28"/>
        </w:rPr>
        <w:t>C Program for stop and wait protocol and Sliding Window Protocol</w:t>
      </w:r>
    </w:p>
    <w:p w:rsidR="0054622C" w:rsidRDefault="0054622C" w:rsidP="0054622C">
      <w:pPr>
        <w:pStyle w:val="NormalWeb"/>
        <w:tabs>
          <w:tab w:val="left" w:pos="2160"/>
        </w:tabs>
        <w:spacing w:before="0" w:after="0" w:line="360" w:lineRule="auto"/>
        <w:jc w:val="both"/>
        <w:rPr>
          <w:rFonts w:asciiTheme="minorHAnsi" w:hAnsiTheme="minorHAnsi"/>
          <w:b/>
        </w:rPr>
      </w:pPr>
    </w:p>
    <w:p w:rsidR="0054622C" w:rsidRPr="00485FB6" w:rsidRDefault="0054622C" w:rsidP="0054622C">
      <w:pPr>
        <w:pStyle w:val="NormalWeb"/>
        <w:tabs>
          <w:tab w:val="left" w:pos="2160"/>
        </w:tabs>
        <w:spacing w:before="0" w:after="0" w:line="360" w:lineRule="auto"/>
        <w:jc w:val="both"/>
        <w:rPr>
          <w:b/>
        </w:rPr>
      </w:pPr>
      <w:r>
        <w:rPr>
          <w:b/>
        </w:rPr>
        <w:t xml:space="preserve">1. </w:t>
      </w:r>
      <w:r w:rsidRPr="00485FB6">
        <w:rPr>
          <w:b/>
        </w:rPr>
        <w:t>STOP AND WAIT PROTOCOL</w:t>
      </w:r>
    </w:p>
    <w:p w:rsidR="0054622C" w:rsidRPr="00960554" w:rsidRDefault="0054622C" w:rsidP="0054622C">
      <w:pPr>
        <w:pStyle w:val="NormalWeb"/>
        <w:tabs>
          <w:tab w:val="left" w:pos="2160"/>
        </w:tabs>
        <w:spacing w:before="0" w:after="0" w:line="360" w:lineRule="auto"/>
        <w:jc w:val="both"/>
        <w:rPr>
          <w:b/>
        </w:rPr>
      </w:pPr>
      <w:r w:rsidRPr="00960554">
        <w:rPr>
          <w:b/>
        </w:rPr>
        <w:t xml:space="preserve">AIM: </w:t>
      </w:r>
      <w:r w:rsidR="00A54B9C" w:rsidRPr="00960554">
        <w:rPr>
          <w:b/>
        </w:rPr>
        <w:t>Implementation of Stop and Wait protocol</w:t>
      </w:r>
    </w:p>
    <w:p w:rsidR="00A54B9C" w:rsidRPr="00CF05F3" w:rsidRDefault="00A54B9C" w:rsidP="0054622C">
      <w:pPr>
        <w:pStyle w:val="NormalWeb"/>
        <w:tabs>
          <w:tab w:val="left" w:pos="2160"/>
        </w:tabs>
        <w:spacing w:before="0" w:after="0" w:line="360" w:lineRule="auto"/>
        <w:jc w:val="both"/>
      </w:pPr>
    </w:p>
    <w:p w:rsidR="0054622C" w:rsidRDefault="0054622C" w:rsidP="0054622C">
      <w:pPr>
        <w:autoSpaceDE w:val="0"/>
        <w:autoSpaceDN w:val="0"/>
        <w:adjustRightInd w:val="0"/>
        <w:spacing w:after="0"/>
        <w:rPr>
          <w:rFonts w:cs="Courier New"/>
          <w:sz w:val="24"/>
          <w:szCs w:val="24"/>
        </w:rPr>
      </w:pPr>
      <w:r w:rsidRPr="00E72E57">
        <w:rPr>
          <w:rFonts w:eastAsia="Times New Roman"/>
          <w:b/>
          <w:noProof/>
        </w:rPr>
        <w:drawing>
          <wp:inline distT="0" distB="0" distL="0" distR="0">
            <wp:extent cx="2590800" cy="2152650"/>
            <wp:effectExtent l="0" t="0" r="0" b="0"/>
            <wp:docPr id="18" name="Picture 18" descr="Stop &amp; Wai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p &amp; Wait Protoco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2152650"/>
                    </a:xfrm>
                    <a:prstGeom prst="rect">
                      <a:avLst/>
                    </a:prstGeom>
                    <a:noFill/>
                    <a:ln>
                      <a:noFill/>
                    </a:ln>
                  </pic:spPr>
                </pic:pic>
              </a:graphicData>
            </a:graphic>
          </wp:inline>
        </w:drawing>
      </w:r>
    </w:p>
    <w:p w:rsidR="006E14FE" w:rsidRPr="006E14FE" w:rsidRDefault="006E14FE" w:rsidP="006E14FE">
      <w:pPr>
        <w:pStyle w:val="ListParagraph"/>
        <w:autoSpaceDE w:val="0"/>
        <w:autoSpaceDN w:val="0"/>
        <w:adjustRightInd w:val="0"/>
        <w:spacing w:after="0"/>
        <w:ind w:left="0"/>
        <w:jc w:val="both"/>
        <w:rPr>
          <w:rFonts w:ascii="Times New Roman" w:hAnsi="Times New Roman" w:cs="Times New Roman"/>
          <w:sz w:val="24"/>
          <w:szCs w:val="24"/>
        </w:rPr>
      </w:pPr>
      <w:r w:rsidRPr="006E14FE">
        <w:rPr>
          <w:rFonts w:ascii="Times New Roman" w:hAnsi="Times New Roman" w:cs="Times New Roman"/>
          <w:sz w:val="24"/>
          <w:szCs w:val="24"/>
        </w:rPr>
        <w:t xml:space="preserve">Stop and wait is the fundamental technique to provide reliable transfer under unreliable packet delivery system. After transmitting one packet, the sender waits for an acknowledgment (ACK) from the receiver before transmitting the next one. In this way, the sender can recognize that the previous packet is transmitted successfully and we could say "stop-n-wait" guarantees reliable transfer between nodes. To support this feature, the sender keeps a record of each packet it sends. Also, to avoid confusion caused by delayed or duplicated ACKs, "stop-n-wait" send each packet with unique sequence numbers and receive that numbers in each ACK. If the sender doesn't receive ACK for previous sent packet after a certain period of time, the sender times out and retransmit that packet again. There are two cases when the sender doesn't receive ACK; one is when the ACK is lost and the other is when the frame itself is not transmitted. To support this feature, the sender keeps timer per each packet.  </w:t>
      </w:r>
    </w:p>
    <w:p w:rsidR="006E14FE" w:rsidRDefault="006E14FE" w:rsidP="0054622C">
      <w:pPr>
        <w:pStyle w:val="ListParagraph"/>
        <w:autoSpaceDE w:val="0"/>
        <w:autoSpaceDN w:val="0"/>
        <w:adjustRightInd w:val="0"/>
        <w:spacing w:after="0"/>
        <w:ind w:left="0"/>
        <w:jc w:val="both"/>
        <w:rPr>
          <w:rFonts w:ascii="Times New Roman" w:hAnsi="Times New Roman" w:cs="Times New Roman"/>
          <w:sz w:val="24"/>
          <w:szCs w:val="24"/>
        </w:rPr>
      </w:pPr>
    </w:p>
    <w:p w:rsidR="0054622C" w:rsidRPr="00485FB6" w:rsidRDefault="0054622C" w:rsidP="0054622C">
      <w:pPr>
        <w:pStyle w:val="ListParagraph"/>
        <w:autoSpaceDE w:val="0"/>
        <w:autoSpaceDN w:val="0"/>
        <w:adjustRightInd w:val="0"/>
        <w:spacing w:after="0"/>
        <w:ind w:left="0"/>
        <w:jc w:val="both"/>
        <w:rPr>
          <w:rFonts w:ascii="Times New Roman" w:hAnsi="Times New Roman" w:cs="Times New Roman"/>
          <w:sz w:val="24"/>
          <w:szCs w:val="24"/>
        </w:rPr>
      </w:pPr>
      <w:r w:rsidRPr="00485FB6">
        <w:rPr>
          <w:rFonts w:ascii="Times New Roman" w:hAnsi="Times New Roman" w:cs="Times New Roman"/>
          <w:sz w:val="24"/>
          <w:szCs w:val="24"/>
        </w:rPr>
        <w:t>The main disadvantage of this method is that it is inefficient. It makes the transmission process slow. In this method single frame travels from source to destination and single acknowledgment travels from destination to source. As a result each frame sent and received uses the entire time needed to traverse the link. Moreover, if two devices are distance apart, a lot of time is wasted waiting for ACKs that leads to increase in total transmission time.</w:t>
      </w:r>
    </w:p>
    <w:p w:rsidR="0054622C" w:rsidRDefault="0054622C" w:rsidP="0054622C">
      <w:pPr>
        <w:pStyle w:val="NormalWeb"/>
        <w:tabs>
          <w:tab w:val="left" w:pos="2160"/>
        </w:tabs>
        <w:spacing w:before="0" w:after="0" w:line="276" w:lineRule="auto"/>
        <w:jc w:val="both"/>
        <w:rPr>
          <w:b/>
        </w:rPr>
      </w:pPr>
    </w:p>
    <w:p w:rsidR="00A54B9C" w:rsidRDefault="00A54B9C">
      <w:pPr>
        <w:rPr>
          <w:rFonts w:ascii="Times New Roman" w:eastAsia="Times New Roman" w:hAnsi="Times New Roman" w:cs="Times New Roman"/>
          <w:b/>
          <w:color w:val="000000"/>
          <w:sz w:val="24"/>
          <w:szCs w:val="24"/>
          <w:lang w:eastAsia="ar-SA"/>
        </w:rPr>
      </w:pPr>
      <w:r>
        <w:rPr>
          <w:b/>
        </w:rPr>
        <w:br w:type="page"/>
      </w:r>
    </w:p>
    <w:p w:rsidR="0054622C" w:rsidRPr="00CF05F3" w:rsidRDefault="0054622C" w:rsidP="0054622C">
      <w:pPr>
        <w:pStyle w:val="NormalWeb"/>
        <w:tabs>
          <w:tab w:val="left" w:pos="2160"/>
        </w:tabs>
        <w:spacing w:before="0" w:after="0" w:line="360" w:lineRule="auto"/>
        <w:jc w:val="both"/>
        <w:rPr>
          <w:b/>
        </w:rPr>
      </w:pPr>
      <w:r w:rsidRPr="00CF05F3">
        <w:rPr>
          <w:b/>
        </w:rPr>
        <w:lastRenderedPageBreak/>
        <w:t>ALGORITHM</w:t>
      </w:r>
    </w:p>
    <w:p w:rsidR="0054622C" w:rsidRPr="00CF05F3" w:rsidRDefault="0054622C" w:rsidP="0054622C">
      <w:pPr>
        <w:pStyle w:val="NormalWeb"/>
        <w:tabs>
          <w:tab w:val="left" w:pos="2160"/>
        </w:tabs>
        <w:spacing w:before="0" w:after="0" w:line="276" w:lineRule="auto"/>
        <w:jc w:val="both"/>
      </w:pPr>
      <w:r w:rsidRPr="00CF05F3">
        <w:t>Step 1: Start the program</w:t>
      </w:r>
    </w:p>
    <w:p w:rsidR="0054622C" w:rsidRPr="00CF05F3" w:rsidRDefault="0054622C" w:rsidP="0054622C">
      <w:pPr>
        <w:pStyle w:val="NormalWeb"/>
        <w:tabs>
          <w:tab w:val="left" w:pos="2160"/>
        </w:tabs>
        <w:spacing w:before="0" w:after="0" w:line="276" w:lineRule="auto"/>
        <w:jc w:val="both"/>
      </w:pPr>
      <w:r w:rsidRPr="00CF05F3">
        <w:t>Step 2: Generate random that gives the total number of frames to be transmitted.</w:t>
      </w:r>
    </w:p>
    <w:p w:rsidR="0054622C" w:rsidRPr="00CF05F3" w:rsidRDefault="0054622C" w:rsidP="0054622C">
      <w:pPr>
        <w:pStyle w:val="NormalWeb"/>
        <w:tabs>
          <w:tab w:val="left" w:pos="2160"/>
        </w:tabs>
        <w:spacing w:before="0" w:after="0" w:line="276" w:lineRule="auto"/>
        <w:jc w:val="both"/>
      </w:pPr>
      <w:r w:rsidRPr="00CF05F3">
        <w:t>Step 3: Transmit the first frame</w:t>
      </w:r>
    </w:p>
    <w:p w:rsidR="0054622C" w:rsidRPr="00CF05F3" w:rsidRDefault="0054622C" w:rsidP="0054622C">
      <w:pPr>
        <w:pStyle w:val="NormalWeb"/>
        <w:tabs>
          <w:tab w:val="left" w:pos="2160"/>
        </w:tabs>
        <w:spacing w:before="0" w:after="0" w:line="276" w:lineRule="auto"/>
        <w:jc w:val="both"/>
      </w:pPr>
      <w:r w:rsidRPr="00CF05F3">
        <w:t>Step 4: Receive the acknowledgement for that frame</w:t>
      </w:r>
    </w:p>
    <w:p w:rsidR="0054622C" w:rsidRPr="00CF05F3" w:rsidRDefault="0054622C" w:rsidP="0054622C">
      <w:pPr>
        <w:pStyle w:val="NormalWeb"/>
        <w:tabs>
          <w:tab w:val="left" w:pos="2160"/>
        </w:tabs>
        <w:spacing w:before="0" w:after="0" w:line="276" w:lineRule="auto"/>
        <w:jc w:val="both"/>
      </w:pPr>
      <w:r w:rsidRPr="00CF05F3">
        <w:t>Step 5: Transmit the next frame</w:t>
      </w:r>
    </w:p>
    <w:p w:rsidR="0054622C" w:rsidRPr="00CF05F3" w:rsidRDefault="0054622C" w:rsidP="0054622C">
      <w:pPr>
        <w:pStyle w:val="NormalWeb"/>
        <w:tabs>
          <w:tab w:val="left" w:pos="2160"/>
        </w:tabs>
        <w:spacing w:before="0" w:after="0" w:line="360" w:lineRule="auto"/>
        <w:jc w:val="both"/>
      </w:pPr>
      <w:r w:rsidRPr="00CF05F3">
        <w:t>Step 6: Find the remaining frames to be sent</w:t>
      </w:r>
    </w:p>
    <w:p w:rsidR="0054622C" w:rsidRPr="00CF05F3" w:rsidRDefault="0054622C" w:rsidP="0054622C">
      <w:pPr>
        <w:pStyle w:val="NormalWeb"/>
        <w:tabs>
          <w:tab w:val="left" w:pos="2160"/>
        </w:tabs>
        <w:spacing w:before="0" w:after="0" w:line="276" w:lineRule="auto"/>
        <w:jc w:val="both"/>
      </w:pPr>
      <w:r w:rsidRPr="00CF05F3">
        <w:t>Step 7: If an acknowledgement is not received for a particular frame retransmit that frame alone again.</w:t>
      </w:r>
    </w:p>
    <w:p w:rsidR="0054622C" w:rsidRPr="00CF05F3" w:rsidRDefault="0054622C" w:rsidP="0054622C">
      <w:pPr>
        <w:pStyle w:val="NormalWeb"/>
        <w:tabs>
          <w:tab w:val="left" w:pos="2160"/>
        </w:tabs>
        <w:spacing w:before="0" w:after="0" w:line="276" w:lineRule="auto"/>
        <w:jc w:val="both"/>
      </w:pPr>
      <w:r w:rsidRPr="00CF05F3">
        <w:t>Step 8: Repeat the steps 5 to 7 till the number of remaining frames to be sent becomes zero.</w:t>
      </w:r>
    </w:p>
    <w:p w:rsidR="0054622C" w:rsidRPr="00CF05F3" w:rsidRDefault="0054622C" w:rsidP="0054622C">
      <w:pPr>
        <w:pStyle w:val="NormalWeb"/>
        <w:tabs>
          <w:tab w:val="left" w:pos="2160"/>
        </w:tabs>
        <w:spacing w:before="0" w:after="0" w:line="276" w:lineRule="auto"/>
        <w:jc w:val="both"/>
      </w:pPr>
      <w:r w:rsidRPr="00CF05F3">
        <w:t>Step 9: Stop the program.</w:t>
      </w:r>
    </w:p>
    <w:p w:rsidR="0054622C" w:rsidRDefault="0054622C" w:rsidP="0054622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rPr>
      </w:pPr>
    </w:p>
    <w:p w:rsidR="0054622C" w:rsidRDefault="0054622C" w:rsidP="0054622C">
      <w:pPr>
        <w:pStyle w:val="NormalWeb"/>
        <w:tabs>
          <w:tab w:val="left" w:pos="2160"/>
        </w:tabs>
        <w:spacing w:before="0" w:after="0" w:line="276" w:lineRule="auto"/>
        <w:jc w:val="both"/>
        <w:rPr>
          <w:b/>
        </w:rPr>
      </w:pPr>
      <w:r w:rsidRPr="00A54B9C">
        <w:rPr>
          <w:b/>
          <w:sz w:val="28"/>
          <w:szCs w:val="28"/>
          <w:u w:val="single"/>
          <w:lang w:val="sv-SE"/>
        </w:rPr>
        <w:t>program:</w:t>
      </w:r>
      <w:r w:rsidRPr="0051779A">
        <w:rPr>
          <w:b/>
          <w:lang w:val="sv-SE"/>
        </w:rPr>
        <w:t xml:space="preserve"> s</w:t>
      </w:r>
      <w:r>
        <w:rPr>
          <w:b/>
          <w:lang w:val="sv-SE"/>
        </w:rPr>
        <w:t>topnwait</w:t>
      </w:r>
      <w:r w:rsidRPr="0051779A">
        <w:rPr>
          <w:b/>
          <w:lang w:val="sv-SE"/>
        </w:rPr>
        <w:t>.c</w:t>
      </w:r>
    </w:p>
    <w:p w:rsidR="0054622C" w:rsidRDefault="0054622C" w:rsidP="0054622C">
      <w:pPr>
        <w:pStyle w:val="NormalWeb"/>
        <w:tabs>
          <w:tab w:val="left" w:pos="2160"/>
        </w:tabs>
        <w:spacing w:before="0" w:after="0" w:line="276" w:lineRule="auto"/>
        <w:jc w:val="both"/>
        <w:rPr>
          <w:b/>
        </w:rPr>
      </w:pPr>
      <w:r>
        <w:rPr>
          <w:b/>
        </w:rPr>
        <w:t xml:space="preserve">// </w:t>
      </w:r>
      <w:r w:rsidRPr="004F689E">
        <w:rPr>
          <w:b/>
        </w:rPr>
        <w:t>Program for S</w:t>
      </w:r>
      <w:r>
        <w:rPr>
          <w:b/>
        </w:rPr>
        <w:t>top</w:t>
      </w:r>
      <w:r w:rsidRPr="004F689E">
        <w:rPr>
          <w:b/>
        </w:rPr>
        <w:t xml:space="preserve"> and </w:t>
      </w:r>
      <w:r w:rsidR="00C117D5">
        <w:rPr>
          <w:b/>
        </w:rPr>
        <w:t>W</w:t>
      </w:r>
      <w:r w:rsidR="00B5217E">
        <w:rPr>
          <w:b/>
        </w:rPr>
        <w:t>ait protocol</w:t>
      </w:r>
      <w:r>
        <w:rPr>
          <w:b/>
        </w:rPr>
        <w:t xml:space="preserve"> </w:t>
      </w:r>
    </w:p>
    <w:p w:rsidR="00A54B9C" w:rsidRDefault="00A54B9C" w:rsidP="0054622C">
      <w:pPr>
        <w:spacing w:after="0" w:line="0" w:lineRule="atLeast"/>
        <w:rPr>
          <w:rFonts w:ascii="Times New Roman" w:eastAsia="Courier New" w:hAnsi="Times New Roman" w:cs="Times New Roman"/>
          <w:b/>
          <w:sz w:val="24"/>
          <w:szCs w:val="24"/>
        </w:rPr>
      </w:pP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#include &lt;stdio.h&gt;</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#include &lt;stdlib.h&gt;</w:t>
      </w:r>
    </w:p>
    <w:p w:rsidR="00996954"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#include &lt;string.h&gt;</w:t>
      </w:r>
    </w:p>
    <w:p w:rsidR="004B7C8A" w:rsidRPr="00DF5103" w:rsidRDefault="004B7C8A" w:rsidP="00996954">
      <w:pPr>
        <w:autoSpaceDE w:val="0"/>
        <w:autoSpaceDN w:val="0"/>
        <w:adjustRightInd w:val="0"/>
        <w:spacing w:after="0" w:line="240" w:lineRule="auto"/>
        <w:rPr>
          <w:rFonts w:ascii="Courier New" w:eastAsiaTheme="minorHAnsi" w:hAnsi="Courier New" w:cs="Courier New"/>
          <w:b/>
        </w:rPr>
      </w:pPr>
      <w:r>
        <w:rPr>
          <w:rFonts w:ascii="Courier New" w:eastAsiaTheme="minorHAnsi" w:hAnsi="Courier New" w:cs="Courier New"/>
          <w:b/>
        </w:rPr>
        <w:t>#include &lt;</w:t>
      </w:r>
      <w:proofErr w:type="spellStart"/>
      <w:r>
        <w:rPr>
          <w:rFonts w:ascii="Courier New" w:eastAsiaTheme="minorHAnsi" w:hAnsi="Courier New" w:cs="Courier New"/>
          <w:b/>
        </w:rPr>
        <w:t>unistd.h</w:t>
      </w:r>
      <w:proofErr w:type="spellEnd"/>
      <w:r>
        <w:rPr>
          <w:rFonts w:ascii="Courier New" w:eastAsiaTheme="minorHAnsi" w:hAnsi="Courier New" w:cs="Courier New"/>
          <w:b/>
        </w:rPr>
        <w:t>&gt;</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proofErr w:type="gramStart"/>
      <w:r w:rsidRPr="00DF5103">
        <w:rPr>
          <w:rFonts w:ascii="Courier New" w:eastAsiaTheme="minorHAnsi" w:hAnsi="Courier New" w:cs="Courier New"/>
          <w:b/>
        </w:rPr>
        <w:t>int</w:t>
      </w:r>
      <w:proofErr w:type="gramEnd"/>
      <w:r w:rsidRPr="00DF5103">
        <w:rPr>
          <w:rFonts w:ascii="Courier New" w:eastAsiaTheme="minorHAnsi" w:hAnsi="Courier New" w:cs="Courier New"/>
          <w:b/>
        </w:rPr>
        <w:t xml:space="preserve"> main()</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proofErr w:type="gramStart"/>
      <w:r w:rsidRPr="00DF5103">
        <w:rPr>
          <w:rFonts w:ascii="Courier New" w:eastAsiaTheme="minorHAnsi" w:hAnsi="Courier New" w:cs="Courier New"/>
          <w:b/>
        </w:rPr>
        <w:t>int</w:t>
      </w:r>
      <w:proofErr w:type="gramEnd"/>
      <w:r w:rsidRPr="00DF5103">
        <w:rPr>
          <w:rFonts w:ascii="Courier New" w:eastAsiaTheme="minorHAnsi" w:hAnsi="Courier New" w:cs="Courier New"/>
          <w:b/>
        </w:rPr>
        <w:tab/>
      </w:r>
      <w:proofErr w:type="spellStart"/>
      <w:r w:rsidRPr="00DF5103">
        <w:rPr>
          <w:rFonts w:ascii="Courier New" w:eastAsiaTheme="minorHAnsi" w:hAnsi="Courier New" w:cs="Courier New"/>
          <w:b/>
        </w:rPr>
        <w:t>i,j,noframes</w:t>
      </w:r>
      <w:proofErr w:type="spellEnd"/>
      <w:r w:rsidRPr="00DF5103">
        <w:rPr>
          <w:rFonts w:ascii="Courier New" w:eastAsiaTheme="minorHAnsi" w:hAnsi="Courier New" w:cs="Courier New"/>
          <w:b/>
        </w:rPr>
        <w:t>;</w:t>
      </w:r>
    </w:p>
    <w:p w:rsidR="00996954" w:rsidRDefault="00996954" w:rsidP="00996954">
      <w:pPr>
        <w:autoSpaceDE w:val="0"/>
        <w:autoSpaceDN w:val="0"/>
        <w:adjustRightInd w:val="0"/>
        <w:spacing w:after="0" w:line="240" w:lineRule="auto"/>
        <w:rPr>
          <w:rFonts w:ascii="Courier New" w:eastAsiaTheme="minorHAnsi" w:hAnsi="Courier New" w:cs="Courier New"/>
          <w:b/>
        </w:rPr>
      </w:pPr>
      <w:proofErr w:type="gramStart"/>
      <w:r w:rsidRPr="00DF5103">
        <w:rPr>
          <w:rFonts w:ascii="Courier New" w:eastAsiaTheme="minorHAnsi" w:hAnsi="Courier New" w:cs="Courier New"/>
          <w:b/>
        </w:rPr>
        <w:t>int</w:t>
      </w:r>
      <w:proofErr w:type="gramEnd"/>
      <w:r w:rsidRPr="00DF5103">
        <w:rPr>
          <w:rFonts w:ascii="Courier New" w:eastAsiaTheme="minorHAnsi" w:hAnsi="Courier New" w:cs="Courier New"/>
          <w:b/>
        </w:rPr>
        <w:tab/>
        <w:t xml:space="preserve"> </w:t>
      </w:r>
      <w:r w:rsidR="003E0337">
        <w:rPr>
          <w:rFonts w:ascii="Courier New" w:eastAsiaTheme="minorHAnsi" w:hAnsi="Courier New" w:cs="Courier New"/>
          <w:b/>
        </w:rPr>
        <w:t>x,x1</w:t>
      </w:r>
      <w:r w:rsidRPr="00DF5103">
        <w:rPr>
          <w:rFonts w:ascii="Courier New" w:eastAsiaTheme="minorHAnsi" w:hAnsi="Courier New" w:cs="Courier New"/>
          <w:b/>
        </w:rPr>
        <w:t>;</w:t>
      </w:r>
    </w:p>
    <w:p w:rsidR="004B7C8A" w:rsidRPr="00DF5103" w:rsidRDefault="004B7C8A" w:rsidP="00996954">
      <w:pPr>
        <w:autoSpaceDE w:val="0"/>
        <w:autoSpaceDN w:val="0"/>
        <w:adjustRightInd w:val="0"/>
        <w:spacing w:after="0" w:line="240" w:lineRule="auto"/>
        <w:rPr>
          <w:rFonts w:ascii="Courier New" w:eastAsiaTheme="minorHAnsi" w:hAnsi="Courier New" w:cs="Courier New"/>
          <w:b/>
        </w:rPr>
      </w:pPr>
      <w:proofErr w:type="gramStart"/>
      <w:r>
        <w:rPr>
          <w:rFonts w:ascii="Courier New" w:eastAsiaTheme="minorHAnsi" w:hAnsi="Courier New" w:cs="Courier New"/>
          <w:b/>
        </w:rPr>
        <w:t>unsigned</w:t>
      </w:r>
      <w:proofErr w:type="gramEnd"/>
      <w:r>
        <w:rPr>
          <w:rFonts w:ascii="Courier New" w:eastAsiaTheme="minorHAnsi" w:hAnsi="Courier New" w:cs="Courier New"/>
          <w:b/>
        </w:rPr>
        <w:t xml:space="preserve"> int x2;</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proofErr w:type="gramStart"/>
      <w:r w:rsidRPr="00DF5103">
        <w:rPr>
          <w:rFonts w:ascii="Courier New" w:eastAsiaTheme="minorHAnsi" w:hAnsi="Courier New" w:cs="Courier New"/>
          <w:b/>
        </w:rPr>
        <w:t>x1</w:t>
      </w:r>
      <w:proofErr w:type="gramEnd"/>
      <w:r w:rsidRPr="00DF5103">
        <w:rPr>
          <w:rFonts w:ascii="Courier New" w:eastAsiaTheme="minorHAnsi" w:hAnsi="Courier New" w:cs="Courier New"/>
          <w:b/>
        </w:rPr>
        <w:t>=10; i=1;  j=1;</w:t>
      </w: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proofErr w:type="gramStart"/>
      <w:r w:rsidRPr="00DF5103">
        <w:rPr>
          <w:rFonts w:ascii="Courier New" w:eastAsiaTheme="minorHAnsi" w:hAnsi="Courier New" w:cs="Courier New"/>
          <w:b/>
        </w:rPr>
        <w:t>printf(</w:t>
      </w:r>
      <w:proofErr w:type="gramEnd"/>
      <w:r w:rsidRPr="00DF5103">
        <w:rPr>
          <w:rFonts w:ascii="Courier New" w:eastAsiaTheme="minorHAnsi" w:hAnsi="Courier New" w:cs="Courier New"/>
          <w:b/>
        </w:rPr>
        <w:t>"\n Enter number of frames\t:");</w:t>
      </w: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proofErr w:type="gramStart"/>
      <w:r w:rsidRPr="00DF5103">
        <w:rPr>
          <w:rFonts w:ascii="Courier New" w:eastAsiaTheme="minorHAnsi" w:hAnsi="Courier New" w:cs="Courier New"/>
          <w:b/>
        </w:rPr>
        <w:t>scanf(</w:t>
      </w:r>
      <w:proofErr w:type="gramEnd"/>
      <w:r w:rsidRPr="00DF5103">
        <w:rPr>
          <w:rFonts w:ascii="Courier New" w:eastAsiaTheme="minorHAnsi" w:hAnsi="Courier New" w:cs="Courier New"/>
          <w:b/>
        </w:rPr>
        <w:t>"%</w:t>
      </w:r>
      <w:proofErr w:type="spellStart"/>
      <w:r w:rsidRPr="00DF5103">
        <w:rPr>
          <w:rFonts w:ascii="Courier New" w:eastAsiaTheme="minorHAnsi" w:hAnsi="Courier New" w:cs="Courier New"/>
          <w:b/>
        </w:rPr>
        <w:t>d",&amp;noframes</w:t>
      </w:r>
      <w:proofErr w:type="spellEnd"/>
      <w:r w:rsidRPr="00DF5103">
        <w:rPr>
          <w:rFonts w:ascii="Courier New" w:eastAsiaTheme="minorHAnsi" w:hAnsi="Courier New" w:cs="Courier New"/>
          <w:b/>
        </w:rPr>
        <w:t>);</w:t>
      </w: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proofErr w:type="gramStart"/>
      <w:r w:rsidRPr="00DF5103">
        <w:rPr>
          <w:rFonts w:ascii="Courier New" w:eastAsiaTheme="minorHAnsi" w:hAnsi="Courier New" w:cs="Courier New"/>
          <w:b/>
        </w:rPr>
        <w:t>while(</w:t>
      </w:r>
      <w:proofErr w:type="gramEnd"/>
      <w:r w:rsidRPr="00DF5103">
        <w:rPr>
          <w:rFonts w:ascii="Courier New" w:eastAsiaTheme="minorHAnsi" w:hAnsi="Courier New" w:cs="Courier New"/>
          <w:b/>
        </w:rPr>
        <w:t>noframes&gt;0)</w:t>
      </w: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r w:rsidRPr="00DF5103">
        <w:rPr>
          <w:rFonts w:ascii="Courier New" w:eastAsiaTheme="minorHAnsi" w:hAnsi="Courier New" w:cs="Courier New"/>
          <w:b/>
        </w:rPr>
        <w:t>{</w:t>
      </w:r>
    </w:p>
    <w:p w:rsidR="00996954" w:rsidRPr="00DF5103" w:rsidRDefault="00996954" w:rsidP="00DF5103">
      <w:pPr>
        <w:autoSpaceDE w:val="0"/>
        <w:autoSpaceDN w:val="0"/>
        <w:adjustRightInd w:val="0"/>
        <w:spacing w:after="0" w:line="240" w:lineRule="auto"/>
        <w:ind w:left="720" w:firstLine="720"/>
        <w:rPr>
          <w:rFonts w:ascii="Courier New" w:eastAsiaTheme="minorHAnsi" w:hAnsi="Courier New" w:cs="Courier New"/>
          <w:b/>
        </w:rPr>
      </w:pPr>
      <w:proofErr w:type="gramStart"/>
      <w:r w:rsidRPr="00DF5103">
        <w:rPr>
          <w:rFonts w:ascii="Courier New" w:eastAsiaTheme="minorHAnsi" w:hAnsi="Courier New" w:cs="Courier New"/>
          <w:b/>
        </w:rPr>
        <w:t>printf(</w:t>
      </w:r>
      <w:proofErr w:type="gramEnd"/>
      <w:r w:rsidRPr="00DF5103">
        <w:rPr>
          <w:rFonts w:ascii="Courier New" w:eastAsiaTheme="minorHAnsi" w:hAnsi="Courier New" w:cs="Courier New"/>
          <w:b/>
        </w:rPr>
        <w:t>"\n Sending frame %d", i);</w:t>
      </w:r>
    </w:p>
    <w:p w:rsidR="00996954" w:rsidRPr="00DF5103" w:rsidRDefault="00996954" w:rsidP="00DF5103">
      <w:pPr>
        <w:autoSpaceDE w:val="0"/>
        <w:autoSpaceDN w:val="0"/>
        <w:adjustRightInd w:val="0"/>
        <w:spacing w:after="0" w:line="240" w:lineRule="auto"/>
        <w:ind w:left="720" w:firstLine="720"/>
        <w:rPr>
          <w:rFonts w:ascii="Courier New" w:eastAsiaTheme="minorHAnsi" w:hAnsi="Courier New" w:cs="Courier New"/>
          <w:b/>
        </w:rPr>
      </w:pPr>
      <w:r w:rsidRPr="00DF5103">
        <w:rPr>
          <w:rFonts w:ascii="Courier New" w:eastAsiaTheme="minorHAnsi" w:hAnsi="Courier New" w:cs="Courier New"/>
          <w:b/>
        </w:rPr>
        <w:t xml:space="preserve">x = </w:t>
      </w:r>
      <w:proofErr w:type="gramStart"/>
      <w:r w:rsidRPr="00DF5103">
        <w:rPr>
          <w:rFonts w:ascii="Courier New" w:eastAsiaTheme="minorHAnsi" w:hAnsi="Courier New" w:cs="Courier New"/>
          <w:b/>
        </w:rPr>
        <w:t>rand(</w:t>
      </w:r>
      <w:proofErr w:type="gramEnd"/>
      <w:r w:rsidRPr="00DF5103">
        <w:rPr>
          <w:rFonts w:ascii="Courier New" w:eastAsiaTheme="minorHAnsi" w:hAnsi="Courier New" w:cs="Courier New"/>
          <w:b/>
        </w:rPr>
        <w:t>)%15;</w:t>
      </w:r>
    </w:p>
    <w:p w:rsidR="00996954" w:rsidRPr="00DF5103" w:rsidRDefault="00996954" w:rsidP="00DF5103">
      <w:pPr>
        <w:autoSpaceDE w:val="0"/>
        <w:autoSpaceDN w:val="0"/>
        <w:adjustRightInd w:val="0"/>
        <w:spacing w:after="0" w:line="240" w:lineRule="auto"/>
        <w:ind w:left="720" w:firstLine="720"/>
        <w:rPr>
          <w:rFonts w:ascii="Courier New" w:eastAsiaTheme="minorHAnsi" w:hAnsi="Courier New" w:cs="Courier New"/>
          <w:b/>
        </w:rPr>
      </w:pPr>
      <w:proofErr w:type="gramStart"/>
      <w:r w:rsidRPr="00DF5103">
        <w:rPr>
          <w:rFonts w:ascii="Courier New" w:eastAsiaTheme="minorHAnsi" w:hAnsi="Courier New" w:cs="Courier New"/>
          <w:b/>
        </w:rPr>
        <w:t>if(</w:t>
      </w:r>
      <w:proofErr w:type="gramEnd"/>
      <w:r w:rsidRPr="00DF5103">
        <w:rPr>
          <w:rFonts w:ascii="Courier New" w:eastAsiaTheme="minorHAnsi" w:hAnsi="Courier New" w:cs="Courier New"/>
          <w:b/>
        </w:rPr>
        <w:t>x%5 == 0){</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ab/>
      </w:r>
      <w:r w:rsidR="00DF5103">
        <w:rPr>
          <w:rFonts w:ascii="Courier New" w:eastAsiaTheme="minorHAnsi" w:hAnsi="Courier New" w:cs="Courier New"/>
          <w:b/>
        </w:rPr>
        <w:tab/>
      </w:r>
      <w:proofErr w:type="gramStart"/>
      <w:r w:rsidRPr="00DF5103">
        <w:rPr>
          <w:rFonts w:ascii="Courier New" w:eastAsiaTheme="minorHAnsi" w:hAnsi="Courier New" w:cs="Courier New"/>
          <w:b/>
        </w:rPr>
        <w:t>for(</w:t>
      </w:r>
      <w:proofErr w:type="gramEnd"/>
      <w:r w:rsidRPr="00DF5103">
        <w:rPr>
          <w:rFonts w:ascii="Courier New" w:eastAsiaTheme="minorHAnsi" w:hAnsi="Courier New" w:cs="Courier New"/>
          <w:b/>
        </w:rPr>
        <w:t>x2=1; x2&lt;2; x2++)</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ab/>
      </w:r>
      <w:r w:rsidR="00DF5103">
        <w:rPr>
          <w:rFonts w:ascii="Courier New" w:eastAsiaTheme="minorHAnsi" w:hAnsi="Courier New" w:cs="Courier New"/>
          <w:b/>
        </w:rPr>
        <w:tab/>
      </w:r>
      <w:r w:rsidRPr="00DF5103">
        <w:rPr>
          <w:rFonts w:ascii="Courier New" w:eastAsiaTheme="minorHAnsi" w:hAnsi="Courier New" w:cs="Courier New"/>
          <w:b/>
        </w:rPr>
        <w:t>{</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ab/>
      </w:r>
      <w:r w:rsidRPr="00DF5103">
        <w:rPr>
          <w:rFonts w:ascii="Courier New" w:eastAsiaTheme="minorHAnsi" w:hAnsi="Courier New" w:cs="Courier New"/>
          <w:b/>
        </w:rPr>
        <w:tab/>
      </w:r>
      <w:r w:rsidR="00DF5103">
        <w:rPr>
          <w:rFonts w:ascii="Courier New" w:eastAsiaTheme="minorHAnsi" w:hAnsi="Courier New" w:cs="Courier New"/>
          <w:b/>
        </w:rPr>
        <w:tab/>
      </w:r>
      <w:proofErr w:type="gramStart"/>
      <w:r w:rsidRPr="00DF5103">
        <w:rPr>
          <w:rFonts w:ascii="Courier New" w:eastAsiaTheme="minorHAnsi" w:hAnsi="Courier New" w:cs="Courier New"/>
          <w:b/>
        </w:rPr>
        <w:t>printf(</w:t>
      </w:r>
      <w:proofErr w:type="gramEnd"/>
      <w:r w:rsidRPr="00DF5103">
        <w:rPr>
          <w:rFonts w:ascii="Courier New" w:eastAsiaTheme="minorHAnsi" w:hAnsi="Courier New" w:cs="Courier New"/>
          <w:b/>
        </w:rPr>
        <w:t>"\n Waiting for %d seconds\n",x2);</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ab/>
      </w:r>
      <w:r w:rsidRPr="00DF5103">
        <w:rPr>
          <w:rFonts w:ascii="Courier New" w:eastAsiaTheme="minorHAnsi" w:hAnsi="Courier New" w:cs="Courier New"/>
          <w:b/>
        </w:rPr>
        <w:tab/>
      </w:r>
      <w:r w:rsidR="00DF5103">
        <w:rPr>
          <w:rFonts w:ascii="Courier New" w:eastAsiaTheme="minorHAnsi" w:hAnsi="Courier New" w:cs="Courier New"/>
          <w:b/>
        </w:rPr>
        <w:tab/>
      </w:r>
      <w:proofErr w:type="gramStart"/>
      <w:r w:rsidRPr="00DF5103">
        <w:rPr>
          <w:rFonts w:ascii="Courier New" w:eastAsiaTheme="minorHAnsi" w:hAnsi="Courier New" w:cs="Courier New"/>
          <w:b/>
        </w:rPr>
        <w:t>sleep(</w:t>
      </w:r>
      <w:proofErr w:type="gramEnd"/>
      <w:r w:rsidRPr="00DF5103">
        <w:rPr>
          <w:rFonts w:ascii="Courier New" w:eastAsiaTheme="minorHAnsi" w:hAnsi="Courier New" w:cs="Courier New"/>
          <w:b/>
        </w:rPr>
        <w:t>x2);</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ab/>
      </w:r>
      <w:r w:rsidR="00DF5103">
        <w:rPr>
          <w:rFonts w:ascii="Courier New" w:eastAsiaTheme="minorHAnsi" w:hAnsi="Courier New" w:cs="Courier New"/>
          <w:b/>
        </w:rPr>
        <w:tab/>
      </w:r>
      <w:r w:rsidRPr="00DF5103">
        <w:rPr>
          <w:rFonts w:ascii="Courier New" w:eastAsiaTheme="minorHAnsi" w:hAnsi="Courier New" w:cs="Courier New"/>
          <w:b/>
        </w:rPr>
        <w:t>}</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ab/>
      </w:r>
      <w:proofErr w:type="gramStart"/>
      <w:r w:rsidRPr="00DF5103">
        <w:rPr>
          <w:rFonts w:ascii="Courier New" w:eastAsiaTheme="minorHAnsi" w:hAnsi="Courier New" w:cs="Courier New"/>
          <w:b/>
        </w:rPr>
        <w:t>printf(</w:t>
      </w:r>
      <w:proofErr w:type="gramEnd"/>
      <w:r w:rsidRPr="00DF5103">
        <w:rPr>
          <w:rFonts w:ascii="Courier New" w:eastAsiaTheme="minorHAnsi" w:hAnsi="Courier New" w:cs="Courier New"/>
          <w:b/>
        </w:rPr>
        <w:t>" Sending frame %d\n",i);</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ab/>
        <w:t xml:space="preserve">x = </w:t>
      </w:r>
      <w:proofErr w:type="gramStart"/>
      <w:r w:rsidRPr="00DF5103">
        <w:rPr>
          <w:rFonts w:ascii="Courier New" w:eastAsiaTheme="minorHAnsi" w:hAnsi="Courier New" w:cs="Courier New"/>
          <w:b/>
        </w:rPr>
        <w:t>rand(</w:t>
      </w:r>
      <w:proofErr w:type="gramEnd"/>
      <w:r w:rsidRPr="00DF5103">
        <w:rPr>
          <w:rFonts w:ascii="Courier New" w:eastAsiaTheme="minorHAnsi" w:hAnsi="Courier New" w:cs="Courier New"/>
          <w:b/>
        </w:rPr>
        <w:t>)%10;</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tab/>
        <w:t>}</w:t>
      </w: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proofErr w:type="gramStart"/>
      <w:r w:rsidRPr="00DF5103">
        <w:rPr>
          <w:rFonts w:ascii="Courier New" w:eastAsiaTheme="minorHAnsi" w:hAnsi="Courier New" w:cs="Courier New"/>
          <w:b/>
        </w:rPr>
        <w:t>printf(</w:t>
      </w:r>
      <w:proofErr w:type="gramEnd"/>
      <w:r w:rsidRPr="00DF5103">
        <w:rPr>
          <w:rFonts w:ascii="Courier New" w:eastAsiaTheme="minorHAnsi" w:hAnsi="Courier New" w:cs="Courier New"/>
          <w:b/>
        </w:rPr>
        <w:t>"\n Acknowledgement received for frame %d\</w:t>
      </w:r>
      <w:proofErr w:type="spellStart"/>
      <w:r w:rsidRPr="00DF5103">
        <w:rPr>
          <w:rFonts w:ascii="Courier New" w:eastAsiaTheme="minorHAnsi" w:hAnsi="Courier New" w:cs="Courier New"/>
          <w:b/>
        </w:rPr>
        <w:t>n",j</w:t>
      </w:r>
      <w:proofErr w:type="spellEnd"/>
      <w:r w:rsidRPr="00DF5103">
        <w:rPr>
          <w:rFonts w:ascii="Courier New" w:eastAsiaTheme="minorHAnsi" w:hAnsi="Courier New" w:cs="Courier New"/>
          <w:b/>
        </w:rPr>
        <w:t>);</w:t>
      </w: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proofErr w:type="gramStart"/>
      <w:r w:rsidRPr="00DF5103">
        <w:rPr>
          <w:rFonts w:ascii="Courier New" w:eastAsiaTheme="minorHAnsi" w:hAnsi="Courier New" w:cs="Courier New"/>
          <w:b/>
        </w:rPr>
        <w:t>noframes</w:t>
      </w:r>
      <w:proofErr w:type="gramEnd"/>
      <w:r w:rsidRPr="00DF5103">
        <w:rPr>
          <w:rFonts w:ascii="Courier New" w:eastAsiaTheme="minorHAnsi" w:hAnsi="Courier New" w:cs="Courier New"/>
          <w:b/>
        </w:rPr>
        <w:t xml:space="preserve"> = noframes-1;</w:t>
      </w: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proofErr w:type="gramStart"/>
      <w:r w:rsidRPr="00DF5103">
        <w:rPr>
          <w:rFonts w:ascii="Courier New" w:eastAsiaTheme="minorHAnsi" w:hAnsi="Courier New" w:cs="Courier New"/>
          <w:b/>
        </w:rPr>
        <w:t>i</w:t>
      </w:r>
      <w:proofErr w:type="gramEnd"/>
      <w:r w:rsidRPr="00DF5103">
        <w:rPr>
          <w:rFonts w:ascii="Courier New" w:eastAsiaTheme="minorHAnsi" w:hAnsi="Courier New" w:cs="Courier New"/>
          <w:b/>
        </w:rPr>
        <w:t>++;</w:t>
      </w: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proofErr w:type="gramStart"/>
      <w:r w:rsidRPr="00DF5103">
        <w:rPr>
          <w:rFonts w:ascii="Courier New" w:eastAsiaTheme="minorHAnsi" w:hAnsi="Courier New" w:cs="Courier New"/>
          <w:b/>
        </w:rPr>
        <w:t>j</w:t>
      </w:r>
      <w:proofErr w:type="gramEnd"/>
      <w:r w:rsidRPr="00DF5103">
        <w:rPr>
          <w:rFonts w:ascii="Courier New" w:eastAsiaTheme="minorHAnsi" w:hAnsi="Courier New" w:cs="Courier New"/>
          <w:b/>
        </w:rPr>
        <w:t>++;</w:t>
      </w: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r w:rsidRPr="00DF5103">
        <w:rPr>
          <w:rFonts w:ascii="Courier New" w:eastAsiaTheme="minorHAnsi" w:hAnsi="Courier New" w:cs="Courier New"/>
          <w:b/>
        </w:rPr>
        <w:t>}</w:t>
      </w: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proofErr w:type="gramStart"/>
      <w:r w:rsidRPr="00DF5103">
        <w:rPr>
          <w:rFonts w:ascii="Courier New" w:eastAsiaTheme="minorHAnsi" w:hAnsi="Courier New" w:cs="Courier New"/>
          <w:b/>
        </w:rPr>
        <w:t>printf(</w:t>
      </w:r>
      <w:proofErr w:type="gramEnd"/>
      <w:r w:rsidRPr="00DF5103">
        <w:rPr>
          <w:rFonts w:ascii="Courier New" w:eastAsiaTheme="minorHAnsi" w:hAnsi="Courier New" w:cs="Courier New"/>
          <w:b/>
        </w:rPr>
        <w:t>"\n End of stop and wait protocol");</w:t>
      </w:r>
    </w:p>
    <w:p w:rsidR="00996954" w:rsidRPr="00DF5103" w:rsidRDefault="00996954" w:rsidP="00DF5103">
      <w:pPr>
        <w:autoSpaceDE w:val="0"/>
        <w:autoSpaceDN w:val="0"/>
        <w:adjustRightInd w:val="0"/>
        <w:spacing w:after="0" w:line="240" w:lineRule="auto"/>
        <w:ind w:firstLine="720"/>
        <w:rPr>
          <w:rFonts w:ascii="Courier New" w:eastAsiaTheme="minorHAnsi" w:hAnsi="Courier New" w:cs="Courier New"/>
          <w:b/>
        </w:rPr>
      </w:pPr>
      <w:proofErr w:type="gramStart"/>
      <w:r w:rsidRPr="00DF5103">
        <w:rPr>
          <w:rFonts w:ascii="Courier New" w:eastAsiaTheme="minorHAnsi" w:hAnsi="Courier New" w:cs="Courier New"/>
          <w:b/>
        </w:rPr>
        <w:t>return</w:t>
      </w:r>
      <w:proofErr w:type="gramEnd"/>
      <w:r w:rsidRPr="00DF5103">
        <w:rPr>
          <w:rFonts w:ascii="Courier New" w:eastAsiaTheme="minorHAnsi" w:hAnsi="Courier New" w:cs="Courier New"/>
          <w:b/>
        </w:rPr>
        <w:t xml:space="preserve"> 0;</w:t>
      </w:r>
    </w:p>
    <w:p w:rsidR="00996954" w:rsidRPr="00DF5103" w:rsidRDefault="00996954" w:rsidP="00996954">
      <w:pPr>
        <w:autoSpaceDE w:val="0"/>
        <w:autoSpaceDN w:val="0"/>
        <w:adjustRightInd w:val="0"/>
        <w:spacing w:after="0" w:line="240" w:lineRule="auto"/>
        <w:rPr>
          <w:rFonts w:ascii="Courier New" w:eastAsiaTheme="minorHAnsi" w:hAnsi="Courier New" w:cs="Courier New"/>
          <w:b/>
        </w:rPr>
      </w:pPr>
      <w:r w:rsidRPr="00DF5103">
        <w:rPr>
          <w:rFonts w:ascii="Courier New" w:eastAsiaTheme="minorHAnsi" w:hAnsi="Courier New" w:cs="Courier New"/>
          <w:b/>
        </w:rPr>
        <w:lastRenderedPageBreak/>
        <w:t>}</w:t>
      </w:r>
    </w:p>
    <w:p w:rsidR="0054622C" w:rsidRPr="00A50B64" w:rsidRDefault="0054622C" w:rsidP="0054622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Fonts w:ascii="Times New Roman" w:hAnsi="Times New Roman" w:cs="Times New Roman"/>
          <w:b/>
          <w:sz w:val="24"/>
          <w:szCs w:val="24"/>
          <w:lang w:val="sv-SE"/>
        </w:rPr>
      </w:pPr>
      <w:r w:rsidRPr="00A50B64">
        <w:rPr>
          <w:rFonts w:ascii="Times New Roman" w:hAnsi="Times New Roman" w:cs="Times New Roman"/>
          <w:b/>
          <w:sz w:val="24"/>
          <w:szCs w:val="24"/>
          <w:lang w:val="sv-SE"/>
        </w:rPr>
        <w:t xml:space="preserve">Output: </w:t>
      </w:r>
    </w:p>
    <w:p w:rsidR="0054622C" w:rsidRPr="00A118D5" w:rsidRDefault="0054622C" w:rsidP="0054622C">
      <w:pPr>
        <w:autoSpaceDE w:val="0"/>
        <w:spacing w:after="0" w:line="240" w:lineRule="auto"/>
        <w:rPr>
          <w:rFonts w:ascii="Times New Roman" w:eastAsia="Batang" w:hAnsi="Times New Roman" w:cs="Times New Roman"/>
          <w:b/>
          <w:bCs/>
          <w:sz w:val="24"/>
          <w:szCs w:val="24"/>
        </w:rPr>
      </w:pPr>
      <w:r w:rsidRPr="00A118D5">
        <w:rPr>
          <w:rFonts w:ascii="Times New Roman" w:eastAsia="Batang" w:hAnsi="Times New Roman" w:cs="Times New Roman"/>
          <w:b/>
          <w:bCs/>
          <w:sz w:val="24"/>
          <w:szCs w:val="24"/>
        </w:rPr>
        <w:t>Compile and run</w:t>
      </w:r>
    </w:p>
    <w:p w:rsidR="00101D20" w:rsidRPr="00A54B9C" w:rsidRDefault="0054622C" w:rsidP="00101D2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lang w:val="sv-SE"/>
        </w:rPr>
      </w:pPr>
      <w:r w:rsidRPr="00A54B9C">
        <w:rPr>
          <w:rFonts w:ascii="Times New Roman" w:hAnsi="Times New Roman" w:cs="Times New Roman"/>
          <w:b/>
          <w:sz w:val="24"/>
          <w:szCs w:val="24"/>
          <w:lang w:val="sv-SE"/>
        </w:rPr>
        <w:t xml:space="preserve">[root@localhost ]# </w:t>
      </w:r>
      <w:r w:rsidR="00101D20" w:rsidRPr="00A54B9C">
        <w:rPr>
          <w:rFonts w:ascii="Times New Roman" w:hAnsi="Times New Roman" w:cs="Times New Roman"/>
          <w:b/>
          <w:sz w:val="24"/>
          <w:szCs w:val="24"/>
          <w:lang w:val="sv-SE"/>
        </w:rPr>
        <w:t xml:space="preserve">gcc </w:t>
      </w:r>
      <w:r w:rsidR="00B7371C">
        <w:rPr>
          <w:rFonts w:ascii="Times New Roman" w:hAnsi="Times New Roman" w:cs="Times New Roman"/>
          <w:b/>
          <w:sz w:val="24"/>
          <w:szCs w:val="24"/>
          <w:lang w:val="sv-SE"/>
        </w:rPr>
        <w:t xml:space="preserve">–o stopnwait </w:t>
      </w:r>
      <w:r w:rsidR="00101D20" w:rsidRPr="00A54B9C">
        <w:rPr>
          <w:rFonts w:ascii="Times New Roman" w:hAnsi="Times New Roman" w:cs="Times New Roman"/>
          <w:b/>
          <w:sz w:val="24"/>
          <w:szCs w:val="24"/>
          <w:lang w:val="sv-SE"/>
        </w:rPr>
        <w:t>stopnwait</w:t>
      </w:r>
      <w:r w:rsidR="00996954">
        <w:rPr>
          <w:rFonts w:ascii="Times New Roman" w:hAnsi="Times New Roman" w:cs="Times New Roman"/>
          <w:b/>
          <w:sz w:val="24"/>
          <w:szCs w:val="24"/>
          <w:lang w:val="sv-SE"/>
        </w:rPr>
        <w:t>.c</w:t>
      </w:r>
    </w:p>
    <w:p w:rsidR="0054622C" w:rsidRDefault="0054622C" w:rsidP="0054622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Times New Roman" w:hAnsi="Times New Roman" w:cs="Times New Roman"/>
          <w:b/>
          <w:sz w:val="24"/>
          <w:szCs w:val="24"/>
        </w:rPr>
      </w:pPr>
      <w:r w:rsidRPr="00A54B9C">
        <w:rPr>
          <w:rFonts w:ascii="Times New Roman" w:hAnsi="Times New Roman" w:cs="Times New Roman"/>
          <w:b/>
          <w:sz w:val="24"/>
          <w:szCs w:val="24"/>
        </w:rPr>
        <w:t>[</w:t>
      </w:r>
      <w:proofErr w:type="gramStart"/>
      <w:r w:rsidRPr="00A54B9C">
        <w:rPr>
          <w:rFonts w:ascii="Times New Roman" w:hAnsi="Times New Roman" w:cs="Times New Roman"/>
          <w:b/>
          <w:sz w:val="24"/>
          <w:szCs w:val="24"/>
        </w:rPr>
        <w:t>root@localhost ]</w:t>
      </w:r>
      <w:proofErr w:type="gramEnd"/>
      <w:r w:rsidRPr="00A54B9C">
        <w:rPr>
          <w:rFonts w:ascii="Times New Roman" w:hAnsi="Times New Roman" w:cs="Times New Roman"/>
          <w:b/>
          <w:sz w:val="24"/>
          <w:szCs w:val="24"/>
        </w:rPr>
        <w:t xml:space="preserve"># </w:t>
      </w:r>
      <w:proofErr w:type="spellStart"/>
      <w:proofErr w:type="gramStart"/>
      <w:r w:rsidR="00343669">
        <w:rPr>
          <w:rFonts w:ascii="Times New Roman" w:hAnsi="Times New Roman" w:cs="Times New Roman"/>
          <w:b/>
          <w:sz w:val="24"/>
          <w:szCs w:val="24"/>
        </w:rPr>
        <w:t>stopnwait</w:t>
      </w:r>
      <w:proofErr w:type="spellEnd"/>
      <w:proofErr w:type="gramEnd"/>
    </w:p>
    <w:p w:rsidR="0054622C" w:rsidRPr="00A54B9C" w:rsidRDefault="0054622C" w:rsidP="0054622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Fonts w:ascii="Times New Roman" w:hAnsi="Times New Roman" w:cs="Times New Roman"/>
          <w:b/>
          <w:sz w:val="24"/>
          <w:szCs w:val="24"/>
        </w:rPr>
      </w:pP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 xml:space="preserve">No of frames </w:t>
      </w:r>
      <w:proofErr w:type="gramStart"/>
      <w:r w:rsidRPr="00A54B9C">
        <w:rPr>
          <w:rFonts w:ascii="Times New Roman" w:hAnsi="Times New Roman" w:cs="Times New Roman"/>
          <w:b/>
          <w:sz w:val="24"/>
          <w:szCs w:val="24"/>
        </w:rPr>
        <w:t>is</w:t>
      </w:r>
      <w:proofErr w:type="gramEnd"/>
      <w:r w:rsidRPr="00A54B9C">
        <w:rPr>
          <w:rFonts w:ascii="Times New Roman" w:hAnsi="Times New Roman" w:cs="Times New Roman"/>
          <w:b/>
          <w:sz w:val="24"/>
          <w:szCs w:val="24"/>
        </w:rPr>
        <w:t xml:space="preserve"> 6</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Sending frame 1</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Acknowledgement for frame 1</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Sending frame 2</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Acknowledgement for frame 2</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Sending frame 3</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Acknowledgement for frame 3</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Sending frame 4</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Acknowledgement for frame 4</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Sending frame 5</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Waiting for 1 second</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Sending frame 5</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Acknowledgement for frame 5</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Sending frame 6</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Waiting for 1 second</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Sending frame 6</w:t>
      </w:r>
    </w:p>
    <w:p w:rsidR="0054622C" w:rsidRPr="00A54B9C" w:rsidRDefault="0054622C" w:rsidP="0054622C">
      <w:pPr>
        <w:autoSpaceDE w:val="0"/>
        <w:autoSpaceDN w:val="0"/>
        <w:adjustRightInd w:val="0"/>
        <w:spacing w:after="0" w:line="240" w:lineRule="auto"/>
        <w:ind w:left="720"/>
        <w:rPr>
          <w:rFonts w:ascii="Times New Roman" w:hAnsi="Times New Roman" w:cs="Times New Roman"/>
          <w:b/>
          <w:sz w:val="24"/>
          <w:szCs w:val="24"/>
        </w:rPr>
      </w:pPr>
      <w:r w:rsidRPr="00A54B9C">
        <w:rPr>
          <w:rFonts w:ascii="Times New Roman" w:hAnsi="Times New Roman" w:cs="Times New Roman"/>
          <w:b/>
          <w:sz w:val="24"/>
          <w:szCs w:val="24"/>
        </w:rPr>
        <w:t>Acknowledgement for frame 6</w:t>
      </w:r>
    </w:p>
    <w:p w:rsidR="0054622C" w:rsidRPr="00A54B9C" w:rsidRDefault="0054622C" w:rsidP="0054622C">
      <w:pPr>
        <w:pStyle w:val="NormalWeb"/>
        <w:tabs>
          <w:tab w:val="left" w:pos="2160"/>
        </w:tabs>
        <w:spacing w:before="0" w:after="0" w:line="360" w:lineRule="auto"/>
        <w:ind w:left="720"/>
        <w:jc w:val="both"/>
        <w:rPr>
          <w:b/>
        </w:rPr>
      </w:pPr>
      <w:r w:rsidRPr="00A54B9C">
        <w:rPr>
          <w:b/>
        </w:rPr>
        <w:t>End of stop and wait protocol</w:t>
      </w:r>
    </w:p>
    <w:p w:rsidR="0054622C" w:rsidRPr="00A54B9C" w:rsidRDefault="0054622C" w:rsidP="0054622C">
      <w:pPr>
        <w:tabs>
          <w:tab w:val="left" w:pos="2100"/>
        </w:tabs>
        <w:rPr>
          <w:rFonts w:ascii="Times New Roman" w:hAnsi="Times New Roman" w:cs="Times New Roman"/>
          <w:b/>
          <w:sz w:val="24"/>
          <w:szCs w:val="24"/>
        </w:rPr>
      </w:pPr>
      <w:r w:rsidRPr="00A54B9C">
        <w:rPr>
          <w:rFonts w:ascii="Times New Roman" w:hAnsi="Times New Roman" w:cs="Times New Roman"/>
          <w:b/>
          <w:sz w:val="24"/>
          <w:szCs w:val="24"/>
        </w:rPr>
        <w:t>[</w:t>
      </w:r>
      <w:proofErr w:type="gramStart"/>
      <w:r w:rsidRPr="00A54B9C">
        <w:rPr>
          <w:rFonts w:ascii="Times New Roman" w:hAnsi="Times New Roman" w:cs="Times New Roman"/>
          <w:b/>
          <w:sz w:val="24"/>
          <w:szCs w:val="24"/>
        </w:rPr>
        <w:t>root@localhost ]</w:t>
      </w:r>
      <w:proofErr w:type="gramEnd"/>
      <w:r w:rsidRPr="00A54B9C">
        <w:rPr>
          <w:rFonts w:ascii="Times New Roman" w:hAnsi="Times New Roman" w:cs="Times New Roman"/>
          <w:b/>
          <w:sz w:val="24"/>
          <w:szCs w:val="24"/>
        </w:rPr>
        <w:t>#</w:t>
      </w:r>
    </w:p>
    <w:p w:rsidR="0054622C" w:rsidRPr="00A54B9C" w:rsidRDefault="0054622C" w:rsidP="0054622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roofErr w:type="spellStart"/>
      <w:r w:rsidRPr="00A54B9C">
        <w:rPr>
          <w:rFonts w:ascii="Times New Roman" w:hAnsi="Times New Roman" w:cs="Times New Roman"/>
          <w:b/>
          <w:sz w:val="24"/>
          <w:szCs w:val="24"/>
        </w:rPr>
        <w:t>Result</w:t>
      </w:r>
      <w:proofErr w:type="gramStart"/>
      <w:r w:rsidRPr="00A54B9C">
        <w:rPr>
          <w:rFonts w:ascii="Times New Roman" w:hAnsi="Times New Roman" w:cs="Times New Roman"/>
          <w:b/>
          <w:sz w:val="24"/>
          <w:szCs w:val="24"/>
        </w:rPr>
        <w:t>:Implemented</w:t>
      </w:r>
      <w:proofErr w:type="spellEnd"/>
      <w:proofErr w:type="gramEnd"/>
      <w:r w:rsidRPr="00A54B9C">
        <w:rPr>
          <w:rFonts w:ascii="Times New Roman" w:hAnsi="Times New Roman" w:cs="Times New Roman"/>
          <w:b/>
          <w:sz w:val="24"/>
          <w:szCs w:val="24"/>
        </w:rPr>
        <w:t xml:space="preserve"> program for Stop and wait protocol and evaluated.</w:t>
      </w:r>
    </w:p>
    <w:p w:rsidR="0054622C" w:rsidRPr="00A54B9C" w:rsidRDefault="0054622C" w:rsidP="0054622C">
      <w:pPr>
        <w:tabs>
          <w:tab w:val="left" w:pos="2100"/>
        </w:tabs>
        <w:rPr>
          <w:rFonts w:ascii="Times New Roman" w:hAnsi="Times New Roman" w:cs="Times New Roman"/>
          <w:b/>
          <w:sz w:val="24"/>
          <w:szCs w:val="24"/>
        </w:rPr>
      </w:pPr>
    </w:p>
    <w:p w:rsidR="003927EF" w:rsidRPr="002F368F" w:rsidRDefault="003927EF" w:rsidP="003927EF">
      <w:pPr>
        <w:spacing w:after="0" w:line="226" w:lineRule="auto"/>
        <w:ind w:left="2880" w:right="50"/>
        <w:rPr>
          <w:rFonts w:ascii="Courier New" w:eastAsia="Courier New" w:hAnsi="Courier New" w:cs="Arial"/>
          <w:sz w:val="20"/>
          <w:szCs w:val="20"/>
        </w:rPr>
        <w:sectPr w:rsidR="003927EF" w:rsidRPr="002F368F" w:rsidSect="00E013D6">
          <w:headerReference w:type="default" r:id="rId32"/>
          <w:footerReference w:type="default" r:id="rId33"/>
          <w:pgSz w:w="12240" w:h="15840"/>
          <w:pgMar w:top="900" w:right="1080" w:bottom="900" w:left="1170" w:header="720" w:footer="720" w:gutter="0"/>
          <w:cols w:space="0" w:equalWidth="0">
            <w:col w:w="9990"/>
          </w:cols>
          <w:docGrid w:linePitch="360"/>
        </w:sectPr>
      </w:pPr>
    </w:p>
    <w:p w:rsidR="000B698C" w:rsidRDefault="000B698C" w:rsidP="000B698C">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Pr="00CF05F3">
        <w:rPr>
          <w:rFonts w:ascii="Times New Roman" w:hAnsi="Times New Roman" w:cs="Times New Roman"/>
          <w:b/>
          <w:sz w:val="24"/>
          <w:szCs w:val="24"/>
        </w:rPr>
        <w:t xml:space="preserve">SLIDING WINDOW PROTOCOL </w:t>
      </w:r>
    </w:p>
    <w:p w:rsidR="000B698C" w:rsidRPr="008218BB" w:rsidRDefault="000B698C" w:rsidP="000B698C">
      <w:pPr>
        <w:spacing w:after="0" w:line="240" w:lineRule="auto"/>
        <w:rPr>
          <w:rFonts w:ascii="Times New Roman" w:hAnsi="Times New Roman" w:cs="Times New Roman"/>
          <w:b/>
          <w:sz w:val="20"/>
          <w:szCs w:val="20"/>
        </w:rPr>
      </w:pPr>
      <w:r w:rsidRPr="008218BB">
        <w:rPr>
          <w:rFonts w:ascii="Times New Roman" w:eastAsia="Calibri" w:hAnsi="Times New Roman" w:cs="Times New Roman"/>
          <w:b/>
          <w:bCs/>
          <w:sz w:val="24"/>
          <w:szCs w:val="24"/>
        </w:rPr>
        <w:t xml:space="preserve">Aim: - </w:t>
      </w:r>
      <w:r w:rsidRPr="008218BB">
        <w:rPr>
          <w:rFonts w:ascii="Times New Roman" w:eastAsia="Calibri" w:hAnsi="Times New Roman" w:cs="Times New Roman"/>
          <w:b/>
          <w:sz w:val="24"/>
          <w:szCs w:val="24"/>
        </w:rPr>
        <w:t>Simulation of Sliding Window Protocol.</w:t>
      </w:r>
    </w:p>
    <w:p w:rsidR="000B698C" w:rsidRDefault="000B698C" w:rsidP="000B698C">
      <w:pPr>
        <w:spacing w:after="0" w:line="240" w:lineRule="auto"/>
        <w:rPr>
          <w:rFonts w:ascii="Calibri" w:eastAsia="Calibri" w:hAnsi="Calibri" w:cs="Calibri"/>
          <w:b/>
          <w:bCs/>
          <w:sz w:val="24"/>
          <w:szCs w:val="24"/>
          <w:u w:val="single"/>
        </w:rPr>
      </w:pPr>
    </w:p>
    <w:p w:rsidR="000B698C" w:rsidRPr="0070491C" w:rsidRDefault="000B698C" w:rsidP="000B698C">
      <w:pPr>
        <w:spacing w:after="0" w:line="240" w:lineRule="auto"/>
        <w:rPr>
          <w:rFonts w:ascii="Times New Roman" w:hAnsi="Times New Roman" w:cs="Times New Roman"/>
          <w:b/>
          <w:sz w:val="28"/>
          <w:szCs w:val="28"/>
        </w:rPr>
      </w:pPr>
      <w:r w:rsidRPr="0070491C">
        <w:rPr>
          <w:rFonts w:ascii="Times New Roman" w:eastAsia="Calibri" w:hAnsi="Times New Roman" w:cs="Times New Roman"/>
          <w:b/>
          <w:bCs/>
          <w:sz w:val="28"/>
          <w:szCs w:val="28"/>
        </w:rPr>
        <w:t>Theory</w:t>
      </w:r>
      <w:r w:rsidRPr="0070491C">
        <w:rPr>
          <w:rFonts w:ascii="Times New Roman" w:eastAsia="Times New Roman" w:hAnsi="Times New Roman" w:cs="Times New Roman"/>
          <w:b/>
          <w:sz w:val="28"/>
          <w:szCs w:val="28"/>
        </w:rPr>
        <w:t>:</w:t>
      </w:r>
    </w:p>
    <w:p w:rsidR="000B698C" w:rsidRPr="00960554" w:rsidRDefault="000B698C" w:rsidP="00960554">
      <w:pPr>
        <w:shd w:val="clear" w:color="auto" w:fill="FFFFFF"/>
        <w:spacing w:after="300"/>
        <w:jc w:val="both"/>
        <w:textAlignment w:val="baseline"/>
        <w:rPr>
          <w:rFonts w:ascii="Times New Roman" w:eastAsia="Times New Roman" w:hAnsi="Times New Roman" w:cs="Times New Roman"/>
          <w:sz w:val="24"/>
          <w:szCs w:val="24"/>
        </w:rPr>
      </w:pPr>
      <w:r w:rsidRPr="00960554">
        <w:rPr>
          <w:rFonts w:ascii="Times New Roman" w:eastAsia="Times New Roman" w:hAnsi="Times New Roman" w:cs="Times New Roman"/>
          <w:sz w:val="24"/>
          <w:szCs w:val="24"/>
        </w:rPr>
        <w:t>In computer networks sliding window protocol is a method to transmit data on a network. Sliding window protocol is applied on the Data Link Layer of OSI model. At data link layer data is in the form of frames. In Networking, Window simply means a buffer which has data frames that needs to be transmitted.</w:t>
      </w:r>
    </w:p>
    <w:p w:rsidR="000B698C" w:rsidRPr="00960554" w:rsidRDefault="000B698C" w:rsidP="00960554">
      <w:pPr>
        <w:shd w:val="clear" w:color="auto" w:fill="FFFFFF"/>
        <w:spacing w:after="300"/>
        <w:jc w:val="both"/>
        <w:textAlignment w:val="baseline"/>
        <w:rPr>
          <w:rFonts w:ascii="Times New Roman" w:eastAsia="Times New Roman" w:hAnsi="Times New Roman" w:cs="Times New Roman"/>
          <w:sz w:val="24"/>
          <w:szCs w:val="24"/>
        </w:rPr>
      </w:pPr>
      <w:r w:rsidRPr="00960554">
        <w:rPr>
          <w:rFonts w:ascii="Times New Roman" w:eastAsia="Times New Roman" w:hAnsi="Times New Roman" w:cs="Times New Roman"/>
          <w:sz w:val="24"/>
          <w:szCs w:val="24"/>
        </w:rPr>
        <w:t>Both sender and receiver agree on some window size. If window size=w then after sending w frames sender waits for the acknowledgement (ack) of the first frame.</w:t>
      </w:r>
    </w:p>
    <w:p w:rsidR="000B698C" w:rsidRPr="00960554" w:rsidRDefault="000B698C" w:rsidP="00960554">
      <w:pPr>
        <w:shd w:val="clear" w:color="auto" w:fill="FFFFFF"/>
        <w:spacing w:after="300"/>
        <w:jc w:val="both"/>
        <w:textAlignment w:val="baseline"/>
        <w:rPr>
          <w:rFonts w:ascii="Times New Roman" w:eastAsia="Times New Roman" w:hAnsi="Times New Roman" w:cs="Times New Roman"/>
          <w:sz w:val="24"/>
          <w:szCs w:val="24"/>
        </w:rPr>
      </w:pPr>
      <w:r w:rsidRPr="00960554">
        <w:rPr>
          <w:rFonts w:ascii="Times New Roman" w:eastAsia="Times New Roman" w:hAnsi="Times New Roman" w:cs="Times New Roman"/>
          <w:sz w:val="24"/>
          <w:szCs w:val="24"/>
        </w:rPr>
        <w:t xml:space="preserve">As soon as sender receives the acknowledgement of a frame it is replaced by the next frames to be transmitted by the sender. If receiver sends a collective or cumulative acknowledgement to sender then it understands that more than one frames are properly received, for </w:t>
      </w:r>
      <w:proofErr w:type="spellStart"/>
      <w:r w:rsidRPr="00960554">
        <w:rPr>
          <w:rFonts w:ascii="Times New Roman" w:eastAsia="Times New Roman" w:hAnsi="Times New Roman" w:cs="Times New Roman"/>
          <w:sz w:val="24"/>
          <w:szCs w:val="24"/>
        </w:rPr>
        <w:t>eg</w:t>
      </w:r>
      <w:proofErr w:type="spellEnd"/>
      <w:proofErr w:type="gramStart"/>
      <w:r w:rsidRPr="00960554">
        <w:rPr>
          <w:rFonts w:ascii="Times New Roman" w:eastAsia="Times New Roman" w:hAnsi="Times New Roman" w:cs="Times New Roman"/>
          <w:sz w:val="24"/>
          <w:szCs w:val="24"/>
        </w:rPr>
        <w:t>:-</w:t>
      </w:r>
      <w:proofErr w:type="gramEnd"/>
      <w:r w:rsidRPr="00960554">
        <w:rPr>
          <w:rFonts w:ascii="Times New Roman" w:eastAsia="Times New Roman" w:hAnsi="Times New Roman" w:cs="Times New Roman"/>
          <w:sz w:val="24"/>
          <w:szCs w:val="24"/>
        </w:rPr>
        <w:t xml:space="preserve"> if ack of frame 3 is received it understands that frame 1 and frame 2 are received properly.</w:t>
      </w:r>
    </w:p>
    <w:p w:rsidR="000B698C" w:rsidRDefault="000B698C" w:rsidP="000B698C">
      <w:pPr>
        <w:shd w:val="clear" w:color="auto" w:fill="FFFFFF"/>
        <w:spacing w:after="300" w:line="240" w:lineRule="auto"/>
        <w:textAlignment w:val="baseline"/>
        <w:rPr>
          <w:rFonts w:ascii="Verdana" w:eastAsia="Times New Roman" w:hAnsi="Verdana" w:cs="Times New Roman"/>
          <w:color w:val="444444"/>
          <w:sz w:val="21"/>
          <w:szCs w:val="21"/>
        </w:rPr>
      </w:pPr>
      <w:r w:rsidRPr="00316B35">
        <w:rPr>
          <w:rFonts w:ascii="Verdana" w:eastAsia="Times New Roman" w:hAnsi="Verdana" w:cs="Times New Roman"/>
          <w:noProof/>
          <w:color w:val="444444"/>
          <w:sz w:val="21"/>
          <w:szCs w:val="21"/>
        </w:rPr>
        <w:drawing>
          <wp:inline distT="0" distB="0" distL="0" distR="0">
            <wp:extent cx="5686425" cy="3200400"/>
            <wp:effectExtent l="0" t="0" r="9525" b="0"/>
            <wp:docPr id="234" name="Picture 234" descr="Sliding Window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ing Window Protoc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425" cy="3200400"/>
                    </a:xfrm>
                    <a:prstGeom prst="rect">
                      <a:avLst/>
                    </a:prstGeom>
                    <a:noFill/>
                    <a:ln>
                      <a:noFill/>
                    </a:ln>
                  </pic:spPr>
                </pic:pic>
              </a:graphicData>
            </a:graphic>
          </wp:inline>
        </w:drawing>
      </w:r>
    </w:p>
    <w:p w:rsidR="000B698C" w:rsidRPr="00316B35" w:rsidRDefault="000B698C" w:rsidP="000B698C">
      <w:pPr>
        <w:shd w:val="clear" w:color="auto" w:fill="FFFFFF"/>
        <w:spacing w:after="300" w:line="240" w:lineRule="auto"/>
        <w:textAlignment w:val="baseline"/>
        <w:rPr>
          <w:rFonts w:ascii="Times New Roman" w:eastAsia="Times New Roman" w:hAnsi="Times New Roman" w:cs="Times New Roman"/>
          <w:color w:val="444444"/>
          <w:sz w:val="26"/>
          <w:szCs w:val="26"/>
        </w:rPr>
      </w:pPr>
      <w:r>
        <w:rPr>
          <w:rFonts w:ascii="Verdana" w:eastAsia="Times New Roman" w:hAnsi="Verdana" w:cs="Times New Roman"/>
          <w:color w:val="444444"/>
          <w:sz w:val="21"/>
          <w:szCs w:val="21"/>
        </w:rPr>
        <w:tab/>
      </w:r>
      <w:r>
        <w:rPr>
          <w:rFonts w:ascii="Verdana" w:eastAsia="Times New Roman" w:hAnsi="Verdana" w:cs="Times New Roman"/>
          <w:color w:val="444444"/>
          <w:sz w:val="21"/>
          <w:szCs w:val="21"/>
        </w:rPr>
        <w:tab/>
      </w:r>
      <w:r>
        <w:rPr>
          <w:rFonts w:ascii="Verdana" w:eastAsia="Times New Roman" w:hAnsi="Verdana" w:cs="Times New Roman"/>
          <w:color w:val="444444"/>
          <w:sz w:val="21"/>
          <w:szCs w:val="21"/>
        </w:rPr>
        <w:tab/>
      </w:r>
      <w:r w:rsidRPr="00FD1885">
        <w:rPr>
          <w:rFonts w:ascii="Times New Roman" w:eastAsia="Times New Roman" w:hAnsi="Times New Roman" w:cs="Times New Roman"/>
          <w:color w:val="444444"/>
          <w:sz w:val="26"/>
          <w:szCs w:val="26"/>
        </w:rPr>
        <w:t>Figure: Image source</w:t>
      </w:r>
    </w:p>
    <w:p w:rsidR="000B698C" w:rsidRPr="00960554" w:rsidRDefault="000B698C" w:rsidP="00960554">
      <w:pPr>
        <w:shd w:val="clear" w:color="auto" w:fill="FFFFFF"/>
        <w:spacing w:after="300"/>
        <w:jc w:val="both"/>
        <w:textAlignment w:val="baseline"/>
        <w:rPr>
          <w:rFonts w:ascii="Times New Roman" w:eastAsia="Times New Roman" w:hAnsi="Times New Roman" w:cs="Times New Roman"/>
          <w:sz w:val="24"/>
          <w:szCs w:val="24"/>
        </w:rPr>
      </w:pPr>
      <w:r w:rsidRPr="00960554">
        <w:rPr>
          <w:rFonts w:ascii="Times New Roman" w:eastAsia="Times New Roman" w:hAnsi="Times New Roman" w:cs="Times New Roman"/>
          <w:sz w:val="24"/>
          <w:szCs w:val="24"/>
        </w:rPr>
        <w:t>In sliding window protocol the receiver has to have some memory to compensate any loss in transmission or if the frames are received unordered.</w:t>
      </w:r>
    </w:p>
    <w:p w:rsidR="000B698C" w:rsidRDefault="000B698C" w:rsidP="000B698C">
      <w:pPr>
        <w:rPr>
          <w:rFonts w:ascii="Times New Roman" w:eastAsia="Times New Roman" w:hAnsi="Times New Roman" w:cs="Times New Roman"/>
          <w:b/>
          <w:bCs/>
          <w:color w:val="444444"/>
          <w:sz w:val="24"/>
          <w:szCs w:val="24"/>
          <w:bdr w:val="none" w:sz="0" w:space="0" w:color="auto" w:frame="1"/>
        </w:rPr>
      </w:pPr>
      <w:r>
        <w:rPr>
          <w:rFonts w:ascii="Times New Roman" w:eastAsia="Times New Roman" w:hAnsi="Times New Roman" w:cs="Times New Roman"/>
          <w:b/>
          <w:bCs/>
          <w:color w:val="444444"/>
          <w:sz w:val="24"/>
          <w:szCs w:val="24"/>
          <w:bdr w:val="none" w:sz="0" w:space="0" w:color="auto" w:frame="1"/>
        </w:rPr>
        <w:br w:type="page"/>
      </w:r>
    </w:p>
    <w:p w:rsidR="000B698C" w:rsidRDefault="000B698C" w:rsidP="000B698C">
      <w:pPr>
        <w:shd w:val="clear" w:color="auto" w:fill="FFFFFF"/>
        <w:spacing w:after="0" w:line="240" w:lineRule="auto"/>
        <w:jc w:val="both"/>
        <w:textAlignment w:val="baseline"/>
        <w:rPr>
          <w:rFonts w:ascii="Times New Roman" w:eastAsia="Times New Roman" w:hAnsi="Times New Roman" w:cs="Times New Roman"/>
          <w:b/>
          <w:bCs/>
          <w:color w:val="444444"/>
          <w:sz w:val="24"/>
          <w:szCs w:val="24"/>
          <w:bdr w:val="none" w:sz="0" w:space="0" w:color="auto" w:frame="1"/>
        </w:rPr>
      </w:pPr>
    </w:p>
    <w:p w:rsidR="000B698C" w:rsidRPr="00960554" w:rsidRDefault="000B698C" w:rsidP="000B698C">
      <w:pPr>
        <w:shd w:val="clear" w:color="auto" w:fill="FFFFFF"/>
        <w:spacing w:after="0" w:line="240" w:lineRule="auto"/>
        <w:jc w:val="both"/>
        <w:textAlignment w:val="baseline"/>
        <w:rPr>
          <w:rFonts w:ascii="Times New Roman" w:eastAsia="Times New Roman" w:hAnsi="Times New Roman" w:cs="Times New Roman"/>
          <w:b/>
          <w:bCs/>
          <w:color w:val="444444"/>
          <w:sz w:val="28"/>
          <w:szCs w:val="28"/>
          <w:bdr w:val="none" w:sz="0" w:space="0" w:color="auto" w:frame="1"/>
        </w:rPr>
      </w:pPr>
      <w:r w:rsidRPr="00960554">
        <w:rPr>
          <w:rFonts w:ascii="Times New Roman" w:eastAsia="Times New Roman" w:hAnsi="Times New Roman" w:cs="Times New Roman"/>
          <w:b/>
          <w:bCs/>
          <w:color w:val="444444"/>
          <w:sz w:val="28"/>
          <w:szCs w:val="28"/>
          <w:bdr w:val="none" w:sz="0" w:space="0" w:color="auto" w:frame="1"/>
        </w:rPr>
        <w:t>Efficiency of Sliding Window Protocol</w:t>
      </w:r>
    </w:p>
    <w:p w:rsidR="000B698C" w:rsidRPr="00960554" w:rsidRDefault="000B698C" w:rsidP="000B698C">
      <w:pPr>
        <w:shd w:val="clear" w:color="auto" w:fill="FFFFFF"/>
        <w:spacing w:after="0" w:line="240" w:lineRule="auto"/>
        <w:jc w:val="both"/>
        <w:textAlignment w:val="baseline"/>
        <w:rPr>
          <w:rFonts w:ascii="Times New Roman" w:eastAsia="Times New Roman" w:hAnsi="Times New Roman" w:cs="Times New Roman"/>
          <w:b/>
          <w:color w:val="444444"/>
          <w:sz w:val="24"/>
          <w:szCs w:val="24"/>
        </w:rPr>
      </w:pPr>
    </w:p>
    <w:p w:rsidR="000B698C" w:rsidRPr="00960554" w:rsidRDefault="000B698C" w:rsidP="000B698C">
      <w:pPr>
        <w:shd w:val="clear" w:color="auto" w:fill="FFFFFF"/>
        <w:spacing w:after="0" w:line="240" w:lineRule="auto"/>
        <w:jc w:val="both"/>
        <w:textAlignment w:val="baseline"/>
        <w:rPr>
          <w:rFonts w:ascii="Times New Roman" w:eastAsia="Times New Roman" w:hAnsi="Times New Roman" w:cs="Times New Roman"/>
          <w:b/>
          <w:iCs/>
          <w:color w:val="444444"/>
          <w:sz w:val="24"/>
          <w:szCs w:val="24"/>
          <w:bdr w:val="none" w:sz="0" w:space="0" w:color="auto" w:frame="1"/>
        </w:rPr>
      </w:pPr>
      <w:r w:rsidRPr="00960554">
        <w:rPr>
          <w:rFonts w:ascii="Times New Roman" w:eastAsia="Times New Roman" w:hAnsi="Times New Roman" w:cs="Times New Roman"/>
          <w:b/>
          <w:iCs/>
          <w:color w:val="444444"/>
          <w:sz w:val="24"/>
          <w:szCs w:val="24"/>
          <w:bdr w:val="none" w:sz="0" w:space="0" w:color="auto" w:frame="1"/>
        </w:rPr>
        <w:t>η = (W*</w:t>
      </w:r>
      <w:proofErr w:type="spellStart"/>
      <w:r w:rsidRPr="00960554">
        <w:rPr>
          <w:rFonts w:ascii="Times New Roman" w:eastAsia="Times New Roman" w:hAnsi="Times New Roman" w:cs="Times New Roman"/>
          <w:b/>
          <w:iCs/>
          <w:color w:val="444444"/>
          <w:sz w:val="24"/>
          <w:szCs w:val="24"/>
          <w:bdr w:val="none" w:sz="0" w:space="0" w:color="auto" w:frame="1"/>
        </w:rPr>
        <w:t>t</w:t>
      </w:r>
      <w:r w:rsidRPr="00960554">
        <w:rPr>
          <w:rFonts w:ascii="Times New Roman" w:eastAsia="Times New Roman" w:hAnsi="Times New Roman" w:cs="Times New Roman"/>
          <w:b/>
          <w:iCs/>
          <w:color w:val="444444"/>
          <w:sz w:val="24"/>
          <w:szCs w:val="24"/>
          <w:bdr w:val="none" w:sz="0" w:space="0" w:color="auto" w:frame="1"/>
          <w:vertAlign w:val="subscript"/>
        </w:rPr>
        <w:t>x</w:t>
      </w:r>
      <w:proofErr w:type="spellEnd"/>
      <w:r w:rsidRPr="00960554">
        <w:rPr>
          <w:rFonts w:ascii="Times New Roman" w:eastAsia="Times New Roman" w:hAnsi="Times New Roman" w:cs="Times New Roman"/>
          <w:b/>
          <w:iCs/>
          <w:color w:val="444444"/>
          <w:sz w:val="24"/>
          <w:szCs w:val="24"/>
          <w:bdr w:val="none" w:sz="0" w:space="0" w:color="auto" w:frame="1"/>
        </w:rPr>
        <w:t>)</w:t>
      </w:r>
      <w:proofErr w:type="gramStart"/>
      <w:r w:rsidRPr="00960554">
        <w:rPr>
          <w:rFonts w:ascii="Times New Roman" w:eastAsia="Times New Roman" w:hAnsi="Times New Roman" w:cs="Times New Roman"/>
          <w:b/>
          <w:iCs/>
          <w:color w:val="444444"/>
          <w:sz w:val="24"/>
          <w:szCs w:val="24"/>
          <w:bdr w:val="none" w:sz="0" w:space="0" w:color="auto" w:frame="1"/>
        </w:rPr>
        <w:t>/(</w:t>
      </w:r>
      <w:proofErr w:type="gramEnd"/>
      <w:r w:rsidRPr="00960554">
        <w:rPr>
          <w:rFonts w:ascii="Times New Roman" w:eastAsia="Times New Roman" w:hAnsi="Times New Roman" w:cs="Times New Roman"/>
          <w:b/>
          <w:iCs/>
          <w:color w:val="444444"/>
          <w:sz w:val="24"/>
          <w:szCs w:val="24"/>
          <w:bdr w:val="none" w:sz="0" w:space="0" w:color="auto" w:frame="1"/>
        </w:rPr>
        <w:t>t</w:t>
      </w:r>
      <w:r w:rsidRPr="00960554">
        <w:rPr>
          <w:rFonts w:ascii="Times New Roman" w:eastAsia="Times New Roman" w:hAnsi="Times New Roman" w:cs="Times New Roman"/>
          <w:b/>
          <w:iCs/>
          <w:color w:val="444444"/>
          <w:sz w:val="24"/>
          <w:szCs w:val="24"/>
          <w:bdr w:val="none" w:sz="0" w:space="0" w:color="auto" w:frame="1"/>
          <w:vertAlign w:val="subscript"/>
        </w:rPr>
        <w:t>x</w:t>
      </w:r>
      <w:r w:rsidRPr="00960554">
        <w:rPr>
          <w:rFonts w:ascii="Times New Roman" w:eastAsia="Times New Roman" w:hAnsi="Times New Roman" w:cs="Times New Roman"/>
          <w:b/>
          <w:iCs/>
          <w:color w:val="444444"/>
          <w:sz w:val="24"/>
          <w:szCs w:val="24"/>
          <w:bdr w:val="none" w:sz="0" w:space="0" w:color="auto" w:frame="1"/>
        </w:rPr>
        <w:t>+2t</w:t>
      </w:r>
      <w:r w:rsidRPr="00960554">
        <w:rPr>
          <w:rFonts w:ascii="Times New Roman" w:eastAsia="Times New Roman" w:hAnsi="Times New Roman" w:cs="Times New Roman"/>
          <w:b/>
          <w:iCs/>
          <w:color w:val="444444"/>
          <w:sz w:val="24"/>
          <w:szCs w:val="24"/>
          <w:bdr w:val="none" w:sz="0" w:space="0" w:color="auto" w:frame="1"/>
          <w:vertAlign w:val="subscript"/>
        </w:rPr>
        <w:t>p</w:t>
      </w:r>
      <w:r w:rsidRPr="00960554">
        <w:rPr>
          <w:rFonts w:ascii="Times New Roman" w:eastAsia="Times New Roman" w:hAnsi="Times New Roman" w:cs="Times New Roman"/>
          <w:b/>
          <w:iCs/>
          <w:color w:val="444444"/>
          <w:sz w:val="24"/>
          <w:szCs w:val="24"/>
          <w:bdr w:val="none" w:sz="0" w:space="0" w:color="auto" w:frame="1"/>
        </w:rPr>
        <w:t>)</w:t>
      </w:r>
    </w:p>
    <w:p w:rsidR="000B698C" w:rsidRPr="00960554" w:rsidRDefault="000B698C" w:rsidP="000B698C">
      <w:pPr>
        <w:shd w:val="clear" w:color="auto" w:fill="FFFFFF"/>
        <w:spacing w:after="0" w:line="240" w:lineRule="auto"/>
        <w:jc w:val="both"/>
        <w:textAlignment w:val="baseline"/>
        <w:rPr>
          <w:rFonts w:ascii="Times New Roman" w:eastAsia="Times New Roman" w:hAnsi="Times New Roman" w:cs="Times New Roman"/>
          <w:b/>
          <w:color w:val="444444"/>
          <w:sz w:val="24"/>
          <w:szCs w:val="24"/>
        </w:rPr>
      </w:pPr>
    </w:p>
    <w:p w:rsidR="000B698C" w:rsidRPr="00960554" w:rsidRDefault="000B698C" w:rsidP="000B698C">
      <w:pPr>
        <w:shd w:val="clear" w:color="auto" w:fill="FFFFFF"/>
        <w:spacing w:after="300" w:line="240" w:lineRule="auto"/>
        <w:jc w:val="both"/>
        <w:textAlignment w:val="baseline"/>
        <w:rPr>
          <w:rFonts w:ascii="Times New Roman" w:eastAsia="Times New Roman" w:hAnsi="Times New Roman" w:cs="Times New Roman"/>
          <w:b/>
          <w:color w:val="444444"/>
          <w:sz w:val="24"/>
          <w:szCs w:val="24"/>
        </w:rPr>
      </w:pPr>
      <w:r w:rsidRPr="00960554">
        <w:rPr>
          <w:rFonts w:ascii="Times New Roman" w:eastAsia="Times New Roman" w:hAnsi="Times New Roman" w:cs="Times New Roman"/>
          <w:b/>
          <w:color w:val="444444"/>
          <w:sz w:val="24"/>
          <w:szCs w:val="24"/>
        </w:rPr>
        <w:t>W = Window Size</w:t>
      </w:r>
    </w:p>
    <w:p w:rsidR="000B698C" w:rsidRPr="00960554" w:rsidRDefault="000B698C" w:rsidP="000B698C">
      <w:pPr>
        <w:shd w:val="clear" w:color="auto" w:fill="FFFFFF"/>
        <w:spacing w:after="0" w:line="240" w:lineRule="auto"/>
        <w:jc w:val="both"/>
        <w:textAlignment w:val="baseline"/>
        <w:rPr>
          <w:rFonts w:ascii="Times New Roman" w:eastAsia="Times New Roman" w:hAnsi="Times New Roman" w:cs="Times New Roman"/>
          <w:b/>
          <w:color w:val="444444"/>
          <w:sz w:val="24"/>
          <w:szCs w:val="24"/>
        </w:rPr>
      </w:pPr>
      <w:proofErr w:type="spellStart"/>
      <w:proofErr w:type="gramStart"/>
      <w:r w:rsidRPr="00960554">
        <w:rPr>
          <w:rFonts w:ascii="Times New Roman" w:eastAsia="Times New Roman" w:hAnsi="Times New Roman" w:cs="Times New Roman"/>
          <w:b/>
          <w:color w:val="444444"/>
          <w:sz w:val="24"/>
          <w:szCs w:val="24"/>
        </w:rPr>
        <w:t>t</w:t>
      </w:r>
      <w:r w:rsidRPr="00960554">
        <w:rPr>
          <w:rFonts w:ascii="Times New Roman" w:eastAsia="Times New Roman" w:hAnsi="Times New Roman" w:cs="Times New Roman"/>
          <w:b/>
          <w:color w:val="444444"/>
          <w:sz w:val="24"/>
          <w:szCs w:val="24"/>
          <w:bdr w:val="none" w:sz="0" w:space="0" w:color="auto" w:frame="1"/>
          <w:vertAlign w:val="subscript"/>
        </w:rPr>
        <w:t>x</w:t>
      </w:r>
      <w:proofErr w:type="spellEnd"/>
      <w:proofErr w:type="gramEnd"/>
      <w:r w:rsidRPr="00960554">
        <w:rPr>
          <w:rFonts w:ascii="Times New Roman" w:eastAsia="Times New Roman" w:hAnsi="Times New Roman" w:cs="Times New Roman"/>
          <w:b/>
          <w:color w:val="444444"/>
          <w:sz w:val="24"/>
          <w:szCs w:val="24"/>
          <w:bdr w:val="none" w:sz="0" w:space="0" w:color="auto" w:frame="1"/>
          <w:vertAlign w:val="subscript"/>
        </w:rPr>
        <w:t> </w:t>
      </w:r>
      <w:r w:rsidRPr="00960554">
        <w:rPr>
          <w:rFonts w:ascii="Times New Roman" w:eastAsia="Times New Roman" w:hAnsi="Times New Roman" w:cs="Times New Roman"/>
          <w:b/>
          <w:color w:val="444444"/>
          <w:sz w:val="24"/>
          <w:szCs w:val="24"/>
        </w:rPr>
        <w:t>= Transmission time</w:t>
      </w:r>
    </w:p>
    <w:p w:rsidR="000B698C" w:rsidRPr="00960554" w:rsidRDefault="000B698C" w:rsidP="000B698C">
      <w:pPr>
        <w:shd w:val="clear" w:color="auto" w:fill="FFFFFF"/>
        <w:spacing w:after="0" w:line="240" w:lineRule="auto"/>
        <w:jc w:val="both"/>
        <w:textAlignment w:val="baseline"/>
        <w:rPr>
          <w:rFonts w:ascii="Times New Roman" w:eastAsia="Times New Roman" w:hAnsi="Times New Roman" w:cs="Times New Roman"/>
          <w:b/>
          <w:color w:val="444444"/>
          <w:sz w:val="24"/>
          <w:szCs w:val="24"/>
        </w:rPr>
      </w:pPr>
      <w:proofErr w:type="spellStart"/>
      <w:proofErr w:type="gramStart"/>
      <w:r w:rsidRPr="00960554">
        <w:rPr>
          <w:rFonts w:ascii="Times New Roman" w:eastAsia="Times New Roman" w:hAnsi="Times New Roman" w:cs="Times New Roman"/>
          <w:b/>
          <w:color w:val="444444"/>
          <w:sz w:val="24"/>
          <w:szCs w:val="24"/>
        </w:rPr>
        <w:t>t</w:t>
      </w:r>
      <w:r w:rsidRPr="00960554">
        <w:rPr>
          <w:rFonts w:ascii="Times New Roman" w:eastAsia="Times New Roman" w:hAnsi="Times New Roman" w:cs="Times New Roman"/>
          <w:b/>
          <w:color w:val="444444"/>
          <w:sz w:val="24"/>
          <w:szCs w:val="24"/>
          <w:bdr w:val="none" w:sz="0" w:space="0" w:color="auto" w:frame="1"/>
          <w:vertAlign w:val="subscript"/>
        </w:rPr>
        <w:t>p</w:t>
      </w:r>
      <w:proofErr w:type="spellEnd"/>
      <w:proofErr w:type="gramEnd"/>
      <w:r w:rsidRPr="00960554">
        <w:rPr>
          <w:rFonts w:ascii="Times New Roman" w:eastAsia="Times New Roman" w:hAnsi="Times New Roman" w:cs="Times New Roman"/>
          <w:b/>
          <w:color w:val="444444"/>
          <w:sz w:val="24"/>
          <w:szCs w:val="24"/>
          <w:bdr w:val="none" w:sz="0" w:space="0" w:color="auto" w:frame="1"/>
          <w:vertAlign w:val="subscript"/>
        </w:rPr>
        <w:t> </w:t>
      </w:r>
      <w:r w:rsidRPr="00960554">
        <w:rPr>
          <w:rFonts w:ascii="Times New Roman" w:eastAsia="Times New Roman" w:hAnsi="Times New Roman" w:cs="Times New Roman"/>
          <w:b/>
          <w:color w:val="444444"/>
          <w:sz w:val="24"/>
          <w:szCs w:val="24"/>
        </w:rPr>
        <w:t>= Propagation delay</w:t>
      </w:r>
    </w:p>
    <w:p w:rsidR="000B698C" w:rsidRPr="00960554" w:rsidRDefault="000B698C" w:rsidP="000B698C">
      <w:pPr>
        <w:shd w:val="clear" w:color="auto" w:fill="FFFFFF"/>
        <w:spacing w:after="300" w:line="240" w:lineRule="auto"/>
        <w:jc w:val="both"/>
        <w:textAlignment w:val="baseline"/>
        <w:rPr>
          <w:rFonts w:ascii="Times New Roman" w:eastAsia="Times New Roman" w:hAnsi="Times New Roman" w:cs="Times New Roman"/>
          <w:b/>
          <w:color w:val="444444"/>
          <w:sz w:val="24"/>
          <w:szCs w:val="24"/>
        </w:rPr>
      </w:pPr>
      <w:r w:rsidRPr="00960554">
        <w:rPr>
          <w:rFonts w:ascii="Times New Roman" w:eastAsia="Times New Roman" w:hAnsi="Times New Roman" w:cs="Times New Roman"/>
          <w:b/>
          <w:color w:val="444444"/>
          <w:sz w:val="24"/>
          <w:szCs w:val="24"/>
        </w:rPr>
        <w:t>Sliding window works in full duplex mode</w:t>
      </w:r>
    </w:p>
    <w:p w:rsidR="000B698C" w:rsidRPr="00960554" w:rsidRDefault="000B698C" w:rsidP="000B698C">
      <w:pPr>
        <w:shd w:val="clear" w:color="auto" w:fill="FFFFFF"/>
        <w:spacing w:after="300" w:line="240" w:lineRule="auto"/>
        <w:jc w:val="both"/>
        <w:textAlignment w:val="baseline"/>
        <w:rPr>
          <w:rFonts w:ascii="Times New Roman" w:eastAsia="Times New Roman" w:hAnsi="Times New Roman" w:cs="Times New Roman"/>
          <w:b/>
          <w:color w:val="444444"/>
          <w:sz w:val="24"/>
          <w:szCs w:val="24"/>
        </w:rPr>
      </w:pPr>
      <w:r w:rsidRPr="00960554">
        <w:rPr>
          <w:rFonts w:ascii="Times New Roman" w:eastAsia="Times New Roman" w:hAnsi="Times New Roman" w:cs="Times New Roman"/>
          <w:b/>
          <w:color w:val="444444"/>
          <w:sz w:val="24"/>
          <w:szCs w:val="24"/>
        </w:rPr>
        <w:t>It is of two types:-</w:t>
      </w:r>
    </w:p>
    <w:p w:rsidR="000B698C" w:rsidRPr="00960554" w:rsidRDefault="000B698C" w:rsidP="000B698C">
      <w:pPr>
        <w:shd w:val="clear" w:color="auto" w:fill="FFFFFF"/>
        <w:spacing w:after="0" w:line="240" w:lineRule="auto"/>
        <w:jc w:val="both"/>
        <w:textAlignment w:val="baseline"/>
        <w:rPr>
          <w:rFonts w:ascii="Times New Roman" w:eastAsia="Times New Roman" w:hAnsi="Times New Roman" w:cs="Times New Roman"/>
          <w:b/>
          <w:color w:val="444444"/>
          <w:sz w:val="24"/>
          <w:szCs w:val="24"/>
        </w:rPr>
      </w:pPr>
      <w:r w:rsidRPr="00960554">
        <w:rPr>
          <w:rFonts w:ascii="Times New Roman" w:eastAsia="Times New Roman" w:hAnsi="Times New Roman" w:cs="Times New Roman"/>
          <w:b/>
          <w:bCs/>
          <w:color w:val="444444"/>
          <w:sz w:val="24"/>
          <w:szCs w:val="24"/>
          <w:bdr w:val="none" w:sz="0" w:space="0" w:color="auto" w:frame="1"/>
        </w:rPr>
        <w:t>1</w:t>
      </w:r>
      <w:r w:rsidRPr="00960554">
        <w:rPr>
          <w:rFonts w:ascii="Times New Roman" w:eastAsia="Times New Roman" w:hAnsi="Times New Roman" w:cs="Times New Roman"/>
          <w:b/>
          <w:bCs/>
          <w:color w:val="444444"/>
          <w:sz w:val="24"/>
          <w:szCs w:val="24"/>
          <w:u w:val="single"/>
          <w:bdr w:val="none" w:sz="0" w:space="0" w:color="auto" w:frame="1"/>
        </w:rPr>
        <w:t>. Selective Repeat:</w:t>
      </w:r>
      <w:r w:rsidRPr="00960554">
        <w:rPr>
          <w:rFonts w:ascii="Times New Roman" w:eastAsia="Times New Roman" w:hAnsi="Times New Roman" w:cs="Times New Roman"/>
          <w:b/>
          <w:bCs/>
          <w:color w:val="444444"/>
          <w:sz w:val="24"/>
          <w:szCs w:val="24"/>
          <w:bdr w:val="none" w:sz="0" w:space="0" w:color="auto" w:frame="1"/>
        </w:rPr>
        <w:t> </w:t>
      </w:r>
      <w:r w:rsidRPr="00960554">
        <w:rPr>
          <w:rFonts w:ascii="Times New Roman" w:eastAsia="Times New Roman" w:hAnsi="Times New Roman" w:cs="Times New Roman"/>
          <w:b/>
          <w:color w:val="444444"/>
          <w:sz w:val="24"/>
          <w:szCs w:val="24"/>
        </w:rPr>
        <w:t>Sender transmits only that frame which is erroneous or is lost.</w:t>
      </w:r>
    </w:p>
    <w:p w:rsidR="000B698C" w:rsidRPr="00960554" w:rsidRDefault="000B698C" w:rsidP="000B698C">
      <w:pPr>
        <w:shd w:val="clear" w:color="auto" w:fill="FFFFFF"/>
        <w:spacing w:after="0" w:line="240" w:lineRule="auto"/>
        <w:jc w:val="both"/>
        <w:textAlignment w:val="baseline"/>
        <w:rPr>
          <w:rFonts w:ascii="Times New Roman" w:eastAsia="Times New Roman" w:hAnsi="Times New Roman" w:cs="Times New Roman"/>
          <w:b/>
          <w:color w:val="444444"/>
          <w:sz w:val="24"/>
          <w:szCs w:val="24"/>
        </w:rPr>
      </w:pPr>
      <w:r w:rsidRPr="00960554">
        <w:rPr>
          <w:rFonts w:ascii="Times New Roman" w:eastAsia="Times New Roman" w:hAnsi="Times New Roman" w:cs="Times New Roman"/>
          <w:b/>
          <w:bCs/>
          <w:color w:val="444444"/>
          <w:sz w:val="24"/>
          <w:szCs w:val="24"/>
          <w:bdr w:val="none" w:sz="0" w:space="0" w:color="auto" w:frame="1"/>
        </w:rPr>
        <w:t xml:space="preserve">2. </w:t>
      </w:r>
      <w:r w:rsidRPr="00960554">
        <w:rPr>
          <w:rFonts w:ascii="Times New Roman" w:eastAsia="Times New Roman" w:hAnsi="Times New Roman" w:cs="Times New Roman"/>
          <w:b/>
          <w:bCs/>
          <w:color w:val="444444"/>
          <w:sz w:val="24"/>
          <w:szCs w:val="24"/>
          <w:u w:val="single"/>
          <w:bdr w:val="none" w:sz="0" w:space="0" w:color="auto" w:frame="1"/>
        </w:rPr>
        <w:t>Go back n:</w:t>
      </w:r>
      <w:r w:rsidRPr="00960554">
        <w:rPr>
          <w:rFonts w:ascii="Times New Roman" w:eastAsia="Times New Roman" w:hAnsi="Times New Roman" w:cs="Times New Roman"/>
          <w:b/>
          <w:bCs/>
          <w:color w:val="444444"/>
          <w:sz w:val="24"/>
          <w:szCs w:val="24"/>
          <w:bdr w:val="none" w:sz="0" w:space="0" w:color="auto" w:frame="1"/>
        </w:rPr>
        <w:t> </w:t>
      </w:r>
      <w:r w:rsidRPr="00960554">
        <w:rPr>
          <w:rFonts w:ascii="Times New Roman" w:eastAsia="Times New Roman" w:hAnsi="Times New Roman" w:cs="Times New Roman"/>
          <w:b/>
          <w:color w:val="444444"/>
          <w:sz w:val="24"/>
          <w:szCs w:val="24"/>
        </w:rPr>
        <w:t>Sender transmits all frames present in the window that occurs after the error bit including error bit also.</w:t>
      </w:r>
    </w:p>
    <w:p w:rsidR="000B698C" w:rsidRPr="00960554" w:rsidRDefault="000B698C" w:rsidP="000B698C">
      <w:pPr>
        <w:rPr>
          <w:rFonts w:ascii="Times New Roman" w:eastAsia="Times New Roman" w:hAnsi="Times New Roman" w:cs="Times New Roman"/>
          <w:b/>
          <w:bCs/>
          <w:color w:val="444444"/>
          <w:sz w:val="24"/>
          <w:szCs w:val="24"/>
        </w:rPr>
      </w:pPr>
    </w:p>
    <w:p w:rsidR="000B698C" w:rsidRPr="00960554" w:rsidRDefault="000B698C" w:rsidP="000B698C">
      <w:pPr>
        <w:rPr>
          <w:rFonts w:ascii="Times New Roman" w:eastAsia="Times New Roman" w:hAnsi="Times New Roman" w:cs="Times New Roman"/>
          <w:b/>
          <w:bCs/>
          <w:color w:val="444444"/>
          <w:sz w:val="28"/>
          <w:szCs w:val="28"/>
          <w:u w:val="single"/>
        </w:rPr>
      </w:pPr>
      <w:r w:rsidRPr="00960554">
        <w:rPr>
          <w:rFonts w:ascii="Times New Roman" w:eastAsia="Times New Roman" w:hAnsi="Times New Roman" w:cs="Times New Roman"/>
          <w:b/>
          <w:bCs/>
          <w:color w:val="444444"/>
          <w:sz w:val="28"/>
          <w:szCs w:val="28"/>
          <w:u w:val="single"/>
        </w:rPr>
        <w:t>Algorithm:</w:t>
      </w:r>
    </w:p>
    <w:p w:rsidR="000B698C" w:rsidRPr="00960554" w:rsidRDefault="000B698C" w:rsidP="000B698C">
      <w:pPr>
        <w:spacing w:line="240" w:lineRule="auto"/>
        <w:rPr>
          <w:rFonts w:ascii="Times New Roman" w:eastAsia="Times New Roman" w:hAnsi="Times New Roman" w:cs="Times New Roman"/>
          <w:b/>
          <w:bCs/>
          <w:sz w:val="24"/>
          <w:szCs w:val="24"/>
        </w:rPr>
      </w:pPr>
      <w:r w:rsidRPr="00960554">
        <w:rPr>
          <w:rFonts w:ascii="Times New Roman" w:eastAsia="Times New Roman" w:hAnsi="Times New Roman" w:cs="Times New Roman"/>
          <w:b/>
          <w:bCs/>
          <w:sz w:val="24"/>
          <w:szCs w:val="24"/>
        </w:rPr>
        <w:t>1. Start the program</w:t>
      </w:r>
    </w:p>
    <w:p w:rsidR="000B698C" w:rsidRPr="00960554" w:rsidRDefault="000B698C" w:rsidP="000B698C">
      <w:pPr>
        <w:spacing w:line="240" w:lineRule="auto"/>
        <w:rPr>
          <w:rFonts w:ascii="Times New Roman" w:eastAsia="Times New Roman" w:hAnsi="Times New Roman" w:cs="Times New Roman"/>
          <w:b/>
          <w:bCs/>
          <w:sz w:val="24"/>
          <w:szCs w:val="24"/>
        </w:rPr>
      </w:pPr>
      <w:r w:rsidRPr="00960554">
        <w:rPr>
          <w:rFonts w:ascii="Times New Roman" w:eastAsia="Times New Roman" w:hAnsi="Times New Roman" w:cs="Times New Roman"/>
          <w:b/>
          <w:bCs/>
          <w:sz w:val="24"/>
          <w:szCs w:val="24"/>
        </w:rPr>
        <w:t>2. Read the window size</w:t>
      </w:r>
    </w:p>
    <w:p w:rsidR="000B698C" w:rsidRPr="00960554" w:rsidRDefault="000B698C" w:rsidP="000B698C">
      <w:pPr>
        <w:spacing w:line="240" w:lineRule="auto"/>
        <w:rPr>
          <w:rFonts w:ascii="Times New Roman" w:eastAsia="Times New Roman" w:hAnsi="Times New Roman" w:cs="Times New Roman"/>
          <w:b/>
          <w:bCs/>
          <w:sz w:val="24"/>
          <w:szCs w:val="24"/>
        </w:rPr>
      </w:pPr>
      <w:r w:rsidRPr="00960554">
        <w:rPr>
          <w:rFonts w:ascii="Times New Roman" w:eastAsia="Times New Roman" w:hAnsi="Times New Roman" w:cs="Times New Roman"/>
          <w:b/>
          <w:bCs/>
          <w:sz w:val="24"/>
          <w:szCs w:val="24"/>
        </w:rPr>
        <w:t>3. Read number of frames to transmit</w:t>
      </w:r>
    </w:p>
    <w:p w:rsidR="000B698C" w:rsidRPr="00960554" w:rsidRDefault="000B698C" w:rsidP="000B698C">
      <w:pPr>
        <w:spacing w:line="240" w:lineRule="auto"/>
        <w:rPr>
          <w:rFonts w:ascii="Times New Roman" w:eastAsia="Times New Roman" w:hAnsi="Times New Roman" w:cs="Times New Roman"/>
          <w:b/>
          <w:bCs/>
          <w:sz w:val="24"/>
          <w:szCs w:val="24"/>
        </w:rPr>
      </w:pPr>
      <w:r w:rsidRPr="00960554">
        <w:rPr>
          <w:rFonts w:ascii="Times New Roman" w:eastAsia="Times New Roman" w:hAnsi="Times New Roman" w:cs="Times New Roman"/>
          <w:b/>
          <w:bCs/>
          <w:sz w:val="24"/>
          <w:szCs w:val="24"/>
        </w:rPr>
        <w:t>4. Read randomly selected frames to transmit</w:t>
      </w:r>
    </w:p>
    <w:p w:rsidR="000B698C" w:rsidRPr="00960554" w:rsidRDefault="000B698C" w:rsidP="000B698C">
      <w:pPr>
        <w:spacing w:line="240" w:lineRule="auto"/>
        <w:rPr>
          <w:rFonts w:ascii="Times New Roman" w:eastAsia="Times New Roman" w:hAnsi="Times New Roman" w:cs="Times New Roman"/>
          <w:b/>
          <w:bCs/>
          <w:sz w:val="24"/>
          <w:szCs w:val="24"/>
        </w:rPr>
      </w:pPr>
      <w:r w:rsidRPr="00960554">
        <w:rPr>
          <w:rFonts w:ascii="Times New Roman" w:eastAsia="Times New Roman" w:hAnsi="Times New Roman" w:cs="Times New Roman"/>
          <w:b/>
          <w:bCs/>
          <w:sz w:val="24"/>
          <w:szCs w:val="24"/>
        </w:rPr>
        <w:t>5. Transfer the packet until it reaches the maximum defined size.</w:t>
      </w:r>
    </w:p>
    <w:p w:rsidR="000B698C" w:rsidRPr="00960554" w:rsidRDefault="000B698C" w:rsidP="000B698C">
      <w:pPr>
        <w:spacing w:line="240" w:lineRule="auto"/>
        <w:rPr>
          <w:rFonts w:ascii="Times New Roman" w:eastAsia="Times New Roman" w:hAnsi="Times New Roman" w:cs="Times New Roman"/>
          <w:b/>
          <w:bCs/>
          <w:sz w:val="24"/>
          <w:szCs w:val="24"/>
        </w:rPr>
      </w:pPr>
      <w:r w:rsidRPr="00960554">
        <w:rPr>
          <w:rFonts w:ascii="Times New Roman" w:eastAsia="Times New Roman" w:hAnsi="Times New Roman" w:cs="Times New Roman"/>
          <w:b/>
          <w:bCs/>
          <w:sz w:val="24"/>
          <w:szCs w:val="24"/>
        </w:rPr>
        <w:t>6. Reduce the window size and repeat the above two steps until packets in.</w:t>
      </w:r>
    </w:p>
    <w:p w:rsidR="000B698C" w:rsidRPr="00960554" w:rsidRDefault="000B698C" w:rsidP="000B698C">
      <w:pPr>
        <w:spacing w:line="240" w:lineRule="auto"/>
        <w:rPr>
          <w:rFonts w:ascii="Times New Roman" w:eastAsia="Times New Roman" w:hAnsi="Times New Roman" w:cs="Times New Roman"/>
          <w:b/>
          <w:bCs/>
          <w:sz w:val="24"/>
          <w:szCs w:val="24"/>
        </w:rPr>
      </w:pPr>
      <w:r w:rsidRPr="00960554">
        <w:rPr>
          <w:rFonts w:ascii="Times New Roman" w:eastAsia="Times New Roman" w:hAnsi="Times New Roman" w:cs="Times New Roman"/>
          <w:b/>
          <w:bCs/>
          <w:sz w:val="24"/>
          <w:szCs w:val="24"/>
        </w:rPr>
        <w:t>7. Stop the program</w:t>
      </w:r>
    </w:p>
    <w:p w:rsidR="000B698C" w:rsidRPr="00960554" w:rsidRDefault="000B698C" w:rsidP="000B698C">
      <w:pPr>
        <w:spacing w:line="240" w:lineRule="auto"/>
        <w:rPr>
          <w:rFonts w:ascii="Times New Roman" w:eastAsia="Times New Roman" w:hAnsi="Times New Roman" w:cs="Times New Roman"/>
          <w:bCs/>
          <w:i/>
          <w:sz w:val="24"/>
          <w:szCs w:val="24"/>
        </w:rPr>
      </w:pPr>
    </w:p>
    <w:p w:rsidR="000B698C" w:rsidRDefault="000B698C" w:rsidP="000B698C">
      <w:pPr>
        <w:rPr>
          <w:rFonts w:ascii="Times New Roman" w:eastAsia="Times New Roman" w:hAnsi="Times New Roman" w:cs="Times New Roman"/>
          <w:b/>
          <w:bCs/>
          <w:color w:val="444444"/>
          <w:sz w:val="28"/>
          <w:szCs w:val="28"/>
        </w:rPr>
      </w:pPr>
    </w:p>
    <w:p w:rsidR="000B698C" w:rsidRDefault="000B698C" w:rsidP="000B698C">
      <w:pPr>
        <w:rPr>
          <w:rFonts w:ascii="Times New Roman" w:eastAsia="Times New Roman" w:hAnsi="Times New Roman" w:cs="Times New Roman"/>
          <w:b/>
          <w:bCs/>
          <w:color w:val="444444"/>
          <w:sz w:val="28"/>
          <w:szCs w:val="28"/>
        </w:rPr>
      </w:pPr>
      <w:r>
        <w:rPr>
          <w:rFonts w:ascii="Times New Roman" w:eastAsia="Times New Roman" w:hAnsi="Times New Roman" w:cs="Times New Roman"/>
          <w:b/>
          <w:bCs/>
          <w:color w:val="444444"/>
          <w:sz w:val="28"/>
          <w:szCs w:val="28"/>
        </w:rPr>
        <w:br w:type="page"/>
      </w:r>
    </w:p>
    <w:p w:rsidR="000B698C" w:rsidRDefault="000B698C" w:rsidP="000B698C">
      <w:pPr>
        <w:shd w:val="clear" w:color="auto" w:fill="FFFFFF"/>
        <w:spacing w:before="360" w:after="360" w:line="240" w:lineRule="auto"/>
        <w:textAlignment w:val="baseline"/>
        <w:outlineLvl w:val="1"/>
        <w:rPr>
          <w:rFonts w:ascii="Times New Roman" w:eastAsia="Times New Roman" w:hAnsi="Times New Roman" w:cs="Times New Roman"/>
          <w:b/>
          <w:bCs/>
          <w:color w:val="444444"/>
          <w:sz w:val="28"/>
          <w:szCs w:val="28"/>
        </w:rPr>
      </w:pPr>
      <w:r w:rsidRPr="00316B35">
        <w:rPr>
          <w:rFonts w:ascii="Times New Roman" w:eastAsia="Times New Roman" w:hAnsi="Times New Roman" w:cs="Times New Roman"/>
          <w:b/>
          <w:bCs/>
          <w:color w:val="444444"/>
          <w:sz w:val="28"/>
          <w:szCs w:val="28"/>
        </w:rPr>
        <w:lastRenderedPageBreak/>
        <w:t>Sliding Window Protocol Program in C</w:t>
      </w:r>
    </w:p>
    <w:p w:rsidR="000B698C" w:rsidRDefault="000B698C" w:rsidP="000B698C">
      <w:pPr>
        <w:pStyle w:val="NormalWeb"/>
        <w:tabs>
          <w:tab w:val="left" w:pos="2160"/>
        </w:tabs>
        <w:spacing w:before="0" w:after="0" w:line="276" w:lineRule="auto"/>
        <w:jc w:val="both"/>
        <w:rPr>
          <w:b/>
        </w:rPr>
      </w:pPr>
      <w:r w:rsidRPr="0051779A">
        <w:rPr>
          <w:b/>
          <w:lang w:val="sv-SE"/>
        </w:rPr>
        <w:t>program: s</w:t>
      </w:r>
      <w:r>
        <w:rPr>
          <w:b/>
          <w:lang w:val="sv-SE"/>
        </w:rPr>
        <w:t>lidingwindow</w:t>
      </w:r>
      <w:r w:rsidRPr="0051779A">
        <w:rPr>
          <w:b/>
          <w:lang w:val="sv-SE"/>
        </w:rPr>
        <w:t>.c</w:t>
      </w:r>
    </w:p>
    <w:p w:rsidR="000B698C" w:rsidRDefault="00D34A64" w:rsidP="000B698C">
      <w:pPr>
        <w:pStyle w:val="NormalWeb"/>
        <w:tabs>
          <w:tab w:val="left" w:pos="2160"/>
        </w:tabs>
        <w:spacing w:before="0" w:after="0" w:line="276" w:lineRule="auto"/>
        <w:jc w:val="both"/>
        <w:rPr>
          <w:b/>
        </w:rPr>
      </w:pPr>
      <w:r w:rsidRPr="00D34A64">
        <w:rPr>
          <w:b/>
        </w:rPr>
        <w:t>// Program for S</w:t>
      </w:r>
      <w:r>
        <w:rPr>
          <w:b/>
        </w:rPr>
        <w:t xml:space="preserve">liding Window </w:t>
      </w:r>
      <w:r w:rsidRPr="00D34A64">
        <w:rPr>
          <w:b/>
        </w:rPr>
        <w:t>protocol</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w:t>
      </w:r>
      <w:proofErr w:type="gramStart"/>
      <w:r w:rsidRPr="00960554">
        <w:rPr>
          <w:rFonts w:ascii="Times New Roman" w:eastAsiaTheme="minorHAnsi" w:hAnsi="Times New Roman" w:cs="Times New Roman"/>
          <w:b/>
          <w:sz w:val="24"/>
          <w:szCs w:val="24"/>
        </w:rPr>
        <w:t>include  &lt;</w:t>
      </w:r>
      <w:proofErr w:type="gramEnd"/>
      <w:r w:rsidRPr="00960554">
        <w:rPr>
          <w:rFonts w:ascii="Times New Roman" w:eastAsiaTheme="minorHAnsi" w:hAnsi="Times New Roman" w:cs="Times New Roman"/>
          <w:b/>
          <w:sz w:val="24"/>
          <w:szCs w:val="24"/>
        </w:rPr>
        <w:t>stdio.h&gt;</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w:t>
      </w:r>
      <w:proofErr w:type="gramStart"/>
      <w:r w:rsidRPr="00960554">
        <w:rPr>
          <w:rFonts w:ascii="Times New Roman" w:eastAsiaTheme="minorHAnsi" w:hAnsi="Times New Roman" w:cs="Times New Roman"/>
          <w:b/>
          <w:sz w:val="24"/>
          <w:szCs w:val="24"/>
        </w:rPr>
        <w:t>include  &lt;</w:t>
      </w:r>
      <w:proofErr w:type="gramEnd"/>
      <w:r w:rsidRPr="00960554">
        <w:rPr>
          <w:rFonts w:ascii="Times New Roman" w:eastAsiaTheme="minorHAnsi" w:hAnsi="Times New Roman" w:cs="Times New Roman"/>
          <w:b/>
          <w:sz w:val="24"/>
          <w:szCs w:val="24"/>
        </w:rPr>
        <w:t>stdlib.h&gt;</w:t>
      </w:r>
    </w:p>
    <w:p w:rsidR="002124B4" w:rsidRDefault="002124B4" w:rsidP="002124B4">
      <w:pPr>
        <w:autoSpaceDE w:val="0"/>
        <w:autoSpaceDN w:val="0"/>
        <w:adjustRightInd w:val="0"/>
        <w:spacing w:after="0" w:line="240" w:lineRule="auto"/>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w:t>
      </w:r>
      <w:proofErr w:type="gramStart"/>
      <w:r>
        <w:rPr>
          <w:rFonts w:ascii="Times New Roman" w:eastAsiaTheme="minorHAnsi" w:hAnsi="Times New Roman" w:cs="Times New Roman"/>
          <w:b/>
          <w:bCs/>
          <w:sz w:val="24"/>
          <w:szCs w:val="24"/>
        </w:rPr>
        <w:t xml:space="preserve">include </w:t>
      </w:r>
      <w:r w:rsidR="00D34A64">
        <w:rPr>
          <w:rFonts w:ascii="Times New Roman" w:eastAsiaTheme="minorHAnsi" w:hAnsi="Times New Roman" w:cs="Times New Roman"/>
          <w:b/>
          <w:bCs/>
          <w:sz w:val="24"/>
          <w:szCs w:val="24"/>
        </w:rPr>
        <w:t xml:space="preserve"> </w:t>
      </w:r>
      <w:r>
        <w:rPr>
          <w:rFonts w:ascii="Times New Roman" w:eastAsiaTheme="minorHAnsi" w:hAnsi="Times New Roman" w:cs="Times New Roman"/>
          <w:b/>
          <w:bCs/>
          <w:sz w:val="24"/>
          <w:szCs w:val="24"/>
        </w:rPr>
        <w:t>&lt;</w:t>
      </w:r>
      <w:proofErr w:type="gramEnd"/>
      <w:r>
        <w:rPr>
          <w:rFonts w:ascii="Times New Roman" w:eastAsiaTheme="minorHAnsi" w:hAnsi="Times New Roman" w:cs="Times New Roman"/>
          <w:b/>
          <w:bCs/>
          <w:sz w:val="24"/>
          <w:szCs w:val="24"/>
        </w:rPr>
        <w:t>string.h&gt;</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960554">
        <w:rPr>
          <w:rFonts w:ascii="Times New Roman" w:eastAsiaTheme="minorHAnsi" w:hAnsi="Times New Roman" w:cs="Times New Roman"/>
          <w:b/>
          <w:sz w:val="24"/>
          <w:szCs w:val="24"/>
        </w:rPr>
        <w:t>int</w:t>
      </w:r>
      <w:proofErr w:type="gramEnd"/>
      <w:r w:rsidRPr="00960554">
        <w:rPr>
          <w:rFonts w:ascii="Times New Roman" w:eastAsiaTheme="minorHAnsi" w:hAnsi="Times New Roman" w:cs="Times New Roman"/>
          <w:b/>
          <w:sz w:val="24"/>
          <w:szCs w:val="24"/>
        </w:rPr>
        <w:t xml:space="preserve"> main()</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proofErr w:type="gramStart"/>
      <w:r w:rsidRPr="00960554">
        <w:rPr>
          <w:rFonts w:ascii="Times New Roman" w:eastAsiaTheme="minorHAnsi" w:hAnsi="Times New Roman" w:cs="Times New Roman"/>
          <w:b/>
          <w:sz w:val="24"/>
          <w:szCs w:val="24"/>
        </w:rPr>
        <w:t>int</w:t>
      </w:r>
      <w:proofErr w:type="gramEnd"/>
      <w:r w:rsidRPr="00960554">
        <w:rPr>
          <w:rFonts w:ascii="Times New Roman" w:eastAsiaTheme="minorHAnsi" w:hAnsi="Times New Roman" w:cs="Times New Roman"/>
          <w:b/>
          <w:sz w:val="24"/>
          <w:szCs w:val="24"/>
        </w:rPr>
        <w:t xml:space="preserve"> w,i,f,frames[50];</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printf(</w:t>
      </w:r>
      <w:proofErr w:type="gramEnd"/>
      <w:r w:rsidRPr="00960554">
        <w:rPr>
          <w:rFonts w:ascii="Times New Roman" w:eastAsiaTheme="minorHAnsi" w:hAnsi="Times New Roman" w:cs="Times New Roman"/>
          <w:b/>
          <w:sz w:val="24"/>
          <w:szCs w:val="24"/>
        </w:rPr>
        <w:t>"Enter window size: ");</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scanf(</w:t>
      </w:r>
      <w:proofErr w:type="gramEnd"/>
      <w:r w:rsidRPr="00960554">
        <w:rPr>
          <w:rFonts w:ascii="Times New Roman" w:eastAsiaTheme="minorHAnsi" w:hAnsi="Times New Roman" w:cs="Times New Roman"/>
          <w:b/>
          <w:sz w:val="24"/>
          <w:szCs w:val="24"/>
        </w:rPr>
        <w:t>"%d",&amp;w);</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printf(</w:t>
      </w:r>
      <w:proofErr w:type="gramEnd"/>
      <w:r w:rsidRPr="00960554">
        <w:rPr>
          <w:rFonts w:ascii="Times New Roman" w:eastAsiaTheme="minorHAnsi" w:hAnsi="Times New Roman" w:cs="Times New Roman"/>
          <w:b/>
          <w:sz w:val="24"/>
          <w:szCs w:val="24"/>
        </w:rPr>
        <w:t>"\</w:t>
      </w:r>
      <w:proofErr w:type="spellStart"/>
      <w:r w:rsidRPr="00960554">
        <w:rPr>
          <w:rFonts w:ascii="Times New Roman" w:eastAsiaTheme="minorHAnsi" w:hAnsi="Times New Roman" w:cs="Times New Roman"/>
          <w:b/>
          <w:sz w:val="24"/>
          <w:szCs w:val="24"/>
        </w:rPr>
        <w:t>nEnter</w:t>
      </w:r>
      <w:proofErr w:type="spellEnd"/>
      <w:r w:rsidRPr="00960554">
        <w:rPr>
          <w:rFonts w:ascii="Times New Roman" w:eastAsiaTheme="minorHAnsi" w:hAnsi="Times New Roman" w:cs="Times New Roman"/>
          <w:b/>
          <w:sz w:val="24"/>
          <w:szCs w:val="24"/>
        </w:rPr>
        <w:t xml:space="preserve"> number of frames to transmit: ");</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scanf(</w:t>
      </w:r>
      <w:proofErr w:type="gramEnd"/>
      <w:r w:rsidRPr="00960554">
        <w:rPr>
          <w:rFonts w:ascii="Times New Roman" w:eastAsiaTheme="minorHAnsi" w:hAnsi="Times New Roman" w:cs="Times New Roman"/>
          <w:b/>
          <w:sz w:val="24"/>
          <w:szCs w:val="24"/>
        </w:rPr>
        <w:t>"%d", &amp;f);</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printf(</w:t>
      </w:r>
      <w:proofErr w:type="gramEnd"/>
      <w:r w:rsidRPr="00960554">
        <w:rPr>
          <w:rFonts w:ascii="Times New Roman" w:eastAsiaTheme="minorHAnsi" w:hAnsi="Times New Roman" w:cs="Times New Roman"/>
          <w:b/>
          <w:sz w:val="24"/>
          <w:szCs w:val="24"/>
        </w:rPr>
        <w:t>"\</w:t>
      </w:r>
      <w:proofErr w:type="spellStart"/>
      <w:r w:rsidRPr="00960554">
        <w:rPr>
          <w:rFonts w:ascii="Times New Roman" w:eastAsiaTheme="minorHAnsi" w:hAnsi="Times New Roman" w:cs="Times New Roman"/>
          <w:b/>
          <w:sz w:val="24"/>
          <w:szCs w:val="24"/>
        </w:rPr>
        <w:t>nEnter</w:t>
      </w:r>
      <w:proofErr w:type="spellEnd"/>
      <w:r w:rsidRPr="00960554">
        <w:rPr>
          <w:rFonts w:ascii="Times New Roman" w:eastAsiaTheme="minorHAnsi" w:hAnsi="Times New Roman" w:cs="Times New Roman"/>
          <w:b/>
          <w:sz w:val="24"/>
          <w:szCs w:val="24"/>
        </w:rPr>
        <w:t xml:space="preserve"> %d frames: ",f);</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for(</w:t>
      </w:r>
      <w:proofErr w:type="gramEnd"/>
      <w:r w:rsidRPr="00960554">
        <w:rPr>
          <w:rFonts w:ascii="Times New Roman" w:eastAsiaTheme="minorHAnsi" w:hAnsi="Times New Roman" w:cs="Times New Roman"/>
          <w:b/>
          <w:sz w:val="24"/>
          <w:szCs w:val="24"/>
        </w:rPr>
        <w:t>i=1; i&lt;=f; i++)</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scanf(</w:t>
      </w:r>
      <w:proofErr w:type="gramEnd"/>
      <w:r w:rsidRPr="00960554">
        <w:rPr>
          <w:rFonts w:ascii="Times New Roman" w:eastAsiaTheme="minorHAnsi" w:hAnsi="Times New Roman" w:cs="Times New Roman"/>
          <w:b/>
          <w:sz w:val="24"/>
          <w:szCs w:val="24"/>
        </w:rPr>
        <w:t>"%d",&amp;frames[i]);</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p>
    <w:p w:rsidR="000B698C" w:rsidRPr="00960554" w:rsidRDefault="000B698C" w:rsidP="000B698C">
      <w:pPr>
        <w:autoSpaceDE w:val="0"/>
        <w:autoSpaceDN w:val="0"/>
        <w:adjustRightInd w:val="0"/>
        <w:spacing w:after="0" w:line="240" w:lineRule="auto"/>
        <w:ind w:left="720"/>
        <w:rPr>
          <w:rFonts w:ascii="Times New Roman" w:eastAsiaTheme="minorHAnsi" w:hAnsi="Times New Roman" w:cs="Times New Roman"/>
          <w:b/>
          <w:sz w:val="24"/>
          <w:szCs w:val="24"/>
        </w:rPr>
      </w:pPr>
      <w:proofErr w:type="gramStart"/>
      <w:r w:rsidRPr="00960554">
        <w:rPr>
          <w:rFonts w:ascii="Times New Roman" w:eastAsiaTheme="minorHAnsi" w:hAnsi="Times New Roman" w:cs="Times New Roman"/>
          <w:b/>
          <w:sz w:val="24"/>
          <w:szCs w:val="24"/>
        </w:rPr>
        <w:t>printf(</w:t>
      </w:r>
      <w:proofErr w:type="gramEnd"/>
      <w:r w:rsidRPr="00960554">
        <w:rPr>
          <w:rFonts w:ascii="Times New Roman" w:eastAsiaTheme="minorHAnsi" w:hAnsi="Times New Roman" w:cs="Times New Roman"/>
          <w:b/>
          <w:sz w:val="24"/>
          <w:szCs w:val="24"/>
        </w:rPr>
        <w:t>"\</w:t>
      </w:r>
      <w:proofErr w:type="spellStart"/>
      <w:r w:rsidRPr="00960554">
        <w:rPr>
          <w:rFonts w:ascii="Times New Roman" w:eastAsiaTheme="minorHAnsi" w:hAnsi="Times New Roman" w:cs="Times New Roman"/>
          <w:b/>
          <w:sz w:val="24"/>
          <w:szCs w:val="24"/>
        </w:rPr>
        <w:t>nWith</w:t>
      </w:r>
      <w:proofErr w:type="spellEnd"/>
      <w:r w:rsidRPr="00960554">
        <w:rPr>
          <w:rFonts w:ascii="Times New Roman" w:eastAsiaTheme="minorHAnsi" w:hAnsi="Times New Roman" w:cs="Times New Roman"/>
          <w:b/>
          <w:sz w:val="24"/>
          <w:szCs w:val="24"/>
        </w:rPr>
        <w:t xml:space="preserve"> sliding window protocol the frames will be sent in the following manner (assuming no corruption of frames)\n\n");</w:t>
      </w:r>
    </w:p>
    <w:p w:rsidR="000B698C" w:rsidRPr="00960554" w:rsidRDefault="000B698C" w:rsidP="000B698C">
      <w:pPr>
        <w:autoSpaceDE w:val="0"/>
        <w:autoSpaceDN w:val="0"/>
        <w:adjustRightInd w:val="0"/>
        <w:spacing w:after="0" w:line="240" w:lineRule="auto"/>
        <w:ind w:left="720"/>
        <w:rPr>
          <w:rFonts w:ascii="Times New Roman" w:eastAsiaTheme="minorHAnsi" w:hAnsi="Times New Roman" w:cs="Times New Roman"/>
          <w:b/>
          <w:sz w:val="24"/>
          <w:szCs w:val="24"/>
        </w:rPr>
      </w:pPr>
      <w:proofErr w:type="gramStart"/>
      <w:r w:rsidRPr="00960554">
        <w:rPr>
          <w:rFonts w:ascii="Times New Roman" w:eastAsiaTheme="minorHAnsi" w:hAnsi="Times New Roman" w:cs="Times New Roman"/>
          <w:b/>
          <w:sz w:val="24"/>
          <w:szCs w:val="24"/>
        </w:rPr>
        <w:t>printf(</w:t>
      </w:r>
      <w:proofErr w:type="gramEnd"/>
      <w:r w:rsidRPr="00960554">
        <w:rPr>
          <w:rFonts w:ascii="Times New Roman" w:eastAsiaTheme="minorHAnsi" w:hAnsi="Times New Roman" w:cs="Times New Roman"/>
          <w:b/>
          <w:sz w:val="24"/>
          <w:szCs w:val="24"/>
        </w:rPr>
        <w:t>"After sending %d frames at each stage sender waits for acknowledgement sent by the receiver\n\</w:t>
      </w:r>
      <w:proofErr w:type="spellStart"/>
      <w:r w:rsidRPr="00960554">
        <w:rPr>
          <w:rFonts w:ascii="Times New Roman" w:eastAsiaTheme="minorHAnsi" w:hAnsi="Times New Roman" w:cs="Times New Roman"/>
          <w:b/>
          <w:sz w:val="24"/>
          <w:szCs w:val="24"/>
        </w:rPr>
        <w:t>n",w</w:t>
      </w:r>
      <w:proofErr w:type="spellEnd"/>
      <w:r w:rsidRPr="00960554">
        <w:rPr>
          <w:rFonts w:ascii="Times New Roman" w:eastAsiaTheme="minorHAnsi" w:hAnsi="Times New Roman" w:cs="Times New Roman"/>
          <w:b/>
          <w:sz w:val="24"/>
          <w:szCs w:val="24"/>
        </w:rPr>
        <w:t>);</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for(</w:t>
      </w:r>
      <w:proofErr w:type="gramEnd"/>
      <w:r w:rsidRPr="00960554">
        <w:rPr>
          <w:rFonts w:ascii="Times New Roman" w:eastAsiaTheme="minorHAnsi" w:hAnsi="Times New Roman" w:cs="Times New Roman"/>
          <w:b/>
          <w:sz w:val="24"/>
          <w:szCs w:val="24"/>
        </w:rPr>
        <w:t>i=1;i&lt;=</w:t>
      </w:r>
      <w:proofErr w:type="spellStart"/>
      <w:r w:rsidRPr="00960554">
        <w:rPr>
          <w:rFonts w:ascii="Times New Roman" w:eastAsiaTheme="minorHAnsi" w:hAnsi="Times New Roman" w:cs="Times New Roman"/>
          <w:b/>
          <w:sz w:val="24"/>
          <w:szCs w:val="24"/>
        </w:rPr>
        <w:t>f;i</w:t>
      </w:r>
      <w:proofErr w:type="spellEnd"/>
      <w:r w:rsidRPr="00960554">
        <w:rPr>
          <w:rFonts w:ascii="Times New Roman" w:eastAsiaTheme="minorHAnsi" w:hAnsi="Times New Roman" w:cs="Times New Roman"/>
          <w:b/>
          <w:sz w:val="24"/>
          <w:szCs w:val="24"/>
        </w:rPr>
        <w:t>++)</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t xml:space="preserve"> {</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if(</w:t>
      </w:r>
      <w:proofErr w:type="spellStart"/>
      <w:proofErr w:type="gramEnd"/>
      <w:r w:rsidRPr="00960554">
        <w:rPr>
          <w:rFonts w:ascii="Times New Roman" w:eastAsiaTheme="minorHAnsi" w:hAnsi="Times New Roman" w:cs="Times New Roman"/>
          <w:b/>
          <w:sz w:val="24"/>
          <w:szCs w:val="24"/>
        </w:rPr>
        <w:t>i%w</w:t>
      </w:r>
      <w:proofErr w:type="spellEnd"/>
      <w:r w:rsidRPr="00960554">
        <w:rPr>
          <w:rFonts w:ascii="Times New Roman" w:eastAsiaTheme="minorHAnsi" w:hAnsi="Times New Roman" w:cs="Times New Roman"/>
          <w:b/>
          <w:sz w:val="24"/>
          <w:szCs w:val="24"/>
        </w:rPr>
        <w:t>==0)</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r w:rsidRPr="00960554">
        <w:rPr>
          <w:rFonts w:ascii="Times New Roman" w:eastAsiaTheme="minorHAnsi" w:hAnsi="Times New Roman" w:cs="Times New Roman"/>
          <w:b/>
          <w:sz w:val="24"/>
          <w:szCs w:val="24"/>
        </w:rPr>
        <w:tab/>
        <w:t>{</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r w:rsidRPr="00960554">
        <w:rPr>
          <w:rFonts w:ascii="Times New Roman" w:eastAsiaTheme="minorHAnsi" w:hAnsi="Times New Roman" w:cs="Times New Roman"/>
          <w:b/>
          <w:sz w:val="24"/>
          <w:szCs w:val="24"/>
        </w:rPr>
        <w:tab/>
      </w: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printf(</w:t>
      </w:r>
      <w:proofErr w:type="gramEnd"/>
      <w:r w:rsidRPr="00960554">
        <w:rPr>
          <w:rFonts w:ascii="Times New Roman" w:eastAsiaTheme="minorHAnsi" w:hAnsi="Times New Roman" w:cs="Times New Roman"/>
          <w:b/>
          <w:sz w:val="24"/>
          <w:szCs w:val="24"/>
        </w:rPr>
        <w:t>"%d\n",frames[i]);</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r w:rsidRPr="00960554">
        <w:rPr>
          <w:rFonts w:ascii="Times New Roman" w:eastAsiaTheme="minorHAnsi" w:hAnsi="Times New Roman" w:cs="Times New Roman"/>
          <w:b/>
          <w:sz w:val="24"/>
          <w:szCs w:val="24"/>
        </w:rPr>
        <w:tab/>
      </w: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printf(</w:t>
      </w:r>
      <w:proofErr w:type="gramEnd"/>
      <w:r w:rsidRPr="00960554">
        <w:rPr>
          <w:rFonts w:ascii="Times New Roman" w:eastAsiaTheme="minorHAnsi" w:hAnsi="Times New Roman" w:cs="Times New Roman"/>
          <w:b/>
          <w:sz w:val="24"/>
          <w:szCs w:val="24"/>
        </w:rPr>
        <w:t>"Acknowledgement of above frames sent is received by sender\n\n");</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r w:rsidRPr="00960554">
        <w:rPr>
          <w:rFonts w:ascii="Times New Roman" w:eastAsiaTheme="minorHAnsi" w:hAnsi="Times New Roman" w:cs="Times New Roman"/>
          <w:b/>
          <w:sz w:val="24"/>
          <w:szCs w:val="24"/>
        </w:rPr>
        <w:tab/>
        <w:t>}</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else</w:t>
      </w:r>
      <w:proofErr w:type="gramEnd"/>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printf(</w:t>
      </w:r>
      <w:proofErr w:type="gramEnd"/>
      <w:r w:rsidRPr="00960554">
        <w:rPr>
          <w:rFonts w:ascii="Times New Roman" w:eastAsiaTheme="minorHAnsi" w:hAnsi="Times New Roman" w:cs="Times New Roman"/>
          <w:b/>
          <w:sz w:val="24"/>
          <w:szCs w:val="24"/>
        </w:rPr>
        <w:t>"%d ",frames[i]);</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t>}</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if(</w:t>
      </w:r>
      <w:proofErr w:type="spellStart"/>
      <w:proofErr w:type="gramEnd"/>
      <w:r w:rsidRPr="00960554">
        <w:rPr>
          <w:rFonts w:ascii="Times New Roman" w:eastAsiaTheme="minorHAnsi" w:hAnsi="Times New Roman" w:cs="Times New Roman"/>
          <w:b/>
          <w:sz w:val="24"/>
          <w:szCs w:val="24"/>
        </w:rPr>
        <w:t>f%w</w:t>
      </w:r>
      <w:proofErr w:type="spellEnd"/>
      <w:r w:rsidRPr="00960554">
        <w:rPr>
          <w:rFonts w:ascii="Times New Roman" w:eastAsiaTheme="minorHAnsi" w:hAnsi="Times New Roman" w:cs="Times New Roman"/>
          <w:b/>
          <w:sz w:val="24"/>
          <w:szCs w:val="24"/>
        </w:rPr>
        <w:t>!=0)</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printf(</w:t>
      </w:r>
      <w:proofErr w:type="gramEnd"/>
      <w:r w:rsidRPr="00960554">
        <w:rPr>
          <w:rFonts w:ascii="Times New Roman" w:eastAsiaTheme="minorHAnsi" w:hAnsi="Times New Roman" w:cs="Times New Roman"/>
          <w:b/>
          <w:sz w:val="24"/>
          <w:szCs w:val="24"/>
        </w:rPr>
        <w:t>"\nAcknowledgement of above frames sent is received by sender\n");</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ab/>
      </w:r>
      <w:proofErr w:type="gramStart"/>
      <w:r w:rsidRPr="00960554">
        <w:rPr>
          <w:rFonts w:ascii="Times New Roman" w:eastAsiaTheme="minorHAnsi" w:hAnsi="Times New Roman" w:cs="Times New Roman"/>
          <w:b/>
          <w:sz w:val="24"/>
          <w:szCs w:val="24"/>
        </w:rPr>
        <w:t>return</w:t>
      </w:r>
      <w:proofErr w:type="gramEnd"/>
      <w:r w:rsidRPr="00960554">
        <w:rPr>
          <w:rFonts w:ascii="Times New Roman" w:eastAsiaTheme="minorHAnsi" w:hAnsi="Times New Roman" w:cs="Times New Roman"/>
          <w:b/>
          <w:sz w:val="24"/>
          <w:szCs w:val="24"/>
        </w:rPr>
        <w:t xml:space="preserve"> 0;</w:t>
      </w:r>
    </w:p>
    <w:p w:rsidR="000B698C" w:rsidRPr="00960554" w:rsidRDefault="000B698C" w:rsidP="000B698C">
      <w:pPr>
        <w:autoSpaceDE w:val="0"/>
        <w:autoSpaceDN w:val="0"/>
        <w:adjustRightInd w:val="0"/>
        <w:spacing w:after="0" w:line="240" w:lineRule="auto"/>
        <w:rPr>
          <w:rFonts w:ascii="Times New Roman" w:eastAsiaTheme="minorHAnsi" w:hAnsi="Times New Roman" w:cs="Times New Roman"/>
          <w:b/>
          <w:sz w:val="24"/>
          <w:szCs w:val="24"/>
        </w:rPr>
      </w:pPr>
      <w:r w:rsidRPr="00960554">
        <w:rPr>
          <w:rFonts w:ascii="Times New Roman" w:eastAsiaTheme="minorHAnsi" w:hAnsi="Times New Roman" w:cs="Times New Roman"/>
          <w:b/>
          <w:sz w:val="24"/>
          <w:szCs w:val="24"/>
        </w:rPr>
        <w:t>}</w:t>
      </w:r>
    </w:p>
    <w:p w:rsidR="000B698C" w:rsidRPr="00960554" w:rsidRDefault="000B698C" w:rsidP="000B698C">
      <w:pPr>
        <w:spacing w:after="0" w:line="240" w:lineRule="auto"/>
        <w:rPr>
          <w:rFonts w:ascii="Times New Roman" w:eastAsia="Calibri" w:hAnsi="Times New Roman" w:cs="Times New Roman"/>
          <w:b/>
          <w:bCs/>
          <w:sz w:val="24"/>
          <w:szCs w:val="24"/>
        </w:rPr>
      </w:pPr>
    </w:p>
    <w:p w:rsidR="000B698C" w:rsidRPr="00960554" w:rsidRDefault="000B698C" w:rsidP="000B698C">
      <w:pPr>
        <w:spacing w:after="0" w:line="240" w:lineRule="auto"/>
        <w:rPr>
          <w:rFonts w:ascii="Times New Roman" w:eastAsia="Calibri" w:hAnsi="Times New Roman" w:cs="Times New Roman"/>
          <w:b/>
          <w:bCs/>
          <w:sz w:val="24"/>
          <w:szCs w:val="24"/>
        </w:rPr>
      </w:pPr>
    </w:p>
    <w:p w:rsidR="00035B13" w:rsidRDefault="00035B13" w:rsidP="000B698C">
      <w:pPr>
        <w:rPr>
          <w:rFonts w:ascii="Times New Roman" w:eastAsia="Times New Roman" w:hAnsi="Times New Roman" w:cs="Times New Roman"/>
          <w:b/>
          <w:bCs/>
          <w:color w:val="444444"/>
          <w:sz w:val="24"/>
          <w:szCs w:val="24"/>
          <w:bdr w:val="none" w:sz="0" w:space="0" w:color="auto" w:frame="1"/>
        </w:rPr>
      </w:pPr>
    </w:p>
    <w:p w:rsidR="000B698C" w:rsidRPr="00960554" w:rsidRDefault="000B698C" w:rsidP="000B698C">
      <w:pPr>
        <w:rPr>
          <w:rFonts w:ascii="Times New Roman" w:eastAsia="Times New Roman" w:hAnsi="Times New Roman" w:cs="Times New Roman"/>
          <w:b/>
          <w:bCs/>
          <w:color w:val="444444"/>
          <w:sz w:val="24"/>
          <w:szCs w:val="24"/>
          <w:bdr w:val="none" w:sz="0" w:space="0" w:color="auto" w:frame="1"/>
        </w:rPr>
      </w:pPr>
      <w:r w:rsidRPr="00960554">
        <w:rPr>
          <w:rFonts w:ascii="Times New Roman" w:eastAsia="Times New Roman" w:hAnsi="Times New Roman" w:cs="Times New Roman"/>
          <w:b/>
          <w:bCs/>
          <w:color w:val="444444"/>
          <w:sz w:val="24"/>
          <w:szCs w:val="24"/>
          <w:bdr w:val="none" w:sz="0" w:space="0" w:color="auto" w:frame="1"/>
        </w:rPr>
        <w:lastRenderedPageBreak/>
        <w:t>Output</w:t>
      </w:r>
    </w:p>
    <w:p w:rsidR="000B698C" w:rsidRPr="00960554" w:rsidRDefault="000B698C" w:rsidP="000B698C">
      <w:pPr>
        <w:autoSpaceDE w:val="0"/>
        <w:spacing w:after="0" w:line="240" w:lineRule="auto"/>
        <w:rPr>
          <w:rFonts w:ascii="Times New Roman" w:eastAsia="Batang" w:hAnsi="Times New Roman" w:cs="Times New Roman"/>
          <w:b/>
          <w:bCs/>
          <w:sz w:val="24"/>
          <w:szCs w:val="24"/>
        </w:rPr>
      </w:pPr>
      <w:r w:rsidRPr="00960554">
        <w:rPr>
          <w:rFonts w:ascii="Times New Roman" w:eastAsia="Batang" w:hAnsi="Times New Roman" w:cs="Times New Roman"/>
          <w:b/>
          <w:bCs/>
          <w:sz w:val="24"/>
          <w:szCs w:val="24"/>
        </w:rPr>
        <w:t>Compile and run</w:t>
      </w:r>
    </w:p>
    <w:p w:rsidR="000B698C" w:rsidRPr="00960554" w:rsidRDefault="000B698C" w:rsidP="000B698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Fonts w:ascii="Times New Roman" w:hAnsi="Times New Roman" w:cs="Times New Roman"/>
          <w:b/>
          <w:sz w:val="24"/>
          <w:szCs w:val="24"/>
          <w:lang w:val="sv-SE"/>
        </w:rPr>
      </w:pPr>
    </w:p>
    <w:p w:rsidR="00D814A0" w:rsidRPr="00960554" w:rsidRDefault="000B698C" w:rsidP="00D814A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lang w:val="sv-SE"/>
        </w:rPr>
      </w:pPr>
      <w:r w:rsidRPr="00960554">
        <w:rPr>
          <w:rFonts w:ascii="Times New Roman" w:hAnsi="Times New Roman" w:cs="Times New Roman"/>
          <w:b/>
          <w:sz w:val="24"/>
          <w:szCs w:val="24"/>
          <w:lang w:val="sv-SE"/>
        </w:rPr>
        <w:t xml:space="preserve">[root@localhost ]# </w:t>
      </w:r>
      <w:r w:rsidR="00D814A0" w:rsidRPr="00960554">
        <w:rPr>
          <w:rFonts w:ascii="Times New Roman" w:hAnsi="Times New Roman" w:cs="Times New Roman"/>
          <w:b/>
          <w:sz w:val="24"/>
          <w:szCs w:val="24"/>
          <w:lang w:val="sv-SE"/>
        </w:rPr>
        <w:t xml:space="preserve">gcc </w:t>
      </w:r>
      <w:r w:rsidR="00D45BA7">
        <w:rPr>
          <w:rFonts w:ascii="Times New Roman" w:hAnsi="Times New Roman" w:cs="Times New Roman"/>
          <w:b/>
          <w:sz w:val="24"/>
          <w:szCs w:val="24"/>
          <w:lang w:val="sv-SE"/>
        </w:rPr>
        <w:t xml:space="preserve">–o slidingwindow </w:t>
      </w:r>
      <w:r w:rsidR="00D814A0" w:rsidRPr="00960554">
        <w:rPr>
          <w:rFonts w:ascii="Times New Roman" w:hAnsi="Times New Roman" w:cs="Times New Roman"/>
          <w:b/>
          <w:sz w:val="24"/>
          <w:szCs w:val="24"/>
          <w:lang w:val="sv-SE"/>
        </w:rPr>
        <w:t>slidingwindow</w:t>
      </w:r>
      <w:r w:rsidR="007D636F">
        <w:rPr>
          <w:rFonts w:ascii="Times New Roman" w:hAnsi="Times New Roman" w:cs="Times New Roman"/>
          <w:b/>
          <w:sz w:val="24"/>
          <w:szCs w:val="24"/>
          <w:lang w:val="sv-SE"/>
        </w:rPr>
        <w:t>.c</w:t>
      </w:r>
    </w:p>
    <w:p w:rsidR="000B698C" w:rsidRDefault="000B698C" w:rsidP="000B698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r w:rsidRPr="00960554">
        <w:rPr>
          <w:rFonts w:ascii="Times New Roman" w:hAnsi="Times New Roman" w:cs="Times New Roman"/>
          <w:b/>
          <w:sz w:val="24"/>
          <w:szCs w:val="24"/>
        </w:rPr>
        <w:t>[</w:t>
      </w:r>
      <w:proofErr w:type="gramStart"/>
      <w:r w:rsidRPr="00960554">
        <w:rPr>
          <w:rFonts w:ascii="Times New Roman" w:hAnsi="Times New Roman" w:cs="Times New Roman"/>
          <w:b/>
          <w:sz w:val="24"/>
          <w:szCs w:val="24"/>
        </w:rPr>
        <w:t>root@localhost ]</w:t>
      </w:r>
      <w:proofErr w:type="gramEnd"/>
      <w:r w:rsidRPr="00960554">
        <w:rPr>
          <w:rFonts w:ascii="Times New Roman" w:hAnsi="Times New Roman" w:cs="Times New Roman"/>
          <w:b/>
          <w:sz w:val="24"/>
          <w:szCs w:val="24"/>
        </w:rPr>
        <w:t xml:space="preserve"># </w:t>
      </w:r>
      <w:proofErr w:type="spellStart"/>
      <w:proofErr w:type="gramStart"/>
      <w:r w:rsidR="00394EED">
        <w:rPr>
          <w:rFonts w:ascii="Times New Roman" w:hAnsi="Times New Roman" w:cs="Times New Roman"/>
          <w:b/>
          <w:sz w:val="24"/>
          <w:szCs w:val="24"/>
        </w:rPr>
        <w:t>slidingwindow</w:t>
      </w:r>
      <w:proofErr w:type="spellEnd"/>
      <w:proofErr w:type="gramEnd"/>
    </w:p>
    <w:p w:rsidR="00394EED" w:rsidRPr="00960554" w:rsidRDefault="00394EED" w:rsidP="000B698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rPr>
      </w:pPr>
    </w:p>
    <w:p w:rsidR="000B698C" w:rsidRPr="00960554" w:rsidRDefault="000B698C" w:rsidP="000B698C">
      <w:pPr>
        <w:spacing w:after="0" w:line="0" w:lineRule="atLeast"/>
        <w:rPr>
          <w:rFonts w:ascii="Times New Roman" w:eastAsia="Courier New" w:hAnsi="Times New Roman" w:cs="Times New Roman"/>
          <w:b/>
          <w:sz w:val="24"/>
          <w:szCs w:val="24"/>
        </w:rPr>
      </w:pPr>
    </w:p>
    <w:p w:rsidR="000B698C" w:rsidRPr="00960554" w:rsidRDefault="000B698C" w:rsidP="000B698C">
      <w:pPr>
        <w:shd w:val="clear" w:color="auto" w:fill="FFFFFF"/>
        <w:spacing w:after="0" w:line="240" w:lineRule="auto"/>
        <w:textAlignment w:val="baseline"/>
        <w:rPr>
          <w:rFonts w:ascii="Times New Roman" w:eastAsia="Times New Roman" w:hAnsi="Times New Roman" w:cs="Times New Roman"/>
          <w:b/>
          <w:color w:val="444444"/>
          <w:sz w:val="24"/>
          <w:szCs w:val="24"/>
        </w:rPr>
      </w:pPr>
      <w:r w:rsidRPr="00960554">
        <w:rPr>
          <w:rFonts w:ascii="Times New Roman" w:eastAsia="Times New Roman" w:hAnsi="Times New Roman" w:cs="Times New Roman"/>
          <w:b/>
          <w:color w:val="444444"/>
          <w:sz w:val="24"/>
          <w:szCs w:val="24"/>
        </w:rPr>
        <w:t>Output:</w:t>
      </w:r>
    </w:p>
    <w:p w:rsidR="000B698C" w:rsidRPr="00960554" w:rsidRDefault="000B698C" w:rsidP="000B698C">
      <w:pPr>
        <w:shd w:val="clear" w:color="auto" w:fill="FFFFFF"/>
        <w:spacing w:after="0" w:line="240" w:lineRule="auto"/>
        <w:textAlignment w:val="baseline"/>
        <w:rPr>
          <w:rFonts w:ascii="Times New Roman" w:eastAsia="Times New Roman" w:hAnsi="Times New Roman" w:cs="Times New Roman"/>
          <w:b/>
          <w:color w:val="444444"/>
          <w:sz w:val="24"/>
          <w:szCs w:val="24"/>
        </w:rPr>
      </w:pPr>
      <w:r w:rsidRPr="00960554">
        <w:rPr>
          <w:rFonts w:ascii="Times New Roman" w:eastAsia="Times New Roman" w:hAnsi="Times New Roman" w:cs="Times New Roman"/>
          <w:b/>
          <w:color w:val="444444"/>
          <w:sz w:val="24"/>
          <w:szCs w:val="24"/>
        </w:rPr>
        <w:t>-------------------------------------------------------------------------------------------------------</w:t>
      </w:r>
    </w:p>
    <w:p w:rsidR="000B698C" w:rsidRPr="00960554" w:rsidRDefault="000B698C" w:rsidP="000B698C">
      <w:pPr>
        <w:shd w:val="clear" w:color="auto" w:fill="FFFFFF"/>
        <w:spacing w:after="0"/>
        <w:textAlignment w:val="baseline"/>
        <w:rPr>
          <w:rFonts w:ascii="Times New Roman" w:eastAsia="Times New Roman" w:hAnsi="Times New Roman" w:cs="Times New Roman"/>
          <w:b/>
          <w:color w:val="444444"/>
          <w:sz w:val="28"/>
          <w:szCs w:val="28"/>
        </w:rPr>
      </w:pPr>
      <w:r w:rsidRPr="00960554">
        <w:rPr>
          <w:rFonts w:ascii="Times New Roman" w:eastAsia="Times New Roman" w:hAnsi="Times New Roman" w:cs="Times New Roman"/>
          <w:b/>
          <w:color w:val="444444"/>
          <w:sz w:val="28"/>
          <w:szCs w:val="28"/>
        </w:rPr>
        <w:t>Case-1: For Window Size &lt; No. of Frames</w:t>
      </w:r>
    </w:p>
    <w:p w:rsidR="000B698C" w:rsidRPr="00960554" w:rsidRDefault="000B698C" w:rsidP="000B698C">
      <w:pPr>
        <w:shd w:val="clear" w:color="auto" w:fill="FFFFFF"/>
        <w:spacing w:after="0"/>
        <w:textAlignment w:val="baseline"/>
        <w:rPr>
          <w:rFonts w:ascii="Times New Roman" w:eastAsia="Times New Roman" w:hAnsi="Times New Roman" w:cs="Times New Roman"/>
          <w:b/>
          <w:color w:val="444444"/>
          <w:sz w:val="24"/>
          <w:szCs w:val="24"/>
        </w:rPr>
      </w:pPr>
    </w:p>
    <w:p w:rsidR="000B698C" w:rsidRPr="00960554" w:rsidRDefault="000B698C" w:rsidP="000B698C">
      <w:pPr>
        <w:shd w:val="clear" w:color="auto" w:fill="FFFFFF"/>
        <w:spacing w:after="0"/>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Enter window size: 5</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Enter number of frames to transmit: 10</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Enter 10 frames: 1 2 3 4 5 6 7 8 9 10</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With sliding window protocol the frames will be sent in the following manner (assuming no corruption of frames)</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After sending 5 frames at each stage sender waits for acknowledgement sent by the receiver</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1 2 3 4 5</w:t>
      </w:r>
      <w:r w:rsidRPr="00960554">
        <w:rPr>
          <w:rFonts w:ascii="Times New Roman" w:eastAsia="Times New Roman" w:hAnsi="Times New Roman" w:cs="Times New Roman"/>
          <w:b/>
          <w:sz w:val="24"/>
          <w:szCs w:val="24"/>
        </w:rPr>
        <w:br/>
      </w:r>
      <w:r w:rsidRPr="00960554">
        <w:rPr>
          <w:rFonts w:ascii="Times New Roman" w:eastAsia="Times New Roman" w:hAnsi="Times New Roman" w:cs="Times New Roman"/>
          <w:b/>
          <w:iCs/>
          <w:sz w:val="24"/>
          <w:szCs w:val="24"/>
          <w:bdr w:val="none" w:sz="0" w:space="0" w:color="auto" w:frame="1"/>
        </w:rPr>
        <w:t>Acknowledgement of above frames sent is received by sender</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6 7 8 9 10</w:t>
      </w:r>
      <w:r w:rsidRPr="00960554">
        <w:rPr>
          <w:rFonts w:ascii="Times New Roman" w:eastAsia="Times New Roman" w:hAnsi="Times New Roman" w:cs="Times New Roman"/>
          <w:b/>
          <w:sz w:val="24"/>
          <w:szCs w:val="24"/>
        </w:rPr>
        <w:br/>
      </w:r>
      <w:r w:rsidRPr="00960554">
        <w:rPr>
          <w:rFonts w:ascii="Times New Roman" w:eastAsia="Times New Roman" w:hAnsi="Times New Roman" w:cs="Times New Roman"/>
          <w:b/>
          <w:iCs/>
          <w:sz w:val="24"/>
          <w:szCs w:val="24"/>
          <w:bdr w:val="none" w:sz="0" w:space="0" w:color="auto" w:frame="1"/>
        </w:rPr>
        <w:t>Acknowledgement of above frames sent is received by sender</w:t>
      </w:r>
    </w:p>
    <w:p w:rsidR="000B698C" w:rsidRPr="00960554" w:rsidRDefault="000B698C" w:rsidP="000B698C">
      <w:pPr>
        <w:spacing w:after="0"/>
        <w:rPr>
          <w:rFonts w:ascii="Times New Roman" w:eastAsia="Calibri" w:hAnsi="Times New Roman" w:cs="Times New Roman"/>
          <w:b/>
          <w:bCs/>
          <w:sz w:val="24"/>
          <w:szCs w:val="24"/>
        </w:rPr>
      </w:pPr>
      <w:r w:rsidRPr="00960554">
        <w:rPr>
          <w:rFonts w:ascii="Times New Roman" w:eastAsia="Calibri" w:hAnsi="Times New Roman" w:cs="Times New Roman"/>
          <w:b/>
          <w:bCs/>
          <w:sz w:val="24"/>
          <w:szCs w:val="24"/>
        </w:rPr>
        <w:t>-----------------------------------------------------------------------------------------------------------------------</w:t>
      </w:r>
    </w:p>
    <w:p w:rsidR="000B698C" w:rsidRPr="00960554" w:rsidRDefault="000B698C" w:rsidP="000B698C">
      <w:pPr>
        <w:shd w:val="clear" w:color="auto" w:fill="FFFFFF"/>
        <w:spacing w:after="0"/>
        <w:textAlignment w:val="baseline"/>
        <w:rPr>
          <w:rFonts w:ascii="Times New Roman" w:eastAsia="Times New Roman" w:hAnsi="Times New Roman" w:cs="Times New Roman"/>
          <w:b/>
          <w:color w:val="444444"/>
          <w:sz w:val="28"/>
          <w:szCs w:val="28"/>
        </w:rPr>
      </w:pPr>
      <w:r w:rsidRPr="00960554">
        <w:rPr>
          <w:rFonts w:ascii="Times New Roman" w:eastAsia="Times New Roman" w:hAnsi="Times New Roman" w:cs="Times New Roman"/>
          <w:b/>
          <w:color w:val="444444"/>
          <w:sz w:val="28"/>
          <w:szCs w:val="28"/>
        </w:rPr>
        <w:t>Case-2: For Window Size = No. of Frames</w:t>
      </w:r>
    </w:p>
    <w:p w:rsidR="000B698C" w:rsidRPr="00960554" w:rsidRDefault="000B698C" w:rsidP="000B698C">
      <w:pPr>
        <w:shd w:val="clear" w:color="auto" w:fill="FFFFFF"/>
        <w:spacing w:after="0"/>
        <w:textAlignment w:val="baseline"/>
        <w:rPr>
          <w:rFonts w:ascii="Times New Roman" w:eastAsia="Times New Roman" w:hAnsi="Times New Roman" w:cs="Times New Roman"/>
          <w:b/>
          <w:color w:val="444444"/>
          <w:sz w:val="24"/>
          <w:szCs w:val="24"/>
        </w:rPr>
      </w:pPr>
    </w:p>
    <w:p w:rsidR="000B698C" w:rsidRPr="00960554" w:rsidRDefault="000B698C" w:rsidP="000B698C">
      <w:pPr>
        <w:shd w:val="clear" w:color="auto" w:fill="FFFFFF"/>
        <w:spacing w:after="0"/>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Enter window size: 5</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Enter number of frames to transmit: 5</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Enter 5 frames: 1 2 3 4 5</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With sliding window protocol the frames will be sent in the following manner (assuming no corruption of frames)</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After sending 5 frames at each stage sender waits for acknowledgement sent by the receiver</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1 2 3 4 5</w:t>
      </w:r>
      <w:r w:rsidRPr="00960554">
        <w:rPr>
          <w:rFonts w:ascii="Times New Roman" w:eastAsia="Times New Roman" w:hAnsi="Times New Roman" w:cs="Times New Roman"/>
          <w:b/>
          <w:sz w:val="24"/>
          <w:szCs w:val="24"/>
        </w:rPr>
        <w:br/>
      </w:r>
      <w:r w:rsidRPr="00960554">
        <w:rPr>
          <w:rFonts w:ascii="Times New Roman" w:eastAsia="Times New Roman" w:hAnsi="Times New Roman" w:cs="Times New Roman"/>
          <w:b/>
          <w:iCs/>
          <w:sz w:val="24"/>
          <w:szCs w:val="24"/>
          <w:bdr w:val="none" w:sz="0" w:space="0" w:color="auto" w:frame="1"/>
        </w:rPr>
        <w:t>Acknowledgement of above frames sent is received by sender</w:t>
      </w:r>
    </w:p>
    <w:p w:rsidR="000B698C" w:rsidRPr="00960554" w:rsidRDefault="000B698C" w:rsidP="000B698C">
      <w:pPr>
        <w:spacing w:after="0"/>
        <w:rPr>
          <w:rFonts w:ascii="Times New Roman" w:eastAsia="Calibri" w:hAnsi="Times New Roman" w:cs="Times New Roman"/>
          <w:b/>
          <w:bCs/>
          <w:sz w:val="24"/>
          <w:szCs w:val="24"/>
        </w:rPr>
      </w:pPr>
      <w:r w:rsidRPr="00960554">
        <w:rPr>
          <w:rFonts w:ascii="Times New Roman" w:eastAsia="Calibri" w:hAnsi="Times New Roman" w:cs="Times New Roman"/>
          <w:b/>
          <w:bCs/>
          <w:sz w:val="24"/>
          <w:szCs w:val="24"/>
        </w:rPr>
        <w:t>---------------------------------------------------------------------------------------------------------------------</w:t>
      </w:r>
    </w:p>
    <w:p w:rsidR="000B698C" w:rsidRPr="00960554" w:rsidRDefault="000B698C" w:rsidP="000B698C">
      <w:pPr>
        <w:rPr>
          <w:rFonts w:ascii="Times New Roman" w:eastAsia="Calibri" w:hAnsi="Times New Roman" w:cs="Times New Roman"/>
          <w:b/>
          <w:bCs/>
          <w:sz w:val="24"/>
          <w:szCs w:val="24"/>
        </w:rPr>
      </w:pPr>
      <w:r w:rsidRPr="00960554">
        <w:rPr>
          <w:rFonts w:ascii="Times New Roman" w:eastAsia="Calibri" w:hAnsi="Times New Roman" w:cs="Times New Roman"/>
          <w:b/>
          <w:bCs/>
          <w:sz w:val="24"/>
          <w:szCs w:val="24"/>
        </w:rPr>
        <w:br w:type="page"/>
      </w:r>
    </w:p>
    <w:p w:rsidR="000B698C" w:rsidRPr="00960554" w:rsidRDefault="000B698C" w:rsidP="000B698C">
      <w:pPr>
        <w:shd w:val="clear" w:color="auto" w:fill="FFFFFF"/>
        <w:spacing w:after="0"/>
        <w:textAlignment w:val="baseline"/>
        <w:rPr>
          <w:rFonts w:ascii="Times New Roman" w:eastAsia="Times New Roman" w:hAnsi="Times New Roman" w:cs="Times New Roman"/>
          <w:b/>
          <w:color w:val="444444"/>
          <w:sz w:val="28"/>
          <w:szCs w:val="28"/>
        </w:rPr>
      </w:pPr>
      <w:r w:rsidRPr="00960554">
        <w:rPr>
          <w:rFonts w:ascii="Times New Roman" w:eastAsia="Times New Roman" w:hAnsi="Times New Roman" w:cs="Times New Roman"/>
          <w:b/>
          <w:color w:val="444444"/>
          <w:sz w:val="28"/>
          <w:szCs w:val="28"/>
        </w:rPr>
        <w:lastRenderedPageBreak/>
        <w:t>Case-3: For Window Size   &gt; No. of Frames</w:t>
      </w:r>
    </w:p>
    <w:p w:rsidR="000B698C" w:rsidRPr="00960554" w:rsidRDefault="000B698C" w:rsidP="000B698C">
      <w:pPr>
        <w:shd w:val="clear" w:color="auto" w:fill="FFFFFF"/>
        <w:spacing w:after="0"/>
        <w:textAlignment w:val="baseline"/>
        <w:rPr>
          <w:rFonts w:ascii="Times New Roman" w:eastAsia="Times New Roman" w:hAnsi="Times New Roman" w:cs="Times New Roman"/>
          <w:b/>
          <w:color w:val="444444"/>
          <w:sz w:val="24"/>
          <w:szCs w:val="24"/>
        </w:rPr>
      </w:pPr>
    </w:p>
    <w:p w:rsidR="000B698C" w:rsidRPr="00960554" w:rsidRDefault="000B698C" w:rsidP="000B698C">
      <w:pPr>
        <w:shd w:val="clear" w:color="auto" w:fill="FFFFFF"/>
        <w:spacing w:after="0"/>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Enter window size: 5</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Enter number of frames to transmit: 3</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Enter 3 frames: 1 2 3</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With sliding window protocol the frames will be sent in the following manner (assuming no corruption of frames)</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After sending 3 frames at each stage sender waits for acknowledgement sent by the receiver</w:t>
      </w:r>
    </w:p>
    <w:p w:rsidR="000B698C" w:rsidRPr="00960554" w:rsidRDefault="000B698C" w:rsidP="000B698C">
      <w:pPr>
        <w:shd w:val="clear" w:color="auto" w:fill="FFFFFF"/>
        <w:spacing w:after="0" w:line="360" w:lineRule="auto"/>
        <w:textAlignment w:val="baseline"/>
        <w:rPr>
          <w:rFonts w:ascii="Times New Roman" w:eastAsia="Times New Roman" w:hAnsi="Times New Roman" w:cs="Times New Roman"/>
          <w:b/>
          <w:sz w:val="24"/>
          <w:szCs w:val="24"/>
        </w:rPr>
      </w:pPr>
      <w:r w:rsidRPr="00960554">
        <w:rPr>
          <w:rFonts w:ascii="Times New Roman" w:eastAsia="Times New Roman" w:hAnsi="Times New Roman" w:cs="Times New Roman"/>
          <w:b/>
          <w:iCs/>
          <w:sz w:val="24"/>
          <w:szCs w:val="24"/>
          <w:bdr w:val="none" w:sz="0" w:space="0" w:color="auto" w:frame="1"/>
        </w:rPr>
        <w:t>1 2 3</w:t>
      </w:r>
      <w:r w:rsidRPr="00960554">
        <w:rPr>
          <w:rFonts w:ascii="Times New Roman" w:eastAsia="Times New Roman" w:hAnsi="Times New Roman" w:cs="Times New Roman"/>
          <w:b/>
          <w:sz w:val="24"/>
          <w:szCs w:val="24"/>
        </w:rPr>
        <w:br/>
      </w:r>
      <w:r w:rsidRPr="00960554">
        <w:rPr>
          <w:rFonts w:ascii="Times New Roman" w:eastAsia="Times New Roman" w:hAnsi="Times New Roman" w:cs="Times New Roman"/>
          <w:b/>
          <w:iCs/>
          <w:sz w:val="24"/>
          <w:szCs w:val="24"/>
          <w:bdr w:val="none" w:sz="0" w:space="0" w:color="auto" w:frame="1"/>
        </w:rPr>
        <w:t>Acknowledgement of above frames sent is received by sender</w:t>
      </w:r>
    </w:p>
    <w:p w:rsidR="000B698C" w:rsidRPr="00960554" w:rsidRDefault="000B698C" w:rsidP="000B698C">
      <w:pPr>
        <w:spacing w:after="0"/>
        <w:rPr>
          <w:rFonts w:ascii="Times New Roman" w:eastAsia="Calibri" w:hAnsi="Times New Roman" w:cs="Times New Roman"/>
          <w:b/>
          <w:bCs/>
          <w:sz w:val="24"/>
          <w:szCs w:val="24"/>
        </w:rPr>
      </w:pPr>
      <w:r w:rsidRPr="00960554">
        <w:rPr>
          <w:rFonts w:ascii="Times New Roman" w:eastAsia="Calibri" w:hAnsi="Times New Roman" w:cs="Times New Roman"/>
          <w:b/>
          <w:bCs/>
          <w:sz w:val="24"/>
          <w:szCs w:val="24"/>
        </w:rPr>
        <w:t>-----------------------------------------------------------------------------------------------------------</w:t>
      </w:r>
    </w:p>
    <w:p w:rsidR="000B698C" w:rsidRPr="00960554" w:rsidRDefault="000B698C" w:rsidP="000B698C">
      <w:pPr>
        <w:rPr>
          <w:rFonts w:ascii="Times New Roman" w:eastAsia="Calibri" w:hAnsi="Times New Roman" w:cs="Times New Roman"/>
          <w:b/>
          <w:bCs/>
          <w:sz w:val="24"/>
          <w:szCs w:val="24"/>
        </w:rPr>
      </w:pPr>
      <w:r w:rsidRPr="00960554">
        <w:rPr>
          <w:rFonts w:ascii="Times New Roman" w:eastAsia="Calibri" w:hAnsi="Times New Roman" w:cs="Times New Roman"/>
          <w:b/>
          <w:bCs/>
          <w:sz w:val="24"/>
          <w:szCs w:val="24"/>
        </w:rPr>
        <w:br w:type="page"/>
      </w:r>
    </w:p>
    <w:p w:rsidR="0032500C" w:rsidRPr="00C03B7A" w:rsidRDefault="0032500C" w:rsidP="0032500C">
      <w:pPr>
        <w:spacing w:after="0" w:line="360" w:lineRule="auto"/>
        <w:rPr>
          <w:rFonts w:ascii="Times New Roman" w:hAnsi="Times New Roman" w:cs="Times New Roman"/>
          <w:b/>
          <w:sz w:val="28"/>
          <w:szCs w:val="28"/>
        </w:rPr>
      </w:pPr>
      <w:r w:rsidRPr="00C03B7A">
        <w:rPr>
          <w:rFonts w:ascii="Times New Roman" w:hAnsi="Times New Roman" w:cs="Times New Roman"/>
          <w:b/>
          <w:sz w:val="28"/>
          <w:szCs w:val="28"/>
        </w:rPr>
        <w:lastRenderedPageBreak/>
        <w:t>Ex</w:t>
      </w:r>
      <w:r>
        <w:rPr>
          <w:rFonts w:ascii="Times New Roman" w:hAnsi="Times New Roman" w:cs="Times New Roman"/>
          <w:b/>
          <w:sz w:val="28"/>
          <w:szCs w:val="28"/>
        </w:rPr>
        <w:t>periment No: 6</w:t>
      </w:r>
      <w:r>
        <w:rPr>
          <w:rFonts w:ascii="Times New Roman" w:hAnsi="Times New Roman" w:cs="Times New Roman"/>
          <w:b/>
          <w:sz w:val="28"/>
          <w:szCs w:val="28"/>
        </w:rPr>
        <w:tab/>
      </w:r>
      <w:r w:rsidR="002315AB">
        <w:rPr>
          <w:rFonts w:ascii="Times New Roman" w:hAnsi="Times New Roman" w:cs="Times New Roman"/>
          <w:b/>
          <w:sz w:val="28"/>
          <w:szCs w:val="28"/>
        </w:rPr>
        <w:t xml:space="preserve"> </w:t>
      </w:r>
      <w:r w:rsidR="00FD1F90">
        <w:rPr>
          <w:rFonts w:ascii="Times New Roman" w:hAnsi="Times New Roman" w:cs="Times New Roman"/>
          <w:b/>
          <w:sz w:val="28"/>
          <w:szCs w:val="28"/>
        </w:rPr>
        <w:t>5</w:t>
      </w:r>
      <w:r w:rsidRPr="00C03B7A">
        <w:rPr>
          <w:rFonts w:ascii="Times New Roman" w:hAnsi="Times New Roman" w:cs="Times New Roman"/>
          <w:b/>
          <w:sz w:val="28"/>
          <w:szCs w:val="28"/>
        </w:rPr>
        <w:t xml:space="preserve">Congestion Control Using Leaky Bucket Algorithm    </w:t>
      </w:r>
      <w:r w:rsidRPr="00C03B7A">
        <w:rPr>
          <w:rFonts w:ascii="Times New Roman" w:hAnsi="Times New Roman" w:cs="Times New Roman"/>
          <w:b/>
          <w:sz w:val="28"/>
          <w:szCs w:val="28"/>
        </w:rPr>
        <w:tab/>
      </w:r>
    </w:p>
    <w:p w:rsidR="0032500C" w:rsidRDefault="0032500C" w:rsidP="0032500C">
      <w:pPr>
        <w:spacing w:after="0" w:line="360" w:lineRule="auto"/>
        <w:rPr>
          <w:rFonts w:ascii="Times New Roman" w:hAnsi="Times New Roman" w:cs="Times New Roman"/>
          <w:i/>
          <w:sz w:val="24"/>
          <w:szCs w:val="24"/>
        </w:rPr>
      </w:pPr>
      <w:r w:rsidRPr="00702348">
        <w:rPr>
          <w:rFonts w:ascii="Times New Roman" w:hAnsi="Times New Roman" w:cs="Times New Roman"/>
          <w:b/>
          <w:sz w:val="24"/>
          <w:szCs w:val="24"/>
        </w:rPr>
        <w:t xml:space="preserve">Aim:  </w:t>
      </w:r>
      <w:r w:rsidRPr="00105879">
        <w:rPr>
          <w:rFonts w:ascii="Times New Roman" w:hAnsi="Times New Roman" w:cs="Times New Roman"/>
          <w:i/>
          <w:sz w:val="24"/>
          <w:szCs w:val="24"/>
        </w:rPr>
        <w:t>C Program for Congestion control using Leaky Bucket Algorithm</w:t>
      </w:r>
    </w:p>
    <w:p w:rsidR="0032500C" w:rsidRDefault="0032500C" w:rsidP="0032500C">
      <w:pPr>
        <w:pStyle w:val="NormalWeb"/>
        <w:tabs>
          <w:tab w:val="left" w:pos="2160"/>
        </w:tabs>
        <w:spacing w:before="0" w:after="0" w:line="360" w:lineRule="auto"/>
        <w:jc w:val="both"/>
        <w:rPr>
          <w:b/>
          <w:sz w:val="26"/>
          <w:szCs w:val="26"/>
        </w:rPr>
      </w:pPr>
    </w:p>
    <w:p w:rsidR="0032500C" w:rsidRPr="005E1C1C" w:rsidRDefault="0032500C" w:rsidP="0032500C">
      <w:pPr>
        <w:pStyle w:val="NormalWeb"/>
        <w:tabs>
          <w:tab w:val="left" w:pos="2160"/>
        </w:tabs>
        <w:spacing w:before="0" w:after="0" w:line="360" w:lineRule="auto"/>
        <w:jc w:val="both"/>
        <w:rPr>
          <w:b/>
          <w:sz w:val="26"/>
          <w:szCs w:val="26"/>
        </w:rPr>
      </w:pPr>
      <w:r w:rsidRPr="005E1C1C">
        <w:rPr>
          <w:b/>
          <w:sz w:val="26"/>
          <w:szCs w:val="26"/>
        </w:rPr>
        <w:t>Leaky Bucket Algorithm</w:t>
      </w:r>
    </w:p>
    <w:p w:rsidR="0032500C" w:rsidRDefault="0032500C" w:rsidP="0032500C">
      <w:pPr>
        <w:pStyle w:val="NormalWeb"/>
        <w:spacing w:before="0" w:after="0" w:line="360" w:lineRule="auto"/>
      </w:pPr>
      <w:r w:rsidRPr="00702348">
        <w:t>The main concept of the leaky bucket algorithm is that the output data flow remains constant despite the variant input traffic, such as the water flow in a bucket with a small hole at the bottom. In case the bucket contains water (or packets) then the output flow follows a constant rate, while if the bucket is full any additional load will be lost because of spillover. In a similar way if the bucket is empty the output will be zero.</w:t>
      </w:r>
      <w:r w:rsidRPr="00702348">
        <w:br/>
      </w:r>
    </w:p>
    <w:p w:rsidR="0032500C" w:rsidRDefault="0032500C" w:rsidP="0032500C">
      <w:pPr>
        <w:pStyle w:val="NormalWeb"/>
        <w:tabs>
          <w:tab w:val="left" w:pos="2160"/>
        </w:tabs>
        <w:spacing w:before="0" w:after="0" w:line="360" w:lineRule="auto"/>
        <w:jc w:val="both"/>
      </w:pPr>
      <w:r>
        <w:t xml:space="preserve">Each host is connected to the network by an interface containing a leaky bucket that is a finite internal queue </w:t>
      </w:r>
      <w:r w:rsidRPr="00702348">
        <w:t>where all the</w:t>
      </w:r>
      <w:r>
        <w:t xml:space="preserve"> incoming packets are stored in</w:t>
      </w:r>
      <w:r w:rsidRPr="00702348">
        <w:t xml:space="preserve"> case there is space in the queue, otherwise the packets are discarded. </w:t>
      </w:r>
      <w:r>
        <w:t xml:space="preserve">This arrangement can be built into the hardware interface or simulated by the host operating system. The host is allowed to put one packet per clock into the network. This mechanism turns an uneven flow of packet from the user process inside the host into an even flow of packets onto the network, smoothing out bursts and greatly reducing the chances of congestion. </w:t>
      </w:r>
    </w:p>
    <w:p w:rsidR="0032500C" w:rsidRDefault="0032500C" w:rsidP="0032500C">
      <w:pPr>
        <w:pStyle w:val="NormalWeb"/>
        <w:tabs>
          <w:tab w:val="left" w:pos="2160"/>
        </w:tabs>
        <w:spacing w:before="0" w:after="0" w:line="360" w:lineRule="auto"/>
        <w:jc w:val="both"/>
      </w:pPr>
    </w:p>
    <w:p w:rsidR="0032500C" w:rsidRPr="00702348" w:rsidRDefault="0032500C" w:rsidP="0032500C">
      <w:pPr>
        <w:pStyle w:val="NormalWeb"/>
        <w:tabs>
          <w:tab w:val="left" w:pos="2160"/>
        </w:tabs>
        <w:spacing w:before="0" w:after="0" w:line="360" w:lineRule="auto"/>
        <w:jc w:val="both"/>
      </w:pPr>
      <w:r w:rsidRPr="00702348">
        <w:t xml:space="preserve">In the following figure we can notice the main rationale of leaky bucket algorithm, for both the two approaches (e.g. leaky bucket with water (a) and with packets (b)). </w:t>
      </w:r>
    </w:p>
    <w:p w:rsidR="0032500C" w:rsidRPr="00702348" w:rsidRDefault="0032500C" w:rsidP="0032500C">
      <w:pPr>
        <w:pStyle w:val="NormalWeb"/>
        <w:tabs>
          <w:tab w:val="left" w:pos="2160"/>
        </w:tabs>
        <w:spacing w:before="0" w:after="0" w:line="360" w:lineRule="auto"/>
        <w:rPr>
          <w:rStyle w:val="Emphasis"/>
        </w:rPr>
      </w:pPr>
      <w:r w:rsidRPr="00702348">
        <w:rPr>
          <w:i/>
          <w:iCs/>
          <w:noProof/>
          <w:lang w:eastAsia="en-US"/>
        </w:rPr>
        <w:lastRenderedPageBreak/>
        <w:drawing>
          <wp:inline distT="0" distB="0" distL="0" distR="0">
            <wp:extent cx="5486400" cy="3429000"/>
            <wp:effectExtent l="19050" t="0" r="0" b="0"/>
            <wp:docPr id="2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486400" cy="3429000"/>
                    </a:xfrm>
                    <a:prstGeom prst="rect">
                      <a:avLst/>
                    </a:prstGeom>
                    <a:solidFill>
                      <a:srgbClr val="FFFFFF"/>
                    </a:solidFill>
                    <a:ln w="9525">
                      <a:noFill/>
                      <a:miter lim="800000"/>
                      <a:headEnd/>
                      <a:tailEnd/>
                    </a:ln>
                  </pic:spPr>
                </pic:pic>
              </a:graphicData>
            </a:graphic>
          </wp:inline>
        </w:drawing>
      </w:r>
    </w:p>
    <w:p w:rsidR="0032500C" w:rsidRPr="00702348" w:rsidRDefault="0032500C" w:rsidP="0032500C">
      <w:pPr>
        <w:pStyle w:val="NormalWeb"/>
        <w:tabs>
          <w:tab w:val="left" w:pos="2160"/>
        </w:tabs>
        <w:spacing w:before="0" w:after="0" w:line="360" w:lineRule="auto"/>
        <w:jc w:val="center"/>
      </w:pPr>
      <w:r w:rsidRPr="00702348">
        <w:rPr>
          <w:rStyle w:val="Emphasis"/>
        </w:rPr>
        <w:t>Figure</w:t>
      </w:r>
      <w:r>
        <w:rPr>
          <w:rStyle w:val="Emphasis"/>
        </w:rPr>
        <w:t>:</w:t>
      </w:r>
      <w:r w:rsidRPr="00702348">
        <w:t xml:space="preserve"> The leaky bucket traffic shaping algorithm </w:t>
      </w:r>
    </w:p>
    <w:p w:rsidR="0032500C" w:rsidRPr="00702348" w:rsidRDefault="0032500C" w:rsidP="0032500C">
      <w:pPr>
        <w:pStyle w:val="NormalWeb"/>
        <w:tabs>
          <w:tab w:val="left" w:pos="2160"/>
        </w:tabs>
        <w:spacing w:before="0" w:after="0" w:line="360" w:lineRule="auto"/>
        <w:jc w:val="both"/>
      </w:pPr>
      <w:r w:rsidRPr="00702348">
        <w:t xml:space="preserve">While leaky bucket eliminates completely bursty traffic by regulating the incoming data flow its main drawback is that it drops packets if the bucket is full. Also, it doesn’t take into account the idle process of the sender which means that if the host doesn’t transmit data for some time the bucket becomes empty without permitting the transmission of any packet. </w:t>
      </w:r>
    </w:p>
    <w:p w:rsidR="0032500C" w:rsidRPr="00702348" w:rsidRDefault="0032500C" w:rsidP="0032500C">
      <w:pPr>
        <w:pStyle w:val="NormalWeb"/>
        <w:tabs>
          <w:tab w:val="left" w:pos="2160"/>
        </w:tabs>
        <w:spacing w:before="0" w:after="0" w:line="360" w:lineRule="auto"/>
        <w:jc w:val="both"/>
        <w:rPr>
          <w:b/>
        </w:rPr>
      </w:pPr>
      <w:r w:rsidRPr="00702348">
        <w:rPr>
          <w:b/>
        </w:rPr>
        <w:t>Algorithm:</w:t>
      </w:r>
    </w:p>
    <w:p w:rsidR="0032500C" w:rsidRPr="00960554" w:rsidRDefault="0032500C" w:rsidP="0032500C">
      <w:pPr>
        <w:pStyle w:val="NormalWeb"/>
        <w:tabs>
          <w:tab w:val="left" w:pos="2160"/>
        </w:tabs>
        <w:spacing w:before="0" w:after="0" w:line="276" w:lineRule="auto"/>
        <w:jc w:val="both"/>
        <w:rPr>
          <w:b/>
        </w:rPr>
      </w:pPr>
      <w:r w:rsidRPr="00960554">
        <w:rPr>
          <w:b/>
        </w:rPr>
        <w:t>Steps:</w:t>
      </w:r>
    </w:p>
    <w:p w:rsidR="0032500C" w:rsidRPr="00960554" w:rsidRDefault="0032500C" w:rsidP="001E21C3">
      <w:pPr>
        <w:pStyle w:val="NormalWeb"/>
        <w:numPr>
          <w:ilvl w:val="0"/>
          <w:numId w:val="22"/>
        </w:numPr>
        <w:tabs>
          <w:tab w:val="left" w:pos="2160"/>
        </w:tabs>
        <w:spacing w:before="0" w:after="0" w:line="276" w:lineRule="auto"/>
        <w:rPr>
          <w:b/>
        </w:rPr>
      </w:pPr>
      <w:r w:rsidRPr="00960554">
        <w:rPr>
          <w:b/>
        </w:rPr>
        <w:t>Read the Data for Packets</w:t>
      </w:r>
    </w:p>
    <w:p w:rsidR="0032500C" w:rsidRPr="00960554" w:rsidRDefault="0032500C" w:rsidP="001E21C3">
      <w:pPr>
        <w:pStyle w:val="NormalWeb"/>
        <w:numPr>
          <w:ilvl w:val="0"/>
          <w:numId w:val="22"/>
        </w:numPr>
        <w:tabs>
          <w:tab w:val="left" w:pos="720"/>
          <w:tab w:val="left" w:pos="2160"/>
        </w:tabs>
        <w:spacing w:before="0" w:after="0" w:line="276" w:lineRule="auto"/>
        <w:rPr>
          <w:b/>
        </w:rPr>
      </w:pPr>
      <w:r w:rsidRPr="00960554">
        <w:rPr>
          <w:b/>
        </w:rPr>
        <w:t>Read the Queue Size</w:t>
      </w:r>
    </w:p>
    <w:p w:rsidR="0032500C" w:rsidRPr="00960554" w:rsidRDefault="0032500C" w:rsidP="001E21C3">
      <w:pPr>
        <w:pStyle w:val="NormalWeb"/>
        <w:numPr>
          <w:ilvl w:val="0"/>
          <w:numId w:val="22"/>
        </w:numPr>
        <w:tabs>
          <w:tab w:val="left" w:pos="720"/>
          <w:tab w:val="left" w:pos="2160"/>
        </w:tabs>
        <w:spacing w:before="0" w:after="0" w:line="276" w:lineRule="auto"/>
        <w:rPr>
          <w:b/>
        </w:rPr>
      </w:pPr>
      <w:r w:rsidRPr="00960554">
        <w:rPr>
          <w:b/>
        </w:rPr>
        <w:t>Divide the Data into Packets</w:t>
      </w:r>
    </w:p>
    <w:p w:rsidR="0032500C" w:rsidRPr="00960554" w:rsidRDefault="0032500C" w:rsidP="001E21C3">
      <w:pPr>
        <w:pStyle w:val="NormalWeb"/>
        <w:numPr>
          <w:ilvl w:val="0"/>
          <w:numId w:val="22"/>
        </w:numPr>
        <w:tabs>
          <w:tab w:val="left" w:pos="720"/>
          <w:tab w:val="left" w:pos="2160"/>
        </w:tabs>
        <w:spacing w:before="0" w:after="0" w:line="276" w:lineRule="auto"/>
        <w:rPr>
          <w:b/>
        </w:rPr>
      </w:pPr>
      <w:r w:rsidRPr="00960554">
        <w:rPr>
          <w:b/>
        </w:rPr>
        <w:t>Assign the random Propagation delays for each packet to input into the bucket (</w:t>
      </w:r>
      <w:proofErr w:type="spellStart"/>
      <w:r w:rsidRPr="00960554">
        <w:rPr>
          <w:b/>
        </w:rPr>
        <w:t>input_packet</w:t>
      </w:r>
      <w:proofErr w:type="spellEnd"/>
      <w:r w:rsidRPr="00960554">
        <w:rPr>
          <w:b/>
        </w:rPr>
        <w:t>).</w:t>
      </w:r>
    </w:p>
    <w:p w:rsidR="0032500C" w:rsidRPr="00960554" w:rsidRDefault="0032500C" w:rsidP="001E21C3">
      <w:pPr>
        <w:pStyle w:val="NormalWeb"/>
        <w:numPr>
          <w:ilvl w:val="0"/>
          <w:numId w:val="22"/>
        </w:numPr>
        <w:tabs>
          <w:tab w:val="left" w:pos="720"/>
          <w:tab w:val="left" w:pos="2160"/>
        </w:tabs>
        <w:spacing w:before="0" w:after="0" w:line="276" w:lineRule="auto"/>
        <w:rPr>
          <w:b/>
        </w:rPr>
      </w:pPr>
      <w:r w:rsidRPr="00960554">
        <w:rPr>
          <w:b/>
        </w:rPr>
        <w:t>while((Clock++&lt;5*</w:t>
      </w:r>
      <w:proofErr w:type="spellStart"/>
      <w:r w:rsidRPr="00960554">
        <w:rPr>
          <w:b/>
        </w:rPr>
        <w:t>total_packets</w:t>
      </w:r>
      <w:proofErr w:type="spellEnd"/>
      <w:r w:rsidRPr="00960554">
        <w:rPr>
          <w:b/>
        </w:rPr>
        <w:t>) and  (</w:t>
      </w:r>
      <w:proofErr w:type="spellStart"/>
      <w:r w:rsidRPr="00960554">
        <w:rPr>
          <w:b/>
        </w:rPr>
        <w:t>out_packets</w:t>
      </w:r>
      <w:proofErr w:type="spellEnd"/>
      <w:r w:rsidRPr="00960554">
        <w:rPr>
          <w:b/>
        </w:rPr>
        <w:t>&lt;</w:t>
      </w:r>
      <w:proofErr w:type="spellStart"/>
      <w:r w:rsidRPr="00960554">
        <w:rPr>
          <w:b/>
        </w:rPr>
        <w:t>total_packets</w:t>
      </w:r>
      <w:proofErr w:type="spellEnd"/>
      <w:r w:rsidRPr="00960554">
        <w:rPr>
          <w:b/>
        </w:rPr>
        <w:t>))</w:t>
      </w:r>
    </w:p>
    <w:p w:rsidR="0032500C" w:rsidRPr="00960554" w:rsidRDefault="0032500C" w:rsidP="001E21C3">
      <w:pPr>
        <w:pStyle w:val="NormalWeb"/>
        <w:numPr>
          <w:ilvl w:val="1"/>
          <w:numId w:val="22"/>
        </w:numPr>
        <w:tabs>
          <w:tab w:val="left" w:pos="1440"/>
          <w:tab w:val="left" w:pos="2160"/>
        </w:tabs>
        <w:spacing w:before="0" w:after="0" w:line="276" w:lineRule="auto"/>
        <w:rPr>
          <w:b/>
        </w:rPr>
      </w:pPr>
      <w:r w:rsidRPr="00960554">
        <w:rPr>
          <w:b/>
        </w:rPr>
        <w:t xml:space="preserve">if (clock == </w:t>
      </w:r>
      <w:proofErr w:type="spellStart"/>
      <w:r w:rsidRPr="00960554">
        <w:rPr>
          <w:b/>
        </w:rPr>
        <w:t>input_packet</w:t>
      </w:r>
      <w:proofErr w:type="spellEnd"/>
      <w:r w:rsidRPr="00960554">
        <w:rPr>
          <w:b/>
        </w:rPr>
        <w:t>)</w:t>
      </w:r>
    </w:p>
    <w:p w:rsidR="0032500C" w:rsidRPr="00960554" w:rsidRDefault="0032500C" w:rsidP="001E21C3">
      <w:pPr>
        <w:pStyle w:val="NormalWeb"/>
        <w:numPr>
          <w:ilvl w:val="2"/>
          <w:numId w:val="22"/>
        </w:numPr>
        <w:tabs>
          <w:tab w:val="left" w:pos="2160"/>
        </w:tabs>
        <w:spacing w:before="0" w:after="0" w:line="276" w:lineRule="auto"/>
        <w:rPr>
          <w:b/>
        </w:rPr>
      </w:pPr>
      <w:r w:rsidRPr="00960554">
        <w:rPr>
          <w:b/>
        </w:rPr>
        <w:t>insert into Queue</w:t>
      </w:r>
    </w:p>
    <w:p w:rsidR="0032500C" w:rsidRPr="00960554" w:rsidRDefault="0032500C" w:rsidP="001E21C3">
      <w:pPr>
        <w:pStyle w:val="NormalWeb"/>
        <w:numPr>
          <w:ilvl w:val="1"/>
          <w:numId w:val="22"/>
        </w:numPr>
        <w:tabs>
          <w:tab w:val="left" w:pos="1440"/>
          <w:tab w:val="left" w:pos="2160"/>
        </w:tabs>
        <w:spacing w:before="0" w:after="0" w:line="276" w:lineRule="auto"/>
        <w:rPr>
          <w:b/>
        </w:rPr>
      </w:pPr>
      <w:r w:rsidRPr="00960554">
        <w:rPr>
          <w:b/>
        </w:rPr>
        <w:t>if (clock % 5 == 0 )</w:t>
      </w:r>
    </w:p>
    <w:p w:rsidR="0032500C" w:rsidRPr="00960554" w:rsidRDefault="0032500C" w:rsidP="001E21C3">
      <w:pPr>
        <w:pStyle w:val="NormalWeb"/>
        <w:numPr>
          <w:ilvl w:val="2"/>
          <w:numId w:val="22"/>
        </w:numPr>
        <w:tabs>
          <w:tab w:val="left" w:pos="2160"/>
        </w:tabs>
        <w:spacing w:before="0" w:after="0" w:line="276" w:lineRule="auto"/>
        <w:rPr>
          <w:b/>
        </w:rPr>
      </w:pPr>
      <w:r w:rsidRPr="00960554">
        <w:rPr>
          <w:b/>
        </w:rPr>
        <w:t>Remove packet from Queue</w:t>
      </w:r>
    </w:p>
    <w:p w:rsidR="0032500C" w:rsidRPr="00960554" w:rsidRDefault="0032500C" w:rsidP="001E21C3">
      <w:pPr>
        <w:pStyle w:val="NormalWeb"/>
        <w:numPr>
          <w:ilvl w:val="0"/>
          <w:numId w:val="22"/>
        </w:numPr>
        <w:tabs>
          <w:tab w:val="left" w:pos="2160"/>
        </w:tabs>
        <w:spacing w:before="0" w:after="0" w:line="276" w:lineRule="auto"/>
        <w:rPr>
          <w:b/>
        </w:rPr>
      </w:pPr>
      <w:r w:rsidRPr="00960554">
        <w:rPr>
          <w:b/>
        </w:rPr>
        <w:t>end</w:t>
      </w:r>
    </w:p>
    <w:p w:rsidR="0032500C" w:rsidRPr="00960554" w:rsidRDefault="0032500C" w:rsidP="0032500C">
      <w:pPr>
        <w:pStyle w:val="NormalWeb"/>
        <w:tabs>
          <w:tab w:val="left" w:pos="720"/>
          <w:tab w:val="left" w:pos="2160"/>
        </w:tabs>
        <w:spacing w:before="0" w:after="0" w:line="276" w:lineRule="auto"/>
        <w:ind w:left="720"/>
        <w:rPr>
          <w:b/>
        </w:rPr>
      </w:pPr>
    </w:p>
    <w:p w:rsidR="0032500C" w:rsidRDefault="0032500C" w:rsidP="0032500C">
      <w:pP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br w:type="page"/>
      </w:r>
    </w:p>
    <w:p w:rsidR="0032500C" w:rsidRDefault="0032500C" w:rsidP="00346E77">
      <w:pPr>
        <w:spacing w:after="0" w:line="240" w:lineRule="auto"/>
        <w:rPr>
          <w:rFonts w:ascii="Times New Roman" w:eastAsia="Times New Roman" w:hAnsi="Times New Roman" w:cs="Times New Roman"/>
          <w:b/>
          <w:sz w:val="24"/>
          <w:szCs w:val="24"/>
          <w:lang w:eastAsia="ar-SA"/>
        </w:rPr>
      </w:pPr>
      <w:proofErr w:type="gramStart"/>
      <w:r w:rsidRPr="005F21A2">
        <w:rPr>
          <w:rFonts w:ascii="Times New Roman" w:eastAsia="Times New Roman" w:hAnsi="Times New Roman" w:cs="Times New Roman"/>
          <w:b/>
          <w:sz w:val="24"/>
          <w:szCs w:val="24"/>
          <w:lang w:eastAsia="ar-SA"/>
        </w:rPr>
        <w:lastRenderedPageBreak/>
        <w:t>program</w:t>
      </w:r>
      <w:proofErr w:type="gramEnd"/>
      <w:r w:rsidRPr="005F21A2">
        <w:rPr>
          <w:rFonts w:ascii="Times New Roman" w:eastAsia="Times New Roman" w:hAnsi="Times New Roman" w:cs="Times New Roman"/>
          <w:b/>
          <w:sz w:val="24"/>
          <w:szCs w:val="24"/>
          <w:lang w:eastAsia="ar-SA"/>
        </w:rPr>
        <w:t xml:space="preserve">: </w:t>
      </w:r>
      <w:proofErr w:type="spellStart"/>
      <w:r>
        <w:rPr>
          <w:rFonts w:ascii="Times New Roman" w:eastAsia="Times New Roman" w:hAnsi="Times New Roman" w:cs="Times New Roman"/>
          <w:b/>
          <w:sz w:val="24"/>
          <w:szCs w:val="24"/>
          <w:lang w:eastAsia="ar-SA"/>
        </w:rPr>
        <w:t>leakybucket.</w:t>
      </w:r>
      <w:r w:rsidRPr="005F21A2">
        <w:rPr>
          <w:rFonts w:ascii="Times New Roman" w:eastAsia="Times New Roman" w:hAnsi="Times New Roman" w:cs="Times New Roman"/>
          <w:b/>
          <w:sz w:val="24"/>
          <w:szCs w:val="24"/>
          <w:lang w:eastAsia="ar-SA"/>
        </w:rPr>
        <w:t>c</w:t>
      </w:r>
      <w:proofErr w:type="spellEnd"/>
    </w:p>
    <w:p w:rsidR="00346E77" w:rsidRDefault="00346E77" w:rsidP="00346E77">
      <w:pPr>
        <w:spacing w:after="0" w:line="240" w:lineRule="auto"/>
        <w:rPr>
          <w:rFonts w:ascii="Times New Roman" w:eastAsia="Times New Roman" w:hAnsi="Times New Roman" w:cs="Times New Roman"/>
          <w:b/>
          <w:sz w:val="24"/>
          <w:szCs w:val="24"/>
          <w:lang w:eastAsia="ar-SA"/>
        </w:rPr>
      </w:pPr>
      <w:r w:rsidRPr="00346E77">
        <w:rPr>
          <w:rFonts w:ascii="Times New Roman" w:eastAsia="Times New Roman" w:hAnsi="Times New Roman" w:cs="Times New Roman"/>
          <w:b/>
          <w:sz w:val="24"/>
          <w:szCs w:val="24"/>
          <w:lang w:eastAsia="ar-SA"/>
        </w:rPr>
        <w:t xml:space="preserve">// Program for </w:t>
      </w:r>
      <w:r>
        <w:rPr>
          <w:rFonts w:ascii="Times New Roman" w:eastAsia="Times New Roman" w:hAnsi="Times New Roman" w:cs="Times New Roman"/>
          <w:b/>
          <w:sz w:val="24"/>
          <w:szCs w:val="24"/>
          <w:lang w:eastAsia="ar-SA"/>
        </w:rPr>
        <w:t>Leaky Bucket</w:t>
      </w:r>
      <w:r w:rsidRPr="00346E77">
        <w:rPr>
          <w:rFonts w:ascii="Times New Roman" w:eastAsia="Times New Roman" w:hAnsi="Times New Roman" w:cs="Times New Roman"/>
          <w:b/>
          <w:sz w:val="24"/>
          <w:szCs w:val="24"/>
          <w:lang w:eastAsia="ar-SA"/>
        </w:rPr>
        <w:t xml:space="preserve"> </w:t>
      </w:r>
      <w:r>
        <w:rPr>
          <w:rFonts w:ascii="Times New Roman" w:eastAsia="Times New Roman" w:hAnsi="Times New Roman" w:cs="Times New Roman"/>
          <w:b/>
          <w:sz w:val="24"/>
          <w:szCs w:val="24"/>
          <w:lang w:eastAsia="ar-SA"/>
        </w:rPr>
        <w:t>Algorithm</w:t>
      </w:r>
    </w:p>
    <w:p w:rsidR="00346E77" w:rsidRDefault="00346E77"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60"/>
        </w:tabs>
        <w:rPr>
          <w:rFonts w:ascii="Times New Roman" w:hAnsi="Times New Roman" w:cs="Times New Roman"/>
          <w:b/>
          <w:sz w:val="24"/>
          <w:szCs w:val="24"/>
        </w:rPr>
      </w:pPr>
    </w:p>
    <w:p w:rsidR="0032500C" w:rsidRPr="00960554" w:rsidRDefault="0032500C"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60"/>
        </w:tabs>
        <w:rPr>
          <w:rFonts w:ascii="Times New Roman" w:hAnsi="Times New Roman" w:cs="Times New Roman"/>
          <w:b/>
          <w:sz w:val="24"/>
          <w:szCs w:val="24"/>
        </w:rPr>
      </w:pPr>
      <w:r w:rsidRPr="00960554">
        <w:rPr>
          <w:rFonts w:ascii="Times New Roman" w:hAnsi="Times New Roman" w:cs="Times New Roman"/>
          <w:b/>
          <w:sz w:val="24"/>
          <w:szCs w:val="24"/>
        </w:rPr>
        <w:t>#include    &lt;stdio.h&gt;</w:t>
      </w:r>
    </w:p>
    <w:p w:rsidR="0032500C" w:rsidRPr="00960554" w:rsidRDefault="0032500C" w:rsidP="0032500C">
      <w:pPr>
        <w:spacing w:after="0" w:line="0" w:lineRule="atLeast"/>
        <w:rPr>
          <w:rFonts w:ascii="Times New Roman" w:eastAsia="Courier New" w:hAnsi="Times New Roman" w:cs="Times New Roman"/>
          <w:b/>
          <w:sz w:val="24"/>
          <w:szCs w:val="24"/>
        </w:rPr>
      </w:pPr>
      <w:r w:rsidRPr="00960554">
        <w:rPr>
          <w:rFonts w:ascii="Times New Roman" w:eastAsia="Courier New" w:hAnsi="Times New Roman" w:cs="Times New Roman"/>
          <w:b/>
          <w:sz w:val="24"/>
          <w:szCs w:val="24"/>
        </w:rPr>
        <w:t>#include     &lt;stdlib.h&gt;</w:t>
      </w:r>
    </w:p>
    <w:p w:rsidR="0032500C" w:rsidRPr="00960554" w:rsidRDefault="0032500C" w:rsidP="0032500C">
      <w:pPr>
        <w:spacing w:after="0" w:line="0" w:lineRule="atLeast"/>
        <w:rPr>
          <w:rFonts w:ascii="Times New Roman" w:eastAsia="Courier New" w:hAnsi="Times New Roman" w:cs="Times New Roman"/>
          <w:b/>
          <w:sz w:val="24"/>
          <w:szCs w:val="24"/>
        </w:rPr>
      </w:pPr>
      <w:r w:rsidRPr="00960554">
        <w:rPr>
          <w:rFonts w:ascii="Times New Roman" w:eastAsia="Courier New" w:hAnsi="Times New Roman" w:cs="Times New Roman"/>
          <w:b/>
          <w:sz w:val="24"/>
          <w:szCs w:val="24"/>
        </w:rPr>
        <w:t>#include     &lt;stdio.h&gt;</w:t>
      </w:r>
    </w:p>
    <w:p w:rsidR="0032500C" w:rsidRPr="00960554" w:rsidRDefault="0032500C" w:rsidP="00960554">
      <w:pPr>
        <w:autoSpaceDE w:val="0"/>
        <w:spacing w:after="0" w:line="240" w:lineRule="auto"/>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int</w:t>
      </w:r>
      <w:proofErr w:type="gramEnd"/>
      <w:r w:rsidRPr="00960554">
        <w:rPr>
          <w:rFonts w:ascii="Times New Roman" w:eastAsia="Batang" w:hAnsi="Times New Roman" w:cs="Times New Roman"/>
          <w:b/>
          <w:sz w:val="24"/>
          <w:szCs w:val="24"/>
        </w:rPr>
        <w:t xml:space="preserve"> min(int x, int y)</w:t>
      </w:r>
    </w:p>
    <w:p w:rsidR="0032500C" w:rsidRPr="00960554" w:rsidRDefault="0032500C" w:rsidP="00960554">
      <w:pPr>
        <w:autoSpaceDE w:val="0"/>
        <w:spacing w:after="0" w:line="240" w:lineRule="auto"/>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960554">
      <w:pPr>
        <w:autoSpaceDE w:val="0"/>
        <w:spacing w:after="0" w:line="240" w:lineRule="auto"/>
        <w:ind w:left="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if(</w:t>
      </w:r>
      <w:proofErr w:type="gramEnd"/>
      <w:r w:rsidRPr="00960554">
        <w:rPr>
          <w:rFonts w:ascii="Times New Roman" w:eastAsia="Batang" w:hAnsi="Times New Roman" w:cs="Times New Roman"/>
          <w:b/>
          <w:sz w:val="24"/>
          <w:szCs w:val="24"/>
        </w:rPr>
        <w:t>x&lt;y)</w:t>
      </w:r>
    </w:p>
    <w:p w:rsidR="0032500C" w:rsidRPr="00960554" w:rsidRDefault="0032500C" w:rsidP="00960554">
      <w:pPr>
        <w:autoSpaceDE w:val="0"/>
        <w:spacing w:after="0" w:line="240" w:lineRule="auto"/>
        <w:ind w:left="720"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return</w:t>
      </w:r>
      <w:proofErr w:type="gramEnd"/>
      <w:r w:rsidRPr="00960554">
        <w:rPr>
          <w:rFonts w:ascii="Times New Roman" w:eastAsia="Batang" w:hAnsi="Times New Roman" w:cs="Times New Roman"/>
          <w:b/>
          <w:sz w:val="24"/>
          <w:szCs w:val="24"/>
        </w:rPr>
        <w:t xml:space="preserve"> x;</w:t>
      </w:r>
    </w:p>
    <w:p w:rsidR="0032500C" w:rsidRPr="00960554" w:rsidRDefault="0032500C" w:rsidP="00960554">
      <w:pPr>
        <w:autoSpaceDE w:val="0"/>
        <w:spacing w:after="0" w:line="240" w:lineRule="auto"/>
        <w:ind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else</w:t>
      </w:r>
      <w:proofErr w:type="gramEnd"/>
    </w:p>
    <w:p w:rsidR="0032500C" w:rsidRPr="00960554" w:rsidRDefault="0032500C" w:rsidP="00960554">
      <w:pPr>
        <w:autoSpaceDE w:val="0"/>
        <w:spacing w:after="0" w:line="240" w:lineRule="auto"/>
        <w:ind w:left="720"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return</w:t>
      </w:r>
      <w:proofErr w:type="gramEnd"/>
      <w:r w:rsidRPr="00960554">
        <w:rPr>
          <w:rFonts w:ascii="Times New Roman" w:eastAsia="Batang" w:hAnsi="Times New Roman" w:cs="Times New Roman"/>
          <w:b/>
          <w:sz w:val="24"/>
          <w:szCs w:val="24"/>
        </w:rPr>
        <w:t xml:space="preserve"> y;</w:t>
      </w:r>
    </w:p>
    <w:p w:rsidR="0032500C" w:rsidRPr="00960554" w:rsidRDefault="0032500C" w:rsidP="00960554">
      <w:pPr>
        <w:autoSpaceDE w:val="0"/>
        <w:spacing w:after="0" w:line="240" w:lineRule="auto"/>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960554">
      <w:pPr>
        <w:autoSpaceDE w:val="0"/>
        <w:spacing w:after="0"/>
        <w:rPr>
          <w:rFonts w:ascii="Times New Roman" w:eastAsia="Batang" w:hAnsi="Times New Roman" w:cs="Times New Roman"/>
          <w:b/>
          <w:sz w:val="24"/>
          <w:szCs w:val="24"/>
        </w:rPr>
      </w:pPr>
    </w:p>
    <w:p w:rsidR="0032500C" w:rsidRPr="00960554" w:rsidRDefault="0032500C" w:rsidP="0032500C">
      <w:pPr>
        <w:autoSpaceDE w:val="0"/>
        <w:spacing w:after="0" w:line="240" w:lineRule="auto"/>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int</w:t>
      </w:r>
      <w:proofErr w:type="gramEnd"/>
      <w:r w:rsidRPr="00960554">
        <w:rPr>
          <w:rFonts w:ascii="Times New Roman" w:eastAsia="Batang" w:hAnsi="Times New Roman" w:cs="Times New Roman"/>
          <w:b/>
          <w:sz w:val="24"/>
          <w:szCs w:val="24"/>
        </w:rPr>
        <w:t xml:space="preserve"> main()</w:t>
      </w:r>
    </w:p>
    <w:p w:rsidR="0032500C" w:rsidRPr="00960554" w:rsidRDefault="0032500C" w:rsidP="0032500C">
      <w:pPr>
        <w:autoSpaceDE w:val="0"/>
        <w:spacing w:after="0" w:line="240" w:lineRule="auto"/>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int</w:t>
      </w:r>
      <w:proofErr w:type="gramEnd"/>
      <w:r w:rsidRPr="00960554">
        <w:rPr>
          <w:rFonts w:ascii="Times New Roman" w:eastAsia="Batang" w:hAnsi="Times New Roman" w:cs="Times New Roman"/>
          <w:b/>
          <w:sz w:val="24"/>
          <w:szCs w:val="24"/>
        </w:rPr>
        <w:t xml:space="preserve"> drop=0, count=0, inp[25];</w:t>
      </w:r>
    </w:p>
    <w:p w:rsidR="0032500C" w:rsidRPr="00960554" w:rsidRDefault="0032500C" w:rsidP="0032500C">
      <w:pPr>
        <w:autoSpaceDE w:val="0"/>
        <w:spacing w:after="0" w:line="240" w:lineRule="auto"/>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int</w:t>
      </w:r>
      <w:proofErr w:type="gramEnd"/>
      <w:r w:rsidRPr="00960554">
        <w:rPr>
          <w:rFonts w:ascii="Times New Roman" w:eastAsia="Batang" w:hAnsi="Times New Roman" w:cs="Times New Roman"/>
          <w:b/>
          <w:sz w:val="24"/>
          <w:szCs w:val="24"/>
        </w:rPr>
        <w:t xml:space="preserve">   mini, nsec, cap, i, process;</w:t>
      </w:r>
    </w:p>
    <w:p w:rsidR="0032500C" w:rsidRPr="00960554" w:rsidRDefault="0032500C" w:rsidP="0032500C">
      <w:pPr>
        <w:autoSpaceDE w:val="0"/>
        <w:spacing w:after="0" w:line="240" w:lineRule="auto"/>
        <w:rPr>
          <w:rFonts w:ascii="Times New Roman" w:eastAsia="Batang" w:hAnsi="Times New Roman" w:cs="Times New Roman"/>
          <w:b/>
          <w:sz w:val="24"/>
          <w:szCs w:val="24"/>
        </w:rPr>
      </w:pP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"\n Enter the Bucket Size: ");</w:t>
      </w: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scanf(</w:t>
      </w:r>
      <w:proofErr w:type="gramEnd"/>
      <w:r w:rsidRPr="00960554">
        <w:rPr>
          <w:rFonts w:ascii="Times New Roman" w:eastAsia="Batang" w:hAnsi="Times New Roman" w:cs="Times New Roman"/>
          <w:b/>
          <w:sz w:val="24"/>
          <w:szCs w:val="24"/>
        </w:rPr>
        <w:t>"%</w:t>
      </w:r>
      <w:proofErr w:type="spellStart"/>
      <w:r w:rsidRPr="00960554">
        <w:rPr>
          <w:rFonts w:ascii="Times New Roman" w:eastAsia="Batang" w:hAnsi="Times New Roman" w:cs="Times New Roman"/>
          <w:b/>
          <w:sz w:val="24"/>
          <w:szCs w:val="24"/>
        </w:rPr>
        <w:t>d",&amp;cap</w:t>
      </w:r>
      <w:proofErr w:type="spellEnd"/>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"\n Enter the Operation Rate: ");</w:t>
      </w: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scanf(</w:t>
      </w:r>
      <w:proofErr w:type="gramEnd"/>
      <w:r w:rsidRPr="00960554">
        <w:rPr>
          <w:rFonts w:ascii="Times New Roman" w:eastAsia="Batang" w:hAnsi="Times New Roman" w:cs="Times New Roman"/>
          <w:b/>
          <w:sz w:val="24"/>
          <w:szCs w:val="24"/>
        </w:rPr>
        <w:t>"%</w:t>
      </w:r>
      <w:proofErr w:type="spellStart"/>
      <w:r w:rsidRPr="00960554">
        <w:rPr>
          <w:rFonts w:ascii="Times New Roman" w:eastAsia="Batang" w:hAnsi="Times New Roman" w:cs="Times New Roman"/>
          <w:b/>
          <w:sz w:val="24"/>
          <w:szCs w:val="24"/>
        </w:rPr>
        <w:t>d",&amp;process</w:t>
      </w:r>
      <w:proofErr w:type="spellEnd"/>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"\n Enter the no. of Seconds you want to Stimulate: ");</w:t>
      </w: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scanf(</w:t>
      </w:r>
      <w:proofErr w:type="gramEnd"/>
      <w:r w:rsidRPr="00960554">
        <w:rPr>
          <w:rFonts w:ascii="Times New Roman" w:eastAsia="Batang" w:hAnsi="Times New Roman" w:cs="Times New Roman"/>
          <w:b/>
          <w:sz w:val="24"/>
          <w:szCs w:val="24"/>
        </w:rPr>
        <w:t>"%</w:t>
      </w:r>
      <w:proofErr w:type="spellStart"/>
      <w:r w:rsidRPr="00960554">
        <w:rPr>
          <w:rFonts w:ascii="Times New Roman" w:eastAsia="Batang" w:hAnsi="Times New Roman" w:cs="Times New Roman"/>
          <w:b/>
          <w:sz w:val="24"/>
          <w:szCs w:val="24"/>
        </w:rPr>
        <w:t>d",&amp;nsec</w:t>
      </w:r>
      <w:proofErr w:type="spellEnd"/>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for(</w:t>
      </w:r>
      <w:proofErr w:type="gramEnd"/>
      <w:r w:rsidRPr="00960554">
        <w:rPr>
          <w:rFonts w:ascii="Times New Roman" w:eastAsia="Batang" w:hAnsi="Times New Roman" w:cs="Times New Roman"/>
          <w:b/>
          <w:sz w:val="24"/>
          <w:szCs w:val="24"/>
        </w:rPr>
        <w:t>i=0;i&lt;</w:t>
      </w:r>
      <w:proofErr w:type="spellStart"/>
      <w:r w:rsidRPr="00960554">
        <w:rPr>
          <w:rFonts w:ascii="Times New Roman" w:eastAsia="Batang" w:hAnsi="Times New Roman" w:cs="Times New Roman"/>
          <w:b/>
          <w:sz w:val="24"/>
          <w:szCs w:val="24"/>
        </w:rPr>
        <w:t>nsec;i</w:t>
      </w:r>
      <w:proofErr w:type="spellEnd"/>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left="720"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"\n Enter the Size of the Packet entering at %d sec: ",i+1);</w:t>
      </w:r>
    </w:p>
    <w:p w:rsidR="0032500C" w:rsidRPr="00960554" w:rsidRDefault="0032500C" w:rsidP="0032500C">
      <w:pPr>
        <w:autoSpaceDE w:val="0"/>
        <w:spacing w:after="0" w:line="240" w:lineRule="auto"/>
        <w:ind w:left="720"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scanf(</w:t>
      </w:r>
      <w:proofErr w:type="gramEnd"/>
      <w:r w:rsidRPr="00960554">
        <w:rPr>
          <w:rFonts w:ascii="Times New Roman" w:eastAsia="Batang" w:hAnsi="Times New Roman" w:cs="Times New Roman"/>
          <w:b/>
          <w:sz w:val="24"/>
          <w:szCs w:val="24"/>
        </w:rPr>
        <w:t>"%</w:t>
      </w:r>
      <w:proofErr w:type="spellStart"/>
      <w:r w:rsidRPr="00960554">
        <w:rPr>
          <w:rFonts w:ascii="Times New Roman" w:eastAsia="Batang" w:hAnsi="Times New Roman" w:cs="Times New Roman"/>
          <w:b/>
          <w:sz w:val="24"/>
          <w:szCs w:val="24"/>
        </w:rPr>
        <w:t>d",&amp;inp</w:t>
      </w:r>
      <w:proofErr w:type="spellEnd"/>
      <w:r w:rsidRPr="00960554">
        <w:rPr>
          <w:rFonts w:ascii="Times New Roman" w:eastAsia="Batang" w:hAnsi="Times New Roman" w:cs="Times New Roman"/>
          <w:b/>
          <w:sz w:val="24"/>
          <w:szCs w:val="24"/>
        </w:rPr>
        <w:t>[i]);</w:t>
      </w: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32500C">
      <w:pPr>
        <w:pStyle w:val="NormalWeb"/>
        <w:tabs>
          <w:tab w:val="left" w:pos="720"/>
          <w:tab w:val="left" w:pos="2160"/>
        </w:tabs>
        <w:spacing w:before="0" w:after="0" w:line="360" w:lineRule="auto"/>
        <w:ind w:left="720"/>
        <w:rPr>
          <w:rFonts w:eastAsia="Batang"/>
          <w:b/>
        </w:rPr>
      </w:pPr>
      <w:proofErr w:type="gramStart"/>
      <w:r w:rsidRPr="00960554">
        <w:rPr>
          <w:rFonts w:eastAsia="Batang"/>
          <w:b/>
        </w:rPr>
        <w:t>printf(</w:t>
      </w:r>
      <w:proofErr w:type="gramEnd"/>
      <w:r w:rsidRPr="00960554">
        <w:rPr>
          <w:rFonts w:eastAsia="Batang"/>
          <w:b/>
        </w:rPr>
        <w:t>"\</w:t>
      </w:r>
      <w:proofErr w:type="spellStart"/>
      <w:r w:rsidRPr="00960554">
        <w:rPr>
          <w:rFonts w:eastAsia="Batang"/>
          <w:b/>
        </w:rPr>
        <w:t>nSecond|PacketRecieved|PacketSent|PacketLeft|Packet</w:t>
      </w:r>
      <w:proofErr w:type="spellEnd"/>
      <w:r w:rsidRPr="00960554">
        <w:rPr>
          <w:rFonts w:eastAsia="Batang"/>
          <w:b/>
        </w:rPr>
        <w:t xml:space="preserve"> Dropped|\n");</w:t>
      </w: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"--------------------------------------------------------------\n");</w:t>
      </w:r>
    </w:p>
    <w:p w:rsidR="0032500C" w:rsidRPr="00960554" w:rsidRDefault="0032500C" w:rsidP="0032500C">
      <w:pPr>
        <w:autoSpaceDE w:val="0"/>
        <w:spacing w:after="0" w:line="240" w:lineRule="auto"/>
        <w:ind w:left="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for(</w:t>
      </w:r>
      <w:proofErr w:type="gramEnd"/>
      <w:r w:rsidRPr="00960554">
        <w:rPr>
          <w:rFonts w:ascii="Times New Roman" w:eastAsia="Batang" w:hAnsi="Times New Roman" w:cs="Times New Roman"/>
          <w:b/>
          <w:sz w:val="24"/>
          <w:szCs w:val="24"/>
        </w:rPr>
        <w:t>i=0;i&lt;</w:t>
      </w:r>
      <w:proofErr w:type="spellStart"/>
      <w:r w:rsidRPr="00960554">
        <w:rPr>
          <w:rFonts w:ascii="Times New Roman" w:eastAsia="Batang" w:hAnsi="Times New Roman" w:cs="Times New Roman"/>
          <w:b/>
          <w:sz w:val="24"/>
          <w:szCs w:val="24"/>
        </w:rPr>
        <w:t>nsec;i</w:t>
      </w:r>
      <w:proofErr w:type="spellEnd"/>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left="720"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count</w:t>
      </w:r>
      <w:proofErr w:type="gramEnd"/>
      <w:r w:rsidRPr="00960554">
        <w:rPr>
          <w:rFonts w:ascii="Times New Roman" w:eastAsia="Batang" w:hAnsi="Times New Roman" w:cs="Times New Roman"/>
          <w:b/>
          <w:sz w:val="24"/>
          <w:szCs w:val="24"/>
        </w:rPr>
        <w:t>+=inp[i];</w:t>
      </w:r>
    </w:p>
    <w:p w:rsidR="0032500C" w:rsidRPr="00960554" w:rsidRDefault="0032500C" w:rsidP="0032500C">
      <w:pPr>
        <w:autoSpaceDE w:val="0"/>
        <w:spacing w:after="0" w:line="240" w:lineRule="auto"/>
        <w:ind w:left="720"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if(</w:t>
      </w:r>
      <w:proofErr w:type="gramEnd"/>
      <w:r w:rsidRPr="00960554">
        <w:rPr>
          <w:rFonts w:ascii="Times New Roman" w:eastAsia="Batang" w:hAnsi="Times New Roman" w:cs="Times New Roman"/>
          <w:b/>
          <w:sz w:val="24"/>
          <w:szCs w:val="24"/>
        </w:rPr>
        <w:t>count&gt;cap)</w:t>
      </w:r>
    </w:p>
    <w:p w:rsidR="0032500C" w:rsidRPr="00960554" w:rsidRDefault="0032500C" w:rsidP="0032500C">
      <w:pPr>
        <w:autoSpaceDE w:val="0"/>
        <w:spacing w:after="0" w:line="240" w:lineRule="auto"/>
        <w:ind w:left="720" w:firstLine="720"/>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left="1440"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drop=</w:t>
      </w:r>
      <w:proofErr w:type="gramEnd"/>
      <w:r w:rsidRPr="00960554">
        <w:rPr>
          <w:rFonts w:ascii="Times New Roman" w:eastAsia="Batang" w:hAnsi="Times New Roman" w:cs="Times New Roman"/>
          <w:b/>
          <w:sz w:val="24"/>
          <w:szCs w:val="24"/>
        </w:rPr>
        <w:t>count-cap;</w:t>
      </w:r>
    </w:p>
    <w:p w:rsidR="0032500C" w:rsidRPr="00960554" w:rsidRDefault="0032500C" w:rsidP="0032500C">
      <w:pPr>
        <w:autoSpaceDE w:val="0"/>
        <w:spacing w:after="0" w:line="240" w:lineRule="auto"/>
        <w:ind w:left="1440"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count=</w:t>
      </w:r>
      <w:proofErr w:type="gramEnd"/>
      <w:r w:rsidRPr="00960554">
        <w:rPr>
          <w:rFonts w:ascii="Times New Roman" w:eastAsia="Batang" w:hAnsi="Times New Roman" w:cs="Times New Roman"/>
          <w:b/>
          <w:sz w:val="24"/>
          <w:szCs w:val="24"/>
        </w:rPr>
        <w:t>cap;</w:t>
      </w:r>
    </w:p>
    <w:p w:rsidR="0032500C" w:rsidRPr="00960554" w:rsidRDefault="0032500C" w:rsidP="0032500C">
      <w:pPr>
        <w:autoSpaceDE w:val="0"/>
        <w:spacing w:after="0" w:line="240" w:lineRule="auto"/>
        <w:ind w:left="720" w:firstLine="720"/>
        <w:rPr>
          <w:rFonts w:ascii="Times New Roman" w:eastAsia="Batang" w:hAnsi="Times New Roman" w:cs="Times New Roman"/>
          <w:b/>
          <w:sz w:val="24"/>
          <w:szCs w:val="24"/>
        </w:rPr>
      </w:pPr>
      <w:r w:rsidRPr="00960554">
        <w:rPr>
          <w:rFonts w:ascii="Times New Roman" w:eastAsia="Batang" w:hAnsi="Times New Roman" w:cs="Times New Roman"/>
          <w:b/>
          <w:sz w:val="24"/>
          <w:szCs w:val="24"/>
        </w:rPr>
        <w:t xml:space="preserve"> }</w:t>
      </w:r>
    </w:p>
    <w:p w:rsidR="0032500C" w:rsidRPr="00960554" w:rsidRDefault="0032500C" w:rsidP="0032500C">
      <w:pPr>
        <w:autoSpaceDE w:val="0"/>
        <w:spacing w:after="0" w:line="240" w:lineRule="auto"/>
        <w:ind w:left="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"%d",i+1);</w:t>
      </w:r>
    </w:p>
    <w:p w:rsidR="0032500C" w:rsidRPr="00960554" w:rsidRDefault="0032500C" w:rsidP="0032500C">
      <w:pPr>
        <w:autoSpaceDE w:val="0"/>
        <w:spacing w:after="0" w:line="240" w:lineRule="auto"/>
        <w:ind w:left="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w:t>
      </w:r>
      <w:proofErr w:type="spellStart"/>
      <w:r w:rsidRPr="00960554">
        <w:rPr>
          <w:rFonts w:ascii="Times New Roman" w:eastAsia="Batang" w:hAnsi="Times New Roman" w:cs="Times New Roman"/>
          <w:b/>
          <w:sz w:val="24"/>
          <w:szCs w:val="24"/>
        </w:rPr>
        <w:t>t%d</w:t>
      </w:r>
      <w:proofErr w:type="spellEnd"/>
      <w:r w:rsidRPr="00960554">
        <w:rPr>
          <w:rFonts w:ascii="Times New Roman" w:eastAsia="Batang" w:hAnsi="Times New Roman" w:cs="Times New Roman"/>
          <w:b/>
          <w:sz w:val="24"/>
          <w:szCs w:val="24"/>
        </w:rPr>
        <w:t>",inp[i]);</w:t>
      </w:r>
    </w:p>
    <w:p w:rsidR="0032500C" w:rsidRPr="00960554" w:rsidRDefault="0032500C" w:rsidP="0032500C">
      <w:pPr>
        <w:autoSpaceDE w:val="0"/>
        <w:spacing w:after="0" w:line="240" w:lineRule="auto"/>
        <w:ind w:left="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mini=</w:t>
      </w:r>
      <w:proofErr w:type="gramEnd"/>
      <w:r w:rsidRPr="00960554">
        <w:rPr>
          <w:rFonts w:ascii="Times New Roman" w:eastAsia="Batang" w:hAnsi="Times New Roman" w:cs="Times New Roman"/>
          <w:b/>
          <w:sz w:val="24"/>
          <w:szCs w:val="24"/>
        </w:rPr>
        <w:t>min(</w:t>
      </w:r>
      <w:proofErr w:type="spellStart"/>
      <w:r w:rsidRPr="00960554">
        <w:rPr>
          <w:rFonts w:ascii="Times New Roman" w:eastAsia="Batang" w:hAnsi="Times New Roman" w:cs="Times New Roman"/>
          <w:b/>
          <w:sz w:val="24"/>
          <w:szCs w:val="24"/>
        </w:rPr>
        <w:t>count,process</w:t>
      </w:r>
      <w:proofErr w:type="spellEnd"/>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left="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"\t\</w:t>
      </w:r>
      <w:proofErr w:type="spellStart"/>
      <w:r w:rsidRPr="00960554">
        <w:rPr>
          <w:rFonts w:ascii="Times New Roman" w:eastAsia="Batang" w:hAnsi="Times New Roman" w:cs="Times New Roman"/>
          <w:b/>
          <w:sz w:val="24"/>
          <w:szCs w:val="24"/>
        </w:rPr>
        <w:t>t%d</w:t>
      </w:r>
      <w:proofErr w:type="spellEnd"/>
      <w:r w:rsidRPr="00960554">
        <w:rPr>
          <w:rFonts w:ascii="Times New Roman" w:eastAsia="Batang" w:hAnsi="Times New Roman" w:cs="Times New Roman"/>
          <w:b/>
          <w:sz w:val="24"/>
          <w:szCs w:val="24"/>
        </w:rPr>
        <w:t>",mini);</w:t>
      </w:r>
    </w:p>
    <w:p w:rsidR="0032500C" w:rsidRPr="00960554" w:rsidRDefault="0032500C" w:rsidP="0032500C">
      <w:pPr>
        <w:autoSpaceDE w:val="0"/>
        <w:spacing w:after="0" w:line="240" w:lineRule="auto"/>
        <w:ind w:left="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count=</w:t>
      </w:r>
      <w:proofErr w:type="gramEnd"/>
      <w:r w:rsidRPr="00960554">
        <w:rPr>
          <w:rFonts w:ascii="Times New Roman" w:eastAsia="Batang" w:hAnsi="Times New Roman" w:cs="Times New Roman"/>
          <w:b/>
          <w:sz w:val="24"/>
          <w:szCs w:val="24"/>
        </w:rPr>
        <w:t>count-mini;</w:t>
      </w:r>
    </w:p>
    <w:p w:rsidR="0032500C" w:rsidRPr="00960554" w:rsidRDefault="0032500C" w:rsidP="0032500C">
      <w:pPr>
        <w:autoSpaceDE w:val="0"/>
        <w:spacing w:after="0" w:line="240" w:lineRule="auto"/>
        <w:ind w:left="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"\t\</w:t>
      </w:r>
      <w:proofErr w:type="spellStart"/>
      <w:r w:rsidRPr="00960554">
        <w:rPr>
          <w:rFonts w:ascii="Times New Roman" w:eastAsia="Batang" w:hAnsi="Times New Roman" w:cs="Times New Roman"/>
          <w:b/>
          <w:sz w:val="24"/>
          <w:szCs w:val="24"/>
        </w:rPr>
        <w:t>t%d</w:t>
      </w:r>
      <w:proofErr w:type="spellEnd"/>
      <w:r w:rsidRPr="00960554">
        <w:rPr>
          <w:rFonts w:ascii="Times New Roman" w:eastAsia="Batang" w:hAnsi="Times New Roman" w:cs="Times New Roman"/>
          <w:b/>
          <w:sz w:val="24"/>
          <w:szCs w:val="24"/>
        </w:rPr>
        <w:t>",count);</w:t>
      </w:r>
    </w:p>
    <w:p w:rsidR="0032500C" w:rsidRPr="00960554" w:rsidRDefault="0032500C" w:rsidP="0032500C">
      <w:pPr>
        <w:autoSpaceDE w:val="0"/>
        <w:spacing w:after="0" w:line="240" w:lineRule="auto"/>
        <w:ind w:left="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lastRenderedPageBreak/>
        <w:t>printf(</w:t>
      </w:r>
      <w:proofErr w:type="gramEnd"/>
      <w:r w:rsidRPr="00960554">
        <w:rPr>
          <w:rFonts w:ascii="Times New Roman" w:eastAsia="Batang" w:hAnsi="Times New Roman" w:cs="Times New Roman"/>
          <w:b/>
          <w:sz w:val="24"/>
          <w:szCs w:val="24"/>
        </w:rPr>
        <w:t>"\t\</w:t>
      </w:r>
      <w:proofErr w:type="spellStart"/>
      <w:r w:rsidRPr="00960554">
        <w:rPr>
          <w:rFonts w:ascii="Times New Roman" w:eastAsia="Batang" w:hAnsi="Times New Roman" w:cs="Times New Roman"/>
          <w:b/>
          <w:sz w:val="24"/>
          <w:szCs w:val="24"/>
        </w:rPr>
        <w:t>t%d</w:t>
      </w:r>
      <w:proofErr w:type="spellEnd"/>
      <w:r w:rsidRPr="00960554">
        <w:rPr>
          <w:rFonts w:ascii="Times New Roman" w:eastAsia="Batang" w:hAnsi="Times New Roman" w:cs="Times New Roman"/>
          <w:b/>
          <w:sz w:val="24"/>
          <w:szCs w:val="24"/>
        </w:rPr>
        <w:t>\</w:t>
      </w:r>
      <w:proofErr w:type="spellStart"/>
      <w:r w:rsidRPr="00960554">
        <w:rPr>
          <w:rFonts w:ascii="Times New Roman" w:eastAsia="Batang" w:hAnsi="Times New Roman" w:cs="Times New Roman"/>
          <w:b/>
          <w:sz w:val="24"/>
          <w:szCs w:val="24"/>
        </w:rPr>
        <w:t>n",drop</w:t>
      </w:r>
      <w:proofErr w:type="spellEnd"/>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drop=</w:t>
      </w:r>
      <w:proofErr w:type="gramEnd"/>
      <w:r w:rsidRPr="00960554">
        <w:rPr>
          <w:rFonts w:ascii="Times New Roman" w:eastAsia="Batang" w:hAnsi="Times New Roman" w:cs="Times New Roman"/>
          <w:b/>
          <w:sz w:val="24"/>
          <w:szCs w:val="24"/>
        </w:rPr>
        <w:t>0;</w:t>
      </w:r>
    </w:p>
    <w:p w:rsidR="0032500C" w:rsidRPr="00960554" w:rsidRDefault="0032500C"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60"/>
        </w:tabs>
        <w:rPr>
          <w:rFonts w:ascii="Times New Roman" w:eastAsia="Batang" w:hAnsi="Times New Roman" w:cs="Times New Roman"/>
          <w:b/>
          <w:sz w:val="24"/>
          <w:szCs w:val="24"/>
        </w:rPr>
      </w:pPr>
      <w:r w:rsidRPr="00960554">
        <w:rPr>
          <w:rFonts w:ascii="Times New Roman" w:eastAsia="Batang" w:hAnsi="Times New Roman" w:cs="Times New Roman"/>
          <w:b/>
          <w:sz w:val="24"/>
          <w:szCs w:val="24"/>
        </w:rPr>
        <w:t xml:space="preserve">            }</w:t>
      </w:r>
    </w:p>
    <w:p w:rsidR="0032500C" w:rsidRPr="00960554" w:rsidRDefault="0032500C" w:rsidP="0032500C">
      <w:pPr>
        <w:autoSpaceDE w:val="0"/>
        <w:spacing w:after="0" w:line="240" w:lineRule="auto"/>
        <w:ind w:left="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for(</w:t>
      </w:r>
      <w:proofErr w:type="gramEnd"/>
      <w:r w:rsidRPr="00960554">
        <w:rPr>
          <w:rFonts w:ascii="Times New Roman" w:eastAsia="Batang" w:hAnsi="Times New Roman" w:cs="Times New Roman"/>
          <w:b/>
          <w:sz w:val="24"/>
          <w:szCs w:val="24"/>
        </w:rPr>
        <w:t>;count!=0;i++)</w:t>
      </w:r>
    </w:p>
    <w:p w:rsidR="0032500C" w:rsidRPr="00960554" w:rsidRDefault="0032500C" w:rsidP="0032500C">
      <w:pPr>
        <w:autoSpaceDE w:val="0"/>
        <w:spacing w:after="0" w:line="240" w:lineRule="auto"/>
        <w:ind w:left="720"/>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left="720" w:firstLine="72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if(</w:t>
      </w:r>
      <w:proofErr w:type="gramEnd"/>
      <w:r w:rsidRPr="00960554">
        <w:rPr>
          <w:rFonts w:ascii="Times New Roman" w:eastAsia="Batang" w:hAnsi="Times New Roman" w:cs="Times New Roman"/>
          <w:b/>
          <w:sz w:val="24"/>
          <w:szCs w:val="24"/>
        </w:rPr>
        <w:t>count&gt;cap)</w:t>
      </w:r>
    </w:p>
    <w:p w:rsidR="0032500C" w:rsidRPr="00960554" w:rsidRDefault="0032500C" w:rsidP="0032500C">
      <w:pPr>
        <w:autoSpaceDE w:val="0"/>
        <w:spacing w:after="0" w:line="240" w:lineRule="auto"/>
        <w:ind w:left="720" w:firstLine="720"/>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left="216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drop=</w:t>
      </w:r>
      <w:proofErr w:type="gramEnd"/>
      <w:r w:rsidRPr="00960554">
        <w:rPr>
          <w:rFonts w:ascii="Times New Roman" w:eastAsia="Batang" w:hAnsi="Times New Roman" w:cs="Times New Roman"/>
          <w:b/>
          <w:sz w:val="24"/>
          <w:szCs w:val="24"/>
        </w:rPr>
        <w:t>count-cap;</w:t>
      </w:r>
    </w:p>
    <w:p w:rsidR="0032500C" w:rsidRPr="00960554" w:rsidRDefault="0032500C" w:rsidP="0032500C">
      <w:pPr>
        <w:autoSpaceDE w:val="0"/>
        <w:spacing w:after="0" w:line="240" w:lineRule="auto"/>
        <w:ind w:left="216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count=</w:t>
      </w:r>
      <w:proofErr w:type="gramEnd"/>
      <w:r w:rsidRPr="00960554">
        <w:rPr>
          <w:rFonts w:ascii="Times New Roman" w:eastAsia="Batang" w:hAnsi="Times New Roman" w:cs="Times New Roman"/>
          <w:b/>
          <w:sz w:val="24"/>
          <w:szCs w:val="24"/>
        </w:rPr>
        <w:t>cap;</w:t>
      </w:r>
    </w:p>
    <w:p w:rsidR="0032500C" w:rsidRPr="00960554" w:rsidRDefault="0032500C" w:rsidP="0032500C">
      <w:pPr>
        <w:autoSpaceDE w:val="0"/>
        <w:spacing w:after="0" w:line="240" w:lineRule="auto"/>
        <w:ind w:left="720" w:firstLine="720"/>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32500C">
      <w:pPr>
        <w:autoSpaceDE w:val="0"/>
        <w:spacing w:after="0" w:line="240" w:lineRule="auto"/>
        <w:ind w:left="144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"%d",i+1);</w:t>
      </w:r>
    </w:p>
    <w:p w:rsidR="0032500C" w:rsidRPr="00960554" w:rsidRDefault="0032500C" w:rsidP="0032500C">
      <w:pPr>
        <w:autoSpaceDE w:val="0"/>
        <w:spacing w:after="0" w:line="240" w:lineRule="auto"/>
        <w:ind w:left="144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"\t0");</w:t>
      </w:r>
    </w:p>
    <w:p w:rsidR="0032500C" w:rsidRPr="00960554" w:rsidRDefault="0032500C" w:rsidP="0032500C">
      <w:pPr>
        <w:autoSpaceDE w:val="0"/>
        <w:spacing w:after="0" w:line="240" w:lineRule="auto"/>
        <w:ind w:left="144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mini=</w:t>
      </w:r>
      <w:proofErr w:type="gramEnd"/>
      <w:r w:rsidRPr="00960554">
        <w:rPr>
          <w:rFonts w:ascii="Times New Roman" w:eastAsia="Batang" w:hAnsi="Times New Roman" w:cs="Times New Roman"/>
          <w:b/>
          <w:sz w:val="24"/>
          <w:szCs w:val="24"/>
        </w:rPr>
        <w:t>min(count, process);</w:t>
      </w:r>
    </w:p>
    <w:p w:rsidR="0032500C" w:rsidRPr="00960554" w:rsidRDefault="0032500C" w:rsidP="0032500C">
      <w:pPr>
        <w:autoSpaceDE w:val="0"/>
        <w:spacing w:after="0" w:line="240" w:lineRule="auto"/>
        <w:ind w:left="144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"\t\</w:t>
      </w:r>
      <w:proofErr w:type="spellStart"/>
      <w:r w:rsidRPr="00960554">
        <w:rPr>
          <w:rFonts w:ascii="Times New Roman" w:eastAsia="Batang" w:hAnsi="Times New Roman" w:cs="Times New Roman"/>
          <w:b/>
          <w:sz w:val="24"/>
          <w:szCs w:val="24"/>
        </w:rPr>
        <w:t>t%d</w:t>
      </w:r>
      <w:proofErr w:type="spellEnd"/>
      <w:r w:rsidRPr="00960554">
        <w:rPr>
          <w:rFonts w:ascii="Times New Roman" w:eastAsia="Batang" w:hAnsi="Times New Roman" w:cs="Times New Roman"/>
          <w:b/>
          <w:sz w:val="24"/>
          <w:szCs w:val="24"/>
        </w:rPr>
        <w:t>", mini);</w:t>
      </w:r>
    </w:p>
    <w:p w:rsidR="0032500C" w:rsidRPr="00960554" w:rsidRDefault="0032500C" w:rsidP="0032500C">
      <w:pPr>
        <w:autoSpaceDE w:val="0"/>
        <w:spacing w:after="0" w:line="240" w:lineRule="auto"/>
        <w:ind w:left="144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count=</w:t>
      </w:r>
      <w:proofErr w:type="gramEnd"/>
      <w:r w:rsidRPr="00960554">
        <w:rPr>
          <w:rFonts w:ascii="Times New Roman" w:eastAsia="Batang" w:hAnsi="Times New Roman" w:cs="Times New Roman"/>
          <w:b/>
          <w:sz w:val="24"/>
          <w:szCs w:val="24"/>
        </w:rPr>
        <w:t>count-mini;</w:t>
      </w:r>
    </w:p>
    <w:p w:rsidR="0032500C" w:rsidRPr="00960554" w:rsidRDefault="0032500C" w:rsidP="0032500C">
      <w:pPr>
        <w:autoSpaceDE w:val="0"/>
        <w:spacing w:after="0" w:line="240" w:lineRule="auto"/>
        <w:ind w:left="144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"\t\</w:t>
      </w:r>
      <w:proofErr w:type="spellStart"/>
      <w:r w:rsidRPr="00960554">
        <w:rPr>
          <w:rFonts w:ascii="Times New Roman" w:eastAsia="Batang" w:hAnsi="Times New Roman" w:cs="Times New Roman"/>
          <w:b/>
          <w:sz w:val="24"/>
          <w:szCs w:val="24"/>
        </w:rPr>
        <w:t>t%d</w:t>
      </w:r>
      <w:proofErr w:type="spellEnd"/>
      <w:r w:rsidRPr="00960554">
        <w:rPr>
          <w:rFonts w:ascii="Times New Roman" w:eastAsia="Batang" w:hAnsi="Times New Roman" w:cs="Times New Roman"/>
          <w:b/>
          <w:sz w:val="24"/>
          <w:szCs w:val="24"/>
        </w:rPr>
        <w:t>", count);</w:t>
      </w:r>
    </w:p>
    <w:p w:rsidR="0032500C" w:rsidRPr="00960554" w:rsidRDefault="0032500C" w:rsidP="0032500C">
      <w:pPr>
        <w:autoSpaceDE w:val="0"/>
        <w:spacing w:after="0" w:line="240" w:lineRule="auto"/>
        <w:ind w:left="1440"/>
        <w:rPr>
          <w:rFonts w:ascii="Times New Roman" w:eastAsia="Batang" w:hAnsi="Times New Roman" w:cs="Times New Roman"/>
          <w:b/>
          <w:sz w:val="24"/>
          <w:szCs w:val="24"/>
        </w:rPr>
      </w:pPr>
      <w:proofErr w:type="gramStart"/>
      <w:r w:rsidRPr="00960554">
        <w:rPr>
          <w:rFonts w:ascii="Times New Roman" w:eastAsia="Batang" w:hAnsi="Times New Roman" w:cs="Times New Roman"/>
          <w:b/>
          <w:sz w:val="24"/>
          <w:szCs w:val="24"/>
        </w:rPr>
        <w:t>printf(</w:t>
      </w:r>
      <w:proofErr w:type="gramEnd"/>
      <w:r w:rsidRPr="00960554">
        <w:rPr>
          <w:rFonts w:ascii="Times New Roman" w:eastAsia="Batang" w:hAnsi="Times New Roman" w:cs="Times New Roman"/>
          <w:b/>
          <w:sz w:val="24"/>
          <w:szCs w:val="24"/>
        </w:rPr>
        <w:t>"\t\</w:t>
      </w:r>
      <w:proofErr w:type="spellStart"/>
      <w:r w:rsidRPr="00960554">
        <w:rPr>
          <w:rFonts w:ascii="Times New Roman" w:eastAsia="Batang" w:hAnsi="Times New Roman" w:cs="Times New Roman"/>
          <w:b/>
          <w:sz w:val="24"/>
          <w:szCs w:val="24"/>
        </w:rPr>
        <w:t>t%d</w:t>
      </w:r>
      <w:proofErr w:type="spellEnd"/>
      <w:r w:rsidRPr="00960554">
        <w:rPr>
          <w:rFonts w:ascii="Times New Roman" w:eastAsia="Batang" w:hAnsi="Times New Roman" w:cs="Times New Roman"/>
          <w:b/>
          <w:sz w:val="24"/>
          <w:szCs w:val="24"/>
        </w:rPr>
        <w:t>\n", drop);</w:t>
      </w:r>
    </w:p>
    <w:p w:rsidR="0032500C" w:rsidRPr="00960554" w:rsidRDefault="0032500C" w:rsidP="0032500C">
      <w:pPr>
        <w:autoSpaceDE w:val="0"/>
        <w:spacing w:after="0" w:line="240" w:lineRule="auto"/>
        <w:ind w:left="720"/>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60"/>
        </w:tabs>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60"/>
        </w:tabs>
        <w:rPr>
          <w:rFonts w:ascii="Times New Roman" w:hAnsi="Times New Roman" w:cs="Times New Roman"/>
          <w:b/>
          <w:sz w:val="24"/>
          <w:szCs w:val="24"/>
          <w:lang w:val="sv-SE"/>
        </w:rPr>
      </w:pPr>
    </w:p>
    <w:p w:rsidR="0032500C" w:rsidRPr="00960554" w:rsidRDefault="0032500C"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60"/>
        </w:tabs>
        <w:rPr>
          <w:rFonts w:ascii="Times New Roman" w:hAnsi="Times New Roman" w:cs="Times New Roman"/>
          <w:b/>
          <w:sz w:val="24"/>
          <w:szCs w:val="24"/>
          <w:lang w:val="sv-SE"/>
        </w:rPr>
      </w:pPr>
      <w:r w:rsidRPr="00960554">
        <w:rPr>
          <w:rFonts w:ascii="Times New Roman" w:hAnsi="Times New Roman" w:cs="Times New Roman"/>
          <w:b/>
          <w:sz w:val="24"/>
          <w:szCs w:val="24"/>
          <w:lang w:val="sv-SE"/>
        </w:rPr>
        <w:t>Output:</w:t>
      </w:r>
    </w:p>
    <w:p w:rsidR="0032500C" w:rsidRPr="00960554" w:rsidRDefault="0032500C" w:rsidP="0032500C">
      <w:pPr>
        <w:autoSpaceDE w:val="0"/>
        <w:spacing w:after="0" w:line="240" w:lineRule="auto"/>
        <w:rPr>
          <w:rFonts w:ascii="Times New Roman" w:eastAsia="Batang" w:hAnsi="Times New Roman" w:cs="Times New Roman"/>
          <w:b/>
          <w:bCs/>
          <w:sz w:val="24"/>
          <w:szCs w:val="24"/>
        </w:rPr>
      </w:pPr>
      <w:r w:rsidRPr="00960554">
        <w:rPr>
          <w:rFonts w:ascii="Times New Roman" w:eastAsia="Batang" w:hAnsi="Times New Roman" w:cs="Times New Roman"/>
          <w:b/>
          <w:bCs/>
          <w:sz w:val="24"/>
          <w:szCs w:val="24"/>
        </w:rPr>
        <w:t>Compile and run</w:t>
      </w:r>
    </w:p>
    <w:p w:rsidR="0032500C" w:rsidRPr="00960554" w:rsidRDefault="0032500C" w:rsidP="0032500C">
      <w:pPr>
        <w:autoSpaceDE w:val="0"/>
        <w:spacing w:after="0" w:line="240" w:lineRule="auto"/>
        <w:rPr>
          <w:rFonts w:ascii="Times New Roman" w:eastAsia="Batang" w:hAnsi="Times New Roman" w:cs="Times New Roman"/>
          <w:b/>
          <w:sz w:val="24"/>
          <w:szCs w:val="24"/>
        </w:rPr>
      </w:pPr>
    </w:p>
    <w:p w:rsidR="00D814A0" w:rsidRPr="00960554" w:rsidRDefault="0032500C" w:rsidP="00D814A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4"/>
          <w:szCs w:val="24"/>
          <w:lang w:val="sv-SE"/>
        </w:rPr>
      </w:pPr>
      <w:r w:rsidRPr="00960554">
        <w:rPr>
          <w:rFonts w:ascii="Times New Roman" w:hAnsi="Times New Roman" w:cs="Times New Roman"/>
          <w:b/>
          <w:sz w:val="24"/>
          <w:szCs w:val="24"/>
          <w:lang w:val="sv-SE"/>
        </w:rPr>
        <w:t xml:space="preserve">[root@localhost ]# </w:t>
      </w:r>
      <w:r w:rsidR="00D814A0" w:rsidRPr="00960554">
        <w:rPr>
          <w:rFonts w:ascii="Times New Roman" w:hAnsi="Times New Roman" w:cs="Times New Roman"/>
          <w:b/>
          <w:sz w:val="24"/>
          <w:szCs w:val="24"/>
          <w:lang w:val="sv-SE"/>
        </w:rPr>
        <w:t xml:space="preserve">gcc </w:t>
      </w:r>
      <w:r w:rsidR="00F35494">
        <w:rPr>
          <w:rFonts w:ascii="Times New Roman" w:hAnsi="Times New Roman" w:cs="Times New Roman"/>
          <w:b/>
          <w:sz w:val="24"/>
          <w:szCs w:val="24"/>
          <w:lang w:val="sv-SE"/>
        </w:rPr>
        <w:t xml:space="preserve">–o leakybucket </w:t>
      </w:r>
      <w:r w:rsidR="00D814A0" w:rsidRPr="00960554">
        <w:rPr>
          <w:rFonts w:ascii="Times New Roman" w:hAnsi="Times New Roman" w:cs="Times New Roman"/>
          <w:b/>
          <w:sz w:val="24"/>
          <w:szCs w:val="24"/>
          <w:lang w:val="sv-SE"/>
        </w:rPr>
        <w:t>leakybucket</w:t>
      </w:r>
      <w:r w:rsidR="00A2500E">
        <w:rPr>
          <w:rFonts w:ascii="Times New Roman" w:hAnsi="Times New Roman" w:cs="Times New Roman"/>
          <w:b/>
          <w:sz w:val="24"/>
          <w:szCs w:val="24"/>
          <w:lang w:val="sv-SE"/>
        </w:rPr>
        <w:t>.c</w:t>
      </w:r>
    </w:p>
    <w:p w:rsidR="0032500C" w:rsidRPr="00960554" w:rsidRDefault="0032500C" w:rsidP="0032500C">
      <w:pPr>
        <w:autoSpaceDE w:val="0"/>
        <w:spacing w:after="0" w:line="240" w:lineRule="auto"/>
        <w:rPr>
          <w:rFonts w:ascii="Times New Roman" w:eastAsia="Batang" w:hAnsi="Times New Roman" w:cs="Times New Roman"/>
          <w:b/>
          <w:sz w:val="24"/>
          <w:szCs w:val="24"/>
        </w:rPr>
      </w:pPr>
      <w:r w:rsidRPr="00960554">
        <w:rPr>
          <w:rFonts w:ascii="Times New Roman" w:hAnsi="Times New Roman" w:cs="Times New Roman"/>
          <w:b/>
          <w:sz w:val="24"/>
          <w:szCs w:val="24"/>
          <w:lang w:val="sv-SE"/>
        </w:rPr>
        <w:t xml:space="preserve">[root@localhost ]# </w:t>
      </w:r>
      <w:r w:rsidRPr="00960554">
        <w:rPr>
          <w:rFonts w:ascii="Times New Roman" w:eastAsia="Batang" w:hAnsi="Times New Roman" w:cs="Times New Roman"/>
          <w:b/>
          <w:sz w:val="24"/>
          <w:szCs w:val="24"/>
        </w:rPr>
        <w:t xml:space="preserve"> </w:t>
      </w:r>
      <w:proofErr w:type="spellStart"/>
      <w:r w:rsidR="00571573">
        <w:rPr>
          <w:rFonts w:ascii="Times New Roman" w:eastAsia="Batang" w:hAnsi="Times New Roman" w:cs="Times New Roman"/>
          <w:b/>
          <w:sz w:val="24"/>
          <w:szCs w:val="24"/>
        </w:rPr>
        <w:t>leakybucket</w:t>
      </w:r>
      <w:proofErr w:type="spellEnd"/>
    </w:p>
    <w:p w:rsidR="0032500C" w:rsidRPr="00960554" w:rsidRDefault="0032500C" w:rsidP="0032500C">
      <w:pPr>
        <w:autoSpaceDE w:val="0"/>
        <w:spacing w:after="0" w:line="240" w:lineRule="auto"/>
        <w:rPr>
          <w:rFonts w:ascii="Times New Roman" w:eastAsia="Batang" w:hAnsi="Times New Roman" w:cs="Times New Roman"/>
          <w:b/>
          <w:sz w:val="24"/>
          <w:szCs w:val="24"/>
        </w:rPr>
      </w:pPr>
    </w:p>
    <w:p w:rsidR="0032500C" w:rsidRPr="00960554" w:rsidRDefault="0032500C" w:rsidP="0032500C">
      <w:pPr>
        <w:autoSpaceDE w:val="0"/>
        <w:spacing w:after="0" w:line="240" w:lineRule="auto"/>
        <w:rPr>
          <w:rFonts w:ascii="Times New Roman" w:eastAsia="Batang" w:hAnsi="Times New Roman" w:cs="Times New Roman"/>
          <w:b/>
          <w:sz w:val="24"/>
          <w:szCs w:val="24"/>
        </w:rPr>
      </w:pPr>
      <w:r w:rsidRPr="00960554">
        <w:rPr>
          <w:rFonts w:ascii="Times New Roman" w:eastAsia="Batang" w:hAnsi="Times New Roman" w:cs="Times New Roman"/>
          <w:b/>
          <w:sz w:val="24"/>
          <w:szCs w:val="24"/>
        </w:rPr>
        <w:t>Enter the Bucket Size: 5</w:t>
      </w:r>
    </w:p>
    <w:p w:rsidR="0032500C" w:rsidRPr="00960554" w:rsidRDefault="0032500C" w:rsidP="0032500C">
      <w:pPr>
        <w:autoSpaceDE w:val="0"/>
        <w:spacing w:after="0" w:line="240" w:lineRule="auto"/>
        <w:rPr>
          <w:rFonts w:ascii="Times New Roman" w:eastAsia="Batang" w:hAnsi="Times New Roman" w:cs="Times New Roman"/>
          <w:b/>
          <w:sz w:val="24"/>
          <w:szCs w:val="24"/>
        </w:rPr>
      </w:pPr>
      <w:r w:rsidRPr="00960554">
        <w:rPr>
          <w:rFonts w:ascii="Times New Roman" w:eastAsia="Batang" w:hAnsi="Times New Roman" w:cs="Times New Roman"/>
          <w:b/>
          <w:sz w:val="24"/>
          <w:szCs w:val="24"/>
        </w:rPr>
        <w:t>Enter the Operation Rate: 2</w:t>
      </w:r>
    </w:p>
    <w:p w:rsidR="0032500C" w:rsidRPr="00960554" w:rsidRDefault="0032500C" w:rsidP="0032500C">
      <w:pPr>
        <w:autoSpaceDE w:val="0"/>
        <w:spacing w:after="0" w:line="240" w:lineRule="auto"/>
        <w:rPr>
          <w:rFonts w:ascii="Times New Roman" w:eastAsia="Batang" w:hAnsi="Times New Roman" w:cs="Times New Roman"/>
          <w:b/>
          <w:sz w:val="24"/>
          <w:szCs w:val="24"/>
        </w:rPr>
      </w:pPr>
      <w:r w:rsidRPr="00960554">
        <w:rPr>
          <w:rFonts w:ascii="Times New Roman" w:eastAsia="Batang" w:hAnsi="Times New Roman" w:cs="Times New Roman"/>
          <w:b/>
          <w:sz w:val="24"/>
          <w:szCs w:val="24"/>
        </w:rPr>
        <w:t>Enter the no. of Seconds you want to Stimulate: 3</w:t>
      </w:r>
    </w:p>
    <w:p w:rsidR="0032500C" w:rsidRPr="00960554" w:rsidRDefault="0032500C" w:rsidP="0032500C">
      <w:pPr>
        <w:autoSpaceDE w:val="0"/>
        <w:spacing w:after="0" w:line="240" w:lineRule="auto"/>
        <w:rPr>
          <w:rFonts w:ascii="Times New Roman" w:eastAsia="Batang" w:hAnsi="Times New Roman" w:cs="Times New Roman"/>
          <w:b/>
          <w:sz w:val="24"/>
          <w:szCs w:val="24"/>
        </w:rPr>
      </w:pPr>
      <w:r w:rsidRPr="00960554">
        <w:rPr>
          <w:rFonts w:ascii="Times New Roman" w:eastAsia="Batang" w:hAnsi="Times New Roman" w:cs="Times New Roman"/>
          <w:b/>
          <w:sz w:val="24"/>
          <w:szCs w:val="24"/>
        </w:rPr>
        <w:t>Enter the Size of the packet entering at 1 sec: 5</w:t>
      </w:r>
    </w:p>
    <w:p w:rsidR="0032500C" w:rsidRPr="00960554" w:rsidRDefault="0032500C" w:rsidP="0032500C">
      <w:pPr>
        <w:autoSpaceDE w:val="0"/>
        <w:spacing w:after="0" w:line="240" w:lineRule="auto"/>
        <w:rPr>
          <w:rFonts w:ascii="Times New Roman" w:eastAsia="Batang" w:hAnsi="Times New Roman" w:cs="Times New Roman"/>
          <w:b/>
          <w:sz w:val="24"/>
          <w:szCs w:val="24"/>
        </w:rPr>
      </w:pPr>
      <w:r w:rsidRPr="00960554">
        <w:rPr>
          <w:rFonts w:ascii="Times New Roman" w:eastAsia="Batang" w:hAnsi="Times New Roman" w:cs="Times New Roman"/>
          <w:b/>
          <w:sz w:val="24"/>
          <w:szCs w:val="24"/>
        </w:rPr>
        <w:t xml:space="preserve">Enter the Size of the packet entering at </w:t>
      </w:r>
      <w:r w:rsidR="002B007B">
        <w:rPr>
          <w:rFonts w:ascii="Times New Roman" w:eastAsia="Batang" w:hAnsi="Times New Roman" w:cs="Times New Roman"/>
          <w:b/>
          <w:sz w:val="24"/>
          <w:szCs w:val="24"/>
        </w:rPr>
        <w:t>2</w:t>
      </w:r>
      <w:r w:rsidRPr="00960554">
        <w:rPr>
          <w:rFonts w:ascii="Times New Roman" w:eastAsia="Batang" w:hAnsi="Times New Roman" w:cs="Times New Roman"/>
          <w:b/>
          <w:sz w:val="24"/>
          <w:szCs w:val="24"/>
        </w:rPr>
        <w:t xml:space="preserve"> sec: 4</w:t>
      </w:r>
    </w:p>
    <w:p w:rsidR="0032500C" w:rsidRPr="00960554" w:rsidRDefault="0032500C" w:rsidP="0032500C">
      <w:pPr>
        <w:autoSpaceDE w:val="0"/>
        <w:spacing w:after="0" w:line="240" w:lineRule="auto"/>
        <w:rPr>
          <w:rFonts w:ascii="Times New Roman" w:eastAsia="Batang" w:hAnsi="Times New Roman" w:cs="Times New Roman"/>
          <w:b/>
          <w:sz w:val="24"/>
          <w:szCs w:val="24"/>
        </w:rPr>
      </w:pPr>
      <w:r w:rsidRPr="00960554">
        <w:rPr>
          <w:rFonts w:ascii="Times New Roman" w:eastAsia="Batang" w:hAnsi="Times New Roman" w:cs="Times New Roman"/>
          <w:b/>
          <w:sz w:val="24"/>
          <w:szCs w:val="24"/>
        </w:rPr>
        <w:t xml:space="preserve">Enter the Size of the packet entering at </w:t>
      </w:r>
      <w:r w:rsidR="002B007B">
        <w:rPr>
          <w:rFonts w:ascii="Times New Roman" w:eastAsia="Batang" w:hAnsi="Times New Roman" w:cs="Times New Roman"/>
          <w:b/>
          <w:sz w:val="24"/>
          <w:szCs w:val="24"/>
        </w:rPr>
        <w:t>3</w:t>
      </w:r>
      <w:r w:rsidRPr="00960554">
        <w:rPr>
          <w:rFonts w:ascii="Times New Roman" w:eastAsia="Batang" w:hAnsi="Times New Roman" w:cs="Times New Roman"/>
          <w:b/>
          <w:sz w:val="24"/>
          <w:szCs w:val="24"/>
        </w:rPr>
        <w:t xml:space="preserve"> sec: 3</w:t>
      </w:r>
    </w:p>
    <w:p w:rsidR="0032500C" w:rsidRPr="00960554" w:rsidRDefault="0032500C" w:rsidP="0032500C">
      <w:pPr>
        <w:autoSpaceDE w:val="0"/>
        <w:spacing w:after="0" w:line="240" w:lineRule="auto"/>
        <w:rPr>
          <w:rFonts w:ascii="Times New Roman" w:eastAsia="Batang" w:hAnsi="Times New Roman" w:cs="Times New Roman"/>
          <w:b/>
          <w:sz w:val="24"/>
          <w:szCs w:val="24"/>
        </w:rPr>
      </w:pPr>
    </w:p>
    <w:p w:rsidR="0032500C" w:rsidRPr="00960554" w:rsidRDefault="0032500C" w:rsidP="0032500C">
      <w:pPr>
        <w:autoSpaceDE w:val="0"/>
        <w:spacing w:after="0" w:line="240" w:lineRule="auto"/>
        <w:rPr>
          <w:rFonts w:ascii="Times New Roman" w:eastAsia="Batang" w:hAnsi="Times New Roman" w:cs="Times New Roman"/>
          <w:b/>
          <w:sz w:val="24"/>
          <w:szCs w:val="24"/>
        </w:rPr>
      </w:pPr>
      <w:proofErr w:type="spellStart"/>
      <w:r w:rsidRPr="00960554">
        <w:rPr>
          <w:rFonts w:ascii="Times New Roman" w:eastAsia="Batang" w:hAnsi="Times New Roman" w:cs="Times New Roman"/>
          <w:b/>
          <w:sz w:val="24"/>
          <w:szCs w:val="24"/>
        </w:rPr>
        <w:t>Second|PacketRecieved|PacketSent|PacketLeft|Packet</w:t>
      </w:r>
      <w:proofErr w:type="spellEnd"/>
      <w:r w:rsidRPr="00960554">
        <w:rPr>
          <w:rFonts w:ascii="Times New Roman" w:eastAsia="Batang" w:hAnsi="Times New Roman" w:cs="Times New Roman"/>
          <w:b/>
          <w:sz w:val="24"/>
          <w:szCs w:val="24"/>
        </w:rPr>
        <w:t xml:space="preserve"> Dropped|</w:t>
      </w:r>
    </w:p>
    <w:p w:rsidR="0032500C" w:rsidRPr="00960554" w:rsidRDefault="0032500C"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60"/>
        </w:tabs>
        <w:rPr>
          <w:rFonts w:ascii="Times New Roman" w:eastAsia="Batang" w:hAnsi="Times New Roman" w:cs="Times New Roman"/>
          <w:b/>
          <w:sz w:val="24"/>
          <w:szCs w:val="24"/>
        </w:rPr>
      </w:pPr>
      <w:r w:rsidRPr="00960554">
        <w:rPr>
          <w:rFonts w:ascii="Times New Roman" w:eastAsia="Batang" w:hAnsi="Times New Roman" w:cs="Times New Roman"/>
          <w:b/>
          <w:sz w:val="24"/>
          <w:szCs w:val="24"/>
        </w:rPr>
        <w:t>---------------------------------------------------------------------------------</w:t>
      </w:r>
    </w:p>
    <w:p w:rsidR="0032500C" w:rsidRPr="00960554" w:rsidRDefault="0032500C"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60"/>
          <w:tab w:val="left" w:pos="1080"/>
          <w:tab w:val="left" w:pos="1440"/>
        </w:tabs>
        <w:rPr>
          <w:rFonts w:ascii="Times New Roman" w:eastAsia="Batang" w:hAnsi="Times New Roman" w:cs="Times New Roman"/>
          <w:b/>
          <w:sz w:val="24"/>
          <w:szCs w:val="24"/>
        </w:rPr>
      </w:pPr>
      <w:r w:rsidRPr="00960554">
        <w:rPr>
          <w:rFonts w:ascii="Times New Roman" w:eastAsia="Batang" w:hAnsi="Times New Roman" w:cs="Times New Roman"/>
          <w:b/>
          <w:sz w:val="24"/>
          <w:szCs w:val="24"/>
        </w:rPr>
        <w:tab/>
        <w:t>1</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5</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2</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3</w:t>
      </w:r>
      <w:r w:rsidRPr="00960554">
        <w:rPr>
          <w:rFonts w:ascii="Times New Roman" w:eastAsia="Batang" w:hAnsi="Times New Roman" w:cs="Times New Roman"/>
          <w:b/>
          <w:sz w:val="24"/>
          <w:szCs w:val="24"/>
        </w:rPr>
        <w:tab/>
        <w:t>0</w:t>
      </w:r>
      <w:r w:rsidRPr="00960554">
        <w:rPr>
          <w:rFonts w:ascii="Times New Roman" w:eastAsia="Batang" w:hAnsi="Times New Roman" w:cs="Times New Roman"/>
          <w:b/>
          <w:sz w:val="24"/>
          <w:szCs w:val="24"/>
        </w:rPr>
        <w:tab/>
      </w:r>
    </w:p>
    <w:p w:rsidR="0032500C" w:rsidRPr="00960554" w:rsidRDefault="0032500C"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60"/>
          <w:tab w:val="left" w:pos="1080"/>
          <w:tab w:val="left" w:pos="1440"/>
        </w:tabs>
        <w:rPr>
          <w:rFonts w:ascii="Times New Roman" w:eastAsia="Batang" w:hAnsi="Times New Roman" w:cs="Times New Roman"/>
          <w:b/>
          <w:sz w:val="24"/>
          <w:szCs w:val="24"/>
        </w:rPr>
      </w:pPr>
      <w:r w:rsidRPr="00960554">
        <w:rPr>
          <w:rFonts w:ascii="Times New Roman" w:eastAsia="Batang" w:hAnsi="Times New Roman" w:cs="Times New Roman"/>
          <w:b/>
          <w:sz w:val="24"/>
          <w:szCs w:val="24"/>
        </w:rPr>
        <w:tab/>
        <w:t>2</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4</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2</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3</w:t>
      </w:r>
      <w:r w:rsidRPr="00960554">
        <w:rPr>
          <w:rFonts w:ascii="Times New Roman" w:eastAsia="Batang" w:hAnsi="Times New Roman" w:cs="Times New Roman"/>
          <w:b/>
          <w:sz w:val="24"/>
          <w:szCs w:val="24"/>
        </w:rPr>
        <w:tab/>
        <w:t>2</w:t>
      </w:r>
    </w:p>
    <w:p w:rsidR="0032500C" w:rsidRPr="00960554" w:rsidRDefault="0032500C"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60"/>
          <w:tab w:val="left" w:pos="1080"/>
          <w:tab w:val="left" w:pos="1440"/>
        </w:tabs>
        <w:rPr>
          <w:rFonts w:ascii="Times New Roman" w:eastAsia="Batang" w:hAnsi="Times New Roman" w:cs="Times New Roman"/>
          <w:b/>
          <w:sz w:val="24"/>
          <w:szCs w:val="24"/>
        </w:rPr>
      </w:pPr>
      <w:r w:rsidRPr="00960554">
        <w:rPr>
          <w:rFonts w:ascii="Times New Roman" w:eastAsia="Batang" w:hAnsi="Times New Roman" w:cs="Times New Roman"/>
          <w:b/>
          <w:sz w:val="24"/>
          <w:szCs w:val="24"/>
        </w:rPr>
        <w:tab/>
        <w:t>3</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3</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2</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3</w:t>
      </w:r>
      <w:r w:rsidRPr="00960554">
        <w:rPr>
          <w:rFonts w:ascii="Times New Roman" w:eastAsia="Batang" w:hAnsi="Times New Roman" w:cs="Times New Roman"/>
          <w:b/>
          <w:sz w:val="24"/>
          <w:szCs w:val="24"/>
        </w:rPr>
        <w:tab/>
        <w:t>1</w:t>
      </w:r>
    </w:p>
    <w:p w:rsidR="0032500C" w:rsidRPr="00960554" w:rsidRDefault="0032500C"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60"/>
          <w:tab w:val="left" w:pos="1080"/>
          <w:tab w:val="left" w:pos="1440"/>
        </w:tabs>
        <w:rPr>
          <w:rFonts w:ascii="Times New Roman" w:eastAsia="Batang" w:hAnsi="Times New Roman" w:cs="Times New Roman"/>
          <w:b/>
          <w:sz w:val="24"/>
          <w:szCs w:val="24"/>
        </w:rPr>
      </w:pPr>
      <w:r w:rsidRPr="00960554">
        <w:rPr>
          <w:rFonts w:ascii="Times New Roman" w:eastAsia="Batang" w:hAnsi="Times New Roman" w:cs="Times New Roman"/>
          <w:b/>
          <w:sz w:val="24"/>
          <w:szCs w:val="24"/>
        </w:rPr>
        <w:tab/>
        <w:t>4</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0</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2</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1</w:t>
      </w:r>
      <w:r w:rsidRPr="00960554">
        <w:rPr>
          <w:rFonts w:ascii="Times New Roman" w:eastAsia="Batang" w:hAnsi="Times New Roman" w:cs="Times New Roman"/>
          <w:b/>
          <w:sz w:val="24"/>
          <w:szCs w:val="24"/>
        </w:rPr>
        <w:tab/>
        <w:t>0</w:t>
      </w:r>
    </w:p>
    <w:p w:rsidR="0032500C" w:rsidRPr="00960554" w:rsidRDefault="0032500C" w:rsidP="003250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60"/>
          <w:tab w:val="left" w:pos="1080"/>
          <w:tab w:val="left" w:pos="1440"/>
        </w:tabs>
        <w:rPr>
          <w:rFonts w:ascii="Times New Roman" w:eastAsia="Batang" w:hAnsi="Times New Roman" w:cs="Times New Roman"/>
          <w:b/>
          <w:sz w:val="24"/>
          <w:szCs w:val="24"/>
        </w:rPr>
      </w:pPr>
      <w:r w:rsidRPr="00960554">
        <w:rPr>
          <w:rFonts w:ascii="Times New Roman" w:eastAsia="Batang" w:hAnsi="Times New Roman" w:cs="Times New Roman"/>
          <w:b/>
          <w:sz w:val="24"/>
          <w:szCs w:val="24"/>
        </w:rPr>
        <w:tab/>
        <w:t>5</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0</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1</w:t>
      </w:r>
      <w:r w:rsidRPr="00960554">
        <w:rPr>
          <w:rFonts w:ascii="Times New Roman" w:eastAsia="Batang" w:hAnsi="Times New Roman" w:cs="Times New Roman"/>
          <w:b/>
          <w:sz w:val="24"/>
          <w:szCs w:val="24"/>
        </w:rPr>
        <w:tab/>
      </w:r>
      <w:r w:rsidRPr="00960554">
        <w:rPr>
          <w:rFonts w:ascii="Times New Roman" w:eastAsia="Batang" w:hAnsi="Times New Roman" w:cs="Times New Roman"/>
          <w:b/>
          <w:sz w:val="24"/>
          <w:szCs w:val="24"/>
        </w:rPr>
        <w:tab/>
        <w:t>0</w:t>
      </w:r>
      <w:r w:rsidRPr="00960554">
        <w:rPr>
          <w:rFonts w:ascii="Times New Roman" w:eastAsia="Batang" w:hAnsi="Times New Roman" w:cs="Times New Roman"/>
          <w:b/>
          <w:sz w:val="24"/>
          <w:szCs w:val="24"/>
        </w:rPr>
        <w:tab/>
        <w:t>0</w:t>
      </w:r>
    </w:p>
    <w:p w:rsidR="0032500C" w:rsidRPr="00960554" w:rsidRDefault="0032500C" w:rsidP="0032500C">
      <w:pPr>
        <w:pStyle w:val="NormalWeb"/>
        <w:tabs>
          <w:tab w:val="left" w:pos="720"/>
          <w:tab w:val="left" w:pos="2160"/>
        </w:tabs>
        <w:spacing w:before="0" w:after="0" w:line="360" w:lineRule="auto"/>
        <w:rPr>
          <w:b/>
        </w:rPr>
      </w:pPr>
      <w:r w:rsidRPr="00960554">
        <w:rPr>
          <w:b/>
          <w:lang w:val="sv-SE"/>
        </w:rPr>
        <w:t>[root@localhost ]#</w:t>
      </w:r>
    </w:p>
    <w:p w:rsidR="0032500C" w:rsidRPr="00960554" w:rsidRDefault="0032500C" w:rsidP="0032500C">
      <w:pPr>
        <w:pStyle w:val="NormalWeb"/>
        <w:tabs>
          <w:tab w:val="left" w:pos="720"/>
          <w:tab w:val="left" w:pos="2160"/>
        </w:tabs>
        <w:spacing w:before="0" w:after="0" w:line="360" w:lineRule="auto"/>
        <w:rPr>
          <w:b/>
        </w:rPr>
      </w:pPr>
      <w:r w:rsidRPr="00960554">
        <w:rPr>
          <w:b/>
        </w:rPr>
        <w:t>Result: Implemented program for Leaky bucket algorithm and evaluated.</w:t>
      </w:r>
    </w:p>
    <w:p w:rsidR="0032500C" w:rsidRPr="00960554" w:rsidRDefault="0032500C" w:rsidP="00960554">
      <w:pPr>
        <w:pStyle w:val="NormalWeb"/>
        <w:tabs>
          <w:tab w:val="left" w:pos="720"/>
          <w:tab w:val="left" w:pos="2160"/>
        </w:tabs>
        <w:spacing w:before="0" w:after="0" w:line="360" w:lineRule="auto"/>
        <w:rPr>
          <w:b/>
        </w:rPr>
      </w:pPr>
    </w:p>
    <w:p w:rsidR="00035B13" w:rsidRDefault="00035B13" w:rsidP="00EB483F">
      <w:pPr>
        <w:spacing w:after="0" w:line="360" w:lineRule="auto"/>
        <w:jc w:val="both"/>
        <w:rPr>
          <w:rFonts w:ascii="Times New Roman" w:hAnsi="Times New Roman" w:cs="Times New Roman"/>
          <w:b/>
          <w:i/>
          <w:sz w:val="32"/>
          <w:szCs w:val="32"/>
        </w:rPr>
      </w:pPr>
    </w:p>
    <w:p w:rsidR="00035B13" w:rsidRDefault="00035B13" w:rsidP="00EB483F">
      <w:pPr>
        <w:spacing w:after="0" w:line="360" w:lineRule="auto"/>
        <w:jc w:val="both"/>
        <w:rPr>
          <w:rFonts w:ascii="Times New Roman" w:hAnsi="Times New Roman" w:cs="Times New Roman"/>
          <w:b/>
          <w:i/>
          <w:sz w:val="32"/>
          <w:szCs w:val="32"/>
        </w:rPr>
      </w:pPr>
    </w:p>
    <w:p w:rsidR="00BD5814" w:rsidRPr="00960554" w:rsidRDefault="00BD5814" w:rsidP="00EB483F">
      <w:pPr>
        <w:spacing w:after="0" w:line="360" w:lineRule="auto"/>
        <w:jc w:val="both"/>
        <w:rPr>
          <w:rFonts w:ascii="Times New Roman" w:hAnsi="Times New Roman" w:cs="Times New Roman"/>
          <w:b/>
          <w:i/>
          <w:sz w:val="32"/>
          <w:szCs w:val="32"/>
        </w:rPr>
      </w:pPr>
      <w:r w:rsidRPr="00960554">
        <w:rPr>
          <w:rFonts w:ascii="Times New Roman" w:hAnsi="Times New Roman" w:cs="Times New Roman"/>
          <w:b/>
          <w:i/>
          <w:sz w:val="32"/>
          <w:szCs w:val="32"/>
        </w:rPr>
        <w:t>NS</w:t>
      </w:r>
      <w:r w:rsidR="00DA51D4" w:rsidRPr="00960554">
        <w:rPr>
          <w:rFonts w:ascii="Times New Roman" w:hAnsi="Times New Roman" w:cs="Times New Roman"/>
          <w:b/>
          <w:i/>
          <w:sz w:val="32"/>
          <w:szCs w:val="32"/>
        </w:rPr>
        <w:t>-</w:t>
      </w:r>
      <w:r w:rsidRPr="00960554">
        <w:rPr>
          <w:rFonts w:ascii="Times New Roman" w:hAnsi="Times New Roman" w:cs="Times New Roman"/>
          <w:b/>
          <w:i/>
          <w:sz w:val="32"/>
          <w:szCs w:val="32"/>
        </w:rPr>
        <w:t xml:space="preserve">2 </w:t>
      </w:r>
      <w:r w:rsidR="00DA51D4" w:rsidRPr="00960554">
        <w:rPr>
          <w:rFonts w:ascii="Times New Roman" w:hAnsi="Times New Roman" w:cs="Times New Roman"/>
          <w:b/>
          <w:i/>
          <w:sz w:val="32"/>
          <w:szCs w:val="32"/>
        </w:rPr>
        <w:t>D</w:t>
      </w:r>
      <w:r w:rsidRPr="00960554">
        <w:rPr>
          <w:rFonts w:ascii="Times New Roman" w:hAnsi="Times New Roman" w:cs="Times New Roman"/>
          <w:b/>
          <w:i/>
          <w:sz w:val="32"/>
          <w:szCs w:val="32"/>
        </w:rPr>
        <w:t xml:space="preserve">etailed </w:t>
      </w:r>
      <w:r w:rsidR="008618FC" w:rsidRPr="00960554">
        <w:rPr>
          <w:rFonts w:ascii="Times New Roman" w:hAnsi="Times New Roman" w:cs="Times New Roman"/>
          <w:b/>
          <w:i/>
          <w:sz w:val="32"/>
          <w:szCs w:val="32"/>
        </w:rPr>
        <w:t>information</w:t>
      </w:r>
    </w:p>
    <w:p w:rsidR="00844364" w:rsidRPr="0078570C" w:rsidRDefault="00844364" w:rsidP="00844364">
      <w:pPr>
        <w:jc w:val="both"/>
        <w:rPr>
          <w:rFonts w:ascii="Times New Roman" w:hAnsi="Times New Roman" w:cs="Times New Roman"/>
          <w:sz w:val="24"/>
          <w:szCs w:val="24"/>
        </w:rPr>
      </w:pPr>
      <w:r w:rsidRPr="0078570C">
        <w:rPr>
          <w:rFonts w:ascii="Times New Roman" w:hAnsi="Times New Roman" w:cs="Times New Roman"/>
          <w:sz w:val="24"/>
          <w:szCs w:val="24"/>
        </w:rPr>
        <w:t xml:space="preserve">NS2 consists of two key languages: C++ and OTcl (Object-Oriented Tool Command Language). C++ language defines </w:t>
      </w:r>
      <w:proofErr w:type="spellStart"/>
      <w:r w:rsidRPr="0078570C">
        <w:rPr>
          <w:rFonts w:ascii="Times New Roman" w:hAnsi="Times New Roman" w:cs="Times New Roman"/>
          <w:sz w:val="24"/>
          <w:szCs w:val="24"/>
        </w:rPr>
        <w:t>theinternal</w:t>
      </w:r>
      <w:proofErr w:type="spellEnd"/>
      <w:r w:rsidRPr="0078570C">
        <w:rPr>
          <w:rFonts w:ascii="Times New Roman" w:hAnsi="Times New Roman" w:cs="Times New Roman"/>
          <w:sz w:val="24"/>
          <w:szCs w:val="24"/>
        </w:rPr>
        <w:t>/ backend mechanism of the simulation by assembling and configuring the objects as well as scheduling the discrete/</w:t>
      </w:r>
      <w:r>
        <w:rPr>
          <w:rFonts w:ascii="Times New Roman" w:hAnsi="Times New Roman" w:cs="Times New Roman"/>
          <w:sz w:val="24"/>
          <w:szCs w:val="24"/>
        </w:rPr>
        <w:t xml:space="preserve">frontend events. </w:t>
      </w:r>
      <w:r w:rsidRPr="0078570C">
        <w:rPr>
          <w:rFonts w:ascii="Times New Roman" w:hAnsi="Times New Roman" w:cs="Times New Roman"/>
          <w:sz w:val="24"/>
          <w:szCs w:val="24"/>
        </w:rPr>
        <w:t xml:space="preserve">Both C++ and OTcl are linked with each other using TclCL. The combination of both languages </w:t>
      </w:r>
      <w:proofErr w:type="spellStart"/>
      <w:r w:rsidRPr="0078570C">
        <w:rPr>
          <w:rFonts w:ascii="Times New Roman" w:hAnsi="Times New Roman" w:cs="Times New Roman"/>
          <w:sz w:val="24"/>
          <w:szCs w:val="24"/>
        </w:rPr>
        <w:t>interpretthe</w:t>
      </w:r>
      <w:proofErr w:type="spellEnd"/>
      <w:r w:rsidRPr="0078570C">
        <w:rPr>
          <w:rFonts w:ascii="Times New Roman" w:hAnsi="Times New Roman" w:cs="Times New Roman"/>
          <w:sz w:val="24"/>
          <w:szCs w:val="24"/>
        </w:rPr>
        <w:t xml:space="preserve"> scripts line by line the code written in </w:t>
      </w:r>
      <w:r>
        <w:rPr>
          <w:rFonts w:ascii="Times New Roman" w:hAnsi="Times New Roman" w:cs="Times New Roman"/>
          <w:sz w:val="24"/>
          <w:szCs w:val="24"/>
        </w:rPr>
        <w:t>gedit in Linux, ms-word or in the note</w:t>
      </w:r>
      <w:r w:rsidRPr="0078570C">
        <w:rPr>
          <w:rFonts w:ascii="Times New Roman" w:hAnsi="Times New Roman" w:cs="Times New Roman"/>
          <w:sz w:val="24"/>
          <w:szCs w:val="24"/>
        </w:rPr>
        <w:t xml:space="preserve">pad </w:t>
      </w:r>
      <w:r>
        <w:rPr>
          <w:rFonts w:ascii="Times New Roman" w:hAnsi="Times New Roman" w:cs="Times New Roman"/>
          <w:sz w:val="24"/>
          <w:szCs w:val="24"/>
        </w:rPr>
        <w:t xml:space="preserve">in Windows </w:t>
      </w:r>
      <w:r w:rsidRPr="0078570C">
        <w:rPr>
          <w:rFonts w:ascii="Times New Roman" w:hAnsi="Times New Roman" w:cs="Times New Roman"/>
          <w:sz w:val="24"/>
          <w:szCs w:val="24"/>
        </w:rPr>
        <w:t xml:space="preserve">etc. and saves the interpreted file with .tcl extension. NS2provides a large </w:t>
      </w:r>
      <w:proofErr w:type="gramStart"/>
      <w:r w:rsidRPr="0078570C">
        <w:rPr>
          <w:rFonts w:ascii="Times New Roman" w:hAnsi="Times New Roman" w:cs="Times New Roman"/>
          <w:sz w:val="24"/>
          <w:szCs w:val="24"/>
        </w:rPr>
        <w:t>number</w:t>
      </w:r>
      <w:proofErr w:type="gramEnd"/>
      <w:r w:rsidRPr="0078570C">
        <w:rPr>
          <w:rFonts w:ascii="Times New Roman" w:hAnsi="Times New Roman" w:cs="Times New Roman"/>
          <w:sz w:val="24"/>
          <w:szCs w:val="24"/>
        </w:rPr>
        <w:t xml:space="preserve"> of built-in C++ classes which can be used to set-up a simulation </w:t>
      </w:r>
      <w:r>
        <w:rPr>
          <w:rFonts w:ascii="Times New Roman" w:hAnsi="Times New Roman" w:cs="Times New Roman"/>
          <w:sz w:val="24"/>
          <w:szCs w:val="24"/>
        </w:rPr>
        <w:t xml:space="preserve">via a Tcl simulation script. </w:t>
      </w:r>
      <w:r w:rsidRPr="0078570C">
        <w:rPr>
          <w:rFonts w:ascii="Times New Roman" w:hAnsi="Times New Roman" w:cs="Times New Roman"/>
          <w:sz w:val="24"/>
          <w:szCs w:val="24"/>
        </w:rPr>
        <w:t xml:space="preserve">One </w:t>
      </w:r>
      <w:proofErr w:type="spellStart"/>
      <w:r w:rsidRPr="0078570C">
        <w:rPr>
          <w:rFonts w:ascii="Times New Roman" w:hAnsi="Times New Roman" w:cs="Times New Roman"/>
          <w:sz w:val="24"/>
          <w:szCs w:val="24"/>
        </w:rPr>
        <w:t>candevelop</w:t>
      </w:r>
      <w:proofErr w:type="spellEnd"/>
      <w:r w:rsidRPr="0078570C">
        <w:rPr>
          <w:rFonts w:ascii="Times New Roman" w:hAnsi="Times New Roman" w:cs="Times New Roman"/>
          <w:sz w:val="24"/>
          <w:szCs w:val="24"/>
        </w:rPr>
        <w:t xml:space="preserve"> their own C++ classes and can use </w:t>
      </w:r>
      <w:proofErr w:type="gramStart"/>
      <w:r w:rsidRPr="0078570C">
        <w:rPr>
          <w:rFonts w:ascii="Times New Roman" w:hAnsi="Times New Roman" w:cs="Times New Roman"/>
          <w:sz w:val="24"/>
          <w:szCs w:val="24"/>
        </w:rPr>
        <w:t>a</w:t>
      </w:r>
      <w:proofErr w:type="gramEnd"/>
      <w:r w:rsidRPr="0078570C">
        <w:rPr>
          <w:rFonts w:ascii="Times New Roman" w:hAnsi="Times New Roman" w:cs="Times New Roman"/>
          <w:sz w:val="24"/>
          <w:szCs w:val="24"/>
        </w:rPr>
        <w:t xml:space="preserve"> OTcl configuration interface to put together the objects originated from these class.</w:t>
      </w:r>
    </w:p>
    <w:p w:rsidR="00844364" w:rsidRDefault="00844364" w:rsidP="00844364">
      <w:pPr>
        <w:jc w:val="both"/>
        <w:rPr>
          <w:rFonts w:ascii="Times New Roman" w:hAnsi="Times New Roman" w:cs="Times New Roman"/>
          <w:sz w:val="24"/>
          <w:szCs w:val="24"/>
        </w:rPr>
      </w:pPr>
      <w:r w:rsidRPr="0078570C">
        <w:rPr>
          <w:rFonts w:ascii="Times New Roman" w:hAnsi="Times New Roman" w:cs="Times New Roman"/>
          <w:sz w:val="24"/>
          <w:szCs w:val="24"/>
        </w:rPr>
        <w:t xml:space="preserve">After simulation, NS2 provides output as a Text-Based simulation results which can be interpreted graphically and </w:t>
      </w:r>
      <w:proofErr w:type="spellStart"/>
      <w:r w:rsidRPr="0078570C">
        <w:rPr>
          <w:rFonts w:ascii="Times New Roman" w:hAnsi="Times New Roman" w:cs="Times New Roman"/>
          <w:sz w:val="24"/>
          <w:szCs w:val="24"/>
        </w:rPr>
        <w:t>interactivelyusing</w:t>
      </w:r>
      <w:proofErr w:type="spellEnd"/>
      <w:r w:rsidRPr="0078570C">
        <w:rPr>
          <w:rFonts w:ascii="Times New Roman" w:hAnsi="Times New Roman" w:cs="Times New Roman"/>
          <w:sz w:val="24"/>
          <w:szCs w:val="24"/>
        </w:rPr>
        <w:t xml:space="preserve"> tools such as NAM (Network AniMator) and Xgraph. To analyze a particular behavior of the network, </w:t>
      </w:r>
      <w:proofErr w:type="gramStart"/>
      <w:r w:rsidRPr="0078570C">
        <w:rPr>
          <w:rFonts w:ascii="Times New Roman" w:hAnsi="Times New Roman" w:cs="Times New Roman"/>
          <w:sz w:val="24"/>
          <w:szCs w:val="24"/>
        </w:rPr>
        <w:t>user can</w:t>
      </w:r>
      <w:proofErr w:type="gramEnd"/>
      <w:r w:rsidRPr="0078570C">
        <w:rPr>
          <w:rFonts w:ascii="Times New Roman" w:hAnsi="Times New Roman" w:cs="Times New Roman"/>
          <w:sz w:val="24"/>
          <w:szCs w:val="24"/>
        </w:rPr>
        <w:t xml:space="preserve"> </w:t>
      </w:r>
      <w:proofErr w:type="spellStart"/>
      <w:r w:rsidRPr="0078570C">
        <w:rPr>
          <w:rFonts w:ascii="Times New Roman" w:hAnsi="Times New Roman" w:cs="Times New Roman"/>
          <w:sz w:val="24"/>
          <w:szCs w:val="24"/>
        </w:rPr>
        <w:t>transportthat</w:t>
      </w:r>
      <w:proofErr w:type="spellEnd"/>
      <w:r w:rsidRPr="0078570C">
        <w:rPr>
          <w:rFonts w:ascii="Times New Roman" w:hAnsi="Times New Roman" w:cs="Times New Roman"/>
          <w:sz w:val="24"/>
          <w:szCs w:val="24"/>
        </w:rPr>
        <w:t xml:space="preserve"> Text-Based data into a more conceivable presentation.</w:t>
      </w: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Introduction to NS-2:</w:t>
      </w:r>
    </w:p>
    <w:p w:rsidR="00EB483F" w:rsidRPr="00702348" w:rsidRDefault="00EB483F" w:rsidP="00EB483F">
      <w:pPr>
        <w:numPr>
          <w:ilvl w:val="0"/>
          <w:numId w:val="5"/>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Widely known as NS2, is simply an event driven simulation tool.</w:t>
      </w:r>
    </w:p>
    <w:p w:rsidR="00EB483F" w:rsidRPr="00702348" w:rsidRDefault="00EB483F" w:rsidP="00EB483F">
      <w:pPr>
        <w:numPr>
          <w:ilvl w:val="0"/>
          <w:numId w:val="5"/>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Useful in studying the dynamic nature of communication networks. </w:t>
      </w:r>
    </w:p>
    <w:p w:rsidR="00EB483F" w:rsidRPr="00702348" w:rsidRDefault="00EB483F" w:rsidP="00EB483F">
      <w:pPr>
        <w:numPr>
          <w:ilvl w:val="0"/>
          <w:numId w:val="5"/>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Simulation of wired as well as wireless network functions and protocols (e.g., routing algorithms, TCP, UDP) can be done using NS2. </w:t>
      </w:r>
    </w:p>
    <w:p w:rsidR="00EB483F" w:rsidRPr="00702348" w:rsidRDefault="00EB483F" w:rsidP="00EB483F">
      <w:pPr>
        <w:numPr>
          <w:ilvl w:val="0"/>
          <w:numId w:val="6"/>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In general, NS2 provides users with a way of specifying such network protocols and simulating their corresponding behaviors.</w:t>
      </w:r>
    </w:p>
    <w:p w:rsidR="00EB483F" w:rsidRPr="00645482" w:rsidRDefault="00EB483F" w:rsidP="00EB483F">
      <w:pPr>
        <w:suppressAutoHyphens/>
        <w:spacing w:after="0" w:line="360" w:lineRule="auto"/>
        <w:ind w:left="720"/>
        <w:jc w:val="both"/>
        <w:rPr>
          <w:rFonts w:ascii="Times New Roman" w:hAnsi="Times New Roman" w:cs="Times New Roman"/>
          <w:sz w:val="12"/>
          <w:szCs w:val="24"/>
        </w:rPr>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b/>
          <w:bCs/>
          <w:sz w:val="24"/>
          <w:szCs w:val="24"/>
        </w:rPr>
        <w:t>Basic Architecture of NS2</w:t>
      </w:r>
    </w:p>
    <w:p w:rsidR="00EB483F" w:rsidRPr="00702348" w:rsidRDefault="00EB483F" w:rsidP="00EB483F">
      <w:pPr>
        <w:spacing w:after="0" w:line="360" w:lineRule="auto"/>
        <w:jc w:val="center"/>
        <w:rPr>
          <w:rFonts w:ascii="Times New Roman" w:hAnsi="Times New Roman" w:cs="Times New Roman"/>
          <w:sz w:val="24"/>
          <w:szCs w:val="24"/>
        </w:rPr>
      </w:pPr>
      <w:r w:rsidRPr="00702348">
        <w:rPr>
          <w:rFonts w:ascii="Times New Roman" w:hAnsi="Times New Roman" w:cs="Times New Roman"/>
          <w:noProof/>
          <w:sz w:val="24"/>
          <w:szCs w:val="24"/>
        </w:rPr>
        <w:drawing>
          <wp:inline distT="0" distB="0" distL="0" distR="0">
            <wp:extent cx="5081270" cy="2384425"/>
            <wp:effectExtent l="19050" t="0" r="5080" b="0"/>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081270" cy="2384425"/>
                    </a:xfrm>
                    <a:prstGeom prst="rect">
                      <a:avLst/>
                    </a:prstGeom>
                    <a:noFill/>
                    <a:ln w="9525">
                      <a:noFill/>
                      <a:miter lim="800000"/>
                      <a:headEnd/>
                      <a:tailEnd/>
                    </a:ln>
                  </pic:spPr>
                </pic:pic>
              </a:graphicData>
            </a:graphic>
          </wp:inline>
        </w:drawing>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b/>
          <w:bCs/>
          <w:sz w:val="24"/>
          <w:szCs w:val="24"/>
        </w:rPr>
        <w:lastRenderedPageBreak/>
        <w:t>Tcl scripting</w:t>
      </w:r>
    </w:p>
    <w:p w:rsidR="00EB483F" w:rsidRPr="00702348" w:rsidRDefault="00EB483F" w:rsidP="00EB483F">
      <w:pPr>
        <w:numPr>
          <w:ilvl w:val="0"/>
          <w:numId w:val="2"/>
        </w:numPr>
        <w:suppressAutoHyphens/>
        <w:spacing w:after="0" w:line="360" w:lineRule="auto"/>
        <w:ind w:left="540"/>
        <w:jc w:val="both"/>
        <w:rPr>
          <w:rFonts w:ascii="Times New Roman" w:hAnsi="Times New Roman" w:cs="Times New Roman"/>
          <w:sz w:val="24"/>
          <w:szCs w:val="24"/>
        </w:rPr>
      </w:pPr>
      <w:r w:rsidRPr="00702348">
        <w:rPr>
          <w:rFonts w:ascii="Times New Roman" w:hAnsi="Times New Roman" w:cs="Times New Roman"/>
          <w:sz w:val="24"/>
          <w:szCs w:val="24"/>
        </w:rPr>
        <w:t>Tcl is a general purpose scripting language. [Interpreter]</w:t>
      </w:r>
    </w:p>
    <w:p w:rsidR="00EB483F" w:rsidRPr="00702348" w:rsidRDefault="00EB483F" w:rsidP="00EB483F">
      <w:pPr>
        <w:numPr>
          <w:ilvl w:val="0"/>
          <w:numId w:val="2"/>
        </w:numPr>
        <w:suppressAutoHyphens/>
        <w:spacing w:after="0" w:line="360" w:lineRule="auto"/>
        <w:ind w:left="540"/>
        <w:jc w:val="both"/>
        <w:rPr>
          <w:rFonts w:ascii="Times New Roman" w:hAnsi="Times New Roman" w:cs="Times New Roman"/>
          <w:sz w:val="24"/>
          <w:szCs w:val="24"/>
        </w:rPr>
      </w:pPr>
      <w:r w:rsidRPr="00702348">
        <w:rPr>
          <w:rFonts w:ascii="Times New Roman" w:hAnsi="Times New Roman" w:cs="Times New Roman"/>
          <w:sz w:val="24"/>
          <w:szCs w:val="24"/>
        </w:rPr>
        <w:t xml:space="preserve">Tcl runs on most of the platforms such as UNIX, Windows, and Mac. </w:t>
      </w:r>
    </w:p>
    <w:p w:rsidR="00EB483F" w:rsidRPr="00702348" w:rsidRDefault="00EB483F" w:rsidP="00EB483F">
      <w:pPr>
        <w:numPr>
          <w:ilvl w:val="0"/>
          <w:numId w:val="2"/>
        </w:numPr>
        <w:suppressAutoHyphens/>
        <w:spacing w:after="0" w:line="360" w:lineRule="auto"/>
        <w:ind w:left="540"/>
        <w:jc w:val="both"/>
        <w:rPr>
          <w:rFonts w:ascii="Times New Roman" w:hAnsi="Times New Roman" w:cs="Times New Roman"/>
          <w:sz w:val="24"/>
          <w:szCs w:val="24"/>
        </w:rPr>
      </w:pPr>
      <w:r w:rsidRPr="00702348">
        <w:rPr>
          <w:rFonts w:ascii="Times New Roman" w:hAnsi="Times New Roman" w:cs="Times New Roman"/>
          <w:sz w:val="24"/>
          <w:szCs w:val="24"/>
        </w:rPr>
        <w:t xml:space="preserve">The strength of Tcl is its simplicity. </w:t>
      </w:r>
    </w:p>
    <w:p w:rsidR="00EB483F" w:rsidRPr="00702348" w:rsidRDefault="00EB483F" w:rsidP="00EB483F">
      <w:pPr>
        <w:numPr>
          <w:ilvl w:val="0"/>
          <w:numId w:val="2"/>
        </w:numPr>
        <w:suppressAutoHyphens/>
        <w:spacing w:after="0" w:line="360" w:lineRule="auto"/>
        <w:ind w:left="540"/>
        <w:jc w:val="both"/>
        <w:rPr>
          <w:rFonts w:ascii="Times New Roman" w:hAnsi="Times New Roman" w:cs="Times New Roman"/>
          <w:sz w:val="24"/>
          <w:szCs w:val="24"/>
        </w:rPr>
      </w:pPr>
      <w:r w:rsidRPr="00702348">
        <w:rPr>
          <w:rFonts w:ascii="Times New Roman" w:hAnsi="Times New Roman" w:cs="Times New Roman"/>
          <w:sz w:val="24"/>
          <w:szCs w:val="24"/>
        </w:rPr>
        <w:t xml:space="preserve">It is not necessary to declare a data type for variable prior to the usage. </w:t>
      </w:r>
    </w:p>
    <w:p w:rsidR="00EB483F" w:rsidRPr="00702348" w:rsidRDefault="00EB483F" w:rsidP="00EB483F">
      <w:pPr>
        <w:spacing w:after="0" w:line="360" w:lineRule="auto"/>
        <w:jc w:val="both"/>
        <w:rPr>
          <w:rFonts w:ascii="Times New Roman" w:hAnsi="Times New Roman" w:cs="Times New Roman"/>
          <w:b/>
          <w:sz w:val="24"/>
          <w:szCs w:val="24"/>
        </w:rPr>
      </w:pP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Basics of TCL</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Syntax:  command    arg1    arg2    arg3</w:t>
      </w:r>
    </w:p>
    <w:p w:rsidR="00EB483F" w:rsidRPr="00702348" w:rsidRDefault="00EB483F" w:rsidP="00EB483F">
      <w:pPr>
        <w:numPr>
          <w:ilvl w:val="0"/>
          <w:numId w:val="3"/>
        </w:numPr>
        <w:suppressAutoHyphens/>
        <w:spacing w:after="0" w:line="360" w:lineRule="auto"/>
        <w:ind w:left="360"/>
        <w:jc w:val="both"/>
        <w:rPr>
          <w:rFonts w:ascii="Times New Roman" w:hAnsi="Times New Roman" w:cs="Times New Roman"/>
          <w:b/>
          <w:sz w:val="24"/>
          <w:szCs w:val="24"/>
        </w:rPr>
      </w:pPr>
      <w:r w:rsidRPr="00702348">
        <w:rPr>
          <w:rFonts w:ascii="Times New Roman" w:hAnsi="Times New Roman" w:cs="Times New Roman"/>
          <w:b/>
          <w:sz w:val="24"/>
          <w:szCs w:val="24"/>
        </w:rPr>
        <w:t>Hello World!</w:t>
      </w:r>
    </w:p>
    <w:p w:rsidR="00EB483F" w:rsidRPr="00702348" w:rsidRDefault="00EB483F" w:rsidP="00EB483F">
      <w:pPr>
        <w:spacing w:after="0" w:line="360" w:lineRule="auto"/>
        <w:jc w:val="both"/>
        <w:rPr>
          <w:rFonts w:ascii="Times New Roman" w:hAnsi="Times New Roman" w:cs="Times New Roman"/>
          <w:sz w:val="24"/>
          <w:szCs w:val="24"/>
        </w:rPr>
      </w:pPr>
      <w:proofErr w:type="gramStart"/>
      <w:r w:rsidRPr="00702348">
        <w:rPr>
          <w:rFonts w:ascii="Times New Roman" w:hAnsi="Times New Roman" w:cs="Times New Roman"/>
          <w:sz w:val="24"/>
          <w:szCs w:val="24"/>
        </w:rPr>
        <w:t>puts</w:t>
      </w:r>
      <w:proofErr w:type="gramEnd"/>
      <w:r w:rsidRPr="00702348">
        <w:rPr>
          <w:rFonts w:ascii="Times New Roman" w:hAnsi="Times New Roman" w:cs="Times New Roman"/>
          <w:sz w:val="24"/>
          <w:szCs w:val="24"/>
        </w:rPr>
        <w:t xml:space="preserve"> stdout{Hello, World!}</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      Hello, World!</w:t>
      </w:r>
    </w:p>
    <w:p w:rsidR="00EB483F" w:rsidRPr="00702348" w:rsidRDefault="00EB483F" w:rsidP="00EB483F">
      <w:pPr>
        <w:numPr>
          <w:ilvl w:val="0"/>
          <w:numId w:val="4"/>
        </w:numPr>
        <w:suppressAutoHyphens/>
        <w:spacing w:after="0" w:line="360" w:lineRule="auto"/>
        <w:ind w:left="360"/>
        <w:jc w:val="both"/>
        <w:rPr>
          <w:rFonts w:ascii="Times New Roman" w:hAnsi="Times New Roman" w:cs="Times New Roman"/>
          <w:sz w:val="24"/>
          <w:szCs w:val="24"/>
        </w:rPr>
      </w:pPr>
      <w:r w:rsidRPr="00702348">
        <w:rPr>
          <w:rFonts w:ascii="Times New Roman" w:hAnsi="Times New Roman" w:cs="Times New Roman"/>
          <w:b/>
          <w:sz w:val="24"/>
          <w:szCs w:val="24"/>
        </w:rPr>
        <w:t>Variables</w:t>
      </w:r>
      <w:r w:rsidRPr="00702348">
        <w:rPr>
          <w:rFonts w:ascii="Times New Roman" w:hAnsi="Times New Roman" w:cs="Times New Roman"/>
          <w:sz w:val="24"/>
          <w:szCs w:val="24"/>
        </w:rPr>
        <w:tab/>
      </w:r>
      <w:r w:rsidRPr="00702348">
        <w:rPr>
          <w:rFonts w:ascii="Times New Roman" w:hAnsi="Times New Roman" w:cs="Times New Roman"/>
          <w:sz w:val="24"/>
          <w:szCs w:val="24"/>
        </w:rPr>
        <w:tab/>
        <w:t>Command Substitution</w:t>
      </w:r>
    </w:p>
    <w:p w:rsidR="00EB483F" w:rsidRPr="00702348" w:rsidRDefault="00EB483F" w:rsidP="00EB483F">
      <w:pPr>
        <w:spacing w:after="0" w:line="360" w:lineRule="auto"/>
        <w:jc w:val="both"/>
        <w:rPr>
          <w:rFonts w:ascii="Times New Roman" w:hAnsi="Times New Roman" w:cs="Times New Roman"/>
          <w:sz w:val="24"/>
          <w:szCs w:val="24"/>
        </w:rPr>
      </w:pPr>
      <w:proofErr w:type="gramStart"/>
      <w:r w:rsidRPr="00702348">
        <w:rPr>
          <w:rFonts w:ascii="Times New Roman" w:hAnsi="Times New Roman" w:cs="Times New Roman"/>
          <w:sz w:val="24"/>
          <w:szCs w:val="24"/>
        </w:rPr>
        <w:t>set</w:t>
      </w:r>
      <w:proofErr w:type="gramEnd"/>
      <w:r w:rsidRPr="00702348">
        <w:rPr>
          <w:rFonts w:ascii="Times New Roman" w:hAnsi="Times New Roman" w:cs="Times New Roman"/>
          <w:sz w:val="24"/>
          <w:szCs w:val="24"/>
        </w:rPr>
        <w:t xml:space="preserve"> a 5</w:t>
      </w:r>
      <w:r w:rsidRPr="00702348">
        <w:rPr>
          <w:rFonts w:ascii="Times New Roman" w:hAnsi="Times New Roman" w:cs="Times New Roman"/>
          <w:sz w:val="24"/>
          <w:szCs w:val="24"/>
        </w:rPr>
        <w:tab/>
      </w:r>
      <w:r w:rsidRPr="00702348">
        <w:rPr>
          <w:rFonts w:ascii="Times New Roman" w:hAnsi="Times New Roman" w:cs="Times New Roman"/>
          <w:sz w:val="24"/>
          <w:szCs w:val="24"/>
        </w:rPr>
        <w:tab/>
        <w:t>set len [string length foobar]</w:t>
      </w:r>
    </w:p>
    <w:p w:rsidR="00EB483F" w:rsidRDefault="00EB483F" w:rsidP="00EB483F">
      <w:pPr>
        <w:rPr>
          <w:rFonts w:ascii="Times New Roman" w:hAnsi="Times New Roman" w:cs="Times New Roman"/>
          <w:sz w:val="24"/>
          <w:szCs w:val="24"/>
        </w:rPr>
      </w:pPr>
      <w:proofErr w:type="gramStart"/>
      <w:r w:rsidRPr="00702348">
        <w:rPr>
          <w:rFonts w:ascii="Times New Roman" w:hAnsi="Times New Roman" w:cs="Times New Roman"/>
          <w:sz w:val="24"/>
          <w:szCs w:val="24"/>
        </w:rPr>
        <w:t>set</w:t>
      </w:r>
      <w:proofErr w:type="gramEnd"/>
      <w:r w:rsidRPr="00702348">
        <w:rPr>
          <w:rFonts w:ascii="Times New Roman" w:hAnsi="Times New Roman" w:cs="Times New Roman"/>
          <w:sz w:val="24"/>
          <w:szCs w:val="24"/>
        </w:rPr>
        <w:t xml:space="preserve"> b $a</w:t>
      </w:r>
      <w:r w:rsidRPr="00702348">
        <w:rPr>
          <w:rFonts w:ascii="Times New Roman" w:hAnsi="Times New Roman" w:cs="Times New Roman"/>
          <w:sz w:val="24"/>
          <w:szCs w:val="24"/>
        </w:rPr>
        <w:tab/>
      </w:r>
      <w:r w:rsidRPr="00702348">
        <w:rPr>
          <w:rFonts w:ascii="Times New Roman" w:hAnsi="Times New Roman" w:cs="Times New Roman"/>
          <w:sz w:val="24"/>
          <w:szCs w:val="24"/>
        </w:rPr>
        <w:tab/>
        <w:t>set len [expr [string length foobar] + 9]</w:t>
      </w:r>
    </w:p>
    <w:p w:rsidR="00EB483F" w:rsidRPr="00702348" w:rsidRDefault="00EB483F" w:rsidP="00EB483F">
      <w:pPr>
        <w:numPr>
          <w:ilvl w:val="0"/>
          <w:numId w:val="7"/>
        </w:numPr>
        <w:suppressAutoHyphens/>
        <w:spacing w:after="0" w:line="360" w:lineRule="auto"/>
        <w:ind w:left="360"/>
        <w:jc w:val="both"/>
        <w:rPr>
          <w:rFonts w:ascii="Times New Roman" w:hAnsi="Times New Roman" w:cs="Times New Roman"/>
          <w:b/>
          <w:sz w:val="24"/>
          <w:szCs w:val="24"/>
        </w:rPr>
      </w:pPr>
      <w:r w:rsidRPr="00702348">
        <w:rPr>
          <w:rFonts w:ascii="Times New Roman" w:hAnsi="Times New Roman" w:cs="Times New Roman"/>
          <w:b/>
          <w:sz w:val="24"/>
          <w:szCs w:val="24"/>
        </w:rPr>
        <w:t>Simple Arithmetic</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r>
      <w:proofErr w:type="gramStart"/>
      <w:r w:rsidRPr="00702348">
        <w:rPr>
          <w:rFonts w:ascii="Times New Roman" w:hAnsi="Times New Roman" w:cs="Times New Roman"/>
          <w:sz w:val="24"/>
          <w:szCs w:val="24"/>
        </w:rPr>
        <w:t>expr</w:t>
      </w:r>
      <w:proofErr w:type="gramEnd"/>
      <w:r w:rsidRPr="00702348">
        <w:rPr>
          <w:rFonts w:ascii="Times New Roman" w:hAnsi="Times New Roman" w:cs="Times New Roman"/>
          <w:sz w:val="24"/>
          <w:szCs w:val="24"/>
        </w:rPr>
        <w:t xml:space="preserve"> 7.2 / 4</w:t>
      </w:r>
    </w:p>
    <w:p w:rsidR="00EB483F" w:rsidRPr="00702348" w:rsidRDefault="00EB483F" w:rsidP="00EB483F">
      <w:pPr>
        <w:numPr>
          <w:ilvl w:val="0"/>
          <w:numId w:val="8"/>
        </w:numPr>
        <w:tabs>
          <w:tab w:val="left" w:pos="360"/>
        </w:tabs>
        <w:suppressAutoHyphens/>
        <w:spacing w:after="0" w:line="360" w:lineRule="auto"/>
        <w:ind w:left="360"/>
        <w:jc w:val="both"/>
        <w:rPr>
          <w:rFonts w:ascii="Times New Roman" w:hAnsi="Times New Roman" w:cs="Times New Roman"/>
          <w:b/>
          <w:sz w:val="24"/>
          <w:szCs w:val="24"/>
        </w:rPr>
      </w:pPr>
      <w:r w:rsidRPr="00702348">
        <w:rPr>
          <w:rFonts w:ascii="Times New Roman" w:hAnsi="Times New Roman" w:cs="Times New Roman"/>
          <w:b/>
          <w:sz w:val="24"/>
          <w:szCs w:val="24"/>
        </w:rPr>
        <w:t>Procedures</w:t>
      </w:r>
    </w:p>
    <w:p w:rsidR="00EB483F" w:rsidRPr="00702348" w:rsidRDefault="00EB483F" w:rsidP="00EB483F">
      <w:pPr>
        <w:spacing w:after="0" w:line="360" w:lineRule="auto"/>
        <w:jc w:val="both"/>
        <w:rPr>
          <w:rFonts w:ascii="Times New Roman" w:hAnsi="Times New Roman" w:cs="Times New Roman"/>
          <w:sz w:val="24"/>
          <w:szCs w:val="24"/>
        </w:rPr>
      </w:pPr>
      <w:proofErr w:type="spellStart"/>
      <w:proofErr w:type="gramStart"/>
      <w:r w:rsidRPr="00702348">
        <w:rPr>
          <w:rFonts w:ascii="Times New Roman" w:hAnsi="Times New Roman" w:cs="Times New Roman"/>
          <w:sz w:val="24"/>
          <w:szCs w:val="24"/>
        </w:rPr>
        <w:t>procDiag</w:t>
      </w:r>
      <w:proofErr w:type="spellEnd"/>
      <w:proofErr w:type="gramEnd"/>
      <w:r w:rsidRPr="00702348">
        <w:rPr>
          <w:rFonts w:ascii="Times New Roman" w:hAnsi="Times New Roman" w:cs="Times New Roman"/>
          <w:sz w:val="24"/>
          <w:szCs w:val="24"/>
        </w:rPr>
        <w:t xml:space="preserve"> {a b} {</w:t>
      </w:r>
    </w:p>
    <w:p w:rsidR="00EB483F" w:rsidRPr="00702348" w:rsidRDefault="00EB483F" w:rsidP="00EB483F">
      <w:pPr>
        <w:spacing w:after="0" w:line="360" w:lineRule="auto"/>
        <w:jc w:val="both"/>
        <w:rPr>
          <w:rFonts w:ascii="Times New Roman" w:hAnsi="Times New Roman" w:cs="Times New Roman"/>
          <w:sz w:val="24"/>
          <w:szCs w:val="24"/>
        </w:rPr>
      </w:pPr>
      <w:proofErr w:type="gramStart"/>
      <w:r w:rsidRPr="00702348">
        <w:rPr>
          <w:rFonts w:ascii="Times New Roman" w:hAnsi="Times New Roman" w:cs="Times New Roman"/>
          <w:sz w:val="24"/>
          <w:szCs w:val="24"/>
        </w:rPr>
        <w:t>set</w:t>
      </w:r>
      <w:proofErr w:type="gramEnd"/>
      <w:r w:rsidRPr="00702348">
        <w:rPr>
          <w:rFonts w:ascii="Times New Roman" w:hAnsi="Times New Roman" w:cs="Times New Roman"/>
          <w:sz w:val="24"/>
          <w:szCs w:val="24"/>
        </w:rPr>
        <w:t xml:space="preserve"> c [expr </w:t>
      </w:r>
      <w:proofErr w:type="spellStart"/>
      <w:r w:rsidRPr="00702348">
        <w:rPr>
          <w:rFonts w:ascii="Times New Roman" w:hAnsi="Times New Roman" w:cs="Times New Roman"/>
          <w:sz w:val="24"/>
          <w:szCs w:val="24"/>
        </w:rPr>
        <w:t>sqrt</w:t>
      </w:r>
      <w:proofErr w:type="spellEnd"/>
      <w:r w:rsidRPr="00702348">
        <w:rPr>
          <w:rFonts w:ascii="Times New Roman" w:hAnsi="Times New Roman" w:cs="Times New Roman"/>
          <w:sz w:val="24"/>
          <w:szCs w:val="24"/>
        </w:rPr>
        <w:t>($a * $a + $b * $b)]</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r>
      <w:proofErr w:type="gramStart"/>
      <w:r w:rsidRPr="00702348">
        <w:rPr>
          <w:rFonts w:ascii="Times New Roman" w:hAnsi="Times New Roman" w:cs="Times New Roman"/>
          <w:sz w:val="24"/>
          <w:szCs w:val="24"/>
        </w:rPr>
        <w:t>return</w:t>
      </w:r>
      <w:proofErr w:type="gramEnd"/>
      <w:r w:rsidRPr="00702348">
        <w:rPr>
          <w:rFonts w:ascii="Times New Roman" w:hAnsi="Times New Roman" w:cs="Times New Roman"/>
          <w:sz w:val="24"/>
          <w:szCs w:val="24"/>
        </w:rPr>
        <w:t xml:space="preserve"> $c }</w:t>
      </w:r>
    </w:p>
    <w:p w:rsidR="00EB483F" w:rsidRPr="00702348" w:rsidRDefault="00EB483F" w:rsidP="00EB483F">
      <w:pPr>
        <w:spacing w:after="0" w:line="360" w:lineRule="auto"/>
        <w:jc w:val="both"/>
        <w:rPr>
          <w:rFonts w:ascii="Times New Roman" w:hAnsi="Times New Roman" w:cs="Times New Roman"/>
          <w:sz w:val="24"/>
          <w:szCs w:val="24"/>
        </w:rPr>
      </w:pPr>
      <w:proofErr w:type="gramStart"/>
      <w:r w:rsidRPr="00702348">
        <w:rPr>
          <w:rFonts w:ascii="Times New Roman" w:hAnsi="Times New Roman" w:cs="Times New Roman"/>
          <w:sz w:val="24"/>
          <w:szCs w:val="24"/>
        </w:rPr>
        <w:t>puts</w:t>
      </w:r>
      <w:proofErr w:type="gramEnd"/>
      <w:r w:rsidRPr="00702348">
        <w:rPr>
          <w:rFonts w:ascii="Times New Roman" w:hAnsi="Times New Roman" w:cs="Times New Roman"/>
          <w:sz w:val="24"/>
          <w:szCs w:val="24"/>
        </w:rPr>
        <w:t xml:space="preserve"> “Diagonal of a 3, 4 right triangle is [</w:t>
      </w:r>
      <w:proofErr w:type="spellStart"/>
      <w:r w:rsidRPr="00702348">
        <w:rPr>
          <w:rFonts w:ascii="Times New Roman" w:hAnsi="Times New Roman" w:cs="Times New Roman"/>
          <w:sz w:val="24"/>
          <w:szCs w:val="24"/>
        </w:rPr>
        <w:t>Diag</w:t>
      </w:r>
      <w:proofErr w:type="spellEnd"/>
      <w:r w:rsidRPr="00702348">
        <w:rPr>
          <w:rFonts w:ascii="Times New Roman" w:hAnsi="Times New Roman" w:cs="Times New Roman"/>
          <w:sz w:val="24"/>
          <w:szCs w:val="24"/>
        </w:rPr>
        <w:t xml:space="preserve"> 3 4]”</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Output: Diagonal of a 3, </w:t>
      </w:r>
      <w:proofErr w:type="gramStart"/>
      <w:r w:rsidRPr="00702348">
        <w:rPr>
          <w:rFonts w:ascii="Times New Roman" w:hAnsi="Times New Roman" w:cs="Times New Roman"/>
          <w:sz w:val="24"/>
          <w:szCs w:val="24"/>
        </w:rPr>
        <w:t>4 right triangle</w:t>
      </w:r>
      <w:proofErr w:type="gramEnd"/>
      <w:r w:rsidRPr="00702348">
        <w:rPr>
          <w:rFonts w:ascii="Times New Roman" w:hAnsi="Times New Roman" w:cs="Times New Roman"/>
          <w:sz w:val="24"/>
          <w:szCs w:val="24"/>
        </w:rPr>
        <w:t xml:space="preserve"> is 5.0</w:t>
      </w:r>
    </w:p>
    <w:p w:rsidR="00EB483F" w:rsidRPr="00702348" w:rsidRDefault="00EB483F" w:rsidP="00EB483F">
      <w:pPr>
        <w:numPr>
          <w:ilvl w:val="0"/>
          <w:numId w:val="9"/>
        </w:numPr>
        <w:suppressAutoHyphens/>
        <w:spacing w:after="0" w:line="360" w:lineRule="auto"/>
        <w:ind w:left="360"/>
        <w:jc w:val="both"/>
        <w:rPr>
          <w:rFonts w:ascii="Times New Roman" w:hAnsi="Times New Roman" w:cs="Times New Roman"/>
          <w:b/>
          <w:sz w:val="24"/>
          <w:szCs w:val="24"/>
        </w:rPr>
      </w:pPr>
      <w:r w:rsidRPr="00702348">
        <w:rPr>
          <w:rFonts w:ascii="Times New Roman" w:hAnsi="Times New Roman" w:cs="Times New Roman"/>
          <w:b/>
          <w:sz w:val="24"/>
          <w:szCs w:val="24"/>
        </w:rPr>
        <w:t>Loops</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r>
      <w:proofErr w:type="gramStart"/>
      <w:r w:rsidRPr="00702348">
        <w:rPr>
          <w:rFonts w:ascii="Times New Roman" w:hAnsi="Times New Roman" w:cs="Times New Roman"/>
          <w:sz w:val="24"/>
          <w:szCs w:val="24"/>
        </w:rPr>
        <w:t>while{</w:t>
      </w:r>
      <w:proofErr w:type="gramEnd"/>
      <w:r w:rsidRPr="00702348">
        <w:rPr>
          <w:rFonts w:ascii="Times New Roman" w:hAnsi="Times New Roman" w:cs="Times New Roman"/>
          <w:sz w:val="24"/>
          <w:szCs w:val="24"/>
        </w:rPr>
        <w:t>$i &lt; $n} {</w:t>
      </w:r>
      <w:r w:rsidRPr="00702348">
        <w:rPr>
          <w:rFonts w:ascii="Times New Roman" w:hAnsi="Times New Roman" w:cs="Times New Roman"/>
          <w:sz w:val="24"/>
          <w:szCs w:val="24"/>
        </w:rPr>
        <w:tab/>
      </w:r>
      <w:r w:rsidRPr="00702348">
        <w:rPr>
          <w:rFonts w:ascii="Times New Roman" w:hAnsi="Times New Roman" w:cs="Times New Roman"/>
          <w:sz w:val="24"/>
          <w:szCs w:val="24"/>
        </w:rPr>
        <w:tab/>
        <w:t>for {set i 0} {$i &lt; $n} {incr i} {</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t xml:space="preserve">. . . </w:t>
      </w:r>
      <w:r w:rsidRPr="00702348">
        <w:rPr>
          <w:rFonts w:ascii="Times New Roman" w:hAnsi="Times New Roman" w:cs="Times New Roman"/>
          <w:sz w:val="24"/>
          <w:szCs w:val="24"/>
        </w:rPr>
        <w:tab/>
      </w:r>
      <w:r w:rsidRPr="00702348">
        <w:rPr>
          <w:rFonts w:ascii="Times New Roman" w:hAnsi="Times New Roman" w:cs="Times New Roman"/>
          <w:sz w:val="24"/>
          <w:szCs w:val="24"/>
        </w:rPr>
        <w:tab/>
      </w:r>
      <w:r w:rsidRPr="00702348">
        <w:rPr>
          <w:rFonts w:ascii="Times New Roman" w:hAnsi="Times New Roman" w:cs="Times New Roman"/>
          <w:sz w:val="24"/>
          <w:szCs w:val="24"/>
        </w:rPr>
        <w:tab/>
      </w:r>
      <w:r w:rsidRPr="00702348">
        <w:rPr>
          <w:rFonts w:ascii="Times New Roman" w:hAnsi="Times New Roman" w:cs="Times New Roman"/>
          <w:sz w:val="24"/>
          <w:szCs w:val="24"/>
        </w:rPr>
        <w:tab/>
        <w:t xml:space="preserve">. . . </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t>}</w:t>
      </w:r>
      <w:r w:rsidRPr="00702348">
        <w:rPr>
          <w:rFonts w:ascii="Times New Roman" w:hAnsi="Times New Roman" w:cs="Times New Roman"/>
          <w:sz w:val="24"/>
          <w:szCs w:val="24"/>
        </w:rPr>
        <w:tab/>
      </w:r>
      <w:r w:rsidRPr="00702348">
        <w:rPr>
          <w:rFonts w:ascii="Times New Roman" w:hAnsi="Times New Roman" w:cs="Times New Roman"/>
          <w:sz w:val="24"/>
          <w:szCs w:val="24"/>
        </w:rPr>
        <w:tab/>
      </w:r>
      <w:r w:rsidRPr="00702348">
        <w:rPr>
          <w:rFonts w:ascii="Times New Roman" w:hAnsi="Times New Roman" w:cs="Times New Roman"/>
          <w:sz w:val="24"/>
          <w:szCs w:val="24"/>
        </w:rPr>
        <w:tab/>
      </w:r>
      <w:r w:rsidRPr="00702348">
        <w:rPr>
          <w:rFonts w:ascii="Times New Roman" w:hAnsi="Times New Roman" w:cs="Times New Roman"/>
          <w:sz w:val="24"/>
          <w:szCs w:val="24"/>
        </w:rPr>
        <w:tab/>
        <w:t>}</w:t>
      </w: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Wired TCL Script Components</w:t>
      </w:r>
    </w:p>
    <w:p w:rsidR="00EB483F" w:rsidRPr="00702348" w:rsidRDefault="00EB483F" w:rsidP="00EB483F">
      <w:pPr>
        <w:spacing w:after="0" w:line="360" w:lineRule="auto"/>
        <w:ind w:left="360"/>
        <w:jc w:val="both"/>
        <w:rPr>
          <w:rFonts w:ascii="Times New Roman" w:hAnsi="Times New Roman" w:cs="Times New Roman"/>
          <w:sz w:val="24"/>
          <w:szCs w:val="24"/>
        </w:rPr>
      </w:pPr>
      <w:r w:rsidRPr="00702348">
        <w:rPr>
          <w:rFonts w:ascii="Times New Roman" w:hAnsi="Times New Roman" w:cs="Times New Roman"/>
          <w:sz w:val="24"/>
          <w:szCs w:val="24"/>
        </w:rPr>
        <w:t xml:space="preserve">Create the event scheduler </w:t>
      </w:r>
    </w:p>
    <w:p w:rsidR="00EB483F" w:rsidRPr="00702348" w:rsidRDefault="00EB483F" w:rsidP="00EB483F">
      <w:pPr>
        <w:spacing w:after="0" w:line="360" w:lineRule="auto"/>
        <w:ind w:left="360"/>
        <w:jc w:val="both"/>
        <w:rPr>
          <w:rFonts w:ascii="Times New Roman" w:hAnsi="Times New Roman" w:cs="Times New Roman"/>
          <w:sz w:val="24"/>
          <w:szCs w:val="24"/>
        </w:rPr>
      </w:pPr>
      <w:r w:rsidRPr="00702348">
        <w:rPr>
          <w:rFonts w:ascii="Times New Roman" w:hAnsi="Times New Roman" w:cs="Times New Roman"/>
          <w:sz w:val="24"/>
          <w:szCs w:val="24"/>
        </w:rPr>
        <w:t xml:space="preserve">Open new files &amp; turn on the tracing </w:t>
      </w:r>
    </w:p>
    <w:p w:rsidR="00EB483F" w:rsidRPr="00702348" w:rsidRDefault="00EB483F" w:rsidP="00EB483F">
      <w:pPr>
        <w:spacing w:after="0" w:line="360" w:lineRule="auto"/>
        <w:ind w:left="360"/>
        <w:jc w:val="both"/>
        <w:rPr>
          <w:rFonts w:ascii="Times New Roman" w:hAnsi="Times New Roman" w:cs="Times New Roman"/>
          <w:sz w:val="24"/>
          <w:szCs w:val="24"/>
        </w:rPr>
      </w:pPr>
      <w:r w:rsidRPr="00702348">
        <w:rPr>
          <w:rFonts w:ascii="Times New Roman" w:hAnsi="Times New Roman" w:cs="Times New Roman"/>
          <w:sz w:val="24"/>
          <w:szCs w:val="24"/>
        </w:rPr>
        <w:t>Create the nodes</w:t>
      </w:r>
    </w:p>
    <w:p w:rsidR="00EB483F" w:rsidRPr="00702348" w:rsidRDefault="00EB483F" w:rsidP="00EB483F">
      <w:pPr>
        <w:spacing w:after="0" w:line="360" w:lineRule="auto"/>
        <w:ind w:left="360"/>
        <w:jc w:val="both"/>
        <w:rPr>
          <w:rFonts w:ascii="Times New Roman" w:hAnsi="Times New Roman" w:cs="Times New Roman"/>
          <w:sz w:val="24"/>
          <w:szCs w:val="24"/>
        </w:rPr>
      </w:pPr>
      <w:r w:rsidRPr="00702348">
        <w:rPr>
          <w:rFonts w:ascii="Times New Roman" w:hAnsi="Times New Roman" w:cs="Times New Roman"/>
          <w:sz w:val="24"/>
          <w:szCs w:val="24"/>
        </w:rPr>
        <w:t>Setup the links</w:t>
      </w:r>
    </w:p>
    <w:p w:rsidR="00EB483F" w:rsidRPr="00702348" w:rsidRDefault="00EB483F" w:rsidP="00EB483F">
      <w:pPr>
        <w:spacing w:after="0" w:line="360" w:lineRule="auto"/>
        <w:ind w:left="360"/>
        <w:jc w:val="both"/>
        <w:rPr>
          <w:rFonts w:ascii="Times New Roman" w:hAnsi="Times New Roman" w:cs="Times New Roman"/>
          <w:sz w:val="24"/>
          <w:szCs w:val="24"/>
        </w:rPr>
      </w:pPr>
      <w:r w:rsidRPr="00702348">
        <w:rPr>
          <w:rFonts w:ascii="Times New Roman" w:hAnsi="Times New Roman" w:cs="Times New Roman"/>
          <w:sz w:val="24"/>
          <w:szCs w:val="24"/>
        </w:rPr>
        <w:lastRenderedPageBreak/>
        <w:t>Configure the traffic type (e.g., TCP, UDP, etc.)</w:t>
      </w:r>
    </w:p>
    <w:p w:rsidR="00EB483F" w:rsidRPr="00702348" w:rsidRDefault="00EB483F" w:rsidP="00EB483F">
      <w:pPr>
        <w:spacing w:after="0" w:line="360" w:lineRule="auto"/>
        <w:ind w:left="360"/>
        <w:jc w:val="both"/>
        <w:rPr>
          <w:rFonts w:ascii="Times New Roman" w:hAnsi="Times New Roman" w:cs="Times New Roman"/>
          <w:sz w:val="24"/>
          <w:szCs w:val="24"/>
        </w:rPr>
      </w:pPr>
      <w:r w:rsidRPr="00702348">
        <w:rPr>
          <w:rFonts w:ascii="Times New Roman" w:hAnsi="Times New Roman" w:cs="Times New Roman"/>
          <w:sz w:val="24"/>
          <w:szCs w:val="24"/>
        </w:rPr>
        <w:t>Set the time of traffic generation (e.g., CBR, FTP)</w:t>
      </w:r>
    </w:p>
    <w:p w:rsidR="00EB483F" w:rsidRPr="00702348" w:rsidRDefault="00EB483F" w:rsidP="00EB483F">
      <w:pPr>
        <w:spacing w:after="0" w:line="360" w:lineRule="auto"/>
        <w:ind w:left="360"/>
        <w:jc w:val="both"/>
        <w:rPr>
          <w:rFonts w:ascii="Times New Roman" w:hAnsi="Times New Roman" w:cs="Times New Roman"/>
          <w:sz w:val="24"/>
          <w:szCs w:val="24"/>
        </w:rPr>
      </w:pPr>
      <w:r w:rsidRPr="00702348">
        <w:rPr>
          <w:rFonts w:ascii="Times New Roman" w:hAnsi="Times New Roman" w:cs="Times New Roman"/>
          <w:sz w:val="24"/>
          <w:szCs w:val="24"/>
        </w:rPr>
        <w:t>Terminate the simulation</w:t>
      </w:r>
    </w:p>
    <w:p w:rsidR="00EB483F" w:rsidRPr="00702348" w:rsidRDefault="00EB483F" w:rsidP="00EB483F">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NS Simulator Preliminaries</w:t>
      </w:r>
    </w:p>
    <w:p w:rsidR="00EB483F" w:rsidRPr="00702348" w:rsidRDefault="00EB483F" w:rsidP="00EB483F">
      <w:pPr>
        <w:pStyle w:val="ListParagraph"/>
        <w:numPr>
          <w:ilvl w:val="0"/>
          <w:numId w:val="10"/>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Initialization and termination aspects of the ns simulator.</w:t>
      </w:r>
    </w:p>
    <w:p w:rsidR="00EB483F" w:rsidRPr="00702348" w:rsidRDefault="00EB483F" w:rsidP="00EB483F">
      <w:pPr>
        <w:pStyle w:val="ListParagraph"/>
        <w:numPr>
          <w:ilvl w:val="0"/>
          <w:numId w:val="10"/>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Definition of network nodes, links, queues and topology.</w:t>
      </w:r>
    </w:p>
    <w:p w:rsidR="00EB483F" w:rsidRPr="00702348" w:rsidRDefault="00EB483F" w:rsidP="00EB483F">
      <w:pPr>
        <w:pStyle w:val="ListParagraph"/>
        <w:numPr>
          <w:ilvl w:val="0"/>
          <w:numId w:val="10"/>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Definition of agents and of applications.</w:t>
      </w:r>
    </w:p>
    <w:p w:rsidR="00EB483F" w:rsidRPr="00702348" w:rsidRDefault="00EB483F" w:rsidP="00EB483F">
      <w:pPr>
        <w:pStyle w:val="ListParagraph"/>
        <w:numPr>
          <w:ilvl w:val="0"/>
          <w:numId w:val="10"/>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 nam visualization tool.</w:t>
      </w:r>
    </w:p>
    <w:p w:rsidR="00EB483F" w:rsidRPr="00702348" w:rsidRDefault="00EB483F" w:rsidP="00EB483F">
      <w:pPr>
        <w:pStyle w:val="ListParagraph"/>
        <w:numPr>
          <w:ilvl w:val="0"/>
          <w:numId w:val="10"/>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Tracing and random variables.</w:t>
      </w:r>
    </w:p>
    <w:p w:rsidR="00BD5814" w:rsidRDefault="00BD5814" w:rsidP="00EB483F">
      <w:pPr>
        <w:spacing w:after="0" w:line="360" w:lineRule="auto"/>
        <w:jc w:val="both"/>
        <w:rPr>
          <w:rFonts w:ascii="Times New Roman" w:hAnsi="Times New Roman" w:cs="Times New Roman"/>
          <w:b/>
          <w:sz w:val="24"/>
          <w:szCs w:val="24"/>
        </w:rPr>
      </w:pP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Initialization and Termination of TCL Script in NS-2</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An ns simulation starts with the command</w:t>
      </w:r>
    </w:p>
    <w:p w:rsidR="00EB483F" w:rsidRPr="00702348" w:rsidRDefault="00BD3EC5" w:rsidP="00EB483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248" o:spid="_x0000_s1026" style="position:absolute;left:0;text-align:left;margin-left:149.25pt;margin-top:3.15pt;width:154.5pt;height:26.2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">
            <v:textbox>
              <w:txbxContent>
                <w:p w:rsidR="00A41201" w:rsidRPr="00C706C3" w:rsidRDefault="00A41201" w:rsidP="00EB483F">
                  <w:pPr>
                    <w:jc w:val="center"/>
                    <w:rPr>
                      <w:b/>
                      <w:color w:val="000000"/>
                    </w:rPr>
                  </w:pPr>
                  <w:proofErr w:type="gramStart"/>
                  <w:r w:rsidRPr="00C706C3">
                    <w:rPr>
                      <w:b/>
                      <w:color w:val="000000"/>
                    </w:rPr>
                    <w:t>set</w:t>
                  </w:r>
                  <w:proofErr w:type="gramEnd"/>
                  <w:r w:rsidRPr="00C706C3">
                    <w:rPr>
                      <w:b/>
                      <w:color w:val="000000"/>
                    </w:rPr>
                    <w:t xml:space="preserve"> ns [new Simulator]</w:t>
                  </w:r>
                </w:p>
                <w:p w:rsidR="00A41201" w:rsidRDefault="00A41201" w:rsidP="00EB483F">
                  <w:pPr>
                    <w:jc w:val="center"/>
                  </w:pPr>
                </w:p>
              </w:txbxContent>
            </v:textbox>
          </v:rect>
        </w:pict>
      </w:r>
    </w:p>
    <w:p w:rsidR="005853A3" w:rsidRDefault="005853A3" w:rsidP="00EB483F">
      <w:pPr>
        <w:jc w:val="both"/>
        <w:rPr>
          <w:rFonts w:ascii="Times New Roman" w:hAnsi="Times New Roman" w:cs="Times New Roman"/>
          <w:sz w:val="24"/>
          <w:szCs w:val="24"/>
        </w:rPr>
      </w:pPr>
    </w:p>
    <w:p w:rsidR="00EB483F" w:rsidRPr="00702348" w:rsidRDefault="00EB483F" w:rsidP="00EB483F">
      <w:pPr>
        <w:jc w:val="both"/>
        <w:rPr>
          <w:rFonts w:ascii="Times New Roman" w:hAnsi="Times New Roman" w:cs="Times New Roman"/>
          <w:sz w:val="24"/>
          <w:szCs w:val="24"/>
        </w:rPr>
      </w:pPr>
      <w:r w:rsidRPr="00702348">
        <w:rPr>
          <w:rFonts w:ascii="Times New Roman" w:hAnsi="Times New Roman" w:cs="Times New Roman"/>
          <w:sz w:val="24"/>
          <w:szCs w:val="24"/>
        </w:rPr>
        <w:t xml:space="preserve">Which is thus the first line in the tcl script? This line declares a new variable as using the set command, you can call this variable as you wish, In general people declares it as ns </w:t>
      </w:r>
      <w:proofErr w:type="spellStart"/>
      <w:r w:rsidRPr="00702348">
        <w:rPr>
          <w:rFonts w:ascii="Times New Roman" w:hAnsi="Times New Roman" w:cs="Times New Roman"/>
          <w:sz w:val="24"/>
          <w:szCs w:val="24"/>
        </w:rPr>
        <w:t>becauseit</w:t>
      </w:r>
      <w:proofErr w:type="spellEnd"/>
      <w:r w:rsidRPr="00702348">
        <w:rPr>
          <w:rFonts w:ascii="Times New Roman" w:hAnsi="Times New Roman" w:cs="Times New Roman"/>
          <w:sz w:val="24"/>
          <w:szCs w:val="24"/>
        </w:rPr>
        <w:t xml:space="preserve"> is an instance of the Simulator class, so an object the code[new Simulator] is indeed </w:t>
      </w:r>
      <w:r>
        <w:rPr>
          <w:rFonts w:ascii="Times New Roman" w:hAnsi="Times New Roman" w:cs="Times New Roman"/>
          <w:sz w:val="24"/>
          <w:szCs w:val="24"/>
        </w:rPr>
        <w:t>an</w:t>
      </w:r>
      <w:r w:rsidRPr="00702348">
        <w:rPr>
          <w:rFonts w:ascii="Times New Roman" w:hAnsi="Times New Roman" w:cs="Times New Roman"/>
          <w:sz w:val="24"/>
          <w:szCs w:val="24"/>
        </w:rPr>
        <w:t xml:space="preserve"> insta</w:t>
      </w:r>
      <w:r>
        <w:rPr>
          <w:rFonts w:ascii="Times New Roman" w:hAnsi="Times New Roman" w:cs="Times New Roman"/>
          <w:sz w:val="24"/>
          <w:szCs w:val="24"/>
        </w:rPr>
        <w:t>nce</w:t>
      </w:r>
      <w:r w:rsidRPr="00702348">
        <w:rPr>
          <w:rFonts w:ascii="Times New Roman" w:hAnsi="Times New Roman" w:cs="Times New Roman"/>
          <w:sz w:val="24"/>
          <w:szCs w:val="24"/>
        </w:rPr>
        <w:t xml:space="preserve"> of the class Simulator using the reserved word new.</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In order to have output files with data on the simulation (trace files) or files used for visualization (nam files), we need to create the files using “open” command:</w:t>
      </w:r>
    </w:p>
    <w:p w:rsidR="00EB483F" w:rsidRPr="00702348" w:rsidRDefault="00BD3EC5" w:rsidP="00EB483F">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Rectangle 251" o:spid="_x0000_s1027" style="position:absolute;left:0;text-align:left;margin-left:126pt;margin-top:2.7pt;width:222pt;height:56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">
            <v:textbox>
              <w:txbxContent>
                <w:p w:rsidR="00A41201" w:rsidRPr="00141786" w:rsidRDefault="00A41201" w:rsidP="00EB483F">
                  <w:pPr>
                    <w:rPr>
                      <w:b/>
                    </w:rPr>
                  </w:pPr>
                  <w:proofErr w:type="gramStart"/>
                  <w:r w:rsidRPr="00141786">
                    <w:rPr>
                      <w:b/>
                    </w:rPr>
                    <w:t>set</w:t>
                  </w:r>
                  <w:proofErr w:type="gramEnd"/>
                  <w:r w:rsidRPr="00141786">
                    <w:rPr>
                      <w:b/>
                    </w:rPr>
                    <w:t xml:space="preserve"> tracefile1 [open out.tr w]</w:t>
                  </w:r>
                </w:p>
                <w:p w:rsidR="00A41201" w:rsidRDefault="00A41201" w:rsidP="00EB483F">
                  <w:pPr>
                    <w:rPr>
                      <w:b/>
                    </w:rPr>
                  </w:pPr>
                  <w:r w:rsidRPr="00141786">
                    <w:rPr>
                      <w:b/>
                    </w:rPr>
                    <w:t>$ns trace-all $tracefile1</w:t>
                  </w:r>
                </w:p>
                <w:p w:rsidR="00A41201" w:rsidRDefault="00A41201" w:rsidP="00EB483F"/>
              </w:txbxContent>
            </v:textbox>
          </v:rect>
        </w:pict>
      </w:r>
      <w:r w:rsidR="00EB483F" w:rsidRPr="00702348">
        <w:rPr>
          <w:rFonts w:ascii="Times New Roman" w:hAnsi="Times New Roman" w:cs="Times New Roman"/>
          <w:b/>
          <w:sz w:val="24"/>
          <w:szCs w:val="24"/>
        </w:rPr>
        <w:t>#Open the Trace file</w:t>
      </w:r>
    </w:p>
    <w:p w:rsidR="00EB483F" w:rsidRPr="00702348" w:rsidRDefault="00EB483F" w:rsidP="00EB483F">
      <w:pPr>
        <w:spacing w:after="0" w:line="360" w:lineRule="auto"/>
        <w:jc w:val="both"/>
        <w:rPr>
          <w:rFonts w:ascii="Times New Roman" w:hAnsi="Times New Roman" w:cs="Times New Roman"/>
          <w:b/>
          <w:sz w:val="24"/>
          <w:szCs w:val="24"/>
        </w:rPr>
      </w:pPr>
    </w:p>
    <w:p w:rsidR="00EB483F" w:rsidRPr="00702348" w:rsidRDefault="00EB483F" w:rsidP="00EB483F">
      <w:pPr>
        <w:spacing w:after="0" w:line="360" w:lineRule="auto"/>
        <w:jc w:val="both"/>
        <w:rPr>
          <w:rFonts w:ascii="Times New Roman" w:hAnsi="Times New Roman" w:cs="Times New Roman"/>
          <w:b/>
          <w:sz w:val="24"/>
          <w:szCs w:val="24"/>
        </w:rPr>
      </w:pPr>
    </w:p>
    <w:p w:rsidR="00EB483F" w:rsidRDefault="00EB483F" w:rsidP="00EB483F">
      <w:pPr>
        <w:spacing w:after="0" w:line="360" w:lineRule="auto"/>
        <w:jc w:val="both"/>
        <w:rPr>
          <w:rFonts w:ascii="Times New Roman" w:hAnsi="Times New Roman" w:cs="Times New Roman"/>
          <w:b/>
          <w:sz w:val="24"/>
          <w:szCs w:val="24"/>
        </w:rPr>
      </w:pPr>
    </w:p>
    <w:p w:rsidR="00EB483F" w:rsidRPr="00702348" w:rsidRDefault="00BD3EC5" w:rsidP="00EB483F">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Rectangle 252" o:spid="_x0000_s1028" style="position:absolute;left:0;text-align:left;margin-left:135pt;margin-top:16.35pt;width:201.75pt;height:55.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">
            <v:textbox>
              <w:txbxContent>
                <w:p w:rsidR="00A41201" w:rsidRPr="00141786" w:rsidRDefault="00A41201" w:rsidP="00EB483F">
                  <w:pPr>
                    <w:rPr>
                      <w:b/>
                    </w:rPr>
                  </w:pPr>
                  <w:proofErr w:type="gramStart"/>
                  <w:r>
                    <w:rPr>
                      <w:b/>
                    </w:rPr>
                    <w:t>s</w:t>
                  </w:r>
                  <w:r w:rsidRPr="00141786">
                    <w:rPr>
                      <w:b/>
                    </w:rPr>
                    <w:t>et</w:t>
                  </w:r>
                  <w:proofErr w:type="gramEnd"/>
                  <w:r w:rsidRPr="00141786">
                    <w:rPr>
                      <w:b/>
                    </w:rPr>
                    <w:t xml:space="preserve"> namfile [open </w:t>
                  </w:r>
                  <w:proofErr w:type="spellStart"/>
                  <w:r w:rsidRPr="00141786">
                    <w:rPr>
                      <w:b/>
                    </w:rPr>
                    <w:t>out.nam</w:t>
                  </w:r>
                  <w:proofErr w:type="spellEnd"/>
                  <w:r w:rsidRPr="00141786">
                    <w:rPr>
                      <w:b/>
                    </w:rPr>
                    <w:t xml:space="preserve"> w]</w:t>
                  </w:r>
                </w:p>
                <w:p w:rsidR="00A41201" w:rsidRPr="00141786" w:rsidRDefault="00A41201" w:rsidP="00EB483F">
                  <w:pPr>
                    <w:rPr>
                      <w:b/>
                    </w:rPr>
                  </w:pPr>
                  <w:r w:rsidRPr="00141786">
                    <w:rPr>
                      <w:b/>
                    </w:rPr>
                    <w:t>$ns namtrace-all $namfile</w:t>
                  </w:r>
                </w:p>
                <w:p w:rsidR="00A41201" w:rsidRPr="00141786" w:rsidRDefault="00A41201" w:rsidP="00EB483F">
                  <w:pPr>
                    <w:rPr>
                      <w:b/>
                    </w:rPr>
                  </w:pPr>
                </w:p>
                <w:p w:rsidR="00A41201" w:rsidRDefault="00A41201" w:rsidP="00EB483F"/>
              </w:txbxContent>
            </v:textbox>
          </v:rect>
        </w:pict>
      </w:r>
      <w:r w:rsidR="00EB483F" w:rsidRPr="00702348">
        <w:rPr>
          <w:rFonts w:ascii="Times New Roman" w:hAnsi="Times New Roman" w:cs="Times New Roman"/>
          <w:b/>
          <w:sz w:val="24"/>
          <w:szCs w:val="24"/>
        </w:rPr>
        <w:t>#Open the NAM trace file</w:t>
      </w:r>
    </w:p>
    <w:p w:rsidR="00EB483F" w:rsidRPr="00702348" w:rsidRDefault="00EB483F" w:rsidP="00EB483F">
      <w:pPr>
        <w:spacing w:after="0" w:line="360" w:lineRule="auto"/>
        <w:jc w:val="both"/>
        <w:rPr>
          <w:rFonts w:ascii="Times New Roman" w:hAnsi="Times New Roman" w:cs="Times New Roman"/>
          <w:b/>
          <w:sz w:val="24"/>
          <w:szCs w:val="24"/>
        </w:rPr>
      </w:pPr>
    </w:p>
    <w:p w:rsidR="00EB483F" w:rsidRPr="00702348" w:rsidRDefault="00EB483F" w:rsidP="00EB483F">
      <w:pPr>
        <w:spacing w:after="0" w:line="360" w:lineRule="auto"/>
        <w:jc w:val="both"/>
        <w:rPr>
          <w:rFonts w:ascii="Times New Roman" w:hAnsi="Times New Roman" w:cs="Times New Roman"/>
          <w:b/>
          <w:sz w:val="24"/>
          <w:szCs w:val="24"/>
        </w:rPr>
      </w:pPr>
    </w:p>
    <w:p w:rsidR="00EB483F" w:rsidRDefault="00EB483F" w:rsidP="00EB483F">
      <w:pPr>
        <w:spacing w:after="0" w:line="360" w:lineRule="auto"/>
        <w:ind w:firstLine="720"/>
        <w:jc w:val="both"/>
        <w:rPr>
          <w:rFonts w:ascii="Times New Roman" w:hAnsi="Times New Roman" w:cs="Times New Roman"/>
          <w:sz w:val="24"/>
          <w:szCs w:val="24"/>
        </w:rPr>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 above creates a d</w:t>
      </w:r>
      <w:r>
        <w:rPr>
          <w:rFonts w:ascii="Times New Roman" w:hAnsi="Times New Roman" w:cs="Times New Roman"/>
          <w:sz w:val="24"/>
          <w:szCs w:val="24"/>
        </w:rPr>
        <w:t>a</w:t>
      </w:r>
      <w:r w:rsidRPr="00702348">
        <w:rPr>
          <w:rFonts w:ascii="Times New Roman" w:hAnsi="Times New Roman" w:cs="Times New Roman"/>
          <w:sz w:val="24"/>
          <w:szCs w:val="24"/>
        </w:rPr>
        <w:t>ta trace file called “out.tr” and a nam visualization trace file called “</w:t>
      </w:r>
      <w:proofErr w:type="spellStart"/>
      <w:r w:rsidRPr="00702348">
        <w:rPr>
          <w:rFonts w:ascii="Times New Roman" w:hAnsi="Times New Roman" w:cs="Times New Roman"/>
          <w:sz w:val="24"/>
          <w:szCs w:val="24"/>
        </w:rPr>
        <w:t>out.nam”.Within</w:t>
      </w:r>
      <w:proofErr w:type="spellEnd"/>
      <w:r w:rsidRPr="00702348">
        <w:rPr>
          <w:rFonts w:ascii="Times New Roman" w:hAnsi="Times New Roman" w:cs="Times New Roman"/>
          <w:sz w:val="24"/>
          <w:szCs w:val="24"/>
        </w:rPr>
        <w:t xml:space="preserve"> the tcl </w:t>
      </w:r>
      <w:proofErr w:type="spellStart"/>
      <w:r w:rsidRPr="00702348">
        <w:rPr>
          <w:rFonts w:ascii="Times New Roman" w:hAnsi="Times New Roman" w:cs="Times New Roman"/>
          <w:sz w:val="24"/>
          <w:szCs w:val="24"/>
        </w:rPr>
        <w:t>script,these</w:t>
      </w:r>
      <w:proofErr w:type="spellEnd"/>
      <w:r w:rsidRPr="00702348">
        <w:rPr>
          <w:rFonts w:ascii="Times New Roman" w:hAnsi="Times New Roman" w:cs="Times New Roman"/>
          <w:sz w:val="24"/>
          <w:szCs w:val="24"/>
        </w:rPr>
        <w:t xml:space="preserve"> files are not called explicitly by their </w:t>
      </w:r>
      <w:proofErr w:type="spellStart"/>
      <w:r w:rsidRPr="00702348">
        <w:rPr>
          <w:rFonts w:ascii="Times New Roman" w:hAnsi="Times New Roman" w:cs="Times New Roman"/>
          <w:sz w:val="24"/>
          <w:szCs w:val="24"/>
        </w:rPr>
        <w:t>names,but</w:t>
      </w:r>
      <w:proofErr w:type="spellEnd"/>
      <w:r w:rsidRPr="00702348">
        <w:rPr>
          <w:rFonts w:ascii="Times New Roman" w:hAnsi="Times New Roman" w:cs="Times New Roman"/>
          <w:sz w:val="24"/>
          <w:szCs w:val="24"/>
        </w:rPr>
        <w:t xml:space="preserve"> instead by pointers that are declared above and called “tracefile1” and “namfile” respectively. Remark</w:t>
      </w:r>
      <w:r>
        <w:rPr>
          <w:rFonts w:ascii="Times New Roman" w:hAnsi="Times New Roman" w:cs="Times New Roman"/>
          <w:sz w:val="24"/>
          <w:szCs w:val="24"/>
        </w:rPr>
        <w:t xml:space="preserve"> that they </w:t>
      </w:r>
      <w:r>
        <w:rPr>
          <w:rFonts w:ascii="Times New Roman" w:hAnsi="Times New Roman" w:cs="Times New Roman"/>
          <w:sz w:val="24"/>
          <w:szCs w:val="24"/>
        </w:rPr>
        <w:lastRenderedPageBreak/>
        <w:t>begin with a #</w:t>
      </w:r>
      <w:proofErr w:type="spellStart"/>
      <w:r w:rsidRPr="00702348">
        <w:rPr>
          <w:rFonts w:ascii="Times New Roman" w:hAnsi="Times New Roman" w:cs="Times New Roman"/>
          <w:sz w:val="24"/>
          <w:szCs w:val="24"/>
        </w:rPr>
        <w:t>symbol.The</w:t>
      </w:r>
      <w:proofErr w:type="spellEnd"/>
      <w:r w:rsidRPr="00702348">
        <w:rPr>
          <w:rFonts w:ascii="Times New Roman" w:hAnsi="Times New Roman" w:cs="Times New Roman"/>
          <w:sz w:val="24"/>
          <w:szCs w:val="24"/>
        </w:rPr>
        <w:t xml:space="preserve"> second line open the file “out.tr” to be used for </w:t>
      </w:r>
      <w:proofErr w:type="spellStart"/>
      <w:r w:rsidRPr="00702348">
        <w:rPr>
          <w:rFonts w:ascii="Times New Roman" w:hAnsi="Times New Roman" w:cs="Times New Roman"/>
          <w:sz w:val="24"/>
          <w:szCs w:val="24"/>
        </w:rPr>
        <w:t>writing,declared</w:t>
      </w:r>
      <w:proofErr w:type="spellEnd"/>
      <w:r w:rsidRPr="00702348">
        <w:rPr>
          <w:rFonts w:ascii="Times New Roman" w:hAnsi="Times New Roman" w:cs="Times New Roman"/>
          <w:sz w:val="24"/>
          <w:szCs w:val="24"/>
        </w:rPr>
        <w:t xml:space="preserve"> with the letter “</w:t>
      </w:r>
      <w:proofErr w:type="spellStart"/>
      <w:r w:rsidRPr="00702348">
        <w:rPr>
          <w:rFonts w:ascii="Times New Roman" w:hAnsi="Times New Roman" w:cs="Times New Roman"/>
          <w:sz w:val="24"/>
          <w:szCs w:val="24"/>
        </w:rPr>
        <w:t>w”.The</w:t>
      </w:r>
      <w:proofErr w:type="spellEnd"/>
      <w:r w:rsidRPr="00702348">
        <w:rPr>
          <w:rFonts w:ascii="Times New Roman" w:hAnsi="Times New Roman" w:cs="Times New Roman"/>
          <w:sz w:val="24"/>
          <w:szCs w:val="24"/>
        </w:rPr>
        <w:t xml:space="preserve"> third line uses a simulator method called trace-all that have as parameter the name of the file where the traces will go.</w:t>
      </w:r>
    </w:p>
    <w:p w:rsidR="00EB483F" w:rsidRDefault="00EB483F" w:rsidP="00EB483F">
      <w:pPr>
        <w:spacing w:after="0" w:line="360" w:lineRule="auto"/>
        <w:jc w:val="both"/>
        <w:rPr>
          <w:rFonts w:ascii="Times New Roman" w:hAnsi="Times New Roman" w:cs="Times New Roman"/>
          <w:sz w:val="24"/>
          <w:szCs w:val="24"/>
        </w:rPr>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The last line tells the simulator to record all simulation traces in NAM input </w:t>
      </w:r>
      <w:proofErr w:type="spellStart"/>
      <w:r w:rsidRPr="00702348">
        <w:rPr>
          <w:rFonts w:ascii="Times New Roman" w:hAnsi="Times New Roman" w:cs="Times New Roman"/>
          <w:sz w:val="24"/>
          <w:szCs w:val="24"/>
        </w:rPr>
        <w:t>format.It</w:t>
      </w:r>
      <w:proofErr w:type="spellEnd"/>
      <w:r w:rsidRPr="00702348">
        <w:rPr>
          <w:rFonts w:ascii="Times New Roman" w:hAnsi="Times New Roman" w:cs="Times New Roman"/>
          <w:sz w:val="24"/>
          <w:szCs w:val="24"/>
        </w:rPr>
        <w:t xml:space="preserve"> also gives the file name that the trace will be written to later by the command $ns flush-</w:t>
      </w:r>
      <w:proofErr w:type="spellStart"/>
      <w:r w:rsidRPr="00702348">
        <w:rPr>
          <w:rFonts w:ascii="Times New Roman" w:hAnsi="Times New Roman" w:cs="Times New Roman"/>
          <w:sz w:val="24"/>
          <w:szCs w:val="24"/>
        </w:rPr>
        <w:t>trace.In</w:t>
      </w:r>
      <w:proofErr w:type="spellEnd"/>
      <w:r w:rsidRPr="00702348">
        <w:rPr>
          <w:rFonts w:ascii="Times New Roman" w:hAnsi="Times New Roman" w:cs="Times New Roman"/>
          <w:sz w:val="24"/>
          <w:szCs w:val="24"/>
        </w:rPr>
        <w:t xml:space="preserve"> our </w:t>
      </w:r>
      <w:proofErr w:type="spellStart"/>
      <w:r w:rsidRPr="00702348">
        <w:rPr>
          <w:rFonts w:ascii="Times New Roman" w:hAnsi="Times New Roman" w:cs="Times New Roman"/>
          <w:sz w:val="24"/>
          <w:szCs w:val="24"/>
        </w:rPr>
        <w:t>case,this</w:t>
      </w:r>
      <w:proofErr w:type="spellEnd"/>
      <w:r w:rsidRPr="00702348">
        <w:rPr>
          <w:rFonts w:ascii="Times New Roman" w:hAnsi="Times New Roman" w:cs="Times New Roman"/>
          <w:sz w:val="24"/>
          <w:szCs w:val="24"/>
        </w:rPr>
        <w:t xml:space="preserve"> will be the file pointed at by the pointer “$namfile”, i.e. the file “out.tr”.</w:t>
      </w:r>
    </w:p>
    <w:p w:rsidR="00EB483F"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 termination of the program is done using a “finish” procedure.</w:t>
      </w:r>
    </w:p>
    <w:p w:rsidR="005853A3" w:rsidRDefault="005853A3" w:rsidP="00EB483F">
      <w:pPr>
        <w:spacing w:after="0" w:line="360" w:lineRule="auto"/>
        <w:rPr>
          <w:rFonts w:ascii="Times New Roman" w:hAnsi="Times New Roman" w:cs="Times New Roman"/>
          <w:b/>
          <w:sz w:val="24"/>
          <w:szCs w:val="24"/>
        </w:rPr>
      </w:pPr>
    </w:p>
    <w:p w:rsidR="00EB483F" w:rsidRDefault="00EB483F" w:rsidP="00EB483F">
      <w:pPr>
        <w:spacing w:after="0" w:line="360" w:lineRule="auto"/>
        <w:rPr>
          <w:rFonts w:ascii="Times New Roman" w:hAnsi="Times New Roman" w:cs="Times New Roman"/>
          <w:b/>
          <w:sz w:val="24"/>
          <w:szCs w:val="24"/>
        </w:rPr>
      </w:pPr>
      <w:r w:rsidRPr="00702348">
        <w:rPr>
          <w:rFonts w:ascii="Times New Roman" w:hAnsi="Times New Roman" w:cs="Times New Roman"/>
          <w:b/>
          <w:sz w:val="24"/>
          <w:szCs w:val="24"/>
        </w:rPr>
        <w:t>#Define a ‘finish’ procedure</w:t>
      </w:r>
    </w:p>
    <w:p w:rsidR="00EB483F" w:rsidRPr="00702348" w:rsidRDefault="00EB483F" w:rsidP="00EB483F">
      <w:pPr>
        <w:spacing w:after="0" w:line="360" w:lineRule="auto"/>
        <w:rPr>
          <w:rFonts w:ascii="Times New Roman" w:hAnsi="Times New Roman" w:cs="Times New Roman"/>
          <w:b/>
          <w:sz w:val="24"/>
          <w:szCs w:val="24"/>
        </w:rPr>
      </w:pPr>
    </w:p>
    <w:p w:rsidR="00EB483F" w:rsidRPr="00702348" w:rsidRDefault="00BD3EC5" w:rsidP="00EB483F">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v:rect id="Rectangle 253" o:spid="_x0000_s1029" style="position:absolute;margin-left:117pt;margin-top:-8.35pt;width:173.25pt;height:205.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">
            <v:textbox>
              <w:txbxContent>
                <w:p w:rsidR="00A41201" w:rsidRPr="00141786" w:rsidRDefault="00A41201" w:rsidP="00EB483F">
                  <w:pPr>
                    <w:rPr>
                      <w:b/>
                    </w:rPr>
                  </w:pPr>
                  <w:r w:rsidRPr="00141786">
                    <w:rPr>
                      <w:b/>
                    </w:rPr>
                    <w:t>Proc finish {} {</w:t>
                  </w:r>
                </w:p>
                <w:p w:rsidR="00A41201" w:rsidRPr="00141786" w:rsidRDefault="00A41201" w:rsidP="00EB483F">
                  <w:pPr>
                    <w:rPr>
                      <w:b/>
                    </w:rPr>
                  </w:pPr>
                  <w:proofErr w:type="gramStart"/>
                  <w:r w:rsidRPr="00141786">
                    <w:rPr>
                      <w:b/>
                    </w:rPr>
                    <w:t>global</w:t>
                  </w:r>
                  <w:proofErr w:type="gramEnd"/>
                  <w:r w:rsidRPr="00141786">
                    <w:rPr>
                      <w:b/>
                    </w:rPr>
                    <w:t xml:space="preserve"> ns tracefile1 namfile</w:t>
                  </w:r>
                </w:p>
                <w:p w:rsidR="00A41201" w:rsidRPr="00141786" w:rsidRDefault="00A41201" w:rsidP="00EB483F">
                  <w:pPr>
                    <w:rPr>
                      <w:b/>
                    </w:rPr>
                  </w:pPr>
                  <w:r w:rsidRPr="00141786">
                    <w:rPr>
                      <w:b/>
                    </w:rPr>
                    <w:t>$ns flush-trace</w:t>
                  </w:r>
                </w:p>
                <w:p w:rsidR="00A41201" w:rsidRPr="00141786" w:rsidRDefault="00A41201" w:rsidP="00EB483F">
                  <w:pPr>
                    <w:rPr>
                      <w:b/>
                    </w:rPr>
                  </w:pPr>
                  <w:r w:rsidRPr="00141786">
                    <w:rPr>
                      <w:b/>
                    </w:rPr>
                    <w:t>Close $tracefile1</w:t>
                  </w:r>
                </w:p>
                <w:p w:rsidR="00A41201" w:rsidRPr="00141786" w:rsidRDefault="00A41201" w:rsidP="00EB483F">
                  <w:pPr>
                    <w:rPr>
                      <w:b/>
                    </w:rPr>
                  </w:pPr>
                  <w:r w:rsidRPr="00141786">
                    <w:rPr>
                      <w:b/>
                    </w:rPr>
                    <w:t>Close $namfile</w:t>
                  </w:r>
                </w:p>
                <w:p w:rsidR="00A41201" w:rsidRPr="00141786" w:rsidRDefault="00A41201" w:rsidP="00EB483F">
                  <w:pPr>
                    <w:rPr>
                      <w:b/>
                    </w:rPr>
                  </w:pPr>
                  <w:r w:rsidRPr="00141786">
                    <w:rPr>
                      <w:b/>
                    </w:rPr>
                    <w:t xml:space="preserve">Exec nam </w:t>
                  </w:r>
                  <w:proofErr w:type="spellStart"/>
                  <w:r w:rsidRPr="00141786">
                    <w:rPr>
                      <w:b/>
                    </w:rPr>
                    <w:t>out.nam</w:t>
                  </w:r>
                  <w:proofErr w:type="spellEnd"/>
                  <w:r w:rsidRPr="00141786">
                    <w:rPr>
                      <w:b/>
                    </w:rPr>
                    <w:t>&amp;</w:t>
                  </w:r>
                </w:p>
                <w:p w:rsidR="00A41201" w:rsidRPr="00141786" w:rsidRDefault="00A41201" w:rsidP="00EB483F">
                  <w:pPr>
                    <w:rPr>
                      <w:b/>
                    </w:rPr>
                  </w:pPr>
                  <w:r w:rsidRPr="00141786">
                    <w:rPr>
                      <w:b/>
                    </w:rPr>
                    <w:t>Exit 0</w:t>
                  </w:r>
                </w:p>
                <w:p w:rsidR="00A41201" w:rsidRPr="00141786" w:rsidRDefault="00A41201" w:rsidP="00EB483F">
                  <w:pPr>
                    <w:rPr>
                      <w:b/>
                    </w:rPr>
                  </w:pPr>
                  <w:r w:rsidRPr="00141786">
                    <w:rPr>
                      <w:b/>
                    </w:rPr>
                    <w:t>}</w:t>
                  </w:r>
                </w:p>
                <w:p w:rsidR="00A41201" w:rsidRDefault="00A41201" w:rsidP="00EB483F"/>
              </w:txbxContent>
            </v:textbox>
          </v:rect>
        </w:pict>
      </w:r>
    </w:p>
    <w:p w:rsidR="00EB483F" w:rsidRPr="00702348" w:rsidRDefault="00EB483F" w:rsidP="00EB483F">
      <w:pPr>
        <w:spacing w:after="0" w:line="360" w:lineRule="auto"/>
        <w:rPr>
          <w:rFonts w:ascii="Times New Roman" w:hAnsi="Times New Roman" w:cs="Times New Roman"/>
          <w:sz w:val="24"/>
          <w:szCs w:val="24"/>
        </w:rPr>
      </w:pPr>
    </w:p>
    <w:p w:rsidR="00EB483F" w:rsidRPr="00702348" w:rsidRDefault="00EB483F" w:rsidP="00EB483F">
      <w:pPr>
        <w:spacing w:after="0" w:line="360" w:lineRule="auto"/>
        <w:rPr>
          <w:rFonts w:ascii="Times New Roman" w:hAnsi="Times New Roman" w:cs="Times New Roman"/>
          <w:sz w:val="24"/>
          <w:szCs w:val="24"/>
        </w:rPr>
      </w:pPr>
    </w:p>
    <w:p w:rsidR="00EB483F" w:rsidRPr="00702348" w:rsidRDefault="00EB483F" w:rsidP="00EB483F">
      <w:pPr>
        <w:spacing w:after="0" w:line="360" w:lineRule="auto"/>
        <w:rPr>
          <w:rFonts w:ascii="Times New Roman" w:hAnsi="Times New Roman" w:cs="Times New Roman"/>
          <w:sz w:val="24"/>
          <w:szCs w:val="24"/>
        </w:rPr>
      </w:pPr>
    </w:p>
    <w:p w:rsidR="00EB483F" w:rsidRPr="00702348" w:rsidRDefault="00EB483F" w:rsidP="00EB483F">
      <w:pPr>
        <w:spacing w:after="0" w:line="360" w:lineRule="auto"/>
        <w:rPr>
          <w:rFonts w:ascii="Times New Roman" w:hAnsi="Times New Roman" w:cs="Times New Roman"/>
          <w:sz w:val="24"/>
          <w:szCs w:val="24"/>
        </w:rPr>
      </w:pPr>
    </w:p>
    <w:p w:rsidR="00EB483F" w:rsidRPr="00702348" w:rsidRDefault="00EB483F" w:rsidP="00EB483F">
      <w:pPr>
        <w:spacing w:after="0" w:line="360" w:lineRule="auto"/>
        <w:rPr>
          <w:rFonts w:ascii="Times New Roman" w:hAnsi="Times New Roman" w:cs="Times New Roman"/>
          <w:sz w:val="24"/>
          <w:szCs w:val="24"/>
        </w:rPr>
      </w:pPr>
    </w:p>
    <w:p w:rsidR="00EB483F" w:rsidRPr="00702348" w:rsidRDefault="00EB483F" w:rsidP="00EB483F">
      <w:pPr>
        <w:spacing w:after="0" w:line="360" w:lineRule="auto"/>
        <w:rPr>
          <w:rFonts w:ascii="Times New Roman" w:hAnsi="Times New Roman" w:cs="Times New Roman"/>
          <w:sz w:val="24"/>
          <w:szCs w:val="24"/>
        </w:rPr>
      </w:pPr>
    </w:p>
    <w:p w:rsidR="00EB483F" w:rsidRPr="00702348" w:rsidRDefault="00EB483F" w:rsidP="00EB483F">
      <w:pPr>
        <w:spacing w:after="0" w:line="360" w:lineRule="auto"/>
        <w:rPr>
          <w:rFonts w:ascii="Times New Roman" w:hAnsi="Times New Roman" w:cs="Times New Roman"/>
          <w:sz w:val="24"/>
          <w:szCs w:val="24"/>
        </w:rPr>
      </w:pPr>
    </w:p>
    <w:p w:rsidR="00EB483F" w:rsidRDefault="00EB483F" w:rsidP="00EB483F">
      <w:pPr>
        <w:spacing w:after="0" w:line="360" w:lineRule="auto"/>
        <w:rPr>
          <w:rFonts w:ascii="Times New Roman" w:hAnsi="Times New Roman" w:cs="Times New Roman"/>
          <w:sz w:val="24"/>
          <w:szCs w:val="24"/>
        </w:rPr>
      </w:pPr>
    </w:p>
    <w:p w:rsidR="00EB483F" w:rsidRDefault="00EB483F" w:rsidP="00EB483F">
      <w:pPr>
        <w:spacing w:after="0" w:line="360" w:lineRule="auto"/>
        <w:jc w:val="both"/>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The word </w:t>
      </w:r>
      <w:r w:rsidRPr="003C2638">
        <w:rPr>
          <w:rFonts w:ascii="Times New Roman" w:hAnsi="Times New Roman" w:cs="Times New Roman"/>
          <w:b/>
          <w:sz w:val="24"/>
          <w:szCs w:val="24"/>
        </w:rPr>
        <w:t>proc</w:t>
      </w:r>
      <w:r w:rsidRPr="00702348">
        <w:rPr>
          <w:rFonts w:ascii="Times New Roman" w:hAnsi="Times New Roman" w:cs="Times New Roman"/>
          <w:sz w:val="24"/>
          <w:szCs w:val="24"/>
        </w:rPr>
        <w:t xml:space="preserve"> declares a procedure in this case called </w:t>
      </w:r>
      <w:r w:rsidRPr="00702348">
        <w:rPr>
          <w:rFonts w:ascii="Times New Roman" w:hAnsi="Times New Roman" w:cs="Times New Roman"/>
          <w:b/>
          <w:sz w:val="24"/>
          <w:szCs w:val="24"/>
        </w:rPr>
        <w:t>finish</w:t>
      </w:r>
      <w:r w:rsidRPr="00702348">
        <w:rPr>
          <w:rFonts w:ascii="Times New Roman" w:hAnsi="Times New Roman" w:cs="Times New Roman"/>
          <w:sz w:val="24"/>
          <w:szCs w:val="24"/>
        </w:rPr>
        <w:t xml:space="preserve"> and without arguments. The word </w:t>
      </w:r>
      <w:r w:rsidRPr="00702348">
        <w:rPr>
          <w:rFonts w:ascii="Times New Roman" w:hAnsi="Times New Roman" w:cs="Times New Roman"/>
          <w:b/>
          <w:sz w:val="24"/>
          <w:szCs w:val="24"/>
        </w:rPr>
        <w:t>global</w:t>
      </w:r>
      <w:r w:rsidRPr="00702348">
        <w:rPr>
          <w:rFonts w:ascii="Times New Roman" w:hAnsi="Times New Roman" w:cs="Times New Roman"/>
          <w:sz w:val="24"/>
          <w:szCs w:val="24"/>
        </w:rPr>
        <w:t xml:space="preserve"> is used to tell that we are using variables declared outside the procedure. The simulator method “</w:t>
      </w:r>
      <w:r w:rsidRPr="00702348">
        <w:rPr>
          <w:rFonts w:ascii="Times New Roman" w:hAnsi="Times New Roman" w:cs="Times New Roman"/>
          <w:b/>
          <w:sz w:val="24"/>
          <w:szCs w:val="24"/>
        </w:rPr>
        <w:t xml:space="preserve">flush-trace” </w:t>
      </w:r>
      <w:r w:rsidRPr="00702348">
        <w:rPr>
          <w:rFonts w:ascii="Times New Roman" w:hAnsi="Times New Roman" w:cs="Times New Roman"/>
          <w:sz w:val="24"/>
          <w:szCs w:val="24"/>
        </w:rPr>
        <w:t>will dump the traces on the respective files. The tcl command “</w:t>
      </w:r>
      <w:r w:rsidRPr="00702348">
        <w:rPr>
          <w:rFonts w:ascii="Times New Roman" w:hAnsi="Times New Roman" w:cs="Times New Roman"/>
          <w:b/>
          <w:sz w:val="24"/>
          <w:szCs w:val="24"/>
        </w:rPr>
        <w:t xml:space="preserve">close” </w:t>
      </w:r>
      <w:r w:rsidRPr="00702348">
        <w:rPr>
          <w:rFonts w:ascii="Times New Roman" w:hAnsi="Times New Roman" w:cs="Times New Roman"/>
          <w:sz w:val="24"/>
          <w:szCs w:val="24"/>
        </w:rPr>
        <w:t xml:space="preserve">closes the trace files defined before and </w:t>
      </w:r>
      <w:r w:rsidRPr="00702348">
        <w:rPr>
          <w:rFonts w:ascii="Times New Roman" w:hAnsi="Times New Roman" w:cs="Times New Roman"/>
          <w:b/>
          <w:sz w:val="24"/>
          <w:szCs w:val="24"/>
        </w:rPr>
        <w:t xml:space="preserve">exec </w:t>
      </w:r>
      <w:r w:rsidRPr="00702348">
        <w:rPr>
          <w:rFonts w:ascii="Times New Roman" w:hAnsi="Times New Roman" w:cs="Times New Roman"/>
          <w:sz w:val="24"/>
          <w:szCs w:val="24"/>
        </w:rPr>
        <w:t xml:space="preserve">executes the nam program for visualization. The command </w:t>
      </w:r>
      <w:r w:rsidRPr="00702348">
        <w:rPr>
          <w:rFonts w:ascii="Times New Roman" w:hAnsi="Times New Roman" w:cs="Times New Roman"/>
          <w:b/>
          <w:sz w:val="24"/>
          <w:szCs w:val="24"/>
        </w:rPr>
        <w:t>exit</w:t>
      </w:r>
      <w:r w:rsidRPr="00702348">
        <w:rPr>
          <w:rFonts w:ascii="Times New Roman" w:hAnsi="Times New Roman" w:cs="Times New Roman"/>
          <w:sz w:val="24"/>
          <w:szCs w:val="24"/>
        </w:rPr>
        <w:t xml:space="preserve"> will ends the application and return the number 0 as status to the system. Zero is the default for a clean exit. Other values can be used to say that is </w:t>
      </w:r>
      <w:proofErr w:type="spellStart"/>
      <w:proofErr w:type="gramStart"/>
      <w:r w:rsidRPr="00702348">
        <w:rPr>
          <w:rFonts w:ascii="Times New Roman" w:hAnsi="Times New Roman" w:cs="Times New Roman"/>
          <w:sz w:val="24"/>
          <w:szCs w:val="24"/>
        </w:rPr>
        <w:t>a</w:t>
      </w:r>
      <w:proofErr w:type="spellEnd"/>
      <w:proofErr w:type="gramEnd"/>
      <w:r w:rsidRPr="00702348">
        <w:rPr>
          <w:rFonts w:ascii="Times New Roman" w:hAnsi="Times New Roman" w:cs="Times New Roman"/>
          <w:sz w:val="24"/>
          <w:szCs w:val="24"/>
        </w:rPr>
        <w:t xml:space="preserve"> exit because something fails.</w:t>
      </w:r>
    </w:p>
    <w:p w:rsidR="00EB483F" w:rsidRDefault="00EB483F" w:rsidP="00EB483F">
      <w:pPr>
        <w:spacing w:after="0" w:line="360" w:lineRule="auto"/>
        <w:jc w:val="both"/>
        <w:rPr>
          <w:rFonts w:ascii="Times New Roman" w:hAnsi="Times New Roman" w:cs="Times New Roman"/>
          <w:sz w:val="24"/>
          <w:szCs w:val="24"/>
        </w:rPr>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At the end of ns program we should call the procedure “finish” and specify at what time the termination should occur. For example,</w:t>
      </w:r>
    </w:p>
    <w:p w:rsidR="00EB483F" w:rsidRPr="00702348" w:rsidRDefault="00BD3EC5" w:rsidP="00EB483F">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pict>
          <v:rect id="Rectangle 255" o:spid="_x0000_s1030" style="position:absolute;margin-left:153pt;margin-top:-5.25pt;width:159pt;height:22.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">
            <v:textbox>
              <w:txbxContent>
                <w:p w:rsidR="00A41201" w:rsidRPr="00203288" w:rsidRDefault="00A41201" w:rsidP="00EB483F">
                  <w:pPr>
                    <w:rPr>
                      <w:b/>
                    </w:rPr>
                  </w:pPr>
                  <w:r w:rsidRPr="00203288">
                    <w:rPr>
                      <w:b/>
                    </w:rPr>
                    <w:t>$ns at 125.0 “finish”</w:t>
                  </w:r>
                </w:p>
                <w:p w:rsidR="00A41201" w:rsidRDefault="00A41201" w:rsidP="00EB483F"/>
              </w:txbxContent>
            </v:textbox>
          </v:rect>
        </w:pict>
      </w:r>
    </w:p>
    <w:p w:rsidR="00EB483F" w:rsidRPr="00702348" w:rsidRDefault="00EB483F" w:rsidP="00EB483F">
      <w:pPr>
        <w:spacing w:after="0" w:line="360" w:lineRule="auto"/>
        <w:jc w:val="both"/>
        <w:rPr>
          <w:rFonts w:ascii="Times New Roman" w:hAnsi="Times New Roman" w:cs="Times New Roman"/>
          <w:sz w:val="24"/>
          <w:szCs w:val="24"/>
        </w:rPr>
      </w:pPr>
      <w:proofErr w:type="gramStart"/>
      <w:r w:rsidRPr="00702348">
        <w:rPr>
          <w:rFonts w:ascii="Times New Roman" w:hAnsi="Times New Roman" w:cs="Times New Roman"/>
          <w:sz w:val="24"/>
          <w:szCs w:val="24"/>
        </w:rPr>
        <w:t>will</w:t>
      </w:r>
      <w:proofErr w:type="gramEnd"/>
      <w:r w:rsidRPr="00702348">
        <w:rPr>
          <w:rFonts w:ascii="Times New Roman" w:hAnsi="Times New Roman" w:cs="Times New Roman"/>
          <w:sz w:val="24"/>
          <w:szCs w:val="24"/>
        </w:rPr>
        <w:t xml:space="preserve"> be used to call “</w:t>
      </w:r>
      <w:r w:rsidRPr="00702348">
        <w:rPr>
          <w:rFonts w:ascii="Times New Roman" w:hAnsi="Times New Roman" w:cs="Times New Roman"/>
          <w:b/>
          <w:sz w:val="24"/>
          <w:szCs w:val="24"/>
        </w:rPr>
        <w:t>finish</w:t>
      </w:r>
      <w:r w:rsidRPr="00702348">
        <w:rPr>
          <w:rFonts w:ascii="Times New Roman" w:hAnsi="Times New Roman" w:cs="Times New Roman"/>
          <w:sz w:val="24"/>
          <w:szCs w:val="24"/>
        </w:rPr>
        <w:t xml:space="preserve">” at time 125sec.Indeed,the </w:t>
      </w:r>
      <w:r w:rsidRPr="00702348">
        <w:rPr>
          <w:rFonts w:ascii="Times New Roman" w:hAnsi="Times New Roman" w:cs="Times New Roman"/>
          <w:b/>
          <w:sz w:val="24"/>
          <w:szCs w:val="24"/>
        </w:rPr>
        <w:t xml:space="preserve">at </w:t>
      </w:r>
      <w:r w:rsidRPr="00702348">
        <w:rPr>
          <w:rFonts w:ascii="Times New Roman" w:hAnsi="Times New Roman" w:cs="Times New Roman"/>
          <w:sz w:val="24"/>
          <w:szCs w:val="24"/>
        </w:rPr>
        <w:t>method of the simulator allows us to schedule events explicitly.</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The simulation can then begin using the command </w:t>
      </w:r>
    </w:p>
    <w:p w:rsidR="00EB483F" w:rsidRPr="00702348" w:rsidRDefault="00BD3EC5" w:rsidP="00EB483F">
      <w:p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rPr>
        <w:pict>
          <v:rect id="Rectangle 256" o:spid="_x0000_s1031" style="position:absolute;left:0;text-align:left;margin-left:168pt;margin-top:4.9pt;width:65.25pt;height:26.2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">
            <v:textbox>
              <w:txbxContent>
                <w:p w:rsidR="00A41201" w:rsidRPr="00203288" w:rsidRDefault="00A41201" w:rsidP="00EB483F">
                  <w:pPr>
                    <w:rPr>
                      <w:b/>
                    </w:rPr>
                  </w:pPr>
                  <w:r w:rsidRPr="00203288">
                    <w:rPr>
                      <w:b/>
                    </w:rPr>
                    <w:t>$ns run</w:t>
                  </w:r>
                </w:p>
              </w:txbxContent>
            </v:textbox>
          </v:rect>
        </w:pict>
      </w:r>
    </w:p>
    <w:p w:rsidR="00EB483F" w:rsidRPr="00702348" w:rsidRDefault="00EB483F" w:rsidP="00EB483F">
      <w:pPr>
        <w:spacing w:after="0" w:line="360" w:lineRule="auto"/>
        <w:rPr>
          <w:rFonts w:ascii="Times New Roman" w:hAnsi="Times New Roman" w:cs="Times New Roman"/>
          <w:b/>
          <w:sz w:val="24"/>
          <w:szCs w:val="24"/>
        </w:rPr>
      </w:pPr>
    </w:p>
    <w:p w:rsidR="00EB483F" w:rsidRPr="00702348" w:rsidRDefault="00EB483F" w:rsidP="00EB483F">
      <w:pPr>
        <w:spacing w:after="0" w:line="360" w:lineRule="auto"/>
        <w:rPr>
          <w:rFonts w:ascii="Times New Roman" w:hAnsi="Times New Roman" w:cs="Times New Roman"/>
          <w:b/>
          <w:sz w:val="24"/>
          <w:szCs w:val="24"/>
        </w:rPr>
      </w:pPr>
      <w:r w:rsidRPr="00702348">
        <w:rPr>
          <w:rFonts w:ascii="Times New Roman" w:hAnsi="Times New Roman" w:cs="Times New Roman"/>
          <w:b/>
          <w:sz w:val="24"/>
          <w:szCs w:val="24"/>
        </w:rPr>
        <w:t>Definition of a network of links and nodes</w:t>
      </w:r>
    </w:p>
    <w:p w:rsidR="00EB483F" w:rsidRPr="00702348" w:rsidRDefault="00BD3EC5" w:rsidP="00EB483F">
      <w:pPr>
        <w:spacing w:after="0" w:line="360" w:lineRule="auto"/>
        <w:rPr>
          <w:rFonts w:ascii="Times New Roman" w:hAnsi="Times New Roman" w:cs="Times New Roman"/>
          <w:sz w:val="24"/>
          <w:szCs w:val="24"/>
        </w:rPr>
      </w:pPr>
      <w:r>
        <w:rPr>
          <w:rFonts w:ascii="Times New Roman" w:hAnsi="Times New Roman" w:cs="Times New Roman"/>
          <w:b/>
          <w:noProof/>
          <w:sz w:val="24"/>
          <w:szCs w:val="24"/>
        </w:rPr>
        <w:pict>
          <v:rect id="Rectangle 257" o:spid="_x0000_s1032" style="position:absolute;margin-left:158.25pt;margin-top:9.55pt;width:110.25pt;height:26.2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">
            <v:textbox>
              <w:txbxContent>
                <w:p w:rsidR="00A41201" w:rsidRDefault="00A41201" w:rsidP="00EB483F">
                  <w:pPr>
                    <w:rPr>
                      <w:b/>
                    </w:rPr>
                  </w:pPr>
                  <w:proofErr w:type="gramStart"/>
                  <w:r>
                    <w:rPr>
                      <w:b/>
                    </w:rPr>
                    <w:t>s</w:t>
                  </w:r>
                  <w:r w:rsidRPr="009E4EFD">
                    <w:rPr>
                      <w:b/>
                    </w:rPr>
                    <w:t>et</w:t>
                  </w:r>
                  <w:proofErr w:type="gramEnd"/>
                  <w:r w:rsidRPr="009E4EFD">
                    <w:rPr>
                      <w:b/>
                    </w:rPr>
                    <w:t xml:space="preserve"> n0 [$ns node]</w:t>
                  </w:r>
                </w:p>
                <w:p w:rsidR="00A41201" w:rsidRPr="0049624C" w:rsidRDefault="00A41201" w:rsidP="00EB483F"/>
              </w:txbxContent>
            </v:textbox>
          </v:rect>
        </w:pict>
      </w:r>
      <w:r w:rsidR="00EB483F" w:rsidRPr="00702348">
        <w:rPr>
          <w:rFonts w:ascii="Times New Roman" w:hAnsi="Times New Roman" w:cs="Times New Roman"/>
          <w:sz w:val="24"/>
          <w:szCs w:val="24"/>
        </w:rPr>
        <w:t>The way to define a node is</w:t>
      </w:r>
    </w:p>
    <w:p w:rsidR="00EB483F" w:rsidRPr="00702348" w:rsidRDefault="00EB483F" w:rsidP="00EB483F">
      <w:pPr>
        <w:spacing w:after="0" w:line="360" w:lineRule="auto"/>
        <w:rPr>
          <w:rFonts w:ascii="Times New Roman" w:hAnsi="Times New Roman" w:cs="Times New Roman"/>
          <w:sz w:val="24"/>
          <w:szCs w:val="24"/>
        </w:rPr>
      </w:pPr>
    </w:p>
    <w:p w:rsidR="00EB483F" w:rsidRPr="00702348" w:rsidRDefault="00EB483F" w:rsidP="00EB483F">
      <w:pPr>
        <w:spacing w:after="0" w:line="360" w:lineRule="auto"/>
        <w:rPr>
          <w:rFonts w:ascii="Times New Roman" w:hAnsi="Times New Roman" w:cs="Times New Roman"/>
          <w:b/>
          <w:sz w:val="24"/>
          <w:szCs w:val="24"/>
        </w:rPr>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 node is created which is printed by the variable n0. When we shall refer to that node in the script we shall thus write $n0.</w:t>
      </w:r>
    </w:p>
    <w:p w:rsidR="00EB483F" w:rsidRDefault="00EB483F" w:rsidP="00EB483F">
      <w:pPr>
        <w:spacing w:after="0" w:line="360" w:lineRule="auto"/>
        <w:jc w:val="both"/>
        <w:rPr>
          <w:rFonts w:ascii="Times New Roman" w:hAnsi="Times New Roman" w:cs="Times New Roman"/>
          <w:sz w:val="24"/>
          <w:szCs w:val="24"/>
        </w:rPr>
      </w:pPr>
    </w:p>
    <w:p w:rsidR="00EB483F" w:rsidRPr="00702348" w:rsidRDefault="00BD3EC5" w:rsidP="00EB483F">
      <w:p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rPr>
        <w:pict>
          <v:rect id="Rectangle 258" o:spid="_x0000_s1033" style="position:absolute;left:0;text-align:left;margin-left:123.75pt;margin-top:33.65pt;width:290.25pt;height:28.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">
            <v:textbox>
              <w:txbxContent>
                <w:p w:rsidR="00A41201" w:rsidRPr="003C0D61" w:rsidRDefault="00A41201" w:rsidP="00EB483F">
                  <w:pPr>
                    <w:jc w:val="center"/>
                    <w:rPr>
                      <w:b/>
                    </w:rPr>
                  </w:pPr>
                  <w:r w:rsidRPr="003C0D61">
                    <w:rPr>
                      <w:b/>
                    </w:rPr>
                    <w:t>$ns duplex-link $n0 $n2 10Mb 10ms DropTail</w:t>
                  </w:r>
                </w:p>
                <w:p w:rsidR="00A41201" w:rsidRPr="0049624C" w:rsidRDefault="00A41201" w:rsidP="00EB483F"/>
              </w:txbxContent>
            </v:textbox>
          </v:rect>
        </w:pict>
      </w:r>
      <w:r w:rsidR="00EB483F" w:rsidRPr="00702348">
        <w:rPr>
          <w:rFonts w:ascii="Times New Roman" w:hAnsi="Times New Roman" w:cs="Times New Roman"/>
          <w:sz w:val="24"/>
          <w:szCs w:val="24"/>
        </w:rPr>
        <w:t xml:space="preserve">Once we define several nodes, we can define the links that connect them. An example of a definition of a link is: </w:t>
      </w:r>
    </w:p>
    <w:p w:rsidR="00EB483F" w:rsidRDefault="00EB483F" w:rsidP="00EB483F">
      <w:pPr>
        <w:spacing w:after="0" w:line="360" w:lineRule="auto"/>
        <w:jc w:val="both"/>
        <w:rPr>
          <w:rFonts w:ascii="Times New Roman" w:hAnsi="Times New Roman" w:cs="Times New Roman"/>
          <w:b/>
          <w:sz w:val="24"/>
          <w:szCs w:val="24"/>
        </w:rPr>
      </w:pPr>
    </w:p>
    <w:p w:rsidR="00EB483F" w:rsidRDefault="00EB483F" w:rsidP="00EB483F">
      <w:pPr>
        <w:spacing w:after="0" w:line="360" w:lineRule="auto"/>
        <w:jc w:val="both"/>
        <w:rPr>
          <w:rFonts w:ascii="Times New Roman" w:hAnsi="Times New Roman" w:cs="Times New Roman"/>
          <w:b/>
          <w:sz w:val="24"/>
          <w:szCs w:val="24"/>
        </w:rPr>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Which means that $n0 and $n2 are connected using a bi-directional link that has 10ms of propagation delay and a capacity of 10Mb per sec for each direction.</w:t>
      </w:r>
    </w:p>
    <w:p w:rsidR="00EB483F" w:rsidRDefault="00EB483F" w:rsidP="00EB483F">
      <w:pPr>
        <w:spacing w:after="0" w:line="360" w:lineRule="auto"/>
        <w:jc w:val="both"/>
        <w:rPr>
          <w:rFonts w:ascii="Times New Roman" w:hAnsi="Times New Roman" w:cs="Times New Roman"/>
          <w:sz w:val="24"/>
          <w:szCs w:val="24"/>
        </w:rPr>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To define a directional link instead of a bi-directional one, we should replace “duplex-link” by “simplex-link”.</w:t>
      </w:r>
    </w:p>
    <w:p w:rsidR="00EB483F" w:rsidRDefault="00EB483F" w:rsidP="00EB483F">
      <w:pPr>
        <w:spacing w:line="360" w:lineRule="auto"/>
        <w:jc w:val="both"/>
        <w:rPr>
          <w:rFonts w:ascii="Times New Roman" w:hAnsi="Times New Roman" w:cs="Times New Roman"/>
          <w:sz w:val="24"/>
          <w:szCs w:val="24"/>
        </w:rPr>
      </w:pPr>
      <w:r w:rsidRPr="00702348">
        <w:rPr>
          <w:rFonts w:ascii="Times New Roman" w:hAnsi="Times New Roman" w:cs="Times New Roman"/>
          <w:sz w:val="24"/>
          <w:szCs w:val="24"/>
        </w:rPr>
        <w:t>In NS, an output queue of a node is implemented as a part of each link whose input is that node. The definition of the link then includes the way to handle overflow at that queue. In our case, if the buffer capacity of the output queue is exceeded then the last packet to arrive is dropped. Many alternative options exist, such as the RED (Random Early Discard</w:t>
      </w:r>
      <w:proofErr w:type="gramStart"/>
      <w:r w:rsidRPr="00702348">
        <w:rPr>
          <w:rFonts w:ascii="Times New Roman" w:hAnsi="Times New Roman" w:cs="Times New Roman"/>
          <w:sz w:val="24"/>
          <w:szCs w:val="24"/>
        </w:rPr>
        <w:t>)mechanism</w:t>
      </w:r>
      <w:proofErr w:type="gramEnd"/>
      <w:r w:rsidRPr="00702348">
        <w:rPr>
          <w:rFonts w:ascii="Times New Roman" w:hAnsi="Times New Roman" w:cs="Times New Roman"/>
          <w:sz w:val="24"/>
          <w:szCs w:val="24"/>
        </w:rPr>
        <w:t>, the FQ (Fair Queuing), the DRR (Deficit Round Robin), the stochastic Fair Queuing (SFQ) and the CBQ (which includ</w:t>
      </w:r>
      <w:r>
        <w:rPr>
          <w:rFonts w:ascii="Times New Roman" w:hAnsi="Times New Roman" w:cs="Times New Roman"/>
          <w:sz w:val="24"/>
          <w:szCs w:val="24"/>
        </w:rPr>
        <w:t>es</w:t>
      </w:r>
      <w:r w:rsidRPr="00702348">
        <w:rPr>
          <w:rFonts w:ascii="Times New Roman" w:hAnsi="Times New Roman" w:cs="Times New Roman"/>
          <w:sz w:val="24"/>
          <w:szCs w:val="24"/>
        </w:rPr>
        <w:t xml:space="preserve"> a priority and a round-robin scheduler).</w:t>
      </w:r>
    </w:p>
    <w:p w:rsidR="007F5037"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In ns, an output queue of a node is implemented as a part of each link whose input is that node. We should also define the buffer capacity of the queue related to each link. An example would be:</w:t>
      </w:r>
    </w:p>
    <w:p w:rsidR="007F5037" w:rsidRDefault="007F5037">
      <w:pPr>
        <w:rPr>
          <w:rFonts w:ascii="Times New Roman" w:hAnsi="Times New Roman" w:cs="Times New Roman"/>
          <w:sz w:val="24"/>
          <w:szCs w:val="24"/>
        </w:rPr>
      </w:pPr>
      <w:r>
        <w:rPr>
          <w:rFonts w:ascii="Times New Roman" w:hAnsi="Times New Roman" w:cs="Times New Roman"/>
          <w:sz w:val="24"/>
          <w:szCs w:val="24"/>
        </w:rPr>
        <w:br w:type="page"/>
      </w:r>
    </w:p>
    <w:p w:rsidR="00EB483F" w:rsidRPr="00702348" w:rsidRDefault="00BD3EC5" w:rsidP="00EB483F">
      <w:p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rPr>
        <w:lastRenderedPageBreak/>
        <w:pict>
          <v:rect id="Rectangle 261" o:spid="_x0000_s1034" style="position:absolute;left:0;text-align:left;margin-left:65.25pt;margin-top:3.6pt;width:228pt;height:52.3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">
            <v:textbox>
              <w:txbxContent>
                <w:p w:rsidR="00A41201" w:rsidRPr="003C0D61" w:rsidRDefault="00A41201" w:rsidP="00EB483F">
                  <w:pPr>
                    <w:rPr>
                      <w:b/>
                    </w:rPr>
                  </w:pPr>
                  <w:r w:rsidRPr="003C0D61">
                    <w:rPr>
                      <w:b/>
                    </w:rPr>
                    <w:t>#</w:t>
                  </w:r>
                  <w:r>
                    <w:rPr>
                      <w:b/>
                    </w:rPr>
                    <w:t>s</w:t>
                  </w:r>
                  <w:r w:rsidRPr="003C0D61">
                    <w:rPr>
                      <w:b/>
                    </w:rPr>
                    <w:t>et Queue Size of link (n0-n2) to 20</w:t>
                  </w:r>
                </w:p>
                <w:p w:rsidR="00A41201" w:rsidRPr="003C0D61" w:rsidRDefault="00A41201" w:rsidP="00EB483F">
                  <w:pPr>
                    <w:rPr>
                      <w:b/>
                    </w:rPr>
                  </w:pPr>
                  <w:r w:rsidRPr="003C0D61">
                    <w:rPr>
                      <w:b/>
                    </w:rPr>
                    <w:t>$ns queue-limit $n0 $n2 20</w:t>
                  </w:r>
                </w:p>
                <w:p w:rsidR="00A41201" w:rsidRDefault="00A41201" w:rsidP="00EB483F"/>
              </w:txbxContent>
            </v:textbox>
          </v:rect>
        </w:pict>
      </w:r>
    </w:p>
    <w:p w:rsidR="00EB483F" w:rsidRPr="00702348" w:rsidRDefault="00EB483F" w:rsidP="00EB483F">
      <w:pPr>
        <w:spacing w:after="0" w:line="360" w:lineRule="auto"/>
        <w:jc w:val="both"/>
        <w:rPr>
          <w:rFonts w:ascii="Times New Roman" w:hAnsi="Times New Roman" w:cs="Times New Roman"/>
          <w:sz w:val="24"/>
          <w:szCs w:val="24"/>
        </w:rPr>
      </w:pPr>
    </w:p>
    <w:p w:rsidR="00EB483F" w:rsidRPr="00702348" w:rsidRDefault="00EB483F" w:rsidP="00EB483F">
      <w:pPr>
        <w:spacing w:after="0" w:line="360" w:lineRule="auto"/>
        <w:jc w:val="both"/>
        <w:rPr>
          <w:rFonts w:ascii="Times New Roman" w:hAnsi="Times New Roman" w:cs="Times New Roman"/>
          <w:sz w:val="24"/>
          <w:szCs w:val="24"/>
        </w:rPr>
      </w:pPr>
    </w:p>
    <w:p w:rsidR="007F5037" w:rsidRDefault="007F5037" w:rsidP="00EB483F">
      <w:pPr>
        <w:spacing w:after="0" w:line="360" w:lineRule="auto"/>
        <w:rPr>
          <w:rFonts w:ascii="Times New Roman" w:hAnsi="Times New Roman" w:cs="Times New Roman"/>
          <w:b/>
          <w:sz w:val="24"/>
          <w:szCs w:val="24"/>
        </w:rPr>
      </w:pPr>
    </w:p>
    <w:p w:rsidR="00EB483F" w:rsidRPr="00702348" w:rsidRDefault="00EB483F" w:rsidP="00EB483F">
      <w:pPr>
        <w:spacing w:after="0" w:line="360" w:lineRule="auto"/>
        <w:rPr>
          <w:rFonts w:ascii="Times New Roman" w:hAnsi="Times New Roman" w:cs="Times New Roman"/>
          <w:b/>
          <w:sz w:val="24"/>
          <w:szCs w:val="24"/>
        </w:rPr>
      </w:pPr>
      <w:r w:rsidRPr="00702348">
        <w:rPr>
          <w:rFonts w:ascii="Times New Roman" w:hAnsi="Times New Roman" w:cs="Times New Roman"/>
          <w:b/>
          <w:sz w:val="24"/>
          <w:szCs w:val="24"/>
        </w:rPr>
        <w:t>Agents and Applications</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We need to define routing (sources, destinations) the agents (protocols) the application that use them.</w:t>
      </w:r>
    </w:p>
    <w:p w:rsidR="00EB483F" w:rsidRDefault="00EB483F" w:rsidP="00EB483F">
      <w:pPr>
        <w:rPr>
          <w:rFonts w:ascii="Times New Roman" w:hAnsi="Times New Roman" w:cs="Times New Roman"/>
          <w:b/>
          <w:sz w:val="24"/>
          <w:szCs w:val="24"/>
        </w:rPr>
      </w:pP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FTP over TCP</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TCP is a dynamic reliable congestion control protocol. It uses Acknowledgements created by the destination to know whether packets are well received.</w:t>
      </w:r>
    </w:p>
    <w:p w:rsidR="00EB483F" w:rsidRDefault="00BD3EC5" w:rsidP="00EB483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262" o:spid="_x0000_s1035" style="position:absolute;left:0;text-align:left;margin-left:162.75pt;margin-top:45.9pt;width:156.75pt;height:32.9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">
            <v:textbox>
              <w:txbxContent>
                <w:p w:rsidR="00A41201" w:rsidRDefault="00A41201" w:rsidP="00EB483F">
                  <w:proofErr w:type="spellStart"/>
                  <w:proofErr w:type="gramStart"/>
                  <w:r w:rsidRPr="003C0D61">
                    <w:rPr>
                      <w:b/>
                    </w:rPr>
                    <w:t>s</w:t>
                  </w:r>
                  <w:r>
                    <w:rPr>
                      <w:b/>
                    </w:rPr>
                    <w:t>e</w:t>
                  </w:r>
                  <w:r w:rsidRPr="003C0D61">
                    <w:rPr>
                      <w:b/>
                    </w:rPr>
                    <w:t>ttcp</w:t>
                  </w:r>
                  <w:proofErr w:type="spellEnd"/>
                  <w:r w:rsidRPr="003C0D61">
                    <w:rPr>
                      <w:b/>
                    </w:rPr>
                    <w:t>[</w:t>
                  </w:r>
                  <w:proofErr w:type="gramEnd"/>
                  <w:r w:rsidRPr="003C0D61">
                    <w:rPr>
                      <w:b/>
                    </w:rPr>
                    <w:t xml:space="preserve">new </w:t>
                  </w:r>
                  <w:r>
                    <w:rPr>
                      <w:b/>
                    </w:rPr>
                    <w:t>Agent</w:t>
                  </w:r>
                  <w:r w:rsidRPr="003C0D61">
                    <w:rPr>
                      <w:b/>
                    </w:rPr>
                    <w:t>/TCP]</w:t>
                  </w:r>
                </w:p>
              </w:txbxContent>
            </v:textbox>
          </v:rect>
        </w:pic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There are number variants of the TCP protocol, such as Tahoe, Reno, New Reno, Vegas. The type of agent appears in the first line:</w:t>
      </w:r>
    </w:p>
    <w:p w:rsidR="00EB483F" w:rsidRPr="00702348" w:rsidRDefault="00EB483F" w:rsidP="00EB483F">
      <w:pPr>
        <w:spacing w:after="0" w:line="360" w:lineRule="auto"/>
        <w:rPr>
          <w:rFonts w:ascii="Times New Roman" w:hAnsi="Times New Roman" w:cs="Times New Roman"/>
          <w:sz w:val="24"/>
          <w:szCs w:val="24"/>
        </w:rPr>
      </w:pPr>
      <w:r w:rsidRPr="00702348">
        <w:rPr>
          <w:rFonts w:ascii="Times New Roman" w:hAnsi="Times New Roman" w:cs="Times New Roman"/>
          <w:sz w:val="24"/>
          <w:szCs w:val="24"/>
        </w:rPr>
        <w:tab/>
      </w:r>
    </w:p>
    <w:p w:rsidR="00EB483F" w:rsidRPr="00702348" w:rsidRDefault="00EB483F" w:rsidP="00EB483F">
      <w:pPr>
        <w:spacing w:after="0" w:line="360" w:lineRule="auto"/>
        <w:rPr>
          <w:rFonts w:ascii="Times New Roman" w:hAnsi="Times New Roman" w:cs="Times New Roman"/>
          <w:b/>
          <w:sz w:val="24"/>
          <w:szCs w:val="24"/>
        </w:rPr>
      </w:pPr>
      <w:r w:rsidRPr="00702348">
        <w:rPr>
          <w:rFonts w:ascii="Times New Roman" w:hAnsi="Times New Roman" w:cs="Times New Roman"/>
          <w:sz w:val="24"/>
          <w:szCs w:val="24"/>
        </w:rPr>
        <w:tab/>
      </w:r>
    </w:p>
    <w:p w:rsidR="00EB483F" w:rsidRPr="00702348" w:rsidRDefault="00BD3EC5" w:rsidP="00EB483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263" o:spid="_x0000_s1036" style="position:absolute;left:0;text-align:left;margin-left:129pt;margin-top:17.25pt;width:190.5pt;height:23.2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">
            <v:textbox>
              <w:txbxContent>
                <w:p w:rsidR="00A41201" w:rsidRDefault="00A41201" w:rsidP="00EB483F">
                  <w:proofErr w:type="gramStart"/>
                  <w:r>
                    <w:rPr>
                      <w:b/>
                    </w:rPr>
                    <w:t>s</w:t>
                  </w:r>
                  <w:r w:rsidRPr="003C0D61">
                    <w:rPr>
                      <w:b/>
                    </w:rPr>
                    <w:t>et</w:t>
                  </w:r>
                  <w:proofErr w:type="gramEnd"/>
                  <w:r w:rsidRPr="003C0D61">
                    <w:rPr>
                      <w:b/>
                    </w:rPr>
                    <w:t xml:space="preserve"> sink [new Agent /TCPSink</w:t>
                  </w:r>
                  <w:r>
                    <w:t>]</w:t>
                  </w:r>
                </w:p>
                <w:p w:rsidR="00A41201" w:rsidRDefault="00A41201" w:rsidP="00EB483F"/>
              </w:txbxContent>
            </v:textbox>
          </v:rect>
        </w:pict>
      </w:r>
      <w:r w:rsidR="00EB483F" w:rsidRPr="00702348">
        <w:rPr>
          <w:rFonts w:ascii="Times New Roman" w:hAnsi="Times New Roman" w:cs="Times New Roman"/>
          <w:sz w:val="24"/>
          <w:szCs w:val="24"/>
        </w:rPr>
        <w:t xml:space="preserve">The command </w:t>
      </w:r>
      <w:r w:rsidR="00EB483F" w:rsidRPr="00702348">
        <w:rPr>
          <w:rFonts w:ascii="Times New Roman" w:hAnsi="Times New Roman" w:cs="Times New Roman"/>
          <w:b/>
          <w:sz w:val="24"/>
          <w:szCs w:val="24"/>
        </w:rPr>
        <w:t>$ns attach-agent $n0 $tcp</w:t>
      </w:r>
      <w:r w:rsidR="00EB483F" w:rsidRPr="00702348">
        <w:rPr>
          <w:rFonts w:ascii="Times New Roman" w:hAnsi="Times New Roman" w:cs="Times New Roman"/>
          <w:sz w:val="24"/>
          <w:szCs w:val="24"/>
        </w:rPr>
        <w:t xml:space="preserve"> defines the source node of the tcp connection.</w:t>
      </w:r>
      <w:r w:rsidR="00EB483F" w:rsidRPr="00702348">
        <w:rPr>
          <w:rFonts w:ascii="Times New Roman" w:hAnsi="Times New Roman" w:cs="Times New Roman"/>
          <w:sz w:val="24"/>
          <w:szCs w:val="24"/>
        </w:rPr>
        <w:tab/>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The command </w:t>
      </w:r>
    </w:p>
    <w:p w:rsidR="00EB483F" w:rsidRPr="00702348" w:rsidRDefault="00EB483F" w:rsidP="00EB483F">
      <w:pPr>
        <w:spacing w:after="0" w:line="360" w:lineRule="auto"/>
        <w:jc w:val="both"/>
        <w:rPr>
          <w:rFonts w:ascii="Times New Roman" w:hAnsi="Times New Roman" w:cs="Times New Roman"/>
          <w:sz w:val="24"/>
          <w:szCs w:val="24"/>
        </w:rPr>
      </w:pPr>
    </w:p>
    <w:p w:rsidR="00EB483F" w:rsidRPr="00702348" w:rsidRDefault="00EB483F" w:rsidP="00EB483F">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w:t>
      </w:r>
      <w:r w:rsidRPr="00702348">
        <w:rPr>
          <w:rFonts w:ascii="Times New Roman" w:hAnsi="Times New Roman" w:cs="Times New Roman"/>
          <w:sz w:val="24"/>
          <w:szCs w:val="24"/>
        </w:rPr>
        <w:t>efines</w:t>
      </w:r>
      <w:proofErr w:type="gramEnd"/>
      <w:r w:rsidRPr="00702348">
        <w:rPr>
          <w:rFonts w:ascii="Times New Roman" w:hAnsi="Times New Roman" w:cs="Times New Roman"/>
          <w:sz w:val="24"/>
          <w:szCs w:val="24"/>
        </w:rPr>
        <w:t xml:space="preserve"> the behavior of the destination node of TCP and assigns to it a pointer called sink.</w:t>
      </w:r>
    </w:p>
    <w:p w:rsidR="00EB483F" w:rsidRDefault="00EB483F" w:rsidP="00EB483F">
      <w:pPr>
        <w:spacing w:after="0" w:line="360" w:lineRule="auto"/>
        <w:rPr>
          <w:rFonts w:ascii="Times New Roman" w:hAnsi="Times New Roman" w:cs="Times New Roman"/>
          <w:b/>
          <w:sz w:val="24"/>
          <w:szCs w:val="24"/>
        </w:rPr>
      </w:pPr>
    </w:p>
    <w:p w:rsidR="00EB483F" w:rsidRPr="00702348" w:rsidRDefault="00BD3EC5" w:rsidP="00EB483F">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v:rect id="Rectangle 264" o:spid="_x0000_s1037" style="position:absolute;margin-left:148.5pt;margin-top:16.15pt;width:186.75pt;height:149.6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">
            <v:textbox>
              <w:txbxContent>
                <w:p w:rsidR="00A41201" w:rsidRPr="003C0D61" w:rsidRDefault="00A41201" w:rsidP="00EB483F">
                  <w:pPr>
                    <w:rPr>
                      <w:b/>
                    </w:rPr>
                  </w:pPr>
                  <w:proofErr w:type="gramStart"/>
                  <w:r w:rsidRPr="003C0D61">
                    <w:rPr>
                      <w:b/>
                    </w:rPr>
                    <w:t>set</w:t>
                  </w:r>
                  <w:proofErr w:type="gramEnd"/>
                  <w:r w:rsidRPr="003C0D61">
                    <w:rPr>
                      <w:b/>
                    </w:rPr>
                    <w:t xml:space="preserve"> udp [new Agent/UDP]</w:t>
                  </w:r>
                </w:p>
                <w:p w:rsidR="00A41201" w:rsidRPr="003C0D61" w:rsidRDefault="00A41201" w:rsidP="00EB483F">
                  <w:pPr>
                    <w:rPr>
                      <w:b/>
                    </w:rPr>
                  </w:pPr>
                  <w:r w:rsidRPr="003C0D61">
                    <w:rPr>
                      <w:b/>
                    </w:rPr>
                    <w:t>$ns attach-agent $n1 $udp</w:t>
                  </w:r>
                </w:p>
                <w:p w:rsidR="00A41201" w:rsidRPr="003C0D61" w:rsidRDefault="00A41201" w:rsidP="00EB483F">
                  <w:pPr>
                    <w:rPr>
                      <w:b/>
                    </w:rPr>
                  </w:pPr>
                  <w:proofErr w:type="gramStart"/>
                  <w:r w:rsidRPr="003C0D61">
                    <w:rPr>
                      <w:b/>
                    </w:rPr>
                    <w:t>set</w:t>
                  </w:r>
                  <w:proofErr w:type="gramEnd"/>
                  <w:r w:rsidRPr="003C0D61">
                    <w:rPr>
                      <w:b/>
                    </w:rPr>
                    <w:t xml:space="preserve"> null [new Agent/Null]</w:t>
                  </w:r>
                </w:p>
                <w:p w:rsidR="00A41201" w:rsidRPr="003C0D61" w:rsidRDefault="00A41201" w:rsidP="00EB483F">
                  <w:pPr>
                    <w:rPr>
                      <w:b/>
                    </w:rPr>
                  </w:pPr>
                  <w:r w:rsidRPr="003C0D61">
                    <w:rPr>
                      <w:b/>
                    </w:rPr>
                    <w:t>$ns attach-agent $n5 $null</w:t>
                  </w:r>
                </w:p>
                <w:p w:rsidR="00A41201" w:rsidRPr="003C0D61" w:rsidRDefault="00A41201" w:rsidP="00EB483F">
                  <w:pPr>
                    <w:rPr>
                      <w:b/>
                    </w:rPr>
                  </w:pPr>
                  <w:r w:rsidRPr="003C0D61">
                    <w:rPr>
                      <w:b/>
                    </w:rPr>
                    <w:t xml:space="preserve">$ns connect $udp $null </w:t>
                  </w:r>
                </w:p>
                <w:p w:rsidR="00A41201" w:rsidRPr="003C0D61" w:rsidRDefault="00A41201" w:rsidP="00EB483F">
                  <w:pPr>
                    <w:rPr>
                      <w:b/>
                    </w:rPr>
                  </w:pPr>
                  <w:r w:rsidRPr="003C0D61">
                    <w:rPr>
                      <w:b/>
                    </w:rPr>
                    <w:t>$udp set fid_2</w:t>
                  </w:r>
                </w:p>
                <w:p w:rsidR="00A41201" w:rsidRDefault="00A41201" w:rsidP="00EB483F"/>
              </w:txbxContent>
            </v:textbox>
          </v:rect>
        </w:pict>
      </w:r>
      <w:r w:rsidR="00EB483F" w:rsidRPr="00702348">
        <w:rPr>
          <w:rFonts w:ascii="Times New Roman" w:hAnsi="Times New Roman" w:cs="Times New Roman"/>
          <w:b/>
          <w:sz w:val="24"/>
          <w:szCs w:val="24"/>
        </w:rPr>
        <w:t xml:space="preserve">#Setup a UDP connection </w:t>
      </w:r>
    </w:p>
    <w:p w:rsidR="00EB483F" w:rsidRPr="00702348" w:rsidRDefault="00EB483F" w:rsidP="00EB483F">
      <w:pPr>
        <w:spacing w:after="0" w:line="360" w:lineRule="auto"/>
        <w:rPr>
          <w:rFonts w:ascii="Times New Roman" w:hAnsi="Times New Roman" w:cs="Times New Roman"/>
          <w:b/>
          <w:sz w:val="24"/>
          <w:szCs w:val="24"/>
        </w:rPr>
      </w:pPr>
    </w:p>
    <w:p w:rsidR="00EB483F" w:rsidRPr="00702348" w:rsidRDefault="00EB483F" w:rsidP="00EB483F">
      <w:pPr>
        <w:spacing w:after="0" w:line="360" w:lineRule="auto"/>
        <w:rPr>
          <w:rFonts w:ascii="Times New Roman" w:hAnsi="Times New Roman" w:cs="Times New Roman"/>
          <w:b/>
          <w:sz w:val="24"/>
          <w:szCs w:val="24"/>
        </w:rPr>
      </w:pPr>
    </w:p>
    <w:p w:rsidR="00EB483F" w:rsidRPr="00702348" w:rsidRDefault="00EB483F" w:rsidP="00EB483F">
      <w:pPr>
        <w:spacing w:after="0" w:line="360" w:lineRule="auto"/>
        <w:rPr>
          <w:rFonts w:ascii="Times New Roman" w:hAnsi="Times New Roman" w:cs="Times New Roman"/>
          <w:b/>
          <w:sz w:val="24"/>
          <w:szCs w:val="24"/>
        </w:rPr>
      </w:pPr>
    </w:p>
    <w:p w:rsidR="00EB483F" w:rsidRPr="00702348" w:rsidRDefault="00EB483F" w:rsidP="00EB483F">
      <w:pPr>
        <w:spacing w:after="0" w:line="360" w:lineRule="auto"/>
        <w:rPr>
          <w:rFonts w:ascii="Times New Roman" w:hAnsi="Times New Roman" w:cs="Times New Roman"/>
          <w:b/>
          <w:sz w:val="24"/>
          <w:szCs w:val="24"/>
        </w:rPr>
      </w:pPr>
    </w:p>
    <w:p w:rsidR="00EB483F" w:rsidRPr="00702348" w:rsidRDefault="00EB483F" w:rsidP="00EB483F">
      <w:pPr>
        <w:spacing w:after="0" w:line="360" w:lineRule="auto"/>
        <w:rPr>
          <w:rFonts w:ascii="Times New Roman" w:hAnsi="Times New Roman" w:cs="Times New Roman"/>
          <w:b/>
          <w:sz w:val="24"/>
          <w:szCs w:val="24"/>
        </w:rPr>
      </w:pPr>
    </w:p>
    <w:p w:rsidR="00EB483F" w:rsidRPr="00702348" w:rsidRDefault="00EB483F" w:rsidP="00EB483F">
      <w:pPr>
        <w:spacing w:after="0" w:line="360" w:lineRule="auto"/>
        <w:rPr>
          <w:rFonts w:ascii="Times New Roman" w:hAnsi="Times New Roman" w:cs="Times New Roman"/>
          <w:b/>
          <w:sz w:val="24"/>
          <w:szCs w:val="24"/>
        </w:rPr>
      </w:pPr>
    </w:p>
    <w:p w:rsidR="00EB483F" w:rsidRPr="00702348" w:rsidRDefault="00EB483F" w:rsidP="00EB483F">
      <w:pPr>
        <w:spacing w:after="0" w:line="360" w:lineRule="auto"/>
        <w:rPr>
          <w:rFonts w:ascii="Times New Roman" w:hAnsi="Times New Roman" w:cs="Times New Roman"/>
          <w:b/>
          <w:sz w:val="24"/>
          <w:szCs w:val="24"/>
        </w:rPr>
      </w:pPr>
    </w:p>
    <w:p w:rsidR="00EB483F" w:rsidRPr="00702348" w:rsidRDefault="00EB483F" w:rsidP="00EB483F">
      <w:pPr>
        <w:spacing w:after="0" w:line="360" w:lineRule="auto"/>
        <w:rPr>
          <w:rFonts w:ascii="Times New Roman" w:hAnsi="Times New Roman" w:cs="Times New Roman"/>
          <w:b/>
          <w:sz w:val="24"/>
          <w:szCs w:val="24"/>
        </w:rPr>
      </w:pPr>
    </w:p>
    <w:p w:rsidR="007F5037" w:rsidRDefault="007F5037">
      <w:pPr>
        <w:rPr>
          <w:rFonts w:ascii="Times New Roman" w:hAnsi="Times New Roman" w:cs="Times New Roman"/>
          <w:b/>
          <w:sz w:val="24"/>
          <w:szCs w:val="24"/>
        </w:rPr>
      </w:pPr>
      <w:r>
        <w:rPr>
          <w:rFonts w:ascii="Times New Roman" w:hAnsi="Times New Roman" w:cs="Times New Roman"/>
          <w:b/>
          <w:sz w:val="24"/>
          <w:szCs w:val="24"/>
        </w:rPr>
        <w:br w:type="page"/>
      </w:r>
    </w:p>
    <w:p w:rsidR="00EB483F" w:rsidRDefault="00EB483F" w:rsidP="00EB483F">
      <w:pPr>
        <w:spacing w:after="0" w:line="360" w:lineRule="auto"/>
        <w:rPr>
          <w:rFonts w:ascii="Times New Roman" w:hAnsi="Times New Roman" w:cs="Times New Roman"/>
          <w:b/>
          <w:sz w:val="24"/>
          <w:szCs w:val="24"/>
        </w:rPr>
      </w:pPr>
      <w:r w:rsidRPr="00702348">
        <w:rPr>
          <w:rFonts w:ascii="Times New Roman" w:hAnsi="Times New Roman" w:cs="Times New Roman"/>
          <w:b/>
          <w:sz w:val="24"/>
          <w:szCs w:val="24"/>
        </w:rPr>
        <w:lastRenderedPageBreak/>
        <w:t xml:space="preserve">#setup a CBR over UDP connection </w:t>
      </w:r>
    </w:p>
    <w:p w:rsidR="00EB483F" w:rsidRPr="00702348" w:rsidRDefault="00EB483F" w:rsidP="00EB48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below</w:t>
      </w:r>
      <w:r w:rsidRPr="00702348">
        <w:rPr>
          <w:rFonts w:ascii="Times New Roman" w:hAnsi="Times New Roman" w:cs="Times New Roman"/>
          <w:sz w:val="24"/>
          <w:szCs w:val="24"/>
        </w:rPr>
        <w:t xml:space="preserve"> shows the definition of a CBR application using a UDP agent  </w:t>
      </w:r>
    </w:p>
    <w:p w:rsidR="00EB483F" w:rsidRDefault="00BD3EC5" w:rsidP="00EB483F">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v:rect id="Rectangle 265" o:spid="_x0000_s1038" style="position:absolute;margin-left:106.5pt;margin-top:3pt;width:228.75pt;height:124.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">
            <v:textbox>
              <w:txbxContent>
                <w:p w:rsidR="00A41201" w:rsidRPr="003C0D61" w:rsidRDefault="00A41201" w:rsidP="00EB483F">
                  <w:pPr>
                    <w:rPr>
                      <w:b/>
                    </w:rPr>
                  </w:pPr>
                  <w:proofErr w:type="gramStart"/>
                  <w:r w:rsidRPr="003C0D61">
                    <w:rPr>
                      <w:b/>
                    </w:rPr>
                    <w:t>set</w:t>
                  </w:r>
                  <w:proofErr w:type="gramEnd"/>
                  <w:r w:rsidRPr="003C0D61">
                    <w:rPr>
                      <w:b/>
                    </w:rPr>
                    <w:t xml:space="preserve"> cbr [new Application/Traffic/CBR]</w:t>
                  </w:r>
                </w:p>
                <w:p w:rsidR="00A41201" w:rsidRPr="003C0D61" w:rsidRDefault="00A41201" w:rsidP="00EB483F">
                  <w:pPr>
                    <w:rPr>
                      <w:b/>
                    </w:rPr>
                  </w:pPr>
                  <w:r w:rsidRPr="003C0D61">
                    <w:rPr>
                      <w:b/>
                    </w:rPr>
                    <w:t>$cbr attach-agent $udp</w:t>
                  </w:r>
                </w:p>
                <w:p w:rsidR="00A41201" w:rsidRPr="003C0D61" w:rsidRDefault="00A41201" w:rsidP="00EB483F">
                  <w:pPr>
                    <w:rPr>
                      <w:b/>
                    </w:rPr>
                  </w:pPr>
                  <w:r w:rsidRPr="003C0D61">
                    <w:rPr>
                      <w:b/>
                    </w:rPr>
                    <w:t xml:space="preserve">$cbr set </w:t>
                  </w:r>
                  <w:proofErr w:type="spellStart"/>
                  <w:r w:rsidRPr="003C0D61">
                    <w:rPr>
                      <w:b/>
                    </w:rPr>
                    <w:t>packetsize</w:t>
                  </w:r>
                  <w:proofErr w:type="spellEnd"/>
                  <w:r w:rsidRPr="003C0D61">
                    <w:rPr>
                      <w:b/>
                    </w:rPr>
                    <w:t>_ 100</w:t>
                  </w:r>
                </w:p>
                <w:p w:rsidR="00A41201" w:rsidRPr="003C0D61" w:rsidRDefault="00A41201" w:rsidP="00EB483F">
                  <w:pPr>
                    <w:rPr>
                      <w:b/>
                    </w:rPr>
                  </w:pPr>
                  <w:r w:rsidRPr="003C0D61">
                    <w:rPr>
                      <w:b/>
                    </w:rPr>
                    <w:t>$cbr set rate_ 0.01Mb</w:t>
                  </w:r>
                </w:p>
                <w:p w:rsidR="00A41201" w:rsidRPr="003C0D61" w:rsidRDefault="00A41201" w:rsidP="00EB483F">
                  <w:pPr>
                    <w:rPr>
                      <w:b/>
                    </w:rPr>
                  </w:pPr>
                  <w:r w:rsidRPr="003C0D61">
                    <w:rPr>
                      <w:b/>
                    </w:rPr>
                    <w:t>$cbr set random_ false</w:t>
                  </w:r>
                </w:p>
                <w:p w:rsidR="00A41201" w:rsidRDefault="00A41201" w:rsidP="00EB483F"/>
              </w:txbxContent>
            </v:textbox>
          </v:rect>
        </w:pict>
      </w:r>
    </w:p>
    <w:p w:rsidR="00EB483F" w:rsidRPr="00702348" w:rsidRDefault="00EB483F" w:rsidP="00EB483F">
      <w:pPr>
        <w:spacing w:after="0" w:line="360" w:lineRule="auto"/>
        <w:rPr>
          <w:rFonts w:ascii="Times New Roman" w:hAnsi="Times New Roman" w:cs="Times New Roman"/>
          <w:b/>
          <w:sz w:val="24"/>
          <w:szCs w:val="24"/>
        </w:rPr>
      </w:pPr>
    </w:p>
    <w:p w:rsidR="00EB483F" w:rsidRDefault="00EB483F" w:rsidP="00EB483F">
      <w:pPr>
        <w:spacing w:after="0" w:line="360" w:lineRule="auto"/>
        <w:rPr>
          <w:rFonts w:ascii="Times New Roman" w:hAnsi="Times New Roman" w:cs="Times New Roman"/>
          <w:b/>
          <w:sz w:val="24"/>
          <w:szCs w:val="24"/>
        </w:rPr>
      </w:pPr>
    </w:p>
    <w:p w:rsidR="00EB483F" w:rsidRDefault="00EB483F" w:rsidP="00EB483F">
      <w:pPr>
        <w:rPr>
          <w:rFonts w:ascii="Times New Roman" w:hAnsi="Times New Roman" w:cs="Times New Roman"/>
          <w:i/>
          <w:sz w:val="20"/>
        </w:rPr>
      </w:pPr>
    </w:p>
    <w:p w:rsidR="00EB483F" w:rsidRDefault="00EB483F" w:rsidP="00EB483F">
      <w:pPr>
        <w:rPr>
          <w:rFonts w:ascii="Times New Roman" w:hAnsi="Times New Roman" w:cs="Times New Roman"/>
          <w:i/>
          <w:sz w:val="20"/>
        </w:rPr>
      </w:pPr>
    </w:p>
    <w:p w:rsidR="00EB483F" w:rsidRDefault="00EB483F" w:rsidP="00EB483F">
      <w:pPr>
        <w:rPr>
          <w:rFonts w:ascii="Times New Roman" w:hAnsi="Times New Roman" w:cs="Times New Roman"/>
          <w:i/>
          <w:sz w:val="20"/>
        </w:rPr>
      </w:pPr>
    </w:p>
    <w:p w:rsidR="00EB483F" w:rsidRDefault="00EB483F" w:rsidP="00EB483F">
      <w:pPr>
        <w:rPr>
          <w:i/>
          <w:sz w:val="20"/>
        </w:rPr>
      </w:pPr>
    </w:p>
    <w:p w:rsidR="00EB483F" w:rsidRDefault="00EB483F" w:rsidP="00EB483F">
      <w:pPr>
        <w:rPr>
          <w:rFonts w:ascii="Times New Roman" w:hAnsi="Times New Roman" w:cs="Times New Roman"/>
          <w:sz w:val="24"/>
          <w:szCs w:val="24"/>
        </w:rPr>
      </w:pPr>
      <w:r w:rsidRPr="00702348">
        <w:rPr>
          <w:rFonts w:ascii="Times New Roman" w:hAnsi="Times New Roman" w:cs="Times New Roman"/>
          <w:sz w:val="24"/>
          <w:szCs w:val="24"/>
        </w:rPr>
        <w:t xml:space="preserve">The command </w:t>
      </w:r>
      <w:r w:rsidRPr="00702348">
        <w:rPr>
          <w:rFonts w:ascii="Times New Roman" w:hAnsi="Times New Roman" w:cs="Times New Roman"/>
          <w:b/>
          <w:sz w:val="24"/>
          <w:szCs w:val="24"/>
        </w:rPr>
        <w:t>$ns attach-agent $n4 $sink</w:t>
      </w:r>
      <w:r w:rsidRPr="00702348">
        <w:rPr>
          <w:rFonts w:ascii="Times New Roman" w:hAnsi="Times New Roman" w:cs="Times New Roman"/>
          <w:sz w:val="24"/>
          <w:szCs w:val="24"/>
        </w:rPr>
        <w:t xml:space="preserve"> defines the destination node. The command </w:t>
      </w:r>
      <w:r w:rsidRPr="00702348">
        <w:rPr>
          <w:rFonts w:ascii="Times New Roman" w:hAnsi="Times New Roman" w:cs="Times New Roman"/>
          <w:b/>
          <w:sz w:val="24"/>
          <w:szCs w:val="24"/>
        </w:rPr>
        <w:t>$ns connect $tcp $sink</w:t>
      </w:r>
      <w:r w:rsidRPr="00702348">
        <w:rPr>
          <w:rFonts w:ascii="Times New Roman" w:hAnsi="Times New Roman" w:cs="Times New Roman"/>
          <w:sz w:val="24"/>
          <w:szCs w:val="24"/>
        </w:rPr>
        <w:t xml:space="preserve"> finally makes the TCP connection between the source and destination nodes.</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TCP has many parameters with initial fixed defaults values that can be changed if mentioned explicitly. For example, the default TCP packet size has a size of 1000bytes.This can be changed to another value, say 552bytes, using the command </w:t>
      </w:r>
      <w:r w:rsidRPr="00702348">
        <w:rPr>
          <w:rFonts w:ascii="Times New Roman" w:hAnsi="Times New Roman" w:cs="Times New Roman"/>
          <w:b/>
          <w:sz w:val="24"/>
          <w:szCs w:val="24"/>
        </w:rPr>
        <w:t>$tcp set packetSize_ 552</w:t>
      </w:r>
      <w:r w:rsidRPr="00702348">
        <w:rPr>
          <w:rFonts w:ascii="Times New Roman" w:hAnsi="Times New Roman" w:cs="Times New Roman"/>
          <w:sz w:val="24"/>
          <w:szCs w:val="24"/>
        </w:rPr>
        <w:t>.</w:t>
      </w:r>
    </w:p>
    <w:p w:rsidR="00EB483F" w:rsidRDefault="00EB483F" w:rsidP="00EB483F">
      <w:pPr>
        <w:spacing w:after="0" w:line="360" w:lineRule="auto"/>
        <w:jc w:val="both"/>
        <w:rPr>
          <w:rFonts w:ascii="Times New Roman" w:hAnsi="Times New Roman" w:cs="Times New Roman"/>
          <w:sz w:val="24"/>
          <w:szCs w:val="24"/>
        </w:rPr>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When we have several flows, we may wish to distinguish them so that we can identify them with different colors in the visualization part. This is done by the command </w:t>
      </w:r>
      <w:r w:rsidRPr="00702348">
        <w:rPr>
          <w:rFonts w:ascii="Times New Roman" w:hAnsi="Times New Roman" w:cs="Times New Roman"/>
          <w:b/>
          <w:sz w:val="24"/>
          <w:szCs w:val="24"/>
        </w:rPr>
        <w:t xml:space="preserve">$tcp set fid_ 1 </w:t>
      </w:r>
      <w:r w:rsidRPr="00702348">
        <w:rPr>
          <w:rFonts w:ascii="Times New Roman" w:hAnsi="Times New Roman" w:cs="Times New Roman"/>
          <w:sz w:val="24"/>
          <w:szCs w:val="24"/>
        </w:rPr>
        <w:t>that assigns to the TCP connection a flow identification of “1”.We shall later give the flow identification of “2” to the UDP connection.</w:t>
      </w:r>
    </w:p>
    <w:p w:rsidR="00EB483F" w:rsidRPr="00702348" w:rsidRDefault="00EB483F" w:rsidP="00EB483F">
      <w:pPr>
        <w:spacing w:after="0" w:line="360" w:lineRule="auto"/>
        <w:jc w:val="both"/>
        <w:rPr>
          <w:rFonts w:ascii="Times New Roman" w:hAnsi="Times New Roman" w:cs="Times New Roman"/>
          <w:b/>
          <w:sz w:val="24"/>
          <w:szCs w:val="24"/>
        </w:rPr>
      </w:pP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CBR over UDP</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 UDP source and destination is defined in a similar way as in the case of TCP.</w:t>
      </w:r>
    </w:p>
    <w:p w:rsidR="00EB483F" w:rsidRPr="00702348" w:rsidRDefault="00BD3EC5" w:rsidP="00EB483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268" o:spid="_x0000_s1039" style="position:absolute;left:0;text-align:left;margin-left:158.25pt;margin-top:47.05pt;width:150.75pt;height:32.2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">
            <v:textbox>
              <w:txbxContent>
                <w:p w:rsidR="00A41201" w:rsidRPr="003C0D61" w:rsidRDefault="00A41201" w:rsidP="00EB483F">
                  <w:pPr>
                    <w:rPr>
                      <w:b/>
                    </w:rPr>
                  </w:pPr>
                  <w:r w:rsidRPr="003C0D61">
                    <w:rPr>
                      <w:b/>
                    </w:rPr>
                    <w:t>$cbr set interval_ 0.005</w:t>
                  </w:r>
                </w:p>
                <w:p w:rsidR="00A41201" w:rsidRDefault="00A41201" w:rsidP="00EB483F"/>
              </w:txbxContent>
            </v:textbox>
          </v:rect>
        </w:pict>
      </w:r>
      <w:r w:rsidR="00EB483F" w:rsidRPr="00702348">
        <w:rPr>
          <w:rFonts w:ascii="Times New Roman" w:hAnsi="Times New Roman" w:cs="Times New Roman"/>
          <w:sz w:val="24"/>
          <w:szCs w:val="24"/>
        </w:rPr>
        <w:t>Instead of defining the rate in the command $cbr set rate_ 0.01Mb, one can define the time interval between transmission of packets using the command.</w:t>
      </w:r>
    </w:p>
    <w:p w:rsidR="00EB483F" w:rsidRPr="00702348" w:rsidRDefault="00EB483F" w:rsidP="00EB483F">
      <w:pPr>
        <w:spacing w:after="0" w:line="360" w:lineRule="auto"/>
        <w:jc w:val="both"/>
        <w:rPr>
          <w:rFonts w:ascii="Times New Roman" w:hAnsi="Times New Roman" w:cs="Times New Roman"/>
          <w:sz w:val="24"/>
          <w:szCs w:val="24"/>
        </w:rPr>
      </w:pPr>
    </w:p>
    <w:p w:rsidR="00EB483F" w:rsidRPr="00702348" w:rsidRDefault="00EB483F" w:rsidP="00EB483F">
      <w:pPr>
        <w:spacing w:after="0" w:line="360" w:lineRule="auto"/>
        <w:jc w:val="both"/>
        <w:rPr>
          <w:rFonts w:ascii="Times New Roman" w:hAnsi="Times New Roman" w:cs="Times New Roman"/>
          <w:sz w:val="24"/>
          <w:szCs w:val="24"/>
        </w:rPr>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 packet size can be set to some value using</w:t>
      </w:r>
    </w:p>
    <w:p w:rsidR="00EB483F" w:rsidRPr="00702348" w:rsidRDefault="00BD3EC5" w:rsidP="00EB483F">
      <w:p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rPr>
        <w:pict>
          <v:rect id="Rectangle 269" o:spid="_x0000_s1040" style="position:absolute;left:0;text-align:left;margin-left:136.5pt;margin-top:14.75pt;width:208.5pt;height:38.2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">
            <v:textbox>
              <w:txbxContent>
                <w:p w:rsidR="00A41201" w:rsidRPr="003C0D61" w:rsidRDefault="00A41201" w:rsidP="00EB483F">
                  <w:pPr>
                    <w:rPr>
                      <w:b/>
                    </w:rPr>
                  </w:pPr>
                  <w:r w:rsidRPr="003C0D61">
                    <w:rPr>
                      <w:b/>
                    </w:rPr>
                    <w:t>$cbr set packetSize_ &lt;packet size&gt;</w:t>
                  </w:r>
                </w:p>
                <w:p w:rsidR="00A41201" w:rsidRDefault="00A41201" w:rsidP="00EB483F"/>
              </w:txbxContent>
            </v:textbox>
          </v:rect>
        </w:pict>
      </w:r>
    </w:p>
    <w:p w:rsidR="00EB483F" w:rsidRDefault="00EB483F" w:rsidP="00EB483F">
      <w:pPr>
        <w:spacing w:after="0" w:line="360" w:lineRule="auto"/>
        <w:jc w:val="both"/>
        <w:rPr>
          <w:rFonts w:ascii="Times New Roman" w:hAnsi="Times New Roman" w:cs="Times New Roman"/>
          <w:b/>
          <w:sz w:val="24"/>
          <w:szCs w:val="24"/>
        </w:rPr>
      </w:pPr>
    </w:p>
    <w:p w:rsidR="00EB483F" w:rsidRDefault="00EB483F" w:rsidP="00EB483F">
      <w:pPr>
        <w:spacing w:after="0" w:line="360" w:lineRule="auto"/>
        <w:jc w:val="both"/>
        <w:rPr>
          <w:rFonts w:ascii="Times New Roman" w:hAnsi="Times New Roman" w:cs="Times New Roman"/>
          <w:b/>
          <w:sz w:val="24"/>
          <w:szCs w:val="24"/>
        </w:rPr>
      </w:pP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Scheduling Events</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lastRenderedPageBreak/>
        <w:t>NS is a discrete event based simulation. The tcp script defines when event should occur. The initializing command set ns [new Simulator] creates an event scheduler, and events are then scheduled using the format:</w:t>
      </w:r>
    </w:p>
    <w:p w:rsidR="00EB483F" w:rsidRDefault="00BD3EC5" w:rsidP="00EB483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270" o:spid="_x0000_s1041" style="position:absolute;left:0;text-align:left;margin-left:173.25pt;margin-top:4.65pt;width:151.5pt;height:28.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">
            <v:textbox>
              <w:txbxContent>
                <w:p w:rsidR="00A41201" w:rsidRPr="003C0D61" w:rsidRDefault="00A41201" w:rsidP="00EB483F">
                  <w:pPr>
                    <w:spacing w:line="360" w:lineRule="auto"/>
                    <w:jc w:val="both"/>
                    <w:rPr>
                      <w:b/>
                    </w:rPr>
                  </w:pPr>
                  <w:r w:rsidRPr="003C0D61">
                    <w:rPr>
                      <w:b/>
                    </w:rPr>
                    <w:t>$ns at &lt;time&gt;&lt;event&gt;</w:t>
                  </w:r>
                </w:p>
                <w:p w:rsidR="00A41201" w:rsidRDefault="00A41201" w:rsidP="00EB483F"/>
              </w:txbxContent>
            </v:textbox>
          </v:rect>
        </w:pict>
      </w:r>
    </w:p>
    <w:p w:rsidR="00EB483F" w:rsidRPr="00702348" w:rsidRDefault="00EB483F" w:rsidP="00EB483F">
      <w:pPr>
        <w:spacing w:after="0" w:line="360" w:lineRule="auto"/>
        <w:jc w:val="both"/>
        <w:rPr>
          <w:rFonts w:ascii="Times New Roman" w:hAnsi="Times New Roman" w:cs="Times New Roman"/>
          <w:sz w:val="24"/>
          <w:szCs w:val="24"/>
        </w:rPr>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 scheduler is started when running ns that is through the command $ns run.</w:t>
      </w:r>
    </w:p>
    <w:p w:rsidR="00BD5814"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 beginning and end of the FTP and CBR application can be done through the following command</w:t>
      </w:r>
    </w:p>
    <w:p w:rsidR="00EB483F" w:rsidRDefault="00BD3EC5" w:rsidP="00EB483F">
      <w:r>
        <w:rPr>
          <w:rFonts w:ascii="Times New Roman" w:hAnsi="Times New Roman" w:cs="Times New Roman"/>
          <w:noProof/>
          <w:sz w:val="24"/>
          <w:szCs w:val="24"/>
        </w:rPr>
        <w:pict>
          <v:rect id="Rectangle 271" o:spid="_x0000_s1042" style="position:absolute;margin-left:162pt;margin-top:6.7pt;width:151.5pt;height:128.5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">
            <v:textbox>
              <w:txbxContent>
                <w:p w:rsidR="00A41201" w:rsidRDefault="00A41201" w:rsidP="00EB483F">
                  <w:pPr>
                    <w:spacing w:line="360" w:lineRule="auto"/>
                    <w:jc w:val="both"/>
                    <w:rPr>
                      <w:b/>
                    </w:rPr>
                  </w:pPr>
                  <w:r w:rsidRPr="003C0D61">
                    <w:rPr>
                      <w:b/>
                    </w:rPr>
                    <w:t>$ns at 0.1 “$cbr start”</w:t>
                  </w:r>
                </w:p>
                <w:p w:rsidR="00A41201" w:rsidRPr="003C0D61" w:rsidRDefault="00A41201" w:rsidP="00EB483F">
                  <w:pPr>
                    <w:spacing w:line="360" w:lineRule="auto"/>
                    <w:jc w:val="both"/>
                    <w:rPr>
                      <w:b/>
                    </w:rPr>
                  </w:pPr>
                  <w:r w:rsidRPr="003C0D61">
                    <w:rPr>
                      <w:b/>
                    </w:rPr>
                    <w:t xml:space="preserve">$ns at 1.0 </w:t>
                  </w:r>
                  <w:proofErr w:type="gramStart"/>
                  <w:r w:rsidRPr="003C0D61">
                    <w:rPr>
                      <w:b/>
                    </w:rPr>
                    <w:t>“ $</w:t>
                  </w:r>
                  <w:proofErr w:type="gramEnd"/>
                  <w:r w:rsidRPr="003C0D61">
                    <w:rPr>
                      <w:b/>
                    </w:rPr>
                    <w:t>ftp start”</w:t>
                  </w:r>
                </w:p>
                <w:p w:rsidR="00A41201" w:rsidRPr="003C0D61" w:rsidRDefault="00A41201" w:rsidP="00EB483F">
                  <w:pPr>
                    <w:spacing w:line="360" w:lineRule="auto"/>
                    <w:jc w:val="both"/>
                    <w:rPr>
                      <w:b/>
                    </w:rPr>
                  </w:pPr>
                  <w:r w:rsidRPr="003C0D61">
                    <w:rPr>
                      <w:b/>
                    </w:rPr>
                    <w:t>$ns at 124.0 “$ftp stop”</w:t>
                  </w:r>
                </w:p>
                <w:p w:rsidR="00A41201" w:rsidRPr="003C0D61" w:rsidRDefault="00A41201" w:rsidP="00EB483F">
                  <w:pPr>
                    <w:spacing w:line="360" w:lineRule="auto"/>
                    <w:jc w:val="both"/>
                    <w:rPr>
                      <w:b/>
                    </w:rPr>
                  </w:pPr>
                  <w:r w:rsidRPr="003C0D61">
                    <w:rPr>
                      <w:b/>
                    </w:rPr>
                    <w:t>$ns at 124.5 “$cbr stop”</w:t>
                  </w:r>
                </w:p>
                <w:p w:rsidR="00A41201" w:rsidRPr="003C0D61" w:rsidRDefault="00A41201" w:rsidP="00EB483F">
                  <w:pPr>
                    <w:spacing w:line="360" w:lineRule="auto"/>
                    <w:jc w:val="both"/>
                    <w:rPr>
                      <w:b/>
                    </w:rPr>
                  </w:pPr>
                </w:p>
                <w:p w:rsidR="00A41201" w:rsidRDefault="00A41201" w:rsidP="00EB483F"/>
              </w:txbxContent>
            </v:textbox>
          </v:rect>
        </w:pict>
      </w:r>
    </w:p>
    <w:p w:rsidR="00EB483F" w:rsidRDefault="00EB483F" w:rsidP="00EB483F"/>
    <w:p w:rsidR="00EB483F" w:rsidRDefault="00EB483F" w:rsidP="00EB483F"/>
    <w:p w:rsidR="00EB483F" w:rsidRDefault="00EB483F" w:rsidP="00EB483F"/>
    <w:p w:rsidR="00EB483F" w:rsidRDefault="00EB483F" w:rsidP="00EB483F"/>
    <w:p w:rsidR="00EB483F" w:rsidRDefault="00EB483F" w:rsidP="00EB483F"/>
    <w:p w:rsidR="00EB483F" w:rsidRPr="009375EF" w:rsidRDefault="00EB483F" w:rsidP="00EB483F">
      <w:pPr>
        <w:spacing w:after="0" w:line="360" w:lineRule="auto"/>
        <w:jc w:val="both"/>
        <w:rPr>
          <w:rFonts w:ascii="Times New Roman" w:hAnsi="Times New Roman" w:cs="Times New Roman"/>
          <w:b/>
          <w:sz w:val="28"/>
          <w:szCs w:val="28"/>
        </w:rPr>
      </w:pPr>
      <w:r w:rsidRPr="009375EF">
        <w:rPr>
          <w:rFonts w:ascii="Times New Roman" w:hAnsi="Times New Roman" w:cs="Times New Roman"/>
          <w:b/>
          <w:sz w:val="28"/>
          <w:szCs w:val="28"/>
        </w:rPr>
        <w:t>Structure of Trace Files</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When tracing into an output ASCII file, the trace is organized in 12 fields as follows in fig shown below, The meaning of the fields are:</w:t>
      </w:r>
    </w:p>
    <w:tbl>
      <w:tblPr>
        <w:tblW w:w="8279" w:type="dxa"/>
        <w:jc w:val="center"/>
        <w:tblInd w:w="1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723"/>
        <w:gridCol w:w="737"/>
        <w:gridCol w:w="736"/>
        <w:gridCol w:w="710"/>
        <w:gridCol w:w="670"/>
        <w:gridCol w:w="737"/>
        <w:gridCol w:w="537"/>
        <w:gridCol w:w="710"/>
        <w:gridCol w:w="710"/>
        <w:gridCol w:w="696"/>
        <w:gridCol w:w="537"/>
      </w:tblGrid>
      <w:tr w:rsidR="00EB483F" w:rsidRPr="00702348" w:rsidTr="00EB483F">
        <w:trPr>
          <w:trHeight w:val="280"/>
          <w:jc w:val="center"/>
        </w:trPr>
        <w:tc>
          <w:tcPr>
            <w:tcW w:w="776"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Event</w:t>
            </w:r>
          </w:p>
        </w:tc>
        <w:tc>
          <w:tcPr>
            <w:tcW w:w="723"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Time</w:t>
            </w:r>
          </w:p>
        </w:tc>
        <w:tc>
          <w:tcPr>
            <w:tcW w:w="737"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From </w:t>
            </w:r>
          </w:p>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Node</w:t>
            </w:r>
          </w:p>
        </w:tc>
        <w:tc>
          <w:tcPr>
            <w:tcW w:w="736"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To </w:t>
            </w:r>
          </w:p>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Node</w:t>
            </w:r>
          </w:p>
        </w:tc>
        <w:tc>
          <w:tcPr>
            <w:tcW w:w="710"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PKT</w:t>
            </w:r>
          </w:p>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Type</w:t>
            </w:r>
          </w:p>
        </w:tc>
        <w:tc>
          <w:tcPr>
            <w:tcW w:w="670"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PKT </w:t>
            </w:r>
          </w:p>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Size</w:t>
            </w:r>
          </w:p>
        </w:tc>
        <w:tc>
          <w:tcPr>
            <w:tcW w:w="737"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Flags</w:t>
            </w:r>
          </w:p>
        </w:tc>
        <w:tc>
          <w:tcPr>
            <w:tcW w:w="537"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Fid</w:t>
            </w:r>
          </w:p>
        </w:tc>
        <w:tc>
          <w:tcPr>
            <w:tcW w:w="710"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proofErr w:type="spellStart"/>
            <w:r w:rsidRPr="00702348">
              <w:rPr>
                <w:rFonts w:ascii="Times New Roman" w:hAnsi="Times New Roman" w:cs="Times New Roman"/>
                <w:sz w:val="24"/>
                <w:szCs w:val="24"/>
              </w:rPr>
              <w:t>Src</w:t>
            </w:r>
            <w:proofErr w:type="spellEnd"/>
          </w:p>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proofErr w:type="spellStart"/>
            <w:r w:rsidRPr="00702348">
              <w:rPr>
                <w:rFonts w:ascii="Times New Roman" w:hAnsi="Times New Roman" w:cs="Times New Roman"/>
                <w:sz w:val="24"/>
                <w:szCs w:val="24"/>
              </w:rPr>
              <w:t>Addr</w:t>
            </w:r>
            <w:proofErr w:type="spellEnd"/>
          </w:p>
        </w:tc>
        <w:tc>
          <w:tcPr>
            <w:tcW w:w="710"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Dest</w:t>
            </w:r>
          </w:p>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proofErr w:type="spellStart"/>
            <w:r w:rsidRPr="00702348">
              <w:rPr>
                <w:rFonts w:ascii="Times New Roman" w:hAnsi="Times New Roman" w:cs="Times New Roman"/>
                <w:sz w:val="24"/>
                <w:szCs w:val="24"/>
              </w:rPr>
              <w:t>Addr</w:t>
            </w:r>
            <w:proofErr w:type="spellEnd"/>
          </w:p>
        </w:tc>
        <w:tc>
          <w:tcPr>
            <w:tcW w:w="696"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proofErr w:type="spellStart"/>
            <w:r w:rsidRPr="00702348">
              <w:rPr>
                <w:rFonts w:ascii="Times New Roman" w:hAnsi="Times New Roman" w:cs="Times New Roman"/>
                <w:sz w:val="24"/>
                <w:szCs w:val="24"/>
              </w:rPr>
              <w:t>Seq</w:t>
            </w:r>
            <w:proofErr w:type="spellEnd"/>
          </w:p>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Num</w:t>
            </w:r>
          </w:p>
        </w:tc>
        <w:tc>
          <w:tcPr>
            <w:tcW w:w="537" w:type="dxa"/>
          </w:tcPr>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proofErr w:type="spellStart"/>
            <w:r w:rsidRPr="00702348">
              <w:rPr>
                <w:rFonts w:ascii="Times New Roman" w:hAnsi="Times New Roman" w:cs="Times New Roman"/>
                <w:sz w:val="24"/>
                <w:szCs w:val="24"/>
              </w:rPr>
              <w:t>Pkt</w:t>
            </w:r>
            <w:proofErr w:type="spellEnd"/>
          </w:p>
          <w:p w:rsidR="00EB483F" w:rsidRPr="00702348" w:rsidRDefault="00EB483F" w:rsidP="00EB483F">
            <w:pPr>
              <w:tabs>
                <w:tab w:val="center" w:pos="4320"/>
                <w:tab w:val="right" w:pos="8640"/>
              </w:tab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id</w:t>
            </w:r>
          </w:p>
        </w:tc>
      </w:tr>
    </w:tbl>
    <w:p w:rsidR="00EB483F" w:rsidRPr="00702348" w:rsidRDefault="00EB483F" w:rsidP="00EB483F">
      <w:pPr>
        <w:pStyle w:val="ListParagraph"/>
        <w:spacing w:after="0" w:line="360" w:lineRule="auto"/>
        <w:ind w:left="360"/>
        <w:jc w:val="both"/>
        <w:rPr>
          <w:rFonts w:ascii="Times New Roman" w:hAnsi="Times New Roman" w:cs="Times New Roman"/>
          <w:sz w:val="24"/>
          <w:szCs w:val="24"/>
        </w:rPr>
      </w:pPr>
    </w:p>
    <w:p w:rsidR="00EB483F" w:rsidRPr="00702348"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 first field is the event type. It is given by one of four possible symbols r, +, -, d which correspond respectively to receive (at the output of the link), enqueued, dequeued and dropped.</w:t>
      </w:r>
    </w:p>
    <w:p w:rsidR="00EB483F" w:rsidRPr="00702348"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 second field gives the time at which the event occurs.</w:t>
      </w:r>
    </w:p>
    <w:p w:rsidR="00EB483F" w:rsidRPr="00702348"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Gives the input node of the link at which the event occurs.</w:t>
      </w:r>
    </w:p>
    <w:p w:rsidR="00EB483F" w:rsidRPr="00702348"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Gives the output node of the link at which the event occurs.</w:t>
      </w:r>
    </w:p>
    <w:p w:rsidR="00EB483F" w:rsidRPr="00702348"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Gives the packet type (e.g. CBR or TCP)</w:t>
      </w:r>
    </w:p>
    <w:p w:rsidR="00EB483F" w:rsidRPr="00702348"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Gives the packet size</w:t>
      </w:r>
    </w:p>
    <w:p w:rsidR="00EB483F" w:rsidRPr="00702348"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Some flags</w:t>
      </w:r>
    </w:p>
    <w:p w:rsidR="00EB483F" w:rsidRPr="00702348"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This is the flow id (fid) of IPv6 that a user can set for each flow at the input OTcl script one can further use this field for analysis purposes; it is also used when specifying stream color for the NAM display.</w:t>
      </w:r>
    </w:p>
    <w:p w:rsidR="00EB483F" w:rsidRPr="00702348"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lastRenderedPageBreak/>
        <w:t>This is the source address given in the form of “</w:t>
      </w:r>
      <w:proofErr w:type="spellStart"/>
      <w:r w:rsidRPr="00702348">
        <w:rPr>
          <w:rFonts w:ascii="Times New Roman" w:hAnsi="Times New Roman" w:cs="Times New Roman"/>
          <w:sz w:val="24"/>
          <w:szCs w:val="24"/>
        </w:rPr>
        <w:t>node.port</w:t>
      </w:r>
      <w:proofErr w:type="spellEnd"/>
      <w:r w:rsidRPr="00702348">
        <w:rPr>
          <w:rFonts w:ascii="Times New Roman" w:hAnsi="Times New Roman" w:cs="Times New Roman"/>
          <w:sz w:val="24"/>
          <w:szCs w:val="24"/>
        </w:rPr>
        <w:t>”.</w:t>
      </w:r>
    </w:p>
    <w:p w:rsidR="00EB483F" w:rsidRPr="00702348"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This is the destination address, given in the same form.</w:t>
      </w:r>
    </w:p>
    <w:p w:rsidR="00EB483F" w:rsidRPr="00702348"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This is the network layer protocol’s packet sequence number. Even though UDP implementations in a real network do not use sequence number, ns keeps track of UDP packet sequence number for analysis purposes</w:t>
      </w:r>
    </w:p>
    <w:p w:rsidR="00EB483F" w:rsidRPr="00BD5814" w:rsidRDefault="00EB483F" w:rsidP="00EB483F">
      <w:pPr>
        <w:pStyle w:val="ListParagraph"/>
        <w:numPr>
          <w:ilvl w:val="0"/>
          <w:numId w:val="11"/>
        </w:numPr>
        <w:suppressAutoHyphens/>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 last field shows the unique id of the packet.</w:t>
      </w:r>
      <w:r w:rsidRPr="00BD5814">
        <w:rPr>
          <w:rFonts w:ascii="Times New Roman" w:hAnsi="Times New Roman" w:cs="Times New Roman"/>
          <w:b/>
          <w:sz w:val="24"/>
          <w:szCs w:val="24"/>
          <w:u w:val="single"/>
        </w:rPr>
        <w:br w:type="page"/>
      </w:r>
    </w:p>
    <w:p w:rsidR="00EB483F" w:rsidRPr="000A6300" w:rsidRDefault="00EB483F" w:rsidP="00EB483F">
      <w:pPr>
        <w:pStyle w:val="ListParagraph"/>
        <w:spacing w:after="0" w:line="360" w:lineRule="auto"/>
        <w:ind w:left="360"/>
        <w:jc w:val="center"/>
        <w:rPr>
          <w:rFonts w:ascii="Times New Roman" w:hAnsi="Times New Roman" w:cs="Times New Roman"/>
          <w:b/>
          <w:sz w:val="24"/>
          <w:szCs w:val="24"/>
          <w:u w:val="single"/>
        </w:rPr>
      </w:pPr>
      <w:r w:rsidRPr="000A6300">
        <w:rPr>
          <w:rFonts w:ascii="Times New Roman" w:hAnsi="Times New Roman" w:cs="Times New Roman"/>
          <w:b/>
          <w:sz w:val="24"/>
          <w:szCs w:val="24"/>
          <w:u w:val="single"/>
        </w:rPr>
        <w:lastRenderedPageBreak/>
        <w:t>XGRAPH</w:t>
      </w:r>
    </w:p>
    <w:p w:rsidR="00EB483F" w:rsidRDefault="00EB483F" w:rsidP="00EB483F">
      <w:pPr>
        <w:pStyle w:val="ListParagraph"/>
        <w:tabs>
          <w:tab w:val="left" w:pos="6615"/>
        </w:tabs>
        <w:ind w:left="0"/>
        <w:rPr>
          <w:rFonts w:ascii="Times New Roman" w:hAnsi="Times New Roman" w:cs="Times New Roman"/>
          <w:sz w:val="24"/>
          <w:szCs w:val="24"/>
        </w:rPr>
      </w:pPr>
      <w:r w:rsidRPr="000A6300">
        <w:rPr>
          <w:rFonts w:ascii="Times New Roman" w:hAnsi="Times New Roman" w:cs="Times New Roman"/>
          <w:sz w:val="24"/>
          <w:szCs w:val="24"/>
        </w:rPr>
        <w:t>The Xgraph program draws a graph on an x-display given data read from either data file or from standard input if no files are specified. It can display upto 64 independent data sets using different colors and line styles for each set. It annotates the graph with a title, axis labels, grid lines or tick marks, grid labels and a legend.</w:t>
      </w:r>
    </w:p>
    <w:p w:rsidR="00EB483F" w:rsidRPr="00702348" w:rsidRDefault="00BD3EC5" w:rsidP="00EB483F">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Rectangle 278" o:spid="_x0000_s1043" style="position:absolute;left:0;text-align:left;margin-left:108.75pt;margin-top:15.25pt;width:167.25pt;height:30.7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">
            <v:textbox>
              <w:txbxContent>
                <w:p w:rsidR="00A41201" w:rsidRPr="007B5050" w:rsidRDefault="00A41201" w:rsidP="00EB483F">
                  <w:pPr>
                    <w:spacing w:line="360" w:lineRule="auto"/>
                    <w:jc w:val="both"/>
                    <w:rPr>
                      <w:b/>
                    </w:rPr>
                  </w:pPr>
                  <w:r>
                    <w:rPr>
                      <w:b/>
                    </w:rPr>
                    <w:t>Xgraph</w:t>
                  </w:r>
                  <w:r w:rsidRPr="007B5050">
                    <w:rPr>
                      <w:b/>
                    </w:rPr>
                    <w:t xml:space="preserve"> [options]</w:t>
                  </w:r>
                  <w:r>
                    <w:rPr>
                      <w:b/>
                    </w:rPr>
                    <w:t xml:space="preserve"> file-name</w:t>
                  </w:r>
                </w:p>
                <w:p w:rsidR="00A41201" w:rsidRDefault="00A41201" w:rsidP="00EB483F"/>
              </w:txbxContent>
            </v:textbox>
          </v:rect>
        </w:pict>
      </w:r>
      <w:r w:rsidR="00EB483F" w:rsidRPr="00702348">
        <w:rPr>
          <w:rFonts w:ascii="Times New Roman" w:hAnsi="Times New Roman" w:cs="Times New Roman"/>
          <w:b/>
          <w:sz w:val="24"/>
          <w:szCs w:val="24"/>
        </w:rPr>
        <w:t>Syntax:</w:t>
      </w:r>
    </w:p>
    <w:p w:rsidR="00EB483F" w:rsidRPr="00702348" w:rsidRDefault="00EB483F" w:rsidP="00EB483F">
      <w:pPr>
        <w:spacing w:after="0" w:line="360" w:lineRule="auto"/>
        <w:jc w:val="both"/>
        <w:rPr>
          <w:rFonts w:ascii="Times New Roman" w:hAnsi="Times New Roman" w:cs="Times New Roman"/>
          <w:sz w:val="24"/>
          <w:szCs w:val="24"/>
        </w:rPr>
      </w:pPr>
    </w:p>
    <w:p w:rsidR="00EB483F" w:rsidRDefault="00EB483F" w:rsidP="00EB483F">
      <w:pPr>
        <w:spacing w:after="0" w:line="360" w:lineRule="auto"/>
        <w:jc w:val="both"/>
        <w:rPr>
          <w:rFonts w:ascii="Times New Roman" w:hAnsi="Times New Roman" w:cs="Times New Roman"/>
          <w:sz w:val="24"/>
          <w:szCs w:val="24"/>
        </w:rPr>
      </w:pP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Options are listed here</w:t>
      </w: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w:t>
      </w:r>
      <w:proofErr w:type="spellStart"/>
      <w:r w:rsidRPr="00702348">
        <w:rPr>
          <w:rFonts w:ascii="Times New Roman" w:hAnsi="Times New Roman" w:cs="Times New Roman"/>
          <w:b/>
          <w:sz w:val="24"/>
          <w:szCs w:val="24"/>
        </w:rPr>
        <w:t>bd</w:t>
      </w:r>
      <w:proofErr w:type="spellEnd"/>
      <w:r w:rsidRPr="00702348">
        <w:rPr>
          <w:rFonts w:ascii="Times New Roman" w:hAnsi="Times New Roman" w:cs="Times New Roman"/>
          <w:b/>
          <w:sz w:val="24"/>
          <w:szCs w:val="24"/>
        </w:rPr>
        <w:t>&lt;color&gt; (Border)</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t>This specifies the border color of the Xgraph window.</w:t>
      </w: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w:t>
      </w:r>
      <w:proofErr w:type="spellStart"/>
      <w:r w:rsidRPr="00702348">
        <w:rPr>
          <w:rFonts w:ascii="Times New Roman" w:hAnsi="Times New Roman" w:cs="Times New Roman"/>
          <w:b/>
          <w:sz w:val="24"/>
          <w:szCs w:val="24"/>
        </w:rPr>
        <w:t>bg</w:t>
      </w:r>
      <w:proofErr w:type="spellEnd"/>
      <w:r w:rsidRPr="00702348">
        <w:rPr>
          <w:rFonts w:ascii="Times New Roman" w:hAnsi="Times New Roman" w:cs="Times New Roman"/>
          <w:b/>
          <w:sz w:val="24"/>
          <w:szCs w:val="24"/>
        </w:rPr>
        <w:t>&lt;color&gt; (Background)</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t>This specifies the background color of the Xgraph window.</w:t>
      </w: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w:t>
      </w:r>
      <w:proofErr w:type="spellStart"/>
      <w:r w:rsidRPr="00702348">
        <w:rPr>
          <w:rFonts w:ascii="Times New Roman" w:hAnsi="Times New Roman" w:cs="Times New Roman"/>
          <w:b/>
          <w:sz w:val="24"/>
          <w:szCs w:val="24"/>
        </w:rPr>
        <w:t>fg</w:t>
      </w:r>
      <w:proofErr w:type="spellEnd"/>
      <w:r w:rsidRPr="00702348">
        <w:rPr>
          <w:rFonts w:ascii="Times New Roman" w:hAnsi="Times New Roman" w:cs="Times New Roman"/>
          <w:b/>
          <w:sz w:val="24"/>
          <w:szCs w:val="24"/>
        </w:rPr>
        <w:t>&lt;color&gt; (Foreground)</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t>This specifies the foreground color of the Xgraph window.</w:t>
      </w: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/-lf &lt;</w:t>
      </w:r>
      <w:proofErr w:type="spellStart"/>
      <w:r w:rsidRPr="00702348">
        <w:rPr>
          <w:rFonts w:ascii="Times New Roman" w:hAnsi="Times New Roman" w:cs="Times New Roman"/>
          <w:b/>
          <w:sz w:val="24"/>
          <w:szCs w:val="24"/>
        </w:rPr>
        <w:t>fontname</w:t>
      </w:r>
      <w:proofErr w:type="spellEnd"/>
      <w:r w:rsidRPr="00702348">
        <w:rPr>
          <w:rFonts w:ascii="Times New Roman" w:hAnsi="Times New Roman" w:cs="Times New Roman"/>
          <w:b/>
          <w:sz w:val="24"/>
          <w:szCs w:val="24"/>
        </w:rPr>
        <w:t>&gt; (</w:t>
      </w:r>
      <w:proofErr w:type="spellStart"/>
      <w:r w:rsidRPr="00702348">
        <w:rPr>
          <w:rFonts w:ascii="Times New Roman" w:hAnsi="Times New Roman" w:cs="Times New Roman"/>
          <w:b/>
          <w:sz w:val="24"/>
          <w:szCs w:val="24"/>
        </w:rPr>
        <w:t>LabelFont</w:t>
      </w:r>
      <w:proofErr w:type="spellEnd"/>
      <w:r w:rsidRPr="00702348">
        <w:rPr>
          <w:rFonts w:ascii="Times New Roman" w:hAnsi="Times New Roman" w:cs="Times New Roman"/>
          <w:b/>
          <w:sz w:val="24"/>
          <w:szCs w:val="24"/>
        </w:rPr>
        <w:t>)</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t>All axis labels and grid labels are drawn using this font.</w:t>
      </w: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/-t&lt;string&gt; (Title Text)</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t>This string is centered at the top of the graph.</w:t>
      </w: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/-x &lt;unit name&gt; (</w:t>
      </w:r>
      <w:proofErr w:type="spellStart"/>
      <w:r w:rsidRPr="00702348">
        <w:rPr>
          <w:rFonts w:ascii="Times New Roman" w:hAnsi="Times New Roman" w:cs="Times New Roman"/>
          <w:b/>
          <w:sz w:val="24"/>
          <w:szCs w:val="24"/>
        </w:rPr>
        <w:t>XunitText</w:t>
      </w:r>
      <w:proofErr w:type="spellEnd"/>
      <w:r w:rsidRPr="00702348">
        <w:rPr>
          <w:rFonts w:ascii="Times New Roman" w:hAnsi="Times New Roman" w:cs="Times New Roman"/>
          <w:b/>
          <w:sz w:val="24"/>
          <w:szCs w:val="24"/>
        </w:rPr>
        <w:t>)</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t>This is the unit name for the x-axis. Its default is “X”.</w:t>
      </w:r>
    </w:p>
    <w:p w:rsidR="00EB483F" w:rsidRPr="00702348" w:rsidRDefault="00EB483F" w:rsidP="00EB483F">
      <w:pPr>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/-y &lt;unit name&gt; (</w:t>
      </w:r>
      <w:proofErr w:type="spellStart"/>
      <w:r w:rsidRPr="00702348">
        <w:rPr>
          <w:rFonts w:ascii="Times New Roman" w:hAnsi="Times New Roman" w:cs="Times New Roman"/>
          <w:b/>
          <w:sz w:val="24"/>
          <w:szCs w:val="24"/>
        </w:rPr>
        <w:t>YunitText</w:t>
      </w:r>
      <w:proofErr w:type="spellEnd"/>
      <w:r w:rsidRPr="00702348">
        <w:rPr>
          <w:rFonts w:ascii="Times New Roman" w:hAnsi="Times New Roman" w:cs="Times New Roman"/>
          <w:b/>
          <w:sz w:val="24"/>
          <w:szCs w:val="24"/>
        </w:rPr>
        <w:t>)</w:t>
      </w:r>
    </w:p>
    <w:p w:rsidR="00EB483F" w:rsidRPr="00702348" w:rsidRDefault="00EB483F" w:rsidP="00EB483F">
      <w:pPr>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b/>
        <w:t>This is the unit name for the y-axis. Its default is “Y”.</w:t>
      </w:r>
    </w:p>
    <w:p w:rsidR="00EB483F" w:rsidRDefault="00EB483F" w:rsidP="00EB483F">
      <w:pPr>
        <w:pStyle w:val="ListParagraph"/>
        <w:ind w:left="0"/>
        <w:rPr>
          <w:b/>
          <w:sz w:val="28"/>
          <w:szCs w:val="28"/>
        </w:rPr>
      </w:pPr>
    </w:p>
    <w:p w:rsidR="00EB483F" w:rsidRPr="00E2397D" w:rsidRDefault="00EB483F" w:rsidP="00EB483F">
      <w:pPr>
        <w:pStyle w:val="ListParagraph"/>
        <w:ind w:left="0"/>
        <w:jc w:val="both"/>
        <w:rPr>
          <w:rFonts w:ascii="Times New Roman" w:hAnsi="Times New Roman" w:cs="Times New Roman"/>
          <w:b/>
          <w:sz w:val="24"/>
          <w:szCs w:val="24"/>
        </w:rPr>
      </w:pPr>
      <w:r w:rsidRPr="00E2397D">
        <w:rPr>
          <w:rFonts w:ascii="Times New Roman" w:hAnsi="Times New Roman" w:cs="Times New Roman"/>
          <w:b/>
          <w:sz w:val="24"/>
          <w:szCs w:val="24"/>
        </w:rPr>
        <w:t xml:space="preserve">Design and simulation programs </w:t>
      </w:r>
      <w:r>
        <w:rPr>
          <w:rFonts w:ascii="Times New Roman" w:hAnsi="Times New Roman" w:cs="Times New Roman"/>
          <w:b/>
          <w:sz w:val="24"/>
          <w:szCs w:val="24"/>
        </w:rPr>
        <w:t>of</w:t>
      </w:r>
      <w:r w:rsidRPr="00E2397D">
        <w:rPr>
          <w:rFonts w:ascii="Times New Roman" w:hAnsi="Times New Roman" w:cs="Times New Roman"/>
          <w:b/>
          <w:sz w:val="24"/>
          <w:szCs w:val="24"/>
        </w:rPr>
        <w:t xml:space="preserve"> Computer Networks lab</w:t>
      </w:r>
    </w:p>
    <w:p w:rsidR="00EB483F" w:rsidRPr="00254B5F" w:rsidRDefault="00EB483F" w:rsidP="00EB483F">
      <w:pPr>
        <w:pStyle w:val="ListParagraph"/>
        <w:tabs>
          <w:tab w:val="left" w:pos="6615"/>
        </w:tabs>
        <w:ind w:left="0"/>
        <w:jc w:val="both"/>
        <w:rPr>
          <w:rFonts w:ascii="Times New Roman" w:hAnsi="Times New Roman" w:cs="Times New Roman"/>
          <w:b/>
          <w:i/>
          <w:sz w:val="24"/>
          <w:szCs w:val="24"/>
          <w:u w:val="single"/>
        </w:rPr>
      </w:pPr>
      <w:r w:rsidRPr="00E2397D">
        <w:rPr>
          <w:rFonts w:ascii="Times New Roman" w:hAnsi="Times New Roman" w:cs="Times New Roman"/>
          <w:sz w:val="24"/>
          <w:szCs w:val="24"/>
        </w:rPr>
        <w:t>Tcl scripts for node, link creation, implementing NAM file, extracting trace file, plotting Xgraph, wireless LAN and wired LAN along with ping program. Coding in C includes CRC-16, routing algorithm, security implementation and TCP/IP socket programming. Congestion control algorithm to be implemented</w:t>
      </w:r>
      <w:r w:rsidRPr="00254B5F">
        <w:rPr>
          <w:rFonts w:ascii="Times New Roman" w:hAnsi="Times New Roman" w:cs="Times New Roman"/>
          <w:b/>
          <w:i/>
          <w:sz w:val="24"/>
          <w:szCs w:val="24"/>
          <w:u w:val="single"/>
        </w:rPr>
        <w:t>.</w:t>
      </w:r>
    </w:p>
    <w:p w:rsidR="00EB483F" w:rsidRDefault="00EB483F" w:rsidP="00EB483F">
      <w:pPr>
        <w:pStyle w:val="ListParagraph"/>
        <w:tabs>
          <w:tab w:val="left" w:pos="6615"/>
        </w:tabs>
        <w:ind w:left="0"/>
        <w:rPr>
          <w:rFonts w:ascii="Times New Roman" w:hAnsi="Times New Roman"/>
          <w:b/>
          <w:i/>
          <w:sz w:val="24"/>
          <w:szCs w:val="24"/>
          <w:u w:val="single"/>
        </w:rPr>
      </w:pPr>
    </w:p>
    <w:p w:rsidR="00EB483F" w:rsidRDefault="00EB483F" w:rsidP="00EB483F">
      <w:pPr>
        <w:pStyle w:val="ListParagraph"/>
        <w:tabs>
          <w:tab w:val="left" w:pos="6615"/>
        </w:tabs>
        <w:ind w:left="0"/>
        <w:rPr>
          <w:rFonts w:ascii="Times New Roman" w:hAnsi="Times New Roman"/>
          <w:b/>
          <w:i/>
          <w:sz w:val="24"/>
          <w:szCs w:val="24"/>
          <w:u w:val="single"/>
        </w:rPr>
      </w:pPr>
    </w:p>
    <w:p w:rsidR="00EB483F" w:rsidRDefault="00EB483F" w:rsidP="00EB483F">
      <w:pPr>
        <w:pStyle w:val="ListParagraph"/>
        <w:tabs>
          <w:tab w:val="left" w:pos="6615"/>
        </w:tabs>
        <w:ind w:left="0"/>
        <w:rPr>
          <w:rFonts w:ascii="Times New Roman" w:hAnsi="Times New Roman"/>
          <w:b/>
          <w:i/>
          <w:sz w:val="24"/>
          <w:szCs w:val="24"/>
          <w:u w:val="single"/>
        </w:rPr>
      </w:pPr>
    </w:p>
    <w:p w:rsidR="00EB483F" w:rsidRDefault="00EB483F" w:rsidP="00EB483F">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rsidR="00E9772E" w:rsidRPr="00E66212" w:rsidRDefault="00E9772E" w:rsidP="00E66212">
      <w:pPr>
        <w:jc w:val="center"/>
        <w:rPr>
          <w:rFonts w:ascii="Times New Roman" w:hAnsi="Times New Roman" w:cs="Times New Roman"/>
          <w:b/>
          <w:bCs/>
          <w:sz w:val="28"/>
          <w:szCs w:val="28"/>
        </w:rPr>
      </w:pPr>
      <w:r w:rsidRPr="00E66212">
        <w:rPr>
          <w:rFonts w:ascii="Times New Roman" w:hAnsi="Times New Roman" w:cs="Times New Roman"/>
          <w:b/>
          <w:bCs/>
          <w:sz w:val="28"/>
          <w:szCs w:val="28"/>
        </w:rPr>
        <w:lastRenderedPageBreak/>
        <w:t>N</w:t>
      </w:r>
      <w:r w:rsidR="00E66212" w:rsidRPr="00E66212">
        <w:rPr>
          <w:rFonts w:ascii="Times New Roman" w:hAnsi="Times New Roman" w:cs="Times New Roman"/>
          <w:b/>
          <w:bCs/>
          <w:sz w:val="28"/>
          <w:szCs w:val="28"/>
        </w:rPr>
        <w:t>AM</w:t>
      </w:r>
    </w:p>
    <w:p w:rsidR="00CD42D4" w:rsidRDefault="00E9772E" w:rsidP="00E9772E">
      <w:pPr>
        <w:jc w:val="both"/>
        <w:rPr>
          <w:rFonts w:ascii="Times New Roman" w:hAnsi="Times New Roman" w:cs="Times New Roman"/>
          <w:bCs/>
          <w:sz w:val="24"/>
          <w:szCs w:val="24"/>
        </w:rPr>
      </w:pPr>
      <w:r w:rsidRPr="00E9772E">
        <w:rPr>
          <w:rFonts w:ascii="Times New Roman" w:hAnsi="Times New Roman" w:cs="Times New Roman"/>
          <w:bCs/>
          <w:sz w:val="24"/>
          <w:szCs w:val="24"/>
        </w:rPr>
        <w:t xml:space="preserve">Nam is a Tcl/TK based animation tool for viewing network simulation traces and real world packet traces. It supports topology layout, packet level animation, and various data inspection tools. </w:t>
      </w:r>
    </w:p>
    <w:p w:rsidR="00CD42D4" w:rsidRPr="00CD42D4" w:rsidRDefault="00CD42D4" w:rsidP="00CD42D4">
      <w:pPr>
        <w:jc w:val="both"/>
        <w:rPr>
          <w:rFonts w:ascii="Times New Roman" w:hAnsi="Times New Roman" w:cs="Times New Roman"/>
          <w:b/>
          <w:bCs/>
          <w:sz w:val="24"/>
          <w:szCs w:val="24"/>
        </w:rPr>
      </w:pPr>
      <w:r w:rsidRPr="00CD42D4">
        <w:rPr>
          <w:rFonts w:ascii="Times New Roman" w:hAnsi="Times New Roman" w:cs="Times New Roman"/>
          <w:b/>
          <w:bCs/>
          <w:sz w:val="24"/>
          <w:szCs w:val="24"/>
        </w:rPr>
        <w:t>The Network Animator (NAM) Tool</w:t>
      </w:r>
    </w:p>
    <w:p w:rsidR="00CD42D4" w:rsidRPr="00CD42D4" w:rsidRDefault="00CD42D4" w:rsidP="00CD42D4">
      <w:pPr>
        <w:pStyle w:val="ListParagraph"/>
        <w:numPr>
          <w:ilvl w:val="0"/>
          <w:numId w:val="6"/>
        </w:numPr>
        <w:jc w:val="both"/>
        <w:rPr>
          <w:rFonts w:ascii="Times New Roman" w:hAnsi="Times New Roman" w:cs="Times New Roman"/>
          <w:bCs/>
          <w:sz w:val="24"/>
          <w:szCs w:val="24"/>
        </w:rPr>
      </w:pPr>
      <w:r w:rsidRPr="00CD42D4">
        <w:rPr>
          <w:rFonts w:ascii="Times New Roman" w:hAnsi="Times New Roman" w:cs="Times New Roman"/>
          <w:bCs/>
          <w:sz w:val="24"/>
          <w:szCs w:val="24"/>
        </w:rPr>
        <w:t>The Network Animator (nam) is a completely separate program that is distributed with the NS simulator</w:t>
      </w:r>
    </w:p>
    <w:p w:rsidR="00CD42D4" w:rsidRPr="00CD42D4" w:rsidRDefault="00CD42D4" w:rsidP="00CD42D4">
      <w:pPr>
        <w:pStyle w:val="ListParagraph"/>
        <w:numPr>
          <w:ilvl w:val="0"/>
          <w:numId w:val="6"/>
        </w:numPr>
        <w:jc w:val="both"/>
        <w:rPr>
          <w:rFonts w:ascii="Times New Roman" w:hAnsi="Times New Roman" w:cs="Times New Roman"/>
          <w:bCs/>
          <w:sz w:val="24"/>
          <w:szCs w:val="24"/>
        </w:rPr>
      </w:pPr>
      <w:r w:rsidRPr="00CD42D4">
        <w:rPr>
          <w:rFonts w:ascii="Times New Roman" w:hAnsi="Times New Roman" w:cs="Times New Roman"/>
          <w:bCs/>
          <w:sz w:val="24"/>
          <w:szCs w:val="24"/>
        </w:rPr>
        <w:t>This program is named nam and it shows the progression of the packets through the network.</w:t>
      </w:r>
    </w:p>
    <w:p w:rsidR="00CD42D4" w:rsidRPr="00CD42D4" w:rsidRDefault="00CD42D4" w:rsidP="00CD42D4">
      <w:pPr>
        <w:pStyle w:val="ListParagraph"/>
        <w:numPr>
          <w:ilvl w:val="0"/>
          <w:numId w:val="6"/>
        </w:numPr>
        <w:jc w:val="both"/>
        <w:rPr>
          <w:rFonts w:ascii="Times New Roman" w:hAnsi="Times New Roman" w:cs="Times New Roman"/>
          <w:bCs/>
          <w:sz w:val="24"/>
          <w:szCs w:val="24"/>
        </w:rPr>
      </w:pPr>
      <w:r w:rsidRPr="00CD42D4">
        <w:rPr>
          <w:rFonts w:ascii="Times New Roman" w:hAnsi="Times New Roman" w:cs="Times New Roman"/>
          <w:bCs/>
          <w:sz w:val="24"/>
          <w:szCs w:val="24"/>
        </w:rPr>
        <w:t xml:space="preserve">The nam </w:t>
      </w:r>
      <w:proofErr w:type="gramStart"/>
      <w:r w:rsidRPr="00CD42D4">
        <w:rPr>
          <w:rFonts w:ascii="Times New Roman" w:hAnsi="Times New Roman" w:cs="Times New Roman"/>
          <w:bCs/>
          <w:sz w:val="24"/>
          <w:szCs w:val="24"/>
        </w:rPr>
        <w:t>program reads an input file (containing the packet transmission events) and draw</w:t>
      </w:r>
      <w:proofErr w:type="gramEnd"/>
      <w:r w:rsidRPr="00CD42D4">
        <w:rPr>
          <w:rFonts w:ascii="Times New Roman" w:hAnsi="Times New Roman" w:cs="Times New Roman"/>
          <w:bCs/>
          <w:sz w:val="24"/>
          <w:szCs w:val="24"/>
        </w:rPr>
        <w:t xml:space="preserve"> the network events graphically.</w:t>
      </w:r>
    </w:p>
    <w:p w:rsidR="00CD42D4" w:rsidRPr="00CD42D4" w:rsidRDefault="00CD42D4" w:rsidP="00E66212">
      <w:pPr>
        <w:spacing w:line="240" w:lineRule="auto"/>
        <w:jc w:val="both"/>
        <w:rPr>
          <w:rFonts w:ascii="Times New Roman" w:hAnsi="Times New Roman" w:cs="Times New Roman"/>
          <w:b/>
          <w:bCs/>
          <w:sz w:val="24"/>
          <w:szCs w:val="24"/>
        </w:rPr>
      </w:pPr>
      <w:r w:rsidRPr="00CD42D4">
        <w:rPr>
          <w:rFonts w:ascii="Times New Roman" w:hAnsi="Times New Roman" w:cs="Times New Roman"/>
          <w:b/>
          <w:bCs/>
          <w:sz w:val="24"/>
          <w:szCs w:val="24"/>
        </w:rPr>
        <w:t>Running NAM</w:t>
      </w:r>
    </w:p>
    <w:p w:rsidR="00CD42D4" w:rsidRPr="00CD42D4" w:rsidRDefault="00CD42D4" w:rsidP="00E66212">
      <w:pPr>
        <w:spacing w:line="240" w:lineRule="auto"/>
        <w:jc w:val="both"/>
        <w:rPr>
          <w:rFonts w:ascii="Times New Roman" w:hAnsi="Times New Roman" w:cs="Times New Roman"/>
          <w:bCs/>
          <w:sz w:val="24"/>
          <w:szCs w:val="24"/>
        </w:rPr>
      </w:pPr>
      <w:proofErr w:type="gramStart"/>
      <w:r w:rsidRPr="00CD42D4">
        <w:rPr>
          <w:rFonts w:ascii="Times New Roman" w:hAnsi="Times New Roman" w:cs="Times New Roman"/>
          <w:bCs/>
          <w:sz w:val="24"/>
          <w:szCs w:val="24"/>
        </w:rPr>
        <w:t>nam</w:t>
      </w:r>
      <w:proofErr w:type="gramEnd"/>
      <w:r w:rsidRPr="00CD42D4">
        <w:rPr>
          <w:rFonts w:ascii="Times New Roman" w:hAnsi="Times New Roman" w:cs="Times New Roman"/>
          <w:bCs/>
          <w:sz w:val="24"/>
          <w:szCs w:val="24"/>
        </w:rPr>
        <w:t xml:space="preserve"> is a UNIX program and it is run as a command </w:t>
      </w:r>
      <w:proofErr w:type="spellStart"/>
      <w:r w:rsidRPr="00CD42D4">
        <w:rPr>
          <w:rFonts w:ascii="Times New Roman" w:hAnsi="Times New Roman" w:cs="Times New Roman"/>
          <w:bCs/>
          <w:sz w:val="24"/>
          <w:szCs w:val="24"/>
        </w:rPr>
        <w:t>line.Example</w:t>
      </w:r>
      <w:proofErr w:type="spellEnd"/>
      <w:r w:rsidRPr="00CD42D4">
        <w:rPr>
          <w:rFonts w:ascii="Times New Roman" w:hAnsi="Times New Roman" w:cs="Times New Roman"/>
          <w:bCs/>
          <w:sz w:val="24"/>
          <w:szCs w:val="24"/>
        </w:rPr>
        <w:t>:</w:t>
      </w:r>
    </w:p>
    <w:p w:rsidR="00CD42D4" w:rsidRPr="00CD42D4" w:rsidRDefault="00CD42D4" w:rsidP="00E66212">
      <w:pPr>
        <w:spacing w:line="240" w:lineRule="auto"/>
        <w:jc w:val="both"/>
        <w:rPr>
          <w:rFonts w:ascii="Times New Roman" w:hAnsi="Times New Roman" w:cs="Times New Roman"/>
          <w:bCs/>
          <w:sz w:val="24"/>
          <w:szCs w:val="24"/>
        </w:rPr>
      </w:pPr>
      <w:r w:rsidRPr="00CD42D4">
        <w:rPr>
          <w:rFonts w:ascii="Times New Roman" w:hAnsi="Times New Roman" w:cs="Times New Roman"/>
          <w:bCs/>
          <w:sz w:val="24"/>
          <w:szCs w:val="24"/>
        </w:rPr>
        <w:t xml:space="preserve"> UNIX&gt;&gt; nam </w:t>
      </w:r>
      <w:proofErr w:type="spellStart"/>
      <w:r w:rsidRPr="00CD42D4">
        <w:rPr>
          <w:rFonts w:ascii="Times New Roman" w:hAnsi="Times New Roman" w:cs="Times New Roman"/>
          <w:bCs/>
          <w:sz w:val="24"/>
          <w:szCs w:val="24"/>
        </w:rPr>
        <w:t>nam.input</w:t>
      </w:r>
      <w:proofErr w:type="spellEnd"/>
    </w:p>
    <w:p w:rsidR="00CD42D4" w:rsidRPr="00CD42D4" w:rsidRDefault="00CD42D4" w:rsidP="00E66212">
      <w:pPr>
        <w:spacing w:line="240" w:lineRule="auto"/>
        <w:jc w:val="both"/>
        <w:rPr>
          <w:rFonts w:ascii="Times New Roman" w:hAnsi="Times New Roman" w:cs="Times New Roman"/>
          <w:bCs/>
          <w:sz w:val="24"/>
          <w:szCs w:val="24"/>
        </w:rPr>
      </w:pPr>
      <w:proofErr w:type="spellStart"/>
      <w:proofErr w:type="gramStart"/>
      <w:r w:rsidRPr="00CD42D4">
        <w:rPr>
          <w:rFonts w:ascii="Times New Roman" w:hAnsi="Times New Roman" w:cs="Times New Roman"/>
          <w:bCs/>
          <w:sz w:val="24"/>
          <w:szCs w:val="24"/>
        </w:rPr>
        <w:t>nam.input</w:t>
      </w:r>
      <w:proofErr w:type="spellEnd"/>
      <w:proofErr w:type="gramEnd"/>
      <w:r w:rsidRPr="00CD42D4">
        <w:rPr>
          <w:rFonts w:ascii="Times New Roman" w:hAnsi="Times New Roman" w:cs="Times New Roman"/>
          <w:bCs/>
          <w:sz w:val="24"/>
          <w:szCs w:val="24"/>
        </w:rPr>
        <w:t xml:space="preserve"> is the file that contains network events</w:t>
      </w:r>
    </w:p>
    <w:p w:rsidR="00CD42D4" w:rsidRDefault="00CD42D4" w:rsidP="00E66212">
      <w:pPr>
        <w:spacing w:line="240" w:lineRule="auto"/>
        <w:jc w:val="both"/>
        <w:rPr>
          <w:rFonts w:ascii="Times New Roman" w:hAnsi="Times New Roman" w:cs="Times New Roman"/>
          <w:bCs/>
          <w:sz w:val="24"/>
          <w:szCs w:val="24"/>
        </w:rPr>
      </w:pPr>
      <w:r w:rsidRPr="00CD42D4">
        <w:rPr>
          <w:rFonts w:ascii="Times New Roman" w:hAnsi="Times New Roman" w:cs="Times New Roman"/>
          <w:bCs/>
          <w:sz w:val="24"/>
          <w:szCs w:val="24"/>
        </w:rPr>
        <w:t>The key to making the animation input file is to tell NS to output network events into a file for nam to use.</w:t>
      </w:r>
    </w:p>
    <w:p w:rsidR="008A535E" w:rsidRPr="008A535E" w:rsidRDefault="008A535E" w:rsidP="008A535E">
      <w:pPr>
        <w:jc w:val="both"/>
        <w:rPr>
          <w:rFonts w:ascii="Times New Roman" w:hAnsi="Times New Roman" w:cs="Times New Roman"/>
          <w:b/>
          <w:bCs/>
          <w:sz w:val="24"/>
          <w:szCs w:val="24"/>
        </w:rPr>
      </w:pPr>
      <w:r w:rsidRPr="008A535E">
        <w:rPr>
          <w:rFonts w:ascii="Times New Roman" w:hAnsi="Times New Roman" w:cs="Times New Roman"/>
          <w:b/>
          <w:bCs/>
          <w:sz w:val="24"/>
          <w:szCs w:val="24"/>
        </w:rPr>
        <w:t>Make NS output network event information for NAM</w:t>
      </w:r>
    </w:p>
    <w:p w:rsidR="008A535E" w:rsidRPr="008A535E" w:rsidRDefault="008A535E" w:rsidP="008A535E">
      <w:pPr>
        <w:jc w:val="both"/>
        <w:rPr>
          <w:rFonts w:ascii="Times New Roman" w:hAnsi="Times New Roman" w:cs="Times New Roman"/>
          <w:bCs/>
          <w:sz w:val="24"/>
          <w:szCs w:val="24"/>
        </w:rPr>
      </w:pPr>
      <w:r w:rsidRPr="008A535E">
        <w:rPr>
          <w:rFonts w:ascii="Times New Roman" w:hAnsi="Times New Roman" w:cs="Times New Roman"/>
          <w:bCs/>
          <w:sz w:val="24"/>
          <w:szCs w:val="24"/>
        </w:rPr>
        <w:t>Do the following:</w:t>
      </w:r>
    </w:p>
    <w:p w:rsidR="008A535E" w:rsidRPr="008A535E" w:rsidRDefault="008A535E" w:rsidP="008A535E">
      <w:pPr>
        <w:jc w:val="both"/>
        <w:rPr>
          <w:rFonts w:ascii="Times New Roman" w:hAnsi="Times New Roman" w:cs="Times New Roman"/>
          <w:bCs/>
          <w:sz w:val="24"/>
          <w:szCs w:val="24"/>
        </w:rPr>
      </w:pPr>
      <w:r>
        <w:rPr>
          <w:rFonts w:ascii="Times New Roman" w:hAnsi="Times New Roman" w:cs="Times New Roman"/>
          <w:bCs/>
          <w:sz w:val="24"/>
          <w:szCs w:val="24"/>
        </w:rPr>
        <w:t xml:space="preserve">1. </w:t>
      </w:r>
      <w:r w:rsidRPr="008A535E">
        <w:rPr>
          <w:rFonts w:ascii="Times New Roman" w:hAnsi="Times New Roman" w:cs="Times New Roman"/>
          <w:bCs/>
          <w:sz w:val="24"/>
          <w:szCs w:val="24"/>
        </w:rPr>
        <w:t>Create an output file</w:t>
      </w:r>
    </w:p>
    <w:p w:rsidR="008A535E" w:rsidRPr="008A535E" w:rsidRDefault="008A535E" w:rsidP="008A535E">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Pr="008A535E">
        <w:rPr>
          <w:rFonts w:ascii="Times New Roman" w:hAnsi="Times New Roman" w:cs="Times New Roman"/>
          <w:bCs/>
          <w:sz w:val="24"/>
          <w:szCs w:val="24"/>
        </w:rPr>
        <w:t>Activate the NAM trace feature in NS before running the simulation (this will tell NS to write NAM events outputs to the output file)</w:t>
      </w:r>
    </w:p>
    <w:p w:rsidR="008A535E" w:rsidRPr="008A535E" w:rsidRDefault="008A535E" w:rsidP="008A535E">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Pr="008A535E">
        <w:rPr>
          <w:rFonts w:ascii="Times New Roman" w:hAnsi="Times New Roman" w:cs="Times New Roman"/>
          <w:bCs/>
          <w:sz w:val="24"/>
          <w:szCs w:val="24"/>
        </w:rPr>
        <w:t>Close output file at the end of the simulation run</w:t>
      </w:r>
    </w:p>
    <w:p w:rsidR="00E66212" w:rsidRDefault="008A535E" w:rsidP="00E66212">
      <w:pPr>
        <w:spacing w:line="240" w:lineRule="auto"/>
        <w:jc w:val="both"/>
        <w:rPr>
          <w:rFonts w:ascii="Times New Roman" w:hAnsi="Times New Roman" w:cs="Times New Roman"/>
          <w:bCs/>
          <w:sz w:val="24"/>
          <w:szCs w:val="24"/>
        </w:rPr>
      </w:pPr>
      <w:r w:rsidRPr="008A535E">
        <w:rPr>
          <w:rFonts w:ascii="Times New Roman" w:hAnsi="Times New Roman" w:cs="Times New Roman"/>
          <w:bCs/>
          <w:sz w:val="24"/>
          <w:szCs w:val="24"/>
        </w:rPr>
        <w:t>Then you can run nam with the output file (as input file for nam)</w:t>
      </w:r>
      <w:r w:rsidR="00E66212">
        <w:rPr>
          <w:rFonts w:ascii="Times New Roman" w:hAnsi="Times New Roman" w:cs="Times New Roman"/>
          <w:bCs/>
          <w:sz w:val="24"/>
          <w:szCs w:val="24"/>
        </w:rPr>
        <w:t>.  Example:</w:t>
      </w:r>
    </w:p>
    <w:p w:rsidR="00E66212" w:rsidRDefault="00E66212" w:rsidP="00E66212">
      <w:pPr>
        <w:spacing w:line="240" w:lineRule="auto"/>
        <w:jc w:val="both"/>
        <w:rPr>
          <w:rFonts w:ascii="Times New Roman" w:hAnsi="Times New Roman" w:cs="Times New Roman"/>
          <w:bCs/>
          <w:sz w:val="24"/>
          <w:szCs w:val="24"/>
        </w:rPr>
      </w:pPr>
      <w:r w:rsidRPr="00E66212">
        <w:rPr>
          <w:rFonts w:ascii="Times New Roman" w:hAnsi="Times New Roman" w:cs="Times New Roman"/>
          <w:bCs/>
          <w:sz w:val="24"/>
          <w:szCs w:val="24"/>
        </w:rPr>
        <w:t>Run the program using ns Reno1-nam.tcl; it w</w:t>
      </w:r>
      <w:r>
        <w:rPr>
          <w:rFonts w:ascii="Times New Roman" w:hAnsi="Times New Roman" w:cs="Times New Roman"/>
          <w:bCs/>
          <w:sz w:val="24"/>
          <w:szCs w:val="24"/>
        </w:rPr>
        <w:t>ill produce "</w:t>
      </w:r>
      <w:proofErr w:type="spellStart"/>
      <w:r>
        <w:rPr>
          <w:rFonts w:ascii="Times New Roman" w:hAnsi="Times New Roman" w:cs="Times New Roman"/>
          <w:bCs/>
          <w:sz w:val="24"/>
          <w:szCs w:val="24"/>
        </w:rPr>
        <w:t>out.nam</w:t>
      </w:r>
      <w:proofErr w:type="spellEnd"/>
      <w:r>
        <w:rPr>
          <w:rFonts w:ascii="Times New Roman" w:hAnsi="Times New Roman" w:cs="Times New Roman"/>
          <w:bCs/>
          <w:sz w:val="24"/>
          <w:szCs w:val="24"/>
        </w:rPr>
        <w:t>" as output</w:t>
      </w:r>
    </w:p>
    <w:p w:rsidR="00E66212" w:rsidRPr="00E66212" w:rsidRDefault="00E66212" w:rsidP="00E66212">
      <w:pPr>
        <w:spacing w:line="240" w:lineRule="auto"/>
        <w:jc w:val="both"/>
        <w:rPr>
          <w:rFonts w:ascii="Times New Roman" w:hAnsi="Times New Roman" w:cs="Times New Roman"/>
          <w:bCs/>
          <w:sz w:val="24"/>
          <w:szCs w:val="24"/>
        </w:rPr>
      </w:pPr>
      <w:r w:rsidRPr="00E66212">
        <w:rPr>
          <w:rFonts w:ascii="Times New Roman" w:hAnsi="Times New Roman" w:cs="Times New Roman"/>
          <w:bCs/>
          <w:sz w:val="24"/>
          <w:szCs w:val="24"/>
        </w:rPr>
        <w:t xml:space="preserve">When it finishes, run: nam </w:t>
      </w:r>
      <w:proofErr w:type="spellStart"/>
      <w:r w:rsidRPr="00E66212">
        <w:rPr>
          <w:rFonts w:ascii="Times New Roman" w:hAnsi="Times New Roman" w:cs="Times New Roman"/>
          <w:bCs/>
          <w:sz w:val="24"/>
          <w:szCs w:val="24"/>
        </w:rPr>
        <w:t>out.nam</w:t>
      </w:r>
      <w:proofErr w:type="spellEnd"/>
      <w:r w:rsidRPr="00E66212">
        <w:rPr>
          <w:rFonts w:ascii="Times New Roman" w:hAnsi="Times New Roman" w:cs="Times New Roman"/>
          <w:bCs/>
          <w:sz w:val="24"/>
          <w:szCs w:val="24"/>
        </w:rPr>
        <w:t xml:space="preserve"> to see the packets flow.</w:t>
      </w:r>
    </w:p>
    <w:p w:rsidR="00E66212" w:rsidRPr="00E66212" w:rsidRDefault="00E66212" w:rsidP="00E66212">
      <w:pPr>
        <w:jc w:val="both"/>
        <w:rPr>
          <w:rFonts w:ascii="Times New Roman" w:hAnsi="Times New Roman" w:cs="Times New Roman"/>
          <w:b/>
          <w:bCs/>
          <w:sz w:val="24"/>
          <w:szCs w:val="24"/>
        </w:rPr>
      </w:pPr>
      <w:r w:rsidRPr="00E66212">
        <w:rPr>
          <w:rFonts w:ascii="Times New Roman" w:hAnsi="Times New Roman" w:cs="Times New Roman"/>
          <w:b/>
          <w:bCs/>
          <w:sz w:val="24"/>
          <w:szCs w:val="24"/>
        </w:rPr>
        <w:t>Making a better animation</w:t>
      </w:r>
      <w:r>
        <w:rPr>
          <w:rFonts w:ascii="Times New Roman" w:hAnsi="Times New Roman" w:cs="Times New Roman"/>
          <w:b/>
          <w:bCs/>
          <w:sz w:val="24"/>
          <w:szCs w:val="24"/>
        </w:rPr>
        <w:t>: If</w:t>
      </w:r>
    </w:p>
    <w:p w:rsidR="00E66212" w:rsidRPr="00E66212" w:rsidRDefault="00E66212" w:rsidP="001E21C3">
      <w:pPr>
        <w:pStyle w:val="ListParagraph"/>
        <w:numPr>
          <w:ilvl w:val="0"/>
          <w:numId w:val="26"/>
        </w:numPr>
        <w:jc w:val="both"/>
        <w:rPr>
          <w:rFonts w:ascii="Times New Roman" w:hAnsi="Times New Roman" w:cs="Times New Roman"/>
          <w:bCs/>
          <w:sz w:val="24"/>
          <w:szCs w:val="24"/>
        </w:rPr>
      </w:pPr>
      <w:r w:rsidRPr="00E66212">
        <w:rPr>
          <w:rFonts w:ascii="Times New Roman" w:hAnsi="Times New Roman" w:cs="Times New Roman"/>
          <w:bCs/>
          <w:sz w:val="24"/>
          <w:szCs w:val="24"/>
        </w:rPr>
        <w:t>The output does not look very good...</w:t>
      </w:r>
    </w:p>
    <w:p w:rsidR="00E66212" w:rsidRPr="00E66212" w:rsidRDefault="00E66212" w:rsidP="001E21C3">
      <w:pPr>
        <w:pStyle w:val="ListParagraph"/>
        <w:numPr>
          <w:ilvl w:val="0"/>
          <w:numId w:val="26"/>
        </w:numPr>
        <w:jc w:val="both"/>
        <w:rPr>
          <w:rFonts w:ascii="Times New Roman" w:hAnsi="Times New Roman" w:cs="Times New Roman"/>
          <w:bCs/>
          <w:sz w:val="24"/>
          <w:szCs w:val="24"/>
        </w:rPr>
      </w:pPr>
      <w:r w:rsidRPr="00E66212">
        <w:rPr>
          <w:rFonts w:ascii="Times New Roman" w:hAnsi="Times New Roman" w:cs="Times New Roman"/>
          <w:bCs/>
          <w:sz w:val="24"/>
          <w:szCs w:val="24"/>
        </w:rPr>
        <w:t>The nodes and links are placed very awkwardly</w:t>
      </w:r>
    </w:p>
    <w:p w:rsidR="00E66212" w:rsidRPr="00E66212" w:rsidRDefault="00E66212" w:rsidP="001E21C3">
      <w:pPr>
        <w:pStyle w:val="ListParagraph"/>
        <w:numPr>
          <w:ilvl w:val="0"/>
          <w:numId w:val="26"/>
        </w:numPr>
        <w:jc w:val="both"/>
        <w:rPr>
          <w:rFonts w:ascii="Times New Roman" w:hAnsi="Times New Roman" w:cs="Times New Roman"/>
          <w:bCs/>
          <w:sz w:val="24"/>
          <w:szCs w:val="24"/>
        </w:rPr>
      </w:pPr>
      <w:r w:rsidRPr="00E66212">
        <w:rPr>
          <w:rFonts w:ascii="Times New Roman" w:hAnsi="Times New Roman" w:cs="Times New Roman"/>
          <w:bCs/>
          <w:sz w:val="24"/>
          <w:szCs w:val="24"/>
        </w:rPr>
        <w:t>All packets (from all flows) are colored black.</w:t>
      </w:r>
    </w:p>
    <w:p w:rsidR="00E66212" w:rsidRPr="00E66212" w:rsidRDefault="00E66212" w:rsidP="00E66212">
      <w:pPr>
        <w:jc w:val="both"/>
        <w:rPr>
          <w:rFonts w:ascii="Times New Roman" w:hAnsi="Times New Roman" w:cs="Times New Roman"/>
          <w:bCs/>
          <w:sz w:val="24"/>
          <w:szCs w:val="24"/>
        </w:rPr>
      </w:pPr>
      <w:r w:rsidRPr="00E66212">
        <w:rPr>
          <w:rFonts w:ascii="Times New Roman" w:hAnsi="Times New Roman" w:cs="Times New Roman"/>
          <w:bCs/>
          <w:sz w:val="24"/>
          <w:szCs w:val="24"/>
        </w:rPr>
        <w:t xml:space="preserve">We can change some parameters in the animation from inside </w:t>
      </w:r>
      <w:proofErr w:type="gramStart"/>
      <w:r w:rsidRPr="00E66212">
        <w:rPr>
          <w:rFonts w:ascii="Times New Roman" w:hAnsi="Times New Roman" w:cs="Times New Roman"/>
          <w:bCs/>
          <w:sz w:val="24"/>
          <w:szCs w:val="24"/>
        </w:rPr>
        <w:t>NS !</w:t>
      </w:r>
      <w:proofErr w:type="gramEnd"/>
    </w:p>
    <w:p w:rsidR="00EB483F" w:rsidRPr="00E02A55" w:rsidRDefault="00EB483F" w:rsidP="00EB483F">
      <w:pPr>
        <w:spacing w:after="0" w:line="360" w:lineRule="auto"/>
        <w:jc w:val="center"/>
        <w:rPr>
          <w:rFonts w:ascii="Times New Roman" w:hAnsi="Times New Roman" w:cs="Times New Roman"/>
          <w:b/>
          <w:bCs/>
          <w:sz w:val="28"/>
          <w:szCs w:val="28"/>
          <w:u w:val="single"/>
        </w:rPr>
      </w:pPr>
      <w:r w:rsidRPr="00E02A55">
        <w:rPr>
          <w:rFonts w:ascii="Times New Roman" w:hAnsi="Times New Roman" w:cs="Times New Roman"/>
          <w:b/>
          <w:bCs/>
          <w:sz w:val="28"/>
          <w:szCs w:val="28"/>
          <w:u w:val="single"/>
        </w:rPr>
        <w:lastRenderedPageBreak/>
        <w:t>Awk- An Advanced</w:t>
      </w:r>
    </w:p>
    <w:p w:rsidR="00EB483F" w:rsidRPr="00702348" w:rsidRDefault="00EB483F" w:rsidP="00EB483F">
      <w:pPr>
        <w:spacing w:after="0" w:line="360" w:lineRule="auto"/>
        <w:jc w:val="center"/>
        <w:rPr>
          <w:rFonts w:ascii="Times New Roman" w:hAnsi="Times New Roman" w:cs="Times New Roman"/>
          <w:b/>
          <w:bCs/>
          <w:sz w:val="24"/>
          <w:szCs w:val="24"/>
          <w:u w:val="single"/>
        </w:rPr>
      </w:pP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proofErr w:type="gramStart"/>
      <w:r w:rsidRPr="00E2397D">
        <w:rPr>
          <w:rFonts w:ascii="Times New Roman" w:hAnsi="Times New Roman" w:cs="Times New Roman"/>
          <w:b/>
          <w:sz w:val="24"/>
          <w:szCs w:val="24"/>
        </w:rPr>
        <w:t>awk</w:t>
      </w:r>
      <w:proofErr w:type="gramEnd"/>
      <w:r w:rsidRPr="00702348">
        <w:rPr>
          <w:rFonts w:ascii="Times New Roman" w:hAnsi="Times New Roman" w:cs="Times New Roman"/>
          <w:sz w:val="24"/>
          <w:szCs w:val="24"/>
        </w:rPr>
        <w:t xml:space="preserve"> is a programmable, pattern-matching, and processing tool available in UNIX. </w:t>
      </w:r>
      <w:proofErr w:type="spellStart"/>
      <w:r w:rsidRPr="00702348">
        <w:rPr>
          <w:rFonts w:ascii="Times New Roman" w:hAnsi="Times New Roman" w:cs="Times New Roman"/>
          <w:sz w:val="24"/>
          <w:szCs w:val="24"/>
        </w:rPr>
        <w:t>Itworks</w:t>
      </w:r>
      <w:proofErr w:type="spellEnd"/>
      <w:r w:rsidRPr="00702348">
        <w:rPr>
          <w:rFonts w:ascii="Times New Roman" w:hAnsi="Times New Roman" w:cs="Times New Roman"/>
          <w:sz w:val="24"/>
          <w:szCs w:val="24"/>
        </w:rPr>
        <w:t xml:space="preserve"> equally well with text and numbers.</w:t>
      </w:r>
    </w:p>
    <w:p w:rsidR="00EB483F" w:rsidRDefault="00EB483F" w:rsidP="00EB483F">
      <w:pPr>
        <w:autoSpaceDE w:val="0"/>
        <w:autoSpaceDN w:val="0"/>
        <w:adjustRightInd w:val="0"/>
        <w:spacing w:after="0" w:line="360" w:lineRule="auto"/>
        <w:jc w:val="both"/>
        <w:rPr>
          <w:rFonts w:ascii="Times New Roman" w:hAnsi="Times New Roman" w:cs="Times New Roman"/>
          <w:b/>
          <w:sz w:val="24"/>
          <w:szCs w:val="24"/>
        </w:rPr>
      </w:pP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proofErr w:type="gramStart"/>
      <w:r w:rsidRPr="00E2397D">
        <w:rPr>
          <w:rFonts w:ascii="Times New Roman" w:hAnsi="Times New Roman" w:cs="Times New Roman"/>
          <w:b/>
          <w:sz w:val="24"/>
          <w:szCs w:val="24"/>
        </w:rPr>
        <w:t>awk</w:t>
      </w:r>
      <w:proofErr w:type="gramEnd"/>
      <w:r w:rsidRPr="00702348">
        <w:rPr>
          <w:rFonts w:ascii="Times New Roman" w:hAnsi="Times New Roman" w:cs="Times New Roman"/>
          <w:sz w:val="24"/>
          <w:szCs w:val="24"/>
        </w:rPr>
        <w:t xml:space="preserve"> is not just a command, but a programming language too. In other words, awk utility is a pattern scanning and processing language. It searches one or more files to see if they contain lines that match specified patterns and then perform associated actions, such as writing the line to the standard output or incrementing a counter each time it finds a match.</w:t>
      </w:r>
    </w:p>
    <w:p w:rsidR="00EB483F" w:rsidRPr="00702348" w:rsidRDefault="00BD3EC5" w:rsidP="00EB48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281" o:spid="_x0000_s1044" style="position:absolute;left:0;text-align:left;margin-left:99.75pt;margin-top:17.15pt;width:270pt;height:30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">
            <v:textbox>
              <w:txbxContent>
                <w:p w:rsidR="00A41201" w:rsidRPr="00C706C3" w:rsidRDefault="00A41201" w:rsidP="00EB483F">
                  <w:pPr>
                    <w:autoSpaceDE w:val="0"/>
                    <w:autoSpaceDN w:val="0"/>
                    <w:adjustRightInd w:val="0"/>
                    <w:spacing w:line="360" w:lineRule="auto"/>
                    <w:jc w:val="both"/>
                    <w:rPr>
                      <w:b/>
                    </w:rPr>
                  </w:pPr>
                  <w:proofErr w:type="gramStart"/>
                  <w:r w:rsidRPr="00C706C3">
                    <w:rPr>
                      <w:b/>
                    </w:rPr>
                    <w:t>awk</w:t>
                  </w:r>
                  <w:proofErr w:type="gramEnd"/>
                  <w:r w:rsidRPr="00C706C3">
                    <w:rPr>
                      <w:b/>
                    </w:rPr>
                    <w:t xml:space="preserve"> option ‘selection_criteria {action}’ file(s)</w:t>
                  </w:r>
                </w:p>
                <w:p w:rsidR="00A41201" w:rsidRDefault="00A41201" w:rsidP="00EB483F"/>
              </w:txbxContent>
            </v:textbox>
          </v:rect>
        </w:pict>
      </w:r>
      <w:r w:rsidR="00EB483F" w:rsidRPr="00702348">
        <w:rPr>
          <w:rFonts w:ascii="Times New Roman" w:hAnsi="Times New Roman" w:cs="Times New Roman"/>
          <w:sz w:val="24"/>
          <w:szCs w:val="24"/>
        </w:rPr>
        <w:t>Syntax:</w:t>
      </w: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p>
    <w:p w:rsidR="00EB483F" w:rsidRDefault="00EB483F" w:rsidP="00EB483F">
      <w:pPr>
        <w:autoSpaceDE w:val="0"/>
        <w:autoSpaceDN w:val="0"/>
        <w:adjustRightInd w:val="0"/>
        <w:spacing w:after="0" w:line="360" w:lineRule="auto"/>
        <w:ind w:firstLine="720"/>
        <w:jc w:val="both"/>
        <w:rPr>
          <w:rFonts w:ascii="Times New Roman" w:hAnsi="Times New Roman" w:cs="Times New Roman"/>
          <w:sz w:val="24"/>
          <w:szCs w:val="24"/>
        </w:rPr>
      </w:pP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Here, selection_criteria filters input and select lines for the action component to act upon. The selection_criteria is enclosed within single quotes and the action within the curly braces. Both the selection_criteria and action forms an awk program. </w:t>
      </w:r>
    </w:p>
    <w:p w:rsidR="00EB483F" w:rsidRPr="00702348" w:rsidRDefault="00EB483F" w:rsidP="00EB483F">
      <w:pPr>
        <w:autoSpaceDE w:val="0"/>
        <w:autoSpaceDN w:val="0"/>
        <w:adjustRightInd w:val="0"/>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Example: $ awk ‘/manager/ {print}’ emp.lst</w:t>
      </w:r>
    </w:p>
    <w:p w:rsidR="00EB483F" w:rsidRDefault="00EB483F" w:rsidP="00EB483F">
      <w:pPr>
        <w:autoSpaceDE w:val="0"/>
        <w:autoSpaceDN w:val="0"/>
        <w:adjustRightInd w:val="0"/>
        <w:spacing w:after="0" w:line="360" w:lineRule="auto"/>
        <w:jc w:val="both"/>
        <w:rPr>
          <w:rFonts w:ascii="Times New Roman" w:hAnsi="Times New Roman" w:cs="Times New Roman"/>
          <w:b/>
          <w:bCs/>
          <w:sz w:val="24"/>
          <w:szCs w:val="24"/>
        </w:rPr>
      </w:pPr>
    </w:p>
    <w:p w:rsidR="00EB483F" w:rsidRPr="00702348" w:rsidRDefault="00EB483F" w:rsidP="00EB483F">
      <w:pPr>
        <w:autoSpaceDE w:val="0"/>
        <w:autoSpaceDN w:val="0"/>
        <w:adjustRightInd w:val="0"/>
        <w:spacing w:after="0" w:line="360" w:lineRule="auto"/>
        <w:jc w:val="both"/>
        <w:rPr>
          <w:rFonts w:ascii="Times New Roman" w:hAnsi="Times New Roman" w:cs="Times New Roman"/>
          <w:b/>
          <w:bCs/>
          <w:sz w:val="24"/>
          <w:szCs w:val="24"/>
        </w:rPr>
      </w:pPr>
      <w:r w:rsidRPr="00702348">
        <w:rPr>
          <w:rFonts w:ascii="Times New Roman" w:hAnsi="Times New Roman" w:cs="Times New Roman"/>
          <w:b/>
          <w:bCs/>
          <w:sz w:val="24"/>
          <w:szCs w:val="24"/>
        </w:rPr>
        <w:t>Variables</w:t>
      </w: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Awk allows the user to use variables of </w:t>
      </w:r>
      <w:proofErr w:type="spellStart"/>
      <w:r w:rsidRPr="00702348">
        <w:rPr>
          <w:rFonts w:ascii="Times New Roman" w:hAnsi="Times New Roman" w:cs="Times New Roman"/>
          <w:sz w:val="24"/>
          <w:szCs w:val="24"/>
        </w:rPr>
        <w:t>there</w:t>
      </w:r>
      <w:proofErr w:type="spellEnd"/>
      <w:r w:rsidRPr="00702348">
        <w:rPr>
          <w:rFonts w:ascii="Times New Roman" w:hAnsi="Times New Roman" w:cs="Times New Roman"/>
          <w:sz w:val="24"/>
          <w:szCs w:val="24"/>
        </w:rPr>
        <w:t xml:space="preserve"> choice. You can now print a serial number, using the variable </w:t>
      </w:r>
      <w:proofErr w:type="spellStart"/>
      <w:r w:rsidRPr="00702348">
        <w:rPr>
          <w:rFonts w:ascii="Times New Roman" w:hAnsi="Times New Roman" w:cs="Times New Roman"/>
          <w:sz w:val="24"/>
          <w:szCs w:val="24"/>
        </w:rPr>
        <w:t>kount</w:t>
      </w:r>
      <w:proofErr w:type="spellEnd"/>
      <w:r w:rsidRPr="00702348">
        <w:rPr>
          <w:rFonts w:ascii="Times New Roman" w:hAnsi="Times New Roman" w:cs="Times New Roman"/>
          <w:sz w:val="24"/>
          <w:szCs w:val="24"/>
        </w:rPr>
        <w:t>, and apply it those directors drawing a salary exceeding 6700:</w:t>
      </w:r>
    </w:p>
    <w:p w:rsidR="00EB483F" w:rsidRDefault="00EB483F" w:rsidP="00EB483F">
      <w:pPr>
        <w:autoSpaceDE w:val="0"/>
        <w:autoSpaceDN w:val="0"/>
        <w:adjustRightInd w:val="0"/>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 awk –F”|” ‘$3 == “director” &amp;&amp; $6 &gt; 6700 {</w:t>
      </w:r>
    </w:p>
    <w:p w:rsidR="00EB483F" w:rsidRDefault="00EB483F" w:rsidP="00EB483F">
      <w:pPr>
        <w:autoSpaceDE w:val="0"/>
        <w:autoSpaceDN w:val="0"/>
        <w:adjustRightInd w:val="0"/>
        <w:spacing w:after="0" w:line="360" w:lineRule="auto"/>
        <w:jc w:val="both"/>
        <w:rPr>
          <w:rFonts w:ascii="Times New Roman" w:hAnsi="Times New Roman" w:cs="Times New Roman"/>
          <w:b/>
          <w:sz w:val="24"/>
          <w:szCs w:val="24"/>
        </w:rPr>
      </w:pPr>
      <w:proofErr w:type="spellStart"/>
      <w:proofErr w:type="gramStart"/>
      <w:r w:rsidRPr="00702348">
        <w:rPr>
          <w:rFonts w:ascii="Times New Roman" w:hAnsi="Times New Roman" w:cs="Times New Roman"/>
          <w:b/>
          <w:sz w:val="24"/>
          <w:szCs w:val="24"/>
        </w:rPr>
        <w:t>kount</w:t>
      </w:r>
      <w:proofErr w:type="spellEnd"/>
      <w:proofErr w:type="gramEnd"/>
      <w:r w:rsidRPr="00702348">
        <w:rPr>
          <w:rFonts w:ascii="Times New Roman" w:hAnsi="Times New Roman" w:cs="Times New Roman"/>
          <w:b/>
          <w:sz w:val="24"/>
          <w:szCs w:val="24"/>
        </w:rPr>
        <w:t xml:space="preserve"> =kount+1</w:t>
      </w:r>
    </w:p>
    <w:p w:rsidR="00EB483F" w:rsidRPr="00702348" w:rsidRDefault="00EB483F" w:rsidP="00EB483F">
      <w:pPr>
        <w:autoSpaceDE w:val="0"/>
        <w:autoSpaceDN w:val="0"/>
        <w:adjustRightInd w:val="0"/>
        <w:spacing w:after="0" w:line="360" w:lineRule="auto"/>
        <w:jc w:val="both"/>
        <w:rPr>
          <w:rFonts w:ascii="Times New Roman" w:hAnsi="Times New Roman" w:cs="Times New Roman"/>
          <w:b/>
          <w:sz w:val="24"/>
          <w:szCs w:val="24"/>
        </w:rPr>
      </w:pPr>
      <w:proofErr w:type="gramStart"/>
      <w:r w:rsidRPr="00702348">
        <w:rPr>
          <w:rFonts w:ascii="Times New Roman" w:hAnsi="Times New Roman" w:cs="Times New Roman"/>
          <w:b/>
          <w:sz w:val="24"/>
          <w:szCs w:val="24"/>
        </w:rPr>
        <w:t>printf</w:t>
      </w:r>
      <w:proofErr w:type="gramEnd"/>
      <w:r w:rsidRPr="00702348">
        <w:rPr>
          <w:rFonts w:ascii="Times New Roman" w:hAnsi="Times New Roman" w:cs="Times New Roman"/>
          <w:b/>
          <w:sz w:val="24"/>
          <w:szCs w:val="24"/>
        </w:rPr>
        <w:t xml:space="preserve"> “ %3f %20s %-12s %d\n”, kount,$2,$3,$6 }’ </w:t>
      </w:r>
      <w:proofErr w:type="spellStart"/>
      <w:r w:rsidRPr="00702348">
        <w:rPr>
          <w:rFonts w:ascii="Times New Roman" w:hAnsi="Times New Roman" w:cs="Times New Roman"/>
          <w:b/>
          <w:sz w:val="24"/>
          <w:szCs w:val="24"/>
        </w:rPr>
        <w:t>empn.lst</w:t>
      </w:r>
      <w:proofErr w:type="spellEnd"/>
    </w:p>
    <w:p w:rsidR="00EB483F" w:rsidRDefault="00EB483F" w:rsidP="00EB483F">
      <w:pPr>
        <w:autoSpaceDE w:val="0"/>
        <w:autoSpaceDN w:val="0"/>
        <w:adjustRightInd w:val="0"/>
        <w:spacing w:after="0" w:line="360" w:lineRule="auto"/>
        <w:jc w:val="both"/>
        <w:rPr>
          <w:rFonts w:ascii="Times New Roman" w:hAnsi="Times New Roman" w:cs="Times New Roman"/>
          <w:b/>
          <w:bCs/>
          <w:sz w:val="24"/>
          <w:szCs w:val="24"/>
        </w:rPr>
      </w:pPr>
    </w:p>
    <w:p w:rsidR="00EB483F" w:rsidRPr="00702348" w:rsidRDefault="00EB483F" w:rsidP="00EB483F">
      <w:pPr>
        <w:autoSpaceDE w:val="0"/>
        <w:autoSpaceDN w:val="0"/>
        <w:adjustRightInd w:val="0"/>
        <w:spacing w:after="0" w:line="360" w:lineRule="auto"/>
        <w:jc w:val="both"/>
        <w:rPr>
          <w:rFonts w:ascii="Times New Roman" w:hAnsi="Times New Roman" w:cs="Times New Roman"/>
          <w:b/>
          <w:bCs/>
          <w:sz w:val="24"/>
          <w:szCs w:val="24"/>
        </w:rPr>
      </w:pPr>
      <w:r w:rsidRPr="00702348">
        <w:rPr>
          <w:rFonts w:ascii="Times New Roman" w:hAnsi="Times New Roman" w:cs="Times New Roman"/>
          <w:b/>
          <w:bCs/>
          <w:sz w:val="24"/>
          <w:szCs w:val="24"/>
        </w:rPr>
        <w:t>THE –f OPTION: STORING awk PROGRAMS IN A FILE</w:t>
      </w: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You should holds large awk programs in separate file and provide them with the awk extension for easier identification. Let’s first store the previous program in the file </w:t>
      </w:r>
      <w:proofErr w:type="spellStart"/>
      <w:r w:rsidRPr="00702348">
        <w:rPr>
          <w:rFonts w:ascii="Times New Roman" w:hAnsi="Times New Roman" w:cs="Times New Roman"/>
          <w:sz w:val="24"/>
          <w:szCs w:val="24"/>
        </w:rPr>
        <w:t>empawk.awk</w:t>
      </w:r>
      <w:proofErr w:type="spellEnd"/>
      <w:r w:rsidRPr="00702348">
        <w:rPr>
          <w:rFonts w:ascii="Times New Roman" w:hAnsi="Times New Roman" w:cs="Times New Roman"/>
          <w:sz w:val="24"/>
          <w:szCs w:val="24"/>
        </w:rPr>
        <w:t>:</w:t>
      </w: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 xml:space="preserve">$ </w:t>
      </w:r>
      <w:proofErr w:type="spellStart"/>
      <w:r w:rsidRPr="00702348">
        <w:rPr>
          <w:rFonts w:ascii="Times New Roman" w:hAnsi="Times New Roman" w:cs="Times New Roman"/>
          <w:sz w:val="24"/>
          <w:szCs w:val="24"/>
        </w:rPr>
        <w:t>catempawk.awk</w:t>
      </w:r>
      <w:proofErr w:type="spellEnd"/>
    </w:p>
    <w:p w:rsidR="00BD5814" w:rsidRDefault="00BD5814" w:rsidP="00EB483F">
      <w:pPr>
        <w:autoSpaceDE w:val="0"/>
        <w:autoSpaceDN w:val="0"/>
        <w:adjustRightInd w:val="0"/>
        <w:spacing w:after="0" w:line="360" w:lineRule="auto"/>
        <w:ind w:firstLine="720"/>
        <w:jc w:val="both"/>
        <w:rPr>
          <w:rFonts w:ascii="Times New Roman" w:hAnsi="Times New Roman" w:cs="Times New Roman"/>
          <w:sz w:val="24"/>
          <w:szCs w:val="24"/>
        </w:rPr>
      </w:pPr>
    </w:p>
    <w:p w:rsidR="00BD5814" w:rsidRDefault="00BD5814" w:rsidP="00EB483F">
      <w:pPr>
        <w:autoSpaceDE w:val="0"/>
        <w:autoSpaceDN w:val="0"/>
        <w:adjustRightInd w:val="0"/>
        <w:spacing w:after="0" w:line="360" w:lineRule="auto"/>
        <w:ind w:firstLine="720"/>
        <w:jc w:val="both"/>
        <w:rPr>
          <w:rFonts w:ascii="Times New Roman" w:hAnsi="Times New Roman" w:cs="Times New Roman"/>
          <w:sz w:val="24"/>
          <w:szCs w:val="24"/>
        </w:rPr>
      </w:pPr>
    </w:p>
    <w:p w:rsidR="00EB483F" w:rsidRPr="00702348" w:rsidRDefault="00EB483F" w:rsidP="00EB483F">
      <w:pPr>
        <w:autoSpaceDE w:val="0"/>
        <w:autoSpaceDN w:val="0"/>
        <w:adjustRightInd w:val="0"/>
        <w:spacing w:after="0" w:line="360" w:lineRule="auto"/>
        <w:ind w:firstLine="720"/>
        <w:jc w:val="both"/>
        <w:rPr>
          <w:rFonts w:ascii="Times New Roman" w:hAnsi="Times New Roman" w:cs="Times New Roman"/>
          <w:sz w:val="24"/>
          <w:szCs w:val="24"/>
        </w:rPr>
      </w:pPr>
      <w:r w:rsidRPr="00702348">
        <w:rPr>
          <w:rFonts w:ascii="Times New Roman" w:hAnsi="Times New Roman" w:cs="Times New Roman"/>
          <w:sz w:val="24"/>
          <w:szCs w:val="24"/>
        </w:rPr>
        <w:lastRenderedPageBreak/>
        <w:t xml:space="preserve">Observe that this time we haven’t used quotes to enclose the awk program. You can now use awk with the –f </w:t>
      </w:r>
      <w:r w:rsidRPr="00702348">
        <w:rPr>
          <w:rFonts w:ascii="Times New Roman" w:hAnsi="Times New Roman" w:cs="Times New Roman"/>
          <w:i/>
          <w:iCs/>
          <w:sz w:val="24"/>
          <w:szCs w:val="24"/>
        </w:rPr>
        <w:t xml:space="preserve">filename </w:t>
      </w:r>
      <w:r w:rsidRPr="00702348">
        <w:rPr>
          <w:rFonts w:ascii="Times New Roman" w:hAnsi="Times New Roman" w:cs="Times New Roman"/>
          <w:sz w:val="24"/>
          <w:szCs w:val="24"/>
        </w:rPr>
        <w:t>option to obtain the same output:</w:t>
      </w:r>
    </w:p>
    <w:p w:rsidR="00EB483F" w:rsidRPr="00702348" w:rsidRDefault="00BD3EC5" w:rsidP="00EB483F">
      <w:pPr>
        <w:autoSpaceDE w:val="0"/>
        <w:autoSpaceDN w:val="0"/>
        <w:adjustRightInd w:val="0"/>
        <w:spacing w:after="0" w:line="360" w:lineRule="auto"/>
        <w:ind w:left="720" w:firstLine="720"/>
        <w:jc w:val="both"/>
        <w:rPr>
          <w:rFonts w:ascii="Times New Roman" w:hAnsi="Times New Roman" w:cs="Times New Roman"/>
          <w:b/>
          <w:sz w:val="24"/>
          <w:szCs w:val="24"/>
        </w:rPr>
      </w:pPr>
      <w:r>
        <w:rPr>
          <w:rFonts w:ascii="Times New Roman" w:hAnsi="Times New Roman" w:cs="Times New Roman"/>
          <w:b/>
          <w:noProof/>
          <w:sz w:val="24"/>
          <w:szCs w:val="24"/>
        </w:rPr>
        <w:pict>
          <v:rect id="Rectangle 282" o:spid="_x0000_s1045" style="position:absolute;left:0;text-align:left;margin-left:128.25pt;margin-top:6.05pt;width:241.5pt;height:29.9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">
            <v:textbox>
              <w:txbxContent>
                <w:p w:rsidR="00A41201" w:rsidRPr="00C706C3" w:rsidRDefault="00A41201" w:rsidP="00EB483F">
                  <w:pPr>
                    <w:autoSpaceDE w:val="0"/>
                    <w:autoSpaceDN w:val="0"/>
                    <w:adjustRightInd w:val="0"/>
                    <w:spacing w:line="360" w:lineRule="auto"/>
                    <w:jc w:val="both"/>
                    <w:rPr>
                      <w:b/>
                    </w:rPr>
                  </w:pPr>
                  <w:r w:rsidRPr="00C706C3">
                    <w:rPr>
                      <w:b/>
                    </w:rPr>
                    <w:t xml:space="preserve">Awk –F”|” –f </w:t>
                  </w:r>
                  <w:proofErr w:type="spellStart"/>
                  <w:r w:rsidRPr="00C706C3">
                    <w:rPr>
                      <w:b/>
                    </w:rPr>
                    <w:t>empawk.awkempn.lst</w:t>
                  </w:r>
                  <w:proofErr w:type="spellEnd"/>
                </w:p>
                <w:p w:rsidR="00A41201" w:rsidRDefault="00A41201" w:rsidP="00EB483F"/>
              </w:txbxContent>
            </v:textbox>
          </v:rect>
        </w:pict>
      </w:r>
    </w:p>
    <w:p w:rsidR="00EB483F" w:rsidRDefault="00EB483F" w:rsidP="00EB483F">
      <w:pPr>
        <w:pStyle w:val="ListParagraph"/>
        <w:tabs>
          <w:tab w:val="left" w:pos="6615"/>
        </w:tabs>
        <w:ind w:left="0"/>
      </w:pPr>
    </w:p>
    <w:p w:rsidR="00EB483F" w:rsidRPr="00702348" w:rsidRDefault="00EB483F" w:rsidP="00EB483F">
      <w:pPr>
        <w:autoSpaceDE w:val="0"/>
        <w:autoSpaceDN w:val="0"/>
        <w:adjustRightInd w:val="0"/>
        <w:spacing w:after="0" w:line="360" w:lineRule="auto"/>
        <w:jc w:val="both"/>
        <w:rPr>
          <w:rFonts w:ascii="Times New Roman" w:hAnsi="Times New Roman" w:cs="Times New Roman"/>
          <w:b/>
          <w:bCs/>
          <w:sz w:val="24"/>
          <w:szCs w:val="24"/>
        </w:rPr>
      </w:pPr>
      <w:r w:rsidRPr="00702348">
        <w:rPr>
          <w:rFonts w:ascii="Times New Roman" w:hAnsi="Times New Roman" w:cs="Times New Roman"/>
          <w:b/>
          <w:bCs/>
          <w:sz w:val="24"/>
          <w:szCs w:val="24"/>
        </w:rPr>
        <w:t>THE BEGIN AND END SECTIONS</w:t>
      </w: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Awk statements are usually applied to all lines selected by the address, and if there are no addresses, then they are applied to every line of input. But, if you have to print something before processing the first line, for example, a heading, then the BEGIN section can be used gainfully. Similarly, the end section useful in printing some totals after processing is over.</w:t>
      </w: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The BEGIN and END sections are optional and take the form</w:t>
      </w:r>
    </w:p>
    <w:p w:rsidR="00EB483F" w:rsidRPr="00702348" w:rsidRDefault="00EB483F" w:rsidP="00EB483F">
      <w:pPr>
        <w:autoSpaceDE w:val="0"/>
        <w:autoSpaceDN w:val="0"/>
        <w:adjustRightInd w:val="0"/>
        <w:spacing w:after="0" w:line="360" w:lineRule="auto"/>
        <w:ind w:left="720"/>
        <w:jc w:val="both"/>
        <w:rPr>
          <w:rFonts w:ascii="Times New Roman" w:hAnsi="Times New Roman" w:cs="Times New Roman"/>
          <w:b/>
          <w:sz w:val="24"/>
          <w:szCs w:val="24"/>
        </w:rPr>
      </w:pPr>
      <w:r w:rsidRPr="00702348">
        <w:rPr>
          <w:rFonts w:ascii="Times New Roman" w:hAnsi="Times New Roman" w:cs="Times New Roman"/>
          <w:b/>
          <w:sz w:val="24"/>
          <w:szCs w:val="24"/>
        </w:rPr>
        <w:t>BEGIN {action}</w:t>
      </w:r>
    </w:p>
    <w:p w:rsidR="00EB483F" w:rsidRPr="00702348" w:rsidRDefault="00EB483F" w:rsidP="00EB483F">
      <w:pPr>
        <w:autoSpaceDE w:val="0"/>
        <w:autoSpaceDN w:val="0"/>
        <w:adjustRightInd w:val="0"/>
        <w:spacing w:after="0" w:line="360" w:lineRule="auto"/>
        <w:ind w:left="720"/>
        <w:jc w:val="both"/>
        <w:rPr>
          <w:rFonts w:ascii="Times New Roman" w:hAnsi="Times New Roman" w:cs="Times New Roman"/>
          <w:b/>
          <w:sz w:val="24"/>
          <w:szCs w:val="24"/>
        </w:rPr>
      </w:pPr>
      <w:r w:rsidRPr="00702348">
        <w:rPr>
          <w:rFonts w:ascii="Times New Roman" w:hAnsi="Times New Roman" w:cs="Times New Roman"/>
          <w:b/>
          <w:sz w:val="24"/>
          <w:szCs w:val="24"/>
        </w:rPr>
        <w:t>END {action}</w:t>
      </w:r>
    </w:p>
    <w:p w:rsidR="00EB483F" w:rsidRPr="00702348" w:rsidRDefault="00EB483F" w:rsidP="00EB483F">
      <w:pPr>
        <w:autoSpaceDE w:val="0"/>
        <w:autoSpaceDN w:val="0"/>
        <w:adjustRightInd w:val="0"/>
        <w:spacing w:after="0" w:line="360" w:lineRule="auto"/>
        <w:jc w:val="both"/>
        <w:rPr>
          <w:rFonts w:ascii="Times New Roman" w:hAnsi="Times New Roman" w:cs="Times New Roman"/>
          <w:b/>
          <w:sz w:val="24"/>
          <w:szCs w:val="24"/>
        </w:rPr>
      </w:pPr>
      <w:r w:rsidRPr="00702348">
        <w:rPr>
          <w:rFonts w:ascii="Times New Roman" w:hAnsi="Times New Roman" w:cs="Times New Roman"/>
          <w:sz w:val="24"/>
          <w:szCs w:val="24"/>
        </w:rPr>
        <w:t xml:space="preserve">These two sections, when present, are delimited by the body of the awk program. You can use them to print a suitable heading at the beginning and the average salary at the end. </w:t>
      </w:r>
    </w:p>
    <w:p w:rsidR="00EB483F" w:rsidRDefault="00EB483F" w:rsidP="00EB483F">
      <w:pPr>
        <w:autoSpaceDE w:val="0"/>
        <w:autoSpaceDN w:val="0"/>
        <w:adjustRightInd w:val="0"/>
        <w:spacing w:after="0" w:line="360" w:lineRule="auto"/>
        <w:jc w:val="both"/>
        <w:rPr>
          <w:rFonts w:ascii="Times New Roman" w:hAnsi="Times New Roman" w:cs="Times New Roman"/>
          <w:b/>
          <w:bCs/>
          <w:sz w:val="24"/>
          <w:szCs w:val="24"/>
        </w:rPr>
      </w:pPr>
    </w:p>
    <w:p w:rsidR="00EB483F" w:rsidRPr="00702348" w:rsidRDefault="00EB483F" w:rsidP="00EB483F">
      <w:pPr>
        <w:autoSpaceDE w:val="0"/>
        <w:autoSpaceDN w:val="0"/>
        <w:adjustRightInd w:val="0"/>
        <w:spacing w:after="0" w:line="360" w:lineRule="auto"/>
        <w:jc w:val="both"/>
        <w:rPr>
          <w:rFonts w:ascii="Times New Roman" w:hAnsi="Times New Roman" w:cs="Times New Roman"/>
          <w:b/>
          <w:bCs/>
          <w:sz w:val="24"/>
          <w:szCs w:val="24"/>
        </w:rPr>
      </w:pPr>
      <w:r w:rsidRPr="00702348">
        <w:rPr>
          <w:rFonts w:ascii="Times New Roman" w:hAnsi="Times New Roman" w:cs="Times New Roman"/>
          <w:b/>
          <w:bCs/>
          <w:sz w:val="24"/>
          <w:szCs w:val="24"/>
        </w:rPr>
        <w:t>BUILT-IN VARIABLES</w:t>
      </w: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Awk has several built-in variables. They are all assigned automatically, though it is also possible for a user to reassign some of them. You have already used NR, which signifies the record number of the current line. We’ll now have a brief look at some of the other variable.</w:t>
      </w:r>
    </w:p>
    <w:p w:rsidR="00EB483F" w:rsidRDefault="00EB483F" w:rsidP="00EB483F">
      <w:pPr>
        <w:autoSpaceDE w:val="0"/>
        <w:autoSpaceDN w:val="0"/>
        <w:adjustRightInd w:val="0"/>
        <w:spacing w:after="0" w:line="360" w:lineRule="auto"/>
        <w:jc w:val="both"/>
        <w:rPr>
          <w:rFonts w:ascii="Times New Roman" w:hAnsi="Times New Roman" w:cs="Times New Roman"/>
          <w:b/>
          <w:i/>
          <w:iCs/>
          <w:sz w:val="24"/>
          <w:szCs w:val="24"/>
        </w:rPr>
      </w:pP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b/>
          <w:i/>
          <w:iCs/>
          <w:sz w:val="24"/>
          <w:szCs w:val="24"/>
        </w:rPr>
        <w:t>The FS Variable</w:t>
      </w:r>
      <w:r w:rsidRPr="00702348">
        <w:rPr>
          <w:rFonts w:ascii="Times New Roman" w:hAnsi="Times New Roman" w:cs="Times New Roman"/>
          <w:i/>
          <w:iCs/>
          <w:sz w:val="24"/>
          <w:szCs w:val="24"/>
        </w:rPr>
        <w:t xml:space="preserve">: </w:t>
      </w:r>
      <w:r w:rsidRPr="00702348">
        <w:rPr>
          <w:rFonts w:ascii="Times New Roman" w:hAnsi="Times New Roman" w:cs="Times New Roman"/>
          <w:sz w:val="24"/>
          <w:szCs w:val="24"/>
        </w:rPr>
        <w:t>as stated elsewhere, awk uses a contiguous string of spaces as the default field delimiter. FS redefines this field separator, which in the sample database happens to be the |. When used at all, it must occur in the BEGIN section so that the body of the program knows its value before it starts processing:</w:t>
      </w:r>
    </w:p>
    <w:p w:rsidR="00EB483F" w:rsidRPr="00702348" w:rsidRDefault="00EB483F" w:rsidP="00EB483F">
      <w:pPr>
        <w:autoSpaceDE w:val="0"/>
        <w:autoSpaceDN w:val="0"/>
        <w:adjustRightInd w:val="0"/>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BEGIN {FS=”|”}</w:t>
      </w: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This is an alternative to the –F option which does the same thing.</w:t>
      </w:r>
    </w:p>
    <w:p w:rsidR="00EB483F" w:rsidRDefault="00EB483F" w:rsidP="00EB483F">
      <w:pPr>
        <w:autoSpaceDE w:val="0"/>
        <w:autoSpaceDN w:val="0"/>
        <w:adjustRightInd w:val="0"/>
        <w:spacing w:after="0" w:line="360" w:lineRule="auto"/>
        <w:jc w:val="both"/>
        <w:rPr>
          <w:rFonts w:ascii="Times New Roman" w:hAnsi="Times New Roman" w:cs="Times New Roman"/>
          <w:b/>
          <w:i/>
          <w:iCs/>
          <w:sz w:val="24"/>
          <w:szCs w:val="24"/>
        </w:rPr>
      </w:pP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b/>
          <w:i/>
          <w:iCs/>
          <w:sz w:val="24"/>
          <w:szCs w:val="24"/>
        </w:rPr>
        <w:t>The OFS Variable</w:t>
      </w:r>
      <w:r w:rsidRPr="00702348">
        <w:rPr>
          <w:rFonts w:ascii="Times New Roman" w:hAnsi="Times New Roman" w:cs="Times New Roman"/>
          <w:i/>
          <w:iCs/>
          <w:sz w:val="24"/>
          <w:szCs w:val="24"/>
        </w:rPr>
        <w:t xml:space="preserve">: </w:t>
      </w:r>
      <w:r w:rsidRPr="00702348">
        <w:rPr>
          <w:rFonts w:ascii="Times New Roman" w:hAnsi="Times New Roman" w:cs="Times New Roman"/>
          <w:sz w:val="24"/>
          <w:szCs w:val="24"/>
        </w:rPr>
        <w:t xml:space="preserve">when you used the print statement with comma-separated arguments, each argument was separated from the other by a space. This is </w:t>
      </w:r>
      <w:proofErr w:type="spellStart"/>
      <w:r w:rsidRPr="00702348">
        <w:rPr>
          <w:rFonts w:ascii="Times New Roman" w:hAnsi="Times New Roman" w:cs="Times New Roman"/>
          <w:sz w:val="24"/>
          <w:szCs w:val="24"/>
        </w:rPr>
        <w:t>awk’s</w:t>
      </w:r>
      <w:proofErr w:type="spellEnd"/>
      <w:r w:rsidRPr="00702348">
        <w:rPr>
          <w:rFonts w:ascii="Times New Roman" w:hAnsi="Times New Roman" w:cs="Times New Roman"/>
          <w:sz w:val="24"/>
          <w:szCs w:val="24"/>
        </w:rPr>
        <w:t xml:space="preserve"> default output field separator, and can reassigned using the variable OFS in the BEGIN section:</w:t>
      </w:r>
    </w:p>
    <w:p w:rsidR="00EB483F" w:rsidRDefault="00EB483F" w:rsidP="00EB483F">
      <w:pPr>
        <w:rPr>
          <w:rFonts w:ascii="Times New Roman" w:hAnsi="Times New Roman" w:cs="Times New Roman"/>
          <w:b/>
          <w:sz w:val="24"/>
          <w:szCs w:val="24"/>
        </w:rPr>
      </w:pPr>
      <w:r>
        <w:rPr>
          <w:rFonts w:ascii="Times New Roman" w:hAnsi="Times New Roman" w:cs="Times New Roman"/>
          <w:b/>
          <w:sz w:val="24"/>
          <w:szCs w:val="24"/>
        </w:rPr>
        <w:br w:type="page"/>
      </w:r>
    </w:p>
    <w:p w:rsidR="00EB483F" w:rsidRPr="00702348" w:rsidRDefault="00EB483F" w:rsidP="00EB483F">
      <w:pPr>
        <w:autoSpaceDE w:val="0"/>
        <w:autoSpaceDN w:val="0"/>
        <w:adjustRightInd w:val="0"/>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lastRenderedPageBreak/>
        <w:t>BEGIN { OFS=”~</w:t>
      </w:r>
      <w:proofErr w:type="gramStart"/>
      <w:r w:rsidRPr="00702348">
        <w:rPr>
          <w:rFonts w:ascii="Times New Roman" w:hAnsi="Times New Roman" w:cs="Times New Roman"/>
          <w:b/>
          <w:sz w:val="24"/>
          <w:szCs w:val="24"/>
        </w:rPr>
        <w:t>” }</w:t>
      </w:r>
      <w:proofErr w:type="gramEnd"/>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sz w:val="24"/>
          <w:szCs w:val="24"/>
        </w:rPr>
        <w:t>When you reassign this variable with a ~ (tilde), awk will use this character for delimiting the print arguments. This is a useful variable for creating lines with delimited fields.</w:t>
      </w:r>
    </w:p>
    <w:p w:rsidR="00EB483F" w:rsidRDefault="00EB483F" w:rsidP="00EB483F">
      <w:pPr>
        <w:autoSpaceDE w:val="0"/>
        <w:autoSpaceDN w:val="0"/>
        <w:adjustRightInd w:val="0"/>
        <w:spacing w:after="0" w:line="360" w:lineRule="auto"/>
        <w:jc w:val="both"/>
        <w:rPr>
          <w:rFonts w:ascii="Times New Roman" w:hAnsi="Times New Roman" w:cs="Times New Roman"/>
          <w:b/>
          <w:i/>
          <w:iCs/>
          <w:sz w:val="24"/>
          <w:szCs w:val="24"/>
        </w:rPr>
      </w:pPr>
    </w:p>
    <w:p w:rsidR="00EB483F" w:rsidRPr="00702348" w:rsidRDefault="00EB483F" w:rsidP="00EB483F">
      <w:pPr>
        <w:autoSpaceDE w:val="0"/>
        <w:autoSpaceDN w:val="0"/>
        <w:adjustRightInd w:val="0"/>
        <w:spacing w:after="0" w:line="360" w:lineRule="auto"/>
        <w:jc w:val="both"/>
        <w:rPr>
          <w:rFonts w:ascii="Times New Roman" w:hAnsi="Times New Roman" w:cs="Times New Roman"/>
          <w:sz w:val="24"/>
          <w:szCs w:val="24"/>
        </w:rPr>
      </w:pPr>
      <w:r w:rsidRPr="00702348">
        <w:rPr>
          <w:rFonts w:ascii="Times New Roman" w:hAnsi="Times New Roman" w:cs="Times New Roman"/>
          <w:b/>
          <w:i/>
          <w:iCs/>
          <w:sz w:val="24"/>
          <w:szCs w:val="24"/>
        </w:rPr>
        <w:t>The NF variable</w:t>
      </w:r>
      <w:r w:rsidRPr="00702348">
        <w:rPr>
          <w:rFonts w:ascii="Times New Roman" w:hAnsi="Times New Roman" w:cs="Times New Roman"/>
          <w:i/>
          <w:iCs/>
          <w:sz w:val="24"/>
          <w:szCs w:val="24"/>
        </w:rPr>
        <w:t xml:space="preserve">: </w:t>
      </w:r>
      <w:r w:rsidRPr="00702348">
        <w:rPr>
          <w:rFonts w:ascii="Times New Roman" w:hAnsi="Times New Roman" w:cs="Times New Roman"/>
          <w:sz w:val="24"/>
          <w:szCs w:val="24"/>
        </w:rPr>
        <w:t xml:space="preserve">NF comes in quite handy for cleaning up a database of lines that don’t contain the right number of fields. By using it on a file, say </w:t>
      </w:r>
      <w:r w:rsidRPr="00E2397D">
        <w:rPr>
          <w:rFonts w:ascii="Times New Roman" w:hAnsi="Times New Roman" w:cs="Times New Roman"/>
          <w:b/>
          <w:sz w:val="24"/>
          <w:szCs w:val="24"/>
        </w:rPr>
        <w:t>emp.lst</w:t>
      </w:r>
      <w:r w:rsidRPr="00702348">
        <w:rPr>
          <w:rFonts w:ascii="Times New Roman" w:hAnsi="Times New Roman" w:cs="Times New Roman"/>
          <w:sz w:val="24"/>
          <w:szCs w:val="24"/>
        </w:rPr>
        <w:t>, you can locate those lines not having 6 fields, and which have crept in due to faulty data entry:</w:t>
      </w:r>
    </w:p>
    <w:p w:rsidR="00EB483F" w:rsidRDefault="00EB483F" w:rsidP="00EB483F">
      <w:pPr>
        <w:autoSpaceDE w:val="0"/>
        <w:autoSpaceDN w:val="0"/>
        <w:adjustRightInd w:val="0"/>
        <w:spacing w:after="0" w:line="360" w:lineRule="auto"/>
        <w:jc w:val="both"/>
        <w:rPr>
          <w:rFonts w:ascii="Times New Roman" w:hAnsi="Times New Roman" w:cs="Times New Roman"/>
          <w:b/>
          <w:sz w:val="24"/>
          <w:szCs w:val="24"/>
        </w:rPr>
      </w:pPr>
      <w:r w:rsidRPr="00702348">
        <w:rPr>
          <w:rFonts w:ascii="Times New Roman" w:hAnsi="Times New Roman" w:cs="Times New Roman"/>
          <w:b/>
          <w:sz w:val="24"/>
          <w:szCs w:val="24"/>
        </w:rPr>
        <w:t>$awk ‘BEGIN {FS = “|”}</w:t>
      </w:r>
    </w:p>
    <w:p w:rsidR="00EB483F" w:rsidRDefault="00EB483F" w:rsidP="00EB483F">
      <w:pPr>
        <w:autoSpaceDE w:val="0"/>
        <w:autoSpaceDN w:val="0"/>
        <w:adjustRightInd w:val="0"/>
        <w:spacing w:after="0" w:line="360" w:lineRule="auto"/>
        <w:jc w:val="both"/>
        <w:rPr>
          <w:rFonts w:ascii="Times New Roman" w:hAnsi="Times New Roman" w:cs="Times New Roman"/>
          <w:b/>
          <w:sz w:val="24"/>
          <w:szCs w:val="24"/>
        </w:rPr>
      </w:pPr>
      <w:r w:rsidRPr="00395EB2">
        <w:rPr>
          <w:rFonts w:ascii="Times New Roman" w:hAnsi="Times New Roman" w:cs="Times New Roman"/>
          <w:b/>
          <w:sz w:val="24"/>
          <w:szCs w:val="24"/>
        </w:rPr>
        <w:t>NF! =6 {</w:t>
      </w:r>
    </w:p>
    <w:p w:rsidR="00EB483F" w:rsidRDefault="00EB483F" w:rsidP="00EB483F">
      <w:pPr>
        <w:pStyle w:val="ListParagraph"/>
        <w:tabs>
          <w:tab w:val="left" w:pos="6615"/>
        </w:tabs>
        <w:ind w:left="0"/>
        <w:rPr>
          <w:rFonts w:ascii="Times New Roman" w:hAnsi="Times New Roman" w:cs="Times New Roman"/>
          <w:b/>
          <w:sz w:val="24"/>
          <w:szCs w:val="24"/>
        </w:rPr>
      </w:pPr>
      <w:r w:rsidRPr="00395EB2">
        <w:rPr>
          <w:rFonts w:ascii="Times New Roman" w:hAnsi="Times New Roman" w:cs="Times New Roman"/>
          <w:b/>
          <w:sz w:val="24"/>
          <w:szCs w:val="24"/>
        </w:rPr>
        <w:t>Print “Record No “, NR, “has”, “fields”}’ empx.lst</w:t>
      </w:r>
    </w:p>
    <w:p w:rsidR="00B757F9" w:rsidRDefault="00B757F9" w:rsidP="00BD5814">
      <w:pPr>
        <w:pStyle w:val="NormalWeb"/>
        <w:tabs>
          <w:tab w:val="left" w:pos="720"/>
          <w:tab w:val="left" w:pos="2160"/>
        </w:tabs>
        <w:spacing w:before="0" w:after="0" w:line="360" w:lineRule="auto"/>
      </w:pPr>
    </w:p>
    <w:p w:rsidR="00B757F9" w:rsidRDefault="00B757F9" w:rsidP="00C03B7A">
      <w:pPr>
        <w:pStyle w:val="NormalWeb"/>
        <w:tabs>
          <w:tab w:val="left" w:pos="720"/>
          <w:tab w:val="left" w:pos="2160"/>
        </w:tabs>
        <w:spacing w:before="0" w:after="0" w:line="360" w:lineRule="auto"/>
        <w:ind w:left="720"/>
      </w:pPr>
    </w:p>
    <w:p w:rsidR="00EB483F" w:rsidRDefault="00EB483F">
      <w:pPr>
        <w:rPr>
          <w:rFonts w:cs="Times New Roman"/>
          <w:b/>
          <w:caps/>
          <w:sz w:val="28"/>
          <w:szCs w:val="24"/>
          <w:u w:val="single"/>
        </w:rPr>
      </w:pPr>
      <w:r>
        <w:rPr>
          <w:rFonts w:cs="Times New Roman"/>
          <w:b/>
          <w:caps/>
          <w:sz w:val="28"/>
          <w:szCs w:val="24"/>
          <w:u w:val="single"/>
        </w:rPr>
        <w:br w:type="page"/>
      </w:r>
    </w:p>
    <w:p w:rsidR="00AE6299" w:rsidRPr="00AE6299" w:rsidRDefault="00AE6299" w:rsidP="001E21C3">
      <w:pPr>
        <w:numPr>
          <w:ilvl w:val="0"/>
          <w:numId w:val="20"/>
        </w:numPr>
        <w:shd w:val="clear" w:color="auto" w:fill="FFFFFF"/>
        <w:spacing w:before="180" w:after="0" w:line="240" w:lineRule="auto"/>
        <w:ind w:left="0" w:firstLine="0"/>
        <w:outlineLvl w:val="2"/>
        <w:rPr>
          <w:rFonts w:ascii="Times New Roman" w:eastAsia="Times New Roman" w:hAnsi="Times New Roman" w:cs="Times New Roman"/>
          <w:b/>
          <w:bCs/>
          <w:color w:val="222222"/>
          <w:sz w:val="33"/>
          <w:szCs w:val="33"/>
        </w:rPr>
      </w:pPr>
      <w:r w:rsidRPr="00AE6299">
        <w:rPr>
          <w:rFonts w:ascii="Times New Roman" w:eastAsia="Times New Roman" w:hAnsi="Times New Roman" w:cs="Times New Roman"/>
          <w:b/>
          <w:bCs/>
          <w:color w:val="222222"/>
          <w:sz w:val="33"/>
          <w:szCs w:val="33"/>
        </w:rPr>
        <w:lastRenderedPageBreak/>
        <w:t>NS2 INSTALLATION ON LINUX</w:t>
      </w:r>
    </w:p>
    <w:p w:rsidR="00AE6299" w:rsidRPr="00AE6299" w:rsidRDefault="00AE6299" w:rsidP="00AE6299">
      <w:pPr>
        <w:shd w:val="clear" w:color="auto" w:fill="FFFFFF"/>
        <w:spacing w:after="240" w:line="240" w:lineRule="auto"/>
        <w:rPr>
          <w:rFonts w:ascii="Cuprum" w:eastAsia="Times New Roman" w:hAnsi="Cuprum" w:cs="Times New Roman"/>
          <w:color w:val="222222"/>
          <w:sz w:val="23"/>
          <w:szCs w:val="23"/>
        </w:rPr>
      </w:pP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r>
      <w:r w:rsidRPr="00AE6299">
        <w:rPr>
          <w:rFonts w:ascii="Cuprum" w:eastAsia="Times New Roman" w:hAnsi="Cuprum" w:cs="Times New Roman"/>
          <w:b/>
          <w:bCs/>
          <w:color w:val="222222"/>
          <w:sz w:val="23"/>
          <w:szCs w:val="23"/>
        </w:rPr>
        <w:t>1)</w:t>
      </w:r>
      <w:r w:rsidRPr="00AE6299">
        <w:rPr>
          <w:rFonts w:ascii="Cuprum" w:eastAsia="Times New Roman" w:hAnsi="Cuprum" w:cs="Times New Roman"/>
          <w:color w:val="222222"/>
          <w:sz w:val="23"/>
          <w:szCs w:val="23"/>
        </w:rPr>
        <w:t> Download </w:t>
      </w:r>
      <w:r w:rsidRPr="00AE6299">
        <w:rPr>
          <w:rFonts w:ascii="Cuprum" w:eastAsia="Times New Roman" w:hAnsi="Cuprum" w:cs="Times New Roman"/>
          <w:b/>
          <w:bCs/>
          <w:color w:val="222222"/>
          <w:sz w:val="23"/>
          <w:szCs w:val="23"/>
        </w:rPr>
        <w:t>'ns-allinone-2.35'</w:t>
      </w:r>
      <w:r w:rsidRPr="00AE6299">
        <w:rPr>
          <w:rFonts w:ascii="Cuprum" w:eastAsia="Times New Roman" w:hAnsi="Cuprum" w:cs="Times New Roman"/>
          <w:color w:val="222222"/>
          <w:sz w:val="23"/>
          <w:szCs w:val="23"/>
        </w:rPr>
        <w:t> </w:t>
      </w:r>
      <w:proofErr w:type="gramStart"/>
      <w:r w:rsidRPr="00AE6299">
        <w:rPr>
          <w:rFonts w:ascii="Cuprum" w:eastAsia="Times New Roman" w:hAnsi="Cuprum" w:cs="Times New Roman"/>
          <w:color w:val="222222"/>
          <w:sz w:val="23"/>
          <w:szCs w:val="23"/>
        </w:rPr>
        <w:t>from :</w:t>
      </w:r>
      <w:proofErr w:type="gramEnd"/>
      <w:r w:rsidRPr="00AE6299">
        <w:rPr>
          <w:rFonts w:ascii="Cuprum" w:eastAsia="Times New Roman" w:hAnsi="Cuprum" w:cs="Times New Roman"/>
          <w:color w:val="222222"/>
          <w:sz w:val="23"/>
          <w:szCs w:val="23"/>
        </w:rPr>
        <w:br/>
        <w:t>  </w:t>
      </w:r>
      <w:hyperlink r:id="rId37" w:history="1">
        <w:r w:rsidRPr="00AE6299">
          <w:rPr>
            <w:rFonts w:ascii="Cuprum" w:eastAsia="Times New Roman" w:hAnsi="Cuprum" w:cs="Times New Roman"/>
            <w:color w:val="888888"/>
            <w:sz w:val="23"/>
            <w:szCs w:val="23"/>
          </w:rPr>
          <w:t>http://sourceforge.net/projects/nsnam/files/allinone/ns-allinone-2.35/ns-allinone-2.35.tar.gz/download</w:t>
        </w:r>
      </w:hyperlink>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r>
      <w:r w:rsidRPr="00AE6299">
        <w:rPr>
          <w:rFonts w:ascii="Cuprum" w:eastAsia="Times New Roman" w:hAnsi="Cuprum" w:cs="Times New Roman"/>
          <w:b/>
          <w:bCs/>
          <w:color w:val="222222"/>
          <w:sz w:val="23"/>
          <w:szCs w:val="23"/>
        </w:rPr>
        <w:t>2)</w:t>
      </w:r>
      <w:r w:rsidRPr="00AE6299">
        <w:rPr>
          <w:rFonts w:ascii="Cuprum" w:eastAsia="Times New Roman" w:hAnsi="Cuprum" w:cs="Times New Roman"/>
          <w:color w:val="222222"/>
          <w:sz w:val="23"/>
          <w:szCs w:val="23"/>
        </w:rPr>
        <w:t> Extract the downloaded zip file 'ns-allinone-2.35.tar.gz file' to desktop.</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r>
      <w:r w:rsidRPr="00AE6299">
        <w:rPr>
          <w:rFonts w:ascii="Cuprum" w:eastAsia="Times New Roman" w:hAnsi="Cuprum" w:cs="Times New Roman"/>
          <w:b/>
          <w:bCs/>
          <w:color w:val="222222"/>
          <w:sz w:val="23"/>
          <w:szCs w:val="23"/>
        </w:rPr>
        <w:t>3)</w:t>
      </w:r>
      <w:r w:rsidRPr="00AE6299">
        <w:rPr>
          <w:rFonts w:ascii="Cuprum" w:eastAsia="Times New Roman" w:hAnsi="Cuprum" w:cs="Times New Roman"/>
          <w:color w:val="222222"/>
          <w:sz w:val="23"/>
          <w:szCs w:val="23"/>
        </w:rPr>
        <w:t> Now you need to download some essential packages for ns2,these packages can be downloaded by using the following command : </w:t>
      </w:r>
      <w:r w:rsidRPr="00AE6299">
        <w:rPr>
          <w:rFonts w:ascii="Cuprum" w:eastAsia="Times New Roman" w:hAnsi="Cuprum" w:cs="Times New Roman"/>
          <w:b/>
          <w:bCs/>
          <w:color w:val="222222"/>
          <w:sz w:val="23"/>
          <w:szCs w:val="23"/>
        </w:rPr>
        <w:t>applications&gt;accessories&gt;terminal or dashhome&gt;trminal</w:t>
      </w:r>
      <w:r w:rsidRPr="00AE6299">
        <w:rPr>
          <w:rFonts w:ascii="Cuprum" w:eastAsia="Times New Roman" w:hAnsi="Cuprum" w:cs="Times New Roman"/>
          <w:color w:val="222222"/>
          <w:sz w:val="23"/>
          <w:szCs w:val="23"/>
        </w:rPr>
        <w:br/>
        <w:t>then type the below line on the terminal window</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t>            "</w:t>
      </w:r>
      <w:proofErr w:type="spellStart"/>
      <w:r w:rsidRPr="00AE6299">
        <w:rPr>
          <w:rFonts w:ascii="Cuprum" w:eastAsia="Times New Roman" w:hAnsi="Cuprum" w:cs="Times New Roman"/>
          <w:color w:val="0000FF"/>
          <w:sz w:val="23"/>
          <w:szCs w:val="23"/>
        </w:rPr>
        <w:t>sudo</w:t>
      </w:r>
      <w:proofErr w:type="spellEnd"/>
      <w:r w:rsidRPr="00AE6299">
        <w:rPr>
          <w:rFonts w:ascii="Cuprum" w:eastAsia="Times New Roman" w:hAnsi="Cuprum" w:cs="Times New Roman"/>
          <w:color w:val="0000FF"/>
          <w:sz w:val="23"/>
          <w:szCs w:val="23"/>
        </w:rPr>
        <w:t xml:space="preserve"> apt-get install build-essential autoconf automake libxmu-dev libtool gcc</w:t>
      </w:r>
      <w:r w:rsidRPr="00AE6299">
        <w:rPr>
          <w:rFonts w:ascii="Cuprum" w:eastAsia="Times New Roman" w:hAnsi="Cuprum" w:cs="Times New Roman"/>
          <w:color w:val="222222"/>
          <w:sz w:val="23"/>
          <w:szCs w:val="23"/>
        </w:rPr>
        <w:t>"</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t>    or type this command</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t>       "</w:t>
      </w:r>
      <w:proofErr w:type="spellStart"/>
      <w:r w:rsidRPr="00AE6299">
        <w:rPr>
          <w:rFonts w:ascii="Cuprum" w:eastAsia="Times New Roman" w:hAnsi="Cuprum" w:cs="Times New Roman"/>
          <w:color w:val="0000FF"/>
          <w:sz w:val="23"/>
          <w:szCs w:val="23"/>
        </w:rPr>
        <w:t>sudo</w:t>
      </w:r>
      <w:proofErr w:type="spellEnd"/>
      <w:r w:rsidRPr="00AE6299">
        <w:rPr>
          <w:rFonts w:ascii="Cuprum" w:eastAsia="Times New Roman" w:hAnsi="Cuprum" w:cs="Times New Roman"/>
          <w:color w:val="0000FF"/>
          <w:sz w:val="23"/>
          <w:szCs w:val="23"/>
        </w:rPr>
        <w:t xml:space="preserve"> apt-get install autoconf automake gcc g++ build-essential libxmu-dev libtool </w:t>
      </w:r>
      <w:proofErr w:type="spellStart"/>
      <w:r w:rsidRPr="00AE6299">
        <w:rPr>
          <w:rFonts w:ascii="Cuprum" w:eastAsia="Times New Roman" w:hAnsi="Cuprum" w:cs="Times New Roman"/>
          <w:color w:val="0000FF"/>
          <w:sz w:val="23"/>
          <w:szCs w:val="23"/>
        </w:rPr>
        <w:t>libxt-dev</w:t>
      </w:r>
      <w:proofErr w:type="spellEnd"/>
      <w:r w:rsidRPr="00AE6299">
        <w:rPr>
          <w:rFonts w:ascii="Cuprum" w:eastAsia="Times New Roman" w:hAnsi="Cuprum" w:cs="Times New Roman"/>
          <w:color w:val="222222"/>
          <w:sz w:val="23"/>
          <w:szCs w:val="23"/>
        </w:rPr>
        <w:t>"</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r>
      <w:r w:rsidRPr="00AE6299">
        <w:rPr>
          <w:rFonts w:ascii="Cuprum" w:eastAsia="Times New Roman" w:hAnsi="Cuprum" w:cs="Times New Roman"/>
          <w:b/>
          <w:bCs/>
          <w:color w:val="222222"/>
          <w:sz w:val="23"/>
          <w:szCs w:val="23"/>
        </w:rPr>
        <w:t>4)</w:t>
      </w:r>
      <w:r w:rsidRPr="00AE6299">
        <w:rPr>
          <w:rFonts w:ascii="Cuprum" w:eastAsia="Times New Roman" w:hAnsi="Cuprum" w:cs="Times New Roman"/>
          <w:color w:val="222222"/>
          <w:sz w:val="23"/>
          <w:szCs w:val="23"/>
        </w:rPr>
        <w:t xml:space="preserve"> Now change your directory(here i have already extracted the downloaded files to </w:t>
      </w:r>
      <w:proofErr w:type="spellStart"/>
      <w:r w:rsidRPr="00AE6299">
        <w:rPr>
          <w:rFonts w:ascii="Cuprum" w:eastAsia="Times New Roman" w:hAnsi="Cuprum" w:cs="Times New Roman"/>
          <w:color w:val="222222"/>
          <w:sz w:val="23"/>
          <w:szCs w:val="23"/>
        </w:rPr>
        <w:t>desktop,so</w:t>
      </w:r>
      <w:proofErr w:type="spellEnd"/>
      <w:r w:rsidRPr="00AE6299">
        <w:rPr>
          <w:rFonts w:ascii="Cuprum" w:eastAsia="Times New Roman" w:hAnsi="Cuprum" w:cs="Times New Roman"/>
          <w:color w:val="222222"/>
          <w:sz w:val="23"/>
          <w:szCs w:val="23"/>
        </w:rPr>
        <w:t xml:space="preserve"> my location is desktop) type the following codes in the command window to install NS2.</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t>                                            </w:t>
      </w:r>
      <w:r w:rsidRPr="00AE6299">
        <w:rPr>
          <w:rFonts w:ascii="Cuprum" w:eastAsia="Times New Roman" w:hAnsi="Cuprum" w:cs="Times New Roman"/>
          <w:color w:val="0000FF"/>
          <w:sz w:val="23"/>
          <w:szCs w:val="23"/>
        </w:rPr>
        <w:t>cd Desktop  </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                                            cd ns-allinone-2.35</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                                            ./install</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t>                              </w:t>
      </w:r>
      <w:r w:rsidRPr="00AE6299">
        <w:rPr>
          <w:rFonts w:ascii="Verdana" w:eastAsia="Times New Roman" w:hAnsi="Verdana" w:cs="Times New Roman"/>
          <w:b/>
          <w:bCs/>
          <w:color w:val="FF0000"/>
          <w:sz w:val="23"/>
          <w:szCs w:val="23"/>
        </w:rPr>
        <w:t>The installation procedure will take a few minutes..........</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r>
      <w:r w:rsidRPr="00AE6299">
        <w:rPr>
          <w:rFonts w:ascii="Cuprum" w:eastAsia="Times New Roman" w:hAnsi="Cuprum" w:cs="Times New Roman"/>
          <w:b/>
          <w:bCs/>
          <w:color w:val="222222"/>
          <w:sz w:val="23"/>
          <w:szCs w:val="23"/>
        </w:rPr>
        <w:t>5)</w:t>
      </w:r>
      <w:r w:rsidRPr="00AE6299">
        <w:rPr>
          <w:rFonts w:ascii="Cuprum" w:eastAsia="Times New Roman" w:hAnsi="Cuprum" w:cs="Times New Roman"/>
          <w:color w:val="222222"/>
          <w:sz w:val="23"/>
          <w:szCs w:val="23"/>
        </w:rPr>
        <w:t xml:space="preserve"> After </w:t>
      </w:r>
      <w:proofErr w:type="spellStart"/>
      <w:r w:rsidRPr="00AE6299">
        <w:rPr>
          <w:rFonts w:ascii="Cuprum" w:eastAsia="Times New Roman" w:hAnsi="Cuprum" w:cs="Times New Roman"/>
          <w:color w:val="222222"/>
          <w:sz w:val="23"/>
          <w:szCs w:val="23"/>
        </w:rPr>
        <w:t>compleating</w:t>
      </w:r>
      <w:proofErr w:type="spellEnd"/>
      <w:r w:rsidRPr="00AE6299">
        <w:rPr>
          <w:rFonts w:ascii="Cuprum" w:eastAsia="Times New Roman" w:hAnsi="Cuprum" w:cs="Times New Roman"/>
          <w:color w:val="222222"/>
          <w:sz w:val="23"/>
          <w:szCs w:val="23"/>
        </w:rPr>
        <w:t xml:space="preserve"> the installation type the following command in the command window</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t>                                            </w:t>
      </w:r>
      <w:r w:rsidRPr="00AE6299">
        <w:rPr>
          <w:rFonts w:ascii="Cuprum" w:eastAsia="Times New Roman" w:hAnsi="Cuprum" w:cs="Times New Roman"/>
          <w:color w:val="0000FF"/>
          <w:sz w:val="23"/>
          <w:szCs w:val="23"/>
        </w:rPr>
        <w:t>gedit ~/.bashrc</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r>
      <w:r w:rsidRPr="00AE6299">
        <w:rPr>
          <w:rFonts w:ascii="Cuprum" w:eastAsia="Times New Roman" w:hAnsi="Cuprum" w:cs="Times New Roman"/>
          <w:b/>
          <w:bCs/>
          <w:color w:val="222222"/>
          <w:sz w:val="23"/>
          <w:szCs w:val="23"/>
        </w:rPr>
        <w:t>6)</w:t>
      </w:r>
      <w:r w:rsidRPr="00AE6299">
        <w:rPr>
          <w:rFonts w:ascii="Cuprum" w:eastAsia="Times New Roman" w:hAnsi="Cuprum" w:cs="Times New Roman"/>
          <w:color w:val="222222"/>
          <w:sz w:val="23"/>
          <w:szCs w:val="23"/>
        </w:rPr>
        <w:t xml:space="preserve"> Now an editor window </w:t>
      </w:r>
      <w:proofErr w:type="spellStart"/>
      <w:r w:rsidRPr="00AE6299">
        <w:rPr>
          <w:rFonts w:ascii="Cuprum" w:eastAsia="Times New Roman" w:hAnsi="Cuprum" w:cs="Times New Roman"/>
          <w:color w:val="222222"/>
          <w:sz w:val="23"/>
          <w:szCs w:val="23"/>
        </w:rPr>
        <w:t>appears,please</w:t>
      </w:r>
      <w:proofErr w:type="spellEnd"/>
      <w:r w:rsidRPr="00AE6299">
        <w:rPr>
          <w:rFonts w:ascii="Cuprum" w:eastAsia="Times New Roman" w:hAnsi="Cuprum" w:cs="Times New Roman"/>
          <w:color w:val="222222"/>
          <w:sz w:val="23"/>
          <w:szCs w:val="23"/>
        </w:rPr>
        <w:t xml:space="preserve"> copy and paste the </w:t>
      </w:r>
      <w:proofErr w:type="spellStart"/>
      <w:r w:rsidRPr="00AE6299">
        <w:rPr>
          <w:rFonts w:ascii="Cuprum" w:eastAsia="Times New Roman" w:hAnsi="Cuprum" w:cs="Times New Roman"/>
          <w:color w:val="222222"/>
          <w:sz w:val="23"/>
          <w:szCs w:val="23"/>
        </w:rPr>
        <w:t>follwing</w:t>
      </w:r>
      <w:proofErr w:type="spellEnd"/>
      <w:r w:rsidRPr="00AE6299">
        <w:rPr>
          <w:rFonts w:ascii="Cuprum" w:eastAsia="Times New Roman" w:hAnsi="Cuprum" w:cs="Times New Roman"/>
          <w:color w:val="222222"/>
          <w:sz w:val="23"/>
          <w:szCs w:val="23"/>
        </w:rPr>
        <w:t xml:space="preserve"> codes in the end of the text file (note that '/home/abhiram/Desktop/ns-allinone-2.35/octl-1.14' in each line in the below code should be replaced with your location where the 'ns-allinone-2.35.tar.gz'file is extracted)</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t> </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 LD_LIBRARY_PATH</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OTCL_LIB=/home/abhiram/Desktop/ns-allinone-2.35/otcl-1.14</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NS2_LIB=/home/abhiram/Desktop/ns-allinone-2.35/lib</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X11_LIB=/</w:t>
      </w:r>
      <w:proofErr w:type="spellStart"/>
      <w:r w:rsidRPr="00AE6299">
        <w:rPr>
          <w:rFonts w:ascii="Cuprum" w:eastAsia="Times New Roman" w:hAnsi="Cuprum" w:cs="Times New Roman"/>
          <w:color w:val="0000FF"/>
          <w:sz w:val="23"/>
          <w:szCs w:val="23"/>
        </w:rPr>
        <w:t>usr</w:t>
      </w:r>
      <w:proofErr w:type="spellEnd"/>
      <w:r w:rsidRPr="00AE6299">
        <w:rPr>
          <w:rFonts w:ascii="Cuprum" w:eastAsia="Times New Roman" w:hAnsi="Cuprum" w:cs="Times New Roman"/>
          <w:color w:val="0000FF"/>
          <w:sz w:val="23"/>
          <w:szCs w:val="23"/>
        </w:rPr>
        <w:t>/X11R6/lib</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USR_LOCAL_LIB=/</w:t>
      </w:r>
      <w:proofErr w:type="spellStart"/>
      <w:r w:rsidRPr="00AE6299">
        <w:rPr>
          <w:rFonts w:ascii="Cuprum" w:eastAsia="Times New Roman" w:hAnsi="Cuprum" w:cs="Times New Roman"/>
          <w:color w:val="0000FF"/>
          <w:sz w:val="23"/>
          <w:szCs w:val="23"/>
        </w:rPr>
        <w:t>usr</w:t>
      </w:r>
      <w:proofErr w:type="spellEnd"/>
      <w:r w:rsidRPr="00AE6299">
        <w:rPr>
          <w:rFonts w:ascii="Cuprum" w:eastAsia="Times New Roman" w:hAnsi="Cuprum" w:cs="Times New Roman"/>
          <w:color w:val="0000FF"/>
          <w:sz w:val="23"/>
          <w:szCs w:val="23"/>
        </w:rPr>
        <w:t>/local/lib</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export LD_LIBRARY_PATH=$LD_LIBRARY_PATH:$OTCL_LIB:$NS2_LIB:$X11_LIB:$USR_LOCAL_LIB</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br/>
        <w:t># TCL_LIBRARY</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TCL_LIB=/home/abhiram/Desktop/ns-allinone-2.35/tcl8.5.10/library</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USR_LIB=/</w:t>
      </w:r>
      <w:proofErr w:type="spellStart"/>
      <w:r w:rsidRPr="00AE6299">
        <w:rPr>
          <w:rFonts w:ascii="Cuprum" w:eastAsia="Times New Roman" w:hAnsi="Cuprum" w:cs="Times New Roman"/>
          <w:color w:val="0000FF"/>
          <w:sz w:val="23"/>
          <w:szCs w:val="23"/>
        </w:rPr>
        <w:t>usr</w:t>
      </w:r>
      <w:proofErr w:type="spellEnd"/>
      <w:r w:rsidRPr="00AE6299">
        <w:rPr>
          <w:rFonts w:ascii="Cuprum" w:eastAsia="Times New Roman" w:hAnsi="Cuprum" w:cs="Times New Roman"/>
          <w:color w:val="0000FF"/>
          <w:sz w:val="23"/>
          <w:szCs w:val="23"/>
        </w:rPr>
        <w:t>/lib</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export TCL_LIBRARY=$TCL_LIB:$USR_LIB</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lastRenderedPageBreak/>
        <w:br/>
        <w:t># PATH</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XGRAPH=/home/abhiram/Desktop/ns-allinone-2.35/bin:/home/abhiram/Desktop/ns-allinone-2.35/tcl8.5.10/unix:/home/abhiram/Desktop/ns-allinone-2.35/tk8.5.10/unix</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NS=/home/abhiram/Desktop/ns-allinone-2.35/ns-2.35/</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NAM=/home/abhiram/Desktop/ns-allinone-2.35/nam-1.15/</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PATH=$PATH:$XGRAPH:$NS:$NAM</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br/>
      </w:r>
      <w:r w:rsidRPr="00AE6299">
        <w:rPr>
          <w:rFonts w:ascii="Cuprum" w:eastAsia="Times New Roman" w:hAnsi="Cuprum" w:cs="Times New Roman"/>
          <w:b/>
          <w:bCs/>
          <w:color w:val="222222"/>
          <w:sz w:val="23"/>
          <w:szCs w:val="23"/>
        </w:rPr>
        <w:t>7)</w:t>
      </w:r>
      <w:r w:rsidRPr="00AE6299">
        <w:rPr>
          <w:rFonts w:ascii="Cuprum" w:eastAsia="Times New Roman" w:hAnsi="Cuprum" w:cs="Times New Roman"/>
          <w:color w:val="222222"/>
          <w:sz w:val="23"/>
          <w:szCs w:val="23"/>
        </w:rPr>
        <w:t> Save and close the text editor and then type the following command on the terminal</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t>                                                 </w:t>
      </w:r>
      <w:r w:rsidRPr="00AE6299">
        <w:rPr>
          <w:rFonts w:ascii="Cuprum" w:eastAsia="Times New Roman" w:hAnsi="Cuprum" w:cs="Times New Roman"/>
          <w:color w:val="0000FF"/>
          <w:sz w:val="23"/>
          <w:szCs w:val="23"/>
        </w:rPr>
        <w:t>source ~/.bashrc</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r>
      <w:r w:rsidRPr="00AE6299">
        <w:rPr>
          <w:rFonts w:ascii="Cuprum" w:eastAsia="Times New Roman" w:hAnsi="Cuprum" w:cs="Times New Roman"/>
          <w:b/>
          <w:bCs/>
          <w:color w:val="222222"/>
          <w:sz w:val="23"/>
          <w:szCs w:val="23"/>
        </w:rPr>
        <w:t>8)</w:t>
      </w:r>
      <w:r w:rsidRPr="00AE6299">
        <w:rPr>
          <w:rFonts w:ascii="Cuprum" w:eastAsia="Times New Roman" w:hAnsi="Cuprum" w:cs="Times New Roman"/>
          <w:color w:val="222222"/>
          <w:sz w:val="23"/>
          <w:szCs w:val="23"/>
        </w:rPr>
        <w:t xml:space="preserve"> Close the terminal window and start a new terminal window and now change the directory </w:t>
      </w:r>
      <w:proofErr w:type="spellStart"/>
      <w:r w:rsidRPr="00AE6299">
        <w:rPr>
          <w:rFonts w:ascii="Cuprum" w:eastAsia="Times New Roman" w:hAnsi="Cuprum" w:cs="Times New Roman"/>
          <w:color w:val="222222"/>
          <w:sz w:val="23"/>
          <w:szCs w:val="23"/>
        </w:rPr>
        <w:t>to ns</w:t>
      </w:r>
      <w:proofErr w:type="spellEnd"/>
      <w:r w:rsidRPr="00AE6299">
        <w:rPr>
          <w:rFonts w:ascii="Cuprum" w:eastAsia="Times New Roman" w:hAnsi="Cuprum" w:cs="Times New Roman"/>
          <w:color w:val="222222"/>
          <w:sz w:val="23"/>
          <w:szCs w:val="23"/>
        </w:rPr>
        <w:t xml:space="preserve">-2.35 and validate ns-2.35 by </w:t>
      </w:r>
      <w:proofErr w:type="spellStart"/>
      <w:r w:rsidRPr="00AE6299">
        <w:rPr>
          <w:rFonts w:ascii="Cuprum" w:eastAsia="Times New Roman" w:hAnsi="Cuprum" w:cs="Times New Roman"/>
          <w:color w:val="222222"/>
          <w:sz w:val="23"/>
          <w:szCs w:val="23"/>
        </w:rPr>
        <w:t>exicuting</w:t>
      </w:r>
      <w:proofErr w:type="spellEnd"/>
      <w:r w:rsidRPr="00AE6299">
        <w:rPr>
          <w:rFonts w:ascii="Cuprum" w:eastAsia="Times New Roman" w:hAnsi="Cuprum" w:cs="Times New Roman"/>
          <w:color w:val="222222"/>
          <w:sz w:val="23"/>
          <w:szCs w:val="23"/>
        </w:rPr>
        <w:t xml:space="preserve"> the following command ( it takes 30 to 45 minutes)</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t>  </w:t>
      </w:r>
      <w:r w:rsidRPr="00AE6299">
        <w:rPr>
          <w:rFonts w:ascii="Cuprum" w:eastAsia="Times New Roman" w:hAnsi="Cuprum" w:cs="Times New Roman"/>
          <w:color w:val="0000FF"/>
          <w:sz w:val="23"/>
          <w:szCs w:val="23"/>
        </w:rPr>
        <w:t>                                                 cd ns-2.35</w:t>
      </w:r>
      <w:r w:rsidRPr="00AE6299">
        <w:rPr>
          <w:rFonts w:ascii="Cuprum" w:eastAsia="Times New Roman" w:hAnsi="Cuprum" w:cs="Times New Roman"/>
          <w:color w:val="222222"/>
          <w:sz w:val="23"/>
          <w:szCs w:val="23"/>
        </w:rPr>
        <w:br/>
      </w:r>
      <w:r w:rsidRPr="00AE6299">
        <w:rPr>
          <w:rFonts w:ascii="Cuprum" w:eastAsia="Times New Roman" w:hAnsi="Cuprum" w:cs="Times New Roman"/>
          <w:color w:val="0000FF"/>
          <w:sz w:val="23"/>
          <w:szCs w:val="23"/>
        </w:rPr>
        <w:t>                                                   ./validate</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r>
      <w:r w:rsidRPr="00AE6299">
        <w:rPr>
          <w:rFonts w:ascii="Cuprum" w:eastAsia="Times New Roman" w:hAnsi="Cuprum" w:cs="Times New Roman"/>
          <w:b/>
          <w:bCs/>
          <w:color w:val="222222"/>
          <w:sz w:val="23"/>
          <w:szCs w:val="23"/>
        </w:rPr>
        <w:t>9)</w:t>
      </w:r>
      <w:r w:rsidRPr="00AE6299">
        <w:rPr>
          <w:rFonts w:ascii="Cuprum" w:eastAsia="Times New Roman" w:hAnsi="Cuprum" w:cs="Times New Roman"/>
          <w:color w:val="222222"/>
          <w:sz w:val="23"/>
          <w:szCs w:val="23"/>
        </w:rPr>
        <w:t> If the installation is successful, then you will be able to see </w:t>
      </w:r>
      <w:r w:rsidRPr="00AE6299">
        <w:rPr>
          <w:rFonts w:ascii="Cuprum" w:eastAsia="Times New Roman" w:hAnsi="Cuprum" w:cs="Times New Roman"/>
          <w:b/>
          <w:bCs/>
          <w:color w:val="00FF00"/>
          <w:sz w:val="23"/>
          <w:szCs w:val="23"/>
        </w:rPr>
        <w:t>% </w:t>
      </w:r>
      <w:r w:rsidRPr="00AE6299">
        <w:rPr>
          <w:rFonts w:ascii="Cuprum" w:eastAsia="Times New Roman" w:hAnsi="Cuprum" w:cs="Times New Roman"/>
          <w:color w:val="222222"/>
          <w:sz w:val="23"/>
          <w:szCs w:val="23"/>
        </w:rPr>
        <w:t>at the command prompt while typing the following command</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t>                                                    </w:t>
      </w:r>
      <w:r w:rsidRPr="00AE6299">
        <w:rPr>
          <w:rFonts w:ascii="Cuprum" w:eastAsia="Times New Roman" w:hAnsi="Cuprum" w:cs="Times New Roman"/>
          <w:color w:val="0000FF"/>
          <w:sz w:val="23"/>
          <w:szCs w:val="23"/>
        </w:rPr>
        <w:t>ns</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r>
      <w:r w:rsidRPr="00AE6299">
        <w:rPr>
          <w:rFonts w:ascii="Cuprum" w:eastAsia="Times New Roman" w:hAnsi="Cuprum" w:cs="Times New Roman"/>
          <w:b/>
          <w:bCs/>
          <w:color w:val="222222"/>
          <w:sz w:val="23"/>
          <w:szCs w:val="23"/>
        </w:rPr>
        <w:t>10)</w:t>
      </w:r>
      <w:r w:rsidRPr="00AE6299">
        <w:rPr>
          <w:rFonts w:ascii="Cuprum" w:eastAsia="Times New Roman" w:hAnsi="Cuprum" w:cs="Times New Roman"/>
          <w:color w:val="222222"/>
          <w:sz w:val="23"/>
          <w:szCs w:val="23"/>
        </w:rPr>
        <w:t> Now type</w:t>
      </w:r>
      <w:r w:rsidRPr="00AE6299">
        <w:rPr>
          <w:rFonts w:ascii="Cuprum" w:eastAsia="Times New Roman" w:hAnsi="Cuprum" w:cs="Times New Roman"/>
          <w:color w:val="222222"/>
          <w:sz w:val="23"/>
          <w:szCs w:val="23"/>
        </w:rPr>
        <w:br/>
      </w:r>
      <w:r w:rsidRPr="00AE6299">
        <w:rPr>
          <w:rFonts w:ascii="Cuprum" w:eastAsia="Times New Roman" w:hAnsi="Cuprum" w:cs="Times New Roman"/>
          <w:color w:val="222222"/>
          <w:sz w:val="23"/>
          <w:szCs w:val="23"/>
        </w:rPr>
        <w:br/>
        <w:t>                                                    </w:t>
      </w:r>
      <w:r w:rsidRPr="00AE6299">
        <w:rPr>
          <w:rFonts w:ascii="Cuprum" w:eastAsia="Times New Roman" w:hAnsi="Cuprum" w:cs="Times New Roman"/>
          <w:color w:val="0000FF"/>
          <w:sz w:val="23"/>
          <w:szCs w:val="23"/>
        </w:rPr>
        <w:t>exit</w:t>
      </w:r>
    </w:p>
    <w:p w:rsidR="00AE6299" w:rsidRDefault="00AE6299">
      <w:pPr>
        <w:rPr>
          <w:rFonts w:cs="Times New Roman"/>
          <w:b/>
          <w:caps/>
          <w:sz w:val="28"/>
          <w:szCs w:val="24"/>
          <w:u w:val="single"/>
        </w:rPr>
      </w:pPr>
      <w:r>
        <w:rPr>
          <w:rFonts w:cs="Times New Roman"/>
          <w:b/>
          <w:caps/>
          <w:sz w:val="28"/>
          <w:szCs w:val="24"/>
          <w:u w:val="single"/>
        </w:rPr>
        <w:br w:type="page"/>
      </w:r>
    </w:p>
    <w:p w:rsidR="00B757F9" w:rsidRPr="004773C1" w:rsidRDefault="00B757F9" w:rsidP="00B757F9">
      <w:pPr>
        <w:spacing w:after="0" w:line="360" w:lineRule="auto"/>
        <w:jc w:val="center"/>
        <w:rPr>
          <w:rFonts w:cs="Times New Roman"/>
          <w:b/>
          <w:caps/>
          <w:sz w:val="28"/>
          <w:szCs w:val="24"/>
          <w:u w:val="single"/>
        </w:rPr>
      </w:pPr>
      <w:r w:rsidRPr="004773C1">
        <w:rPr>
          <w:rFonts w:cs="Times New Roman"/>
          <w:b/>
          <w:caps/>
          <w:sz w:val="28"/>
          <w:szCs w:val="24"/>
          <w:u w:val="single"/>
        </w:rPr>
        <w:lastRenderedPageBreak/>
        <w:t>VIVA QUESTION AND ANSWER</w:t>
      </w: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1) What is a Link?</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link refers to the connectivity between two devices. It includes the type of cables and protocols used in order for one device to be able to communicate with the other.</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2) What are the layers of the OSI reference model?</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There are 7 OSI layers: Physical Layer, Data Link Layer, Network Layer, Transport Layer, Session Layer, Presentation Layer and Application Layer.</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3) What is backbone network?</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backbone network is a centralized infrastructure that is designed to distribute different routes and data to various networks. It also handles management of bandwidth and various channels.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4) What is a LAN?</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LAN is short for Local Area Network. It refers to the connection between computers and other network devices that are located within a small physical location.</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5) What is a node?</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node refers to a point or joint where a connection takes place. It can be computer or device that is part of a network. Two or more nodes are needed in order to form a network connection.</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6) What are routers?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Routers can connect two or more network segments. These are intelligent network devices that store information in its routing table such as paths, hops and bottlenecks. With this info, they are able to determine the best path for data transfer. Routers operate at the OSI Network Layer.</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7) What is point to point link?</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It refers to a direct connection between two computers on a network. A point to point connection does not need any other network devices other than connecting a cable to the NIC cards of both computers.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8) What is anonymous FTP?</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Anonymous FTP is a way of granting user access to files in public servers. Users that are allowed access to data in these servers do not need to identify themselves, but instead log in as an anonymous guest.</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9) What is subnet mask?</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subnet mask is combined with an IP address in order to identify two parts: the extended network address and the host address. Like an IP address, a subnet mask is made up of 32 bits.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10) What is the maximum length allowed for a UTP cable?</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single segment of UTP cable has an allowable length of 90 to 100 meters. This limitation can be overcome by using repeaters and switches.</w:t>
      </w:r>
    </w:p>
    <w:p w:rsid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11) What is data encapsulation?</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lastRenderedPageBreak/>
        <w:t>Data encapsulation is the process of breaking down information into smaller manageable chunks before it is transmitted across the network. It is also in this process that the source and destination addresses are attached into the headers, along with parity checks.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12) Describe Network Topology</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Network Topology refers to the layout of a computer network. It shows how devices and cables are physically laid out, as well as how they connect to one another.</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13) What is VPN?</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VPN means Virtual Private Network, a technology that allows a secure tunnel to be created across a network such as the Internet. For example, VPNs allow you to establish a secure dialup connection to a remote server.</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14) Briefly describe NAT.</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NAT is Network Address Translation. This is a protocol that provides a way for multiple computers on a common network to share single connection to the Internet.</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b/>
          <w:bCs/>
          <w:sz w:val="24"/>
          <w:szCs w:val="24"/>
        </w:rPr>
        <w:t>15) What is the job of the Network Layer under the OSI reference model?</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 Network layer is responsible for data routing, packet switching and control of network congestion. Routers operate under this layer.</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16) How does a network topology affect your decision in setting up a network?</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Network topology dictates what media you must use to interconnect devices. It also serves as basis on what materials, connector and terminations that is applicable for the setup.</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 xml:space="preserve">17) What is </w:t>
      </w:r>
      <w:proofErr w:type="gramStart"/>
      <w:r w:rsidRPr="00493692">
        <w:rPr>
          <w:rFonts w:ascii="Times New Roman" w:hAnsi="Times New Roman" w:cs="Times New Roman"/>
          <w:b/>
          <w:bCs/>
          <w:sz w:val="24"/>
          <w:szCs w:val="24"/>
        </w:rPr>
        <w:t>RIP</w:t>
      </w:r>
      <w:proofErr w:type="gramEnd"/>
      <w:r w:rsidRPr="00493692">
        <w:rPr>
          <w:rFonts w:ascii="Times New Roman" w:hAnsi="Times New Roman" w:cs="Times New Roman"/>
          <w:b/>
          <w:bCs/>
          <w:sz w:val="24"/>
          <w:szCs w:val="24"/>
        </w:rPr>
        <w:t>?</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RIP, short for Routing Information Protocol is used by routers to send data from one network to another. It efficiently manages routing data by broadcasting its routing table to all other routers within the network. It determines the network distance in units of hops.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18) What are different ways of securing a computer network?</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There are several ways to do this. Install reliable and updated anti-virus program on all computers. Make sure firewalls are setup and configured properly. User authentication will also help a lot. All of these combined would make a highly secured network.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19) What is NIC?</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NIC is short for Network Interface Card. This is a peripheral card that is attached to a PC in order to connect to a network. Every NIC has its own MAC address that identifies the PC on the network.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20) What is WAN?</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proofErr w:type="gramStart"/>
      <w:r w:rsidRPr="00493692">
        <w:rPr>
          <w:rFonts w:ascii="Times New Roman" w:hAnsi="Times New Roman" w:cs="Times New Roman"/>
          <w:sz w:val="24"/>
          <w:szCs w:val="24"/>
        </w:rPr>
        <w:t>WAN stands for Wide Area Network.</w:t>
      </w:r>
      <w:proofErr w:type="gramEnd"/>
      <w:r w:rsidRPr="00493692">
        <w:rPr>
          <w:rFonts w:ascii="Times New Roman" w:hAnsi="Times New Roman" w:cs="Times New Roman"/>
          <w:sz w:val="24"/>
          <w:szCs w:val="24"/>
        </w:rPr>
        <w:t xml:space="preserve"> It is an interconnection of computers and devices that are geographically dispersed. It connects networks that are located in different regions and countries.</w:t>
      </w:r>
    </w:p>
    <w:p w:rsid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21) What is the importance of the OSI Physical Layer?</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 physical layer does the conversion from data bits to electrical signal, and vice versa. This is where network devices and cable types are considered and setup.</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22) How many layers are there under TCP/IP?</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There are four layers: the Network Layer, Internet Layer, Transport Layer and Application Layer.</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23) What are proxy servers and how do they protect computer networks?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Proxy servers primarily prevent external users who identifying the IP addresses of an internal network. Without knowledge of the correct IP address, even the physical location of the network cannot be identified. Proxy servers can make a network virtually invisible to external users.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24) What is the function of the OSI Session Layer?</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This layer provides the protocols and means for two devices on the network to communicate with each other by holding a session. This includes setting up the session, managing information exchange during the session, and tear-down process upon termination of the session.</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25) What is the importance of implementing a Fault Tolerance System? Are there</w:t>
      </w: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proofErr w:type="gramStart"/>
      <w:r w:rsidRPr="00493692">
        <w:rPr>
          <w:rFonts w:ascii="Times New Roman" w:hAnsi="Times New Roman" w:cs="Times New Roman"/>
          <w:b/>
          <w:bCs/>
          <w:sz w:val="24"/>
          <w:szCs w:val="24"/>
        </w:rPr>
        <w:t>limitations</w:t>
      </w:r>
      <w:proofErr w:type="gramEnd"/>
      <w:r w:rsidRPr="00493692">
        <w:rPr>
          <w:rFonts w:ascii="Times New Roman" w:hAnsi="Times New Roman" w:cs="Times New Roman"/>
          <w:b/>
          <w:bCs/>
          <w:sz w:val="24"/>
          <w:szCs w:val="24"/>
        </w:rPr>
        <w:t>?</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fault tolerance system ensures continuous data availability. This is done by eliminating a single point of failure. However, this type of system would not be able to protect data in some cases, such as in accidental deletions.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26) What does 10Base-T mean?</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 10 refers to the data transfer rate, in this case is 10Mbps. The word Base refers to base band, as oppose to broad band. T means twisted pair, which is the cable used for that network.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27) What is a private IP address?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Private IP addresses are assigned for use on intranets. These addresses are used for internal networks and are not routable on external public networks. These ensures that no conflicts are present among internal networks while at the same time the same range of private IP addresses are reusable for multiple intranets since they do not "see" each other.</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28) What is NOS?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NOS, or Network Operating System, are specialized software whose main task is to provide network connectivity to a computer in order for it to be able to communicate with other computers and connected devices.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29) What is DoS?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proofErr w:type="gramStart"/>
      <w:r w:rsidRPr="00493692">
        <w:rPr>
          <w:rFonts w:ascii="Times New Roman" w:hAnsi="Times New Roman" w:cs="Times New Roman"/>
          <w:sz w:val="24"/>
          <w:szCs w:val="24"/>
        </w:rPr>
        <w:t>DoS, or Denial-of-Service attack, is</w:t>
      </w:r>
      <w:proofErr w:type="gramEnd"/>
      <w:r w:rsidRPr="00493692">
        <w:rPr>
          <w:rFonts w:ascii="Times New Roman" w:hAnsi="Times New Roman" w:cs="Times New Roman"/>
          <w:sz w:val="24"/>
          <w:szCs w:val="24"/>
        </w:rPr>
        <w:t xml:space="preserve"> an attempt to prevent users from being able to access the internet or any other network services. Such attacks may come in different forms and are done by a group of perpetuators. One common method of doing this is to overload the system server so it cannot anymore process legitimate traffic and will be forced to reset.</w:t>
      </w:r>
    </w:p>
    <w:p w:rsid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30) What is OSI and what role does it play in computer networks?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OSI (Open Systems Interconnect) serves as a reference model for data communication. It is made up of 7 layers, with each layer defining a particular aspect on how network devices connect and communicate with one another. One layer may deal with the physical media used, while another layer dictates how data is actually transmitted across the network.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31) What is the purpose of cables being shielded and having twisted pairs?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The main purpose of this is to prevent crosstalk. </w:t>
      </w:r>
      <w:proofErr w:type="spellStart"/>
      <w:r w:rsidRPr="00493692">
        <w:rPr>
          <w:rFonts w:ascii="Times New Roman" w:hAnsi="Times New Roman" w:cs="Times New Roman"/>
          <w:sz w:val="24"/>
          <w:szCs w:val="24"/>
        </w:rPr>
        <w:t>Crosstalks</w:t>
      </w:r>
      <w:proofErr w:type="spellEnd"/>
      <w:r w:rsidRPr="00493692">
        <w:rPr>
          <w:rFonts w:ascii="Times New Roman" w:hAnsi="Times New Roman" w:cs="Times New Roman"/>
          <w:sz w:val="24"/>
          <w:szCs w:val="24"/>
        </w:rPr>
        <w:t xml:space="preserve"> are electromagnetic interferences or noise that can affect data being transmitted across cables.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32) What is the advantage of address sharing?</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By using address translation instead of routing, address sharing provides an inherent security benefit. That's because host PCs on the Internet can only see the public IP address of the external interface on the computer that provides address translation and not the private IP addresses on the internal network.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33) What are MAC addresses?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MAC, or Media Access Control, uniquely identifies a device on the network. It is also known as physical address or Ethernet address. A MAC address is made up of 6-byte parts.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34) What is the equivalent layer or layers of the TCP/IP Application layer in terms of OSI reference model?</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 TCP/IP Application layer actually has three counterparts on the OSI model: the Session layer, Presentation Layer and Application Layer.</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35) How can you identify the IP class of a given IP address?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By looking at the first octet of any given IP address, you can identify whether it's Class A, B or C. If the first octet begins with a 0 bit, that address is Class A. If it begins with bits 10 then that address is a Class B address. If it begins with 110, then it's a Class C network.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36) What is the main purpose of OSPF?</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OSPF, or Open Shortest Path First, is a link-state routing protocol that uses routing tables to determine the best possible path for data exchange.</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37) What are firewalls?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Firewalls serve to protect an internal network from external attacks. These external threats can be hackers who want to steal data or computer viruses that can wipe out data in an instant. It also prevents other users from external networks from gaining access to the private network.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38) Describe star topology</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Star topology consists of a central hub that connects to nodes. This is one of the easiest to setup and maintain.</w:t>
      </w:r>
    </w:p>
    <w:p w:rsid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39) What are gateways?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Gateways provide connectivity between two or more network segments. It is usually a computer that runs the gateway software and provides translation services. This translation is a key in allowing different systems to communicate on the network.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40) What is the disadvantage of a star topology?</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One major disadvantage of star topology is that once the central hub or switch get damaged, the entire network becomes unusable.</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41) What is SLIP?</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lastRenderedPageBreak/>
        <w:t>SLIP, or Serial Line Interface Protocol, is actually an old protocol developed during the early UNIX days. This is one of the protocols that are used for remote access.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42) Give some examples of private network addresses.</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10.0.0.0 with a subnet mask of 255.0.0.0</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172.16.0.0 with subnet mask of 255.240.0.0</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192.168.0.0 with subnet mask of 255.255.0.0</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 xml:space="preserve">43) What is </w:t>
      </w:r>
      <w:proofErr w:type="spellStart"/>
      <w:r w:rsidRPr="00493692">
        <w:rPr>
          <w:rFonts w:ascii="Times New Roman" w:hAnsi="Times New Roman" w:cs="Times New Roman"/>
          <w:b/>
          <w:bCs/>
          <w:sz w:val="24"/>
          <w:szCs w:val="24"/>
        </w:rPr>
        <w:t>tracert</w:t>
      </w:r>
      <w:proofErr w:type="spellEnd"/>
      <w:r w:rsidRPr="00493692">
        <w:rPr>
          <w:rFonts w:ascii="Times New Roman" w:hAnsi="Times New Roman" w:cs="Times New Roman"/>
          <w:b/>
          <w:bCs/>
          <w:sz w:val="24"/>
          <w:szCs w:val="24"/>
        </w:rPr>
        <w:t>?</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proofErr w:type="spellStart"/>
      <w:r w:rsidRPr="00493692">
        <w:rPr>
          <w:rFonts w:ascii="Times New Roman" w:hAnsi="Times New Roman" w:cs="Times New Roman"/>
          <w:sz w:val="24"/>
          <w:szCs w:val="24"/>
        </w:rPr>
        <w:t>Tracert</w:t>
      </w:r>
      <w:proofErr w:type="spellEnd"/>
      <w:r w:rsidRPr="00493692">
        <w:rPr>
          <w:rFonts w:ascii="Times New Roman" w:hAnsi="Times New Roman" w:cs="Times New Roman"/>
          <w:sz w:val="24"/>
          <w:szCs w:val="24"/>
        </w:rPr>
        <w:t xml:space="preserve"> is a Windows utility program that can used to trace the route taken by data from the router to the destination network. It also shows the number of hops taken during the entire transmission route.</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44) What are the functions of a network administrator?</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network administrator has many responsibilities that can be summarize into 3 key functions: installation of a network, configuration of network settings, and maintenance/troubleshooting of networks.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45) Describe at one disadvantage of a peer to peer network.</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When you are accessing the resources that are shared by one of the workstations on the network, that workstation takes a performance hit.</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46) What is Hybrid Network?</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hybrid network is a network setup that makes use of both client-server and peer-to-peer architecture.</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47) What is DHCP?</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DHCP is short for Dynamic Host Configuration Protocol. Its main task is to automatically assign an IP address to devices across the network. It first checks for the next available address not yet taken by any device, then assigns this to a network device.</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48) What is the main job of the ARP?</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 main task of ARP or Address Resolution Protocol is to map a known IP address to a MAC layer address.</w:t>
      </w:r>
    </w:p>
    <w:p w:rsid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49) What is TCP/IP?</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TCP/IP is short for Transmission Control Protocol / Internet Protocol. This is a set of protocol layers that is designed to make data exchange possible on different types of computer networks, also known as heterogeneous network.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50) How can you manage a network using a router?</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Routers have built in console that lets you configure different settings, like security and data logging. You can assign restrictions to computers, such as what resources it is allowed access, or what particular time of the day they can browse the internet. You can even put restrictions on what websites are not viewable across the entire network.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51) What protocol can be applied when you want to transfer files between different platforms, such between UNIX systems and Windows servers?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lastRenderedPageBreak/>
        <w:t>Use FTP (File Transfer Protocol) for file transfers between such different servers. This is possible because FTP is platform independent.</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52) What is the use of a default gateway?</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Default gateways provide means for the local networks to connect to the external network. The default gateway for connecting to the external network is usually the address of the external router port.</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53) One way of securing a network is through the use of passwords. What can be considered as good passwords?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Good passwords are made up of not just letters, but by combining letters and numbers. A password that combines uppercase and lowercase letters is favorable than one that uses all upper case or all lower case letters. Passwords must be not words that can easily be guessed by hackers, such as dates, names, favorites, etc. Longer passwords are also better than short ones.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54) What is the proper termination rate for UTP cables?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 proper termination for unshielded twisted pair network cable is 100 ohms.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55) What is netstat?</w:t>
      </w:r>
    </w:p>
    <w:p w:rsidR="00B757F9" w:rsidRDefault="009375EF" w:rsidP="00B757F9">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n</w:t>
      </w:r>
      <w:r w:rsidR="00B757F9" w:rsidRPr="00493692">
        <w:rPr>
          <w:rFonts w:ascii="Times New Roman" w:hAnsi="Times New Roman" w:cs="Times New Roman"/>
          <w:sz w:val="24"/>
          <w:szCs w:val="24"/>
        </w:rPr>
        <w:t>etstat</w:t>
      </w:r>
      <w:proofErr w:type="gramEnd"/>
      <w:r w:rsidR="00B757F9" w:rsidRPr="00493692">
        <w:rPr>
          <w:rFonts w:ascii="Times New Roman" w:hAnsi="Times New Roman" w:cs="Times New Roman"/>
          <w:sz w:val="24"/>
          <w:szCs w:val="24"/>
        </w:rPr>
        <w:t xml:space="preserve"> is a command line utility program. It provides useful information about the current TCP/IP settings of a connection.</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56) What is the number of network IDs in a Class C network?</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For a Class C network, the number of usable Network ID bits is 21. The number of possible network IDs is 2 raised to 21 or 2,097,152. The number of host IDs per network ID is 2 raised to 8 minus 2, or 254.</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57) What happens when you use cables longer than the prescribed length?</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Cables that are too long would result in signal loss. This means that data transmission and reception would be affected, because the signal degrades over length.</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58) What common software problems can lead to network defects?</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Software related problems can be any or a combination of the following:</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 </w:t>
      </w:r>
      <w:proofErr w:type="gramStart"/>
      <w:r w:rsidRPr="00493692">
        <w:rPr>
          <w:rFonts w:ascii="Times New Roman" w:hAnsi="Times New Roman" w:cs="Times New Roman"/>
          <w:sz w:val="24"/>
          <w:szCs w:val="24"/>
        </w:rPr>
        <w:t>client</w:t>
      </w:r>
      <w:proofErr w:type="gramEnd"/>
      <w:r w:rsidRPr="00493692">
        <w:rPr>
          <w:rFonts w:ascii="Times New Roman" w:hAnsi="Times New Roman" w:cs="Times New Roman"/>
          <w:sz w:val="24"/>
          <w:szCs w:val="24"/>
        </w:rPr>
        <w:t xml:space="preserve"> server problems</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 </w:t>
      </w:r>
      <w:proofErr w:type="gramStart"/>
      <w:r w:rsidRPr="00493692">
        <w:rPr>
          <w:rFonts w:ascii="Times New Roman" w:hAnsi="Times New Roman" w:cs="Times New Roman"/>
          <w:sz w:val="24"/>
          <w:szCs w:val="24"/>
        </w:rPr>
        <w:t>application</w:t>
      </w:r>
      <w:proofErr w:type="gramEnd"/>
      <w:r w:rsidRPr="00493692">
        <w:rPr>
          <w:rFonts w:ascii="Times New Roman" w:hAnsi="Times New Roman" w:cs="Times New Roman"/>
          <w:sz w:val="24"/>
          <w:szCs w:val="24"/>
        </w:rPr>
        <w:t xml:space="preserve"> conflicts</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 </w:t>
      </w:r>
      <w:proofErr w:type="gramStart"/>
      <w:r w:rsidRPr="00493692">
        <w:rPr>
          <w:rFonts w:ascii="Times New Roman" w:hAnsi="Times New Roman" w:cs="Times New Roman"/>
          <w:sz w:val="24"/>
          <w:szCs w:val="24"/>
        </w:rPr>
        <w:t>error</w:t>
      </w:r>
      <w:proofErr w:type="gramEnd"/>
      <w:r w:rsidRPr="00493692">
        <w:rPr>
          <w:rFonts w:ascii="Times New Roman" w:hAnsi="Times New Roman" w:cs="Times New Roman"/>
          <w:sz w:val="24"/>
          <w:szCs w:val="24"/>
        </w:rPr>
        <w:t xml:space="preserve"> in configuration</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 </w:t>
      </w:r>
      <w:proofErr w:type="gramStart"/>
      <w:r w:rsidRPr="00493692">
        <w:rPr>
          <w:rFonts w:ascii="Times New Roman" w:hAnsi="Times New Roman" w:cs="Times New Roman"/>
          <w:sz w:val="24"/>
          <w:szCs w:val="24"/>
        </w:rPr>
        <w:t>protocol</w:t>
      </w:r>
      <w:proofErr w:type="gramEnd"/>
      <w:r w:rsidRPr="00493692">
        <w:rPr>
          <w:rFonts w:ascii="Times New Roman" w:hAnsi="Times New Roman" w:cs="Times New Roman"/>
          <w:sz w:val="24"/>
          <w:szCs w:val="24"/>
        </w:rPr>
        <w:t xml:space="preserve"> mismatch</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 </w:t>
      </w:r>
      <w:proofErr w:type="gramStart"/>
      <w:r w:rsidRPr="00493692">
        <w:rPr>
          <w:rFonts w:ascii="Times New Roman" w:hAnsi="Times New Roman" w:cs="Times New Roman"/>
          <w:sz w:val="24"/>
          <w:szCs w:val="24"/>
        </w:rPr>
        <w:t>security</w:t>
      </w:r>
      <w:proofErr w:type="gramEnd"/>
      <w:r w:rsidRPr="00493692">
        <w:rPr>
          <w:rFonts w:ascii="Times New Roman" w:hAnsi="Times New Roman" w:cs="Times New Roman"/>
          <w:sz w:val="24"/>
          <w:szCs w:val="24"/>
        </w:rPr>
        <w:t xml:space="preserve"> issues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 </w:t>
      </w:r>
      <w:proofErr w:type="gramStart"/>
      <w:r w:rsidRPr="00493692">
        <w:rPr>
          <w:rFonts w:ascii="Times New Roman" w:hAnsi="Times New Roman" w:cs="Times New Roman"/>
          <w:sz w:val="24"/>
          <w:szCs w:val="24"/>
        </w:rPr>
        <w:t>user</w:t>
      </w:r>
      <w:proofErr w:type="gramEnd"/>
      <w:r w:rsidRPr="00493692">
        <w:rPr>
          <w:rFonts w:ascii="Times New Roman" w:hAnsi="Times New Roman" w:cs="Times New Roman"/>
          <w:sz w:val="24"/>
          <w:szCs w:val="24"/>
        </w:rPr>
        <w:t xml:space="preserve"> policy and rights issues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59) What is ICMP?</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ICMP is Internet Control Message Protocol. It provides messaging and communication for protocols within the TCP/IP stack. This is also the protocol that manages error messages that are used by network tools such as PING.</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60) What is Ping?</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Ping is a utility program that allows you to check connectivity between network devices on the network. You can ping a device by using its IP address or device name, such as a computer name.</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61) What is peer to peer?</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Peer to peer are networks that does not reply on a server. All PCs on this network act as individual workstations.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62) What is DNS?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DNS is Domain Name System. The main function of this network service is to provide host names to TCP/IP address resolution.</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63) What advantages does fiber optics have over other media?</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One major advantage of fiber optics is that is it less susceptible to electrical interference. It also supports higher bandwidth, meaning more data can be transmitted and received. Signal degrading is also very minimal over long distances.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64) What is the difference between a hub and a switch?</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hub acts as a multiport repeater. However, as more and more devices connect to it, it would not be able to efficiently manage the volume of traffic that passes through it. A switch provides a better alternative that can improve the performance especially when high traffic volume is expected across all ports.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65) What are the different network protocols that are supported by Windows RRAS services?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There are three main network protocols supported: NetBEUI, TCP/IP, and IPX.</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66) What are the maximum networks and hosts in a class A, B and C network?</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For Class A, there are 126 possible networks and 16,777,214 hosts</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For Class B, there are 16,384 possible networks and 65,534 hosts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For Class C, there are 2,097,152 possible networks and 254 hosts</w:t>
      </w:r>
    </w:p>
    <w:p w:rsid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67) What is the standard color sequence of a straight-through cable?</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proofErr w:type="gramStart"/>
      <w:r w:rsidRPr="00493692">
        <w:rPr>
          <w:rFonts w:ascii="Times New Roman" w:hAnsi="Times New Roman" w:cs="Times New Roman"/>
          <w:sz w:val="24"/>
          <w:szCs w:val="24"/>
        </w:rPr>
        <w:t>orange/white</w:t>
      </w:r>
      <w:proofErr w:type="gramEnd"/>
      <w:r w:rsidRPr="00493692">
        <w:rPr>
          <w:rFonts w:ascii="Times New Roman" w:hAnsi="Times New Roman" w:cs="Times New Roman"/>
          <w:sz w:val="24"/>
          <w:szCs w:val="24"/>
        </w:rPr>
        <w:t>, orange, green/white, blue, blue/white, green, brown/white, brown.</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68) What protocols fall under the Application layer of the TCP/IP stack?</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 following are the protocols under TCP/IP Application layer: FTP, TFTP, Telnet and SMTP.</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69) You need to connect two computers for file sharing. Is it possible to do this without using a hub or router?</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Yes, you can connect two computers together using only one cable. A crossover type cable can be </w:t>
      </w:r>
      <w:proofErr w:type="spellStart"/>
      <w:r w:rsidRPr="00493692">
        <w:rPr>
          <w:rFonts w:ascii="Times New Roman" w:hAnsi="Times New Roman" w:cs="Times New Roman"/>
          <w:sz w:val="24"/>
          <w:szCs w:val="24"/>
        </w:rPr>
        <w:t>use</w:t>
      </w:r>
      <w:proofErr w:type="spellEnd"/>
      <w:r w:rsidRPr="00493692">
        <w:rPr>
          <w:rFonts w:ascii="Times New Roman" w:hAnsi="Times New Roman" w:cs="Times New Roman"/>
          <w:sz w:val="24"/>
          <w:szCs w:val="24"/>
        </w:rPr>
        <w:t xml:space="preserve"> in this scenario. In this setup, the data transmit pin of one cable is connected to the data receive pin of the other cable, and vice versa.</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 xml:space="preserve">70) What is </w:t>
      </w:r>
      <w:proofErr w:type="spellStart"/>
      <w:r w:rsidRPr="00493692">
        <w:rPr>
          <w:rFonts w:ascii="Times New Roman" w:hAnsi="Times New Roman" w:cs="Times New Roman"/>
          <w:b/>
          <w:bCs/>
          <w:sz w:val="24"/>
          <w:szCs w:val="24"/>
        </w:rPr>
        <w:t>ipconfig</w:t>
      </w:r>
      <w:proofErr w:type="spellEnd"/>
      <w:r w:rsidRPr="00493692">
        <w:rPr>
          <w:rFonts w:ascii="Times New Roman" w:hAnsi="Times New Roman" w:cs="Times New Roman"/>
          <w:b/>
          <w:bCs/>
          <w:sz w:val="24"/>
          <w:szCs w:val="24"/>
        </w:rPr>
        <w:t>?</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proofErr w:type="spellStart"/>
      <w:r w:rsidRPr="00493692">
        <w:rPr>
          <w:rFonts w:ascii="Times New Roman" w:hAnsi="Times New Roman" w:cs="Times New Roman"/>
          <w:sz w:val="24"/>
          <w:szCs w:val="24"/>
        </w:rPr>
        <w:t>Ipconfig</w:t>
      </w:r>
      <w:proofErr w:type="spellEnd"/>
      <w:r w:rsidRPr="00493692">
        <w:rPr>
          <w:rFonts w:ascii="Times New Roman" w:hAnsi="Times New Roman" w:cs="Times New Roman"/>
          <w:sz w:val="24"/>
          <w:szCs w:val="24"/>
        </w:rPr>
        <w:t xml:space="preserve"> is a utility program that is commonly used to identify the addresses information of a computer on a network. It can show the physical address as well as the IP address.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71) What is the difference between a straight-through and crossover cable?</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straight-through cable is used to connect computers to a switch, hub or router. A crossover cable is used to connect two similar devices together, such as a PC to PC or Hub to hub.</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72) What is client/server?</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Client/server is a type of network wherein one or more computers act as servers. Servers provide a centralized repository of resources such as printers and files. Clients refers to workstation that access the server.</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73) Describe networking.</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Networking refers to the inter connection between computers and peripherals for data communication. </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Networking can be done using wired cabling or through wireless link.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74) When you move the NIC cards from one PC to another PC, does the MAC address gets transferred as well?</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Yes, that's because MAC addresses are hard-wired into the NIC circuitry, not the PC. This also means that a PC can have a different MAC address when the NIC card was replace by another one.</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75) Explain clustering support</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Clustering support refers to the ability of a network operating system to connect multiple servers in a fault-tolerant group. The main purpose of this is the in the event that one server fails, all processing will continue on with the next server in the cluster.</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76) In a network that contains two servers and twenty workstations, where is the best place to install an Anti-virus program?</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An anti-virus program must be installed on all servers and workstations to ensure protection. That's because individual users can access any workstation and introduce a computer virus when plugging in their removable hard drives or flash drives.</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b/>
          <w:bCs/>
          <w:sz w:val="24"/>
          <w:szCs w:val="24"/>
        </w:rPr>
        <w:t>77) Describe Ethernet</w:t>
      </w:r>
      <w:r w:rsidRPr="00493692">
        <w:rPr>
          <w:rFonts w:ascii="Times New Roman" w:hAnsi="Times New Roman" w:cs="Times New Roman"/>
          <w:sz w:val="24"/>
          <w:szCs w:val="24"/>
        </w:rPr>
        <w:t>.</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Ethernet is one of the popular networking technologies used these days. It was developed during the early 1970s and is based on specifications as stated in the IEEE. Ethernet is used in local area networks.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78) What are some drawbacks of implementing a ring topology?</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In case one workstation on the network suffers a malfunction, it can bring down the entire network. Another drawback is that when there are adjustments and reconfigurations needed to be performed on a particular part of the network, the entire network has to be temporarily brought down as well.</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79) What is the difference between CSMA/CD and CSMA/CA?</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CSMA/CD, or Collision Detect, retransmits data frames whenever a collision occurred. CSMA/CA, or Collision Avoidance, will first broadcast intent to send prior to data transmission.</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80) What is SMTP?</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SMTP is short for Simple Mail Transfer Protocol. This protocol deals with all Internal mail, and provides the necessary mail delivery services on the TCP/IP protocol stack.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81) What is multicast routing?</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Multicast routing is a targeted form of broadcasting that sends message to a selected group of user, instead of sending it to all users on a subnet.</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82) What is the importance of Encryption on a network?</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lastRenderedPageBreak/>
        <w:t>Encryption is the process of translating information into a code that is unreadable by the user. It is then translated back or decrypted back to its normal readable format using a secret key or password. Encryption help ensure that information that is intercepted halfway would remain unreadable because the user has to have the correct password or key for it.</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83) How are IP addresses arranged and displayed?</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IP addresses are displayed as a series of four decimal numbers that are separated by period or dots. Another term for this arrangement is the dotted decimal format. An example is 192.168.101.2</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84) Explain the importance of authentication.</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Authentication is the process of verifying a user's credentials before he can log into the network. It is normally performed using a username and password. This provides a secure means of limiting the access from unwanted intruders on the network.</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85) What do mean by tunnel mode?</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This is a mode of data exchange wherein two communicating computers do not use </w:t>
      </w:r>
      <w:proofErr w:type="spellStart"/>
      <w:r w:rsidRPr="00493692">
        <w:rPr>
          <w:rFonts w:ascii="Times New Roman" w:hAnsi="Times New Roman" w:cs="Times New Roman"/>
          <w:sz w:val="24"/>
          <w:szCs w:val="24"/>
        </w:rPr>
        <w:t>IPSec</w:t>
      </w:r>
      <w:proofErr w:type="spellEnd"/>
      <w:r w:rsidRPr="00493692">
        <w:rPr>
          <w:rFonts w:ascii="Times New Roman" w:hAnsi="Times New Roman" w:cs="Times New Roman"/>
          <w:sz w:val="24"/>
          <w:szCs w:val="24"/>
        </w:rPr>
        <w:t xml:space="preserve"> themselves. Instead, the gateway that is connecting their LANs to the transit network creates a virtual tunnel that uses the </w:t>
      </w:r>
      <w:proofErr w:type="spellStart"/>
      <w:r w:rsidRPr="00493692">
        <w:rPr>
          <w:rFonts w:ascii="Times New Roman" w:hAnsi="Times New Roman" w:cs="Times New Roman"/>
          <w:sz w:val="24"/>
          <w:szCs w:val="24"/>
        </w:rPr>
        <w:t>IPSec</w:t>
      </w:r>
      <w:proofErr w:type="spellEnd"/>
      <w:r w:rsidRPr="00493692">
        <w:rPr>
          <w:rFonts w:ascii="Times New Roman" w:hAnsi="Times New Roman" w:cs="Times New Roman"/>
          <w:sz w:val="24"/>
          <w:szCs w:val="24"/>
        </w:rPr>
        <w:t xml:space="preserve"> protocol to secure all communication that passes through it.</w:t>
      </w:r>
    </w:p>
    <w:p w:rsid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86) What are the different technologies involved in establishing WAN links?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Analog connections - using conventional telephone lines; Digital connections - using </w:t>
      </w:r>
      <w:proofErr w:type="spellStart"/>
      <w:r w:rsidRPr="00493692">
        <w:rPr>
          <w:rFonts w:ascii="Times New Roman" w:hAnsi="Times New Roman" w:cs="Times New Roman"/>
          <w:sz w:val="24"/>
          <w:szCs w:val="24"/>
        </w:rPr>
        <w:t>digitalgrade</w:t>
      </w:r>
      <w:proofErr w:type="spellEnd"/>
      <w:r w:rsidRPr="00493692">
        <w:rPr>
          <w:rFonts w:ascii="Times New Roman" w:hAnsi="Times New Roman" w:cs="Times New Roman"/>
          <w:sz w:val="24"/>
          <w:szCs w:val="24"/>
        </w:rPr>
        <w:t xml:space="preserve"> telephone lines; switched connections - using multiple sets of links between sender and receiver to move data.</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87) What is one advantage of mesh topology?</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In the event that one link fails, there will always be another available. Mesh topology is actually one of the most fault-tolerant network topology.</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88) When troubleshooting computer network problems, what common hardware-related</w:t>
      </w: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proofErr w:type="gramStart"/>
      <w:r w:rsidRPr="00493692">
        <w:rPr>
          <w:rFonts w:ascii="Times New Roman" w:hAnsi="Times New Roman" w:cs="Times New Roman"/>
          <w:b/>
          <w:bCs/>
          <w:sz w:val="24"/>
          <w:szCs w:val="24"/>
        </w:rPr>
        <w:t>problems</w:t>
      </w:r>
      <w:proofErr w:type="gramEnd"/>
      <w:r w:rsidRPr="00493692">
        <w:rPr>
          <w:rFonts w:ascii="Times New Roman" w:hAnsi="Times New Roman" w:cs="Times New Roman"/>
          <w:b/>
          <w:bCs/>
          <w:sz w:val="24"/>
          <w:szCs w:val="24"/>
        </w:rPr>
        <w:t xml:space="preserve"> can occur?</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large percentage of a network is made up of hardware. Problems in these areas can range from malfunctioning hard drives, broken NICs and even hardware startups. Incorrectly hardware configuration is also one of those culprits to look into.</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89) What can be done to fix signal attenuation problems?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A common way of dealing with such a problem is to use repeaters and hub, because it will help regenerate the signal and therefore prevent signal loss. Checking if cables are properly terminated is also a must.</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90) How does dynamic host configuration protocol aid in network administration?</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Instead of having to visit each client computer to configure a static IP address, the network administrator can apply dynamic host configuration protocol to create a pool of IP addresses known as scopes that can be dynamically assigned to clients.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91) Explain profile in terms of networking concept?</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lastRenderedPageBreak/>
        <w:t>Profiles are the configuration settings made for each user. A profile may be created that puts a user in a group, for example.</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92) What is sneakernet?</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Sneakernet is believed to be the earliest form of networking wherein data is physically transported using removable media, such as disk, tapes.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93) What is the role of IEEE in computer networking?</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IEEE, or the Institute of Electrical and Electronics Engineers, is an organization composed of engineers that issues and manages standards for electrical and electronic devices. This includes networking devices, network interfaces, cablings and connectors.</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94) What protocols fall under the TCP/IP Internet Layer?</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There are 4 protocols that are being managed by this layer. These are ICMP, IGMP, IP and ARP.</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95) When it comes to networking, what are rights?</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Rights refer to the authorized permission to perform specific actions on the network. Each user on the network can be assigned individual rights, depending on what must be allowed for that user.</w:t>
      </w: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96) What is one basic requirement for establishing VLANs?</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 xml:space="preserve">A VLAN requires dedicated equipment on each end of the connection that allows messages entering the Internet to be encrypted, as well as for authenticating users. </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97) What is IPv6?</w:t>
      </w:r>
    </w:p>
    <w:p w:rsidR="00B757F9" w:rsidRDefault="00B757F9" w:rsidP="00B757F9">
      <w:pPr>
        <w:autoSpaceDE w:val="0"/>
        <w:autoSpaceDN w:val="0"/>
        <w:adjustRightInd w:val="0"/>
        <w:spacing w:after="0" w:line="240" w:lineRule="auto"/>
        <w:jc w:val="both"/>
        <w:rPr>
          <w:rFonts w:ascii="Times New Roman" w:hAnsi="Times New Roman" w:cs="Times New Roman"/>
          <w:sz w:val="24"/>
          <w:szCs w:val="24"/>
        </w:rPr>
      </w:pPr>
      <w:proofErr w:type="gramStart"/>
      <w:r w:rsidRPr="00493692">
        <w:rPr>
          <w:rFonts w:ascii="Times New Roman" w:hAnsi="Times New Roman" w:cs="Times New Roman"/>
          <w:sz w:val="24"/>
          <w:szCs w:val="24"/>
        </w:rPr>
        <w:t>IPv6 ,</w:t>
      </w:r>
      <w:proofErr w:type="gramEnd"/>
      <w:r w:rsidRPr="00493692">
        <w:rPr>
          <w:rFonts w:ascii="Times New Roman" w:hAnsi="Times New Roman" w:cs="Times New Roman"/>
          <w:sz w:val="24"/>
          <w:szCs w:val="24"/>
        </w:rPr>
        <w:t xml:space="preserve"> or Internet Protocol version 6, was developed to replace IPv4. At present, IPv4 is being used to control internet traffic, </w:t>
      </w:r>
      <w:proofErr w:type="spellStart"/>
      <w:r w:rsidRPr="00493692">
        <w:rPr>
          <w:rFonts w:ascii="Times New Roman" w:hAnsi="Times New Roman" w:cs="Times New Roman"/>
          <w:sz w:val="24"/>
          <w:szCs w:val="24"/>
        </w:rPr>
        <w:t>butis</w:t>
      </w:r>
      <w:proofErr w:type="spellEnd"/>
      <w:r w:rsidRPr="00493692">
        <w:rPr>
          <w:rFonts w:ascii="Times New Roman" w:hAnsi="Times New Roman" w:cs="Times New Roman"/>
          <w:sz w:val="24"/>
          <w:szCs w:val="24"/>
        </w:rPr>
        <w:t xml:space="preserve"> expected to get saturated in the near future. IPv6 was designed to overcome this limitation.</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98) What is RSA algorithm?</w:t>
      </w:r>
    </w:p>
    <w:p w:rsidR="00B757F9" w:rsidRDefault="00B757F9" w:rsidP="00914FDE">
      <w:pPr>
        <w:autoSpaceDE w:val="0"/>
        <w:autoSpaceDN w:val="0"/>
        <w:adjustRightInd w:val="0"/>
        <w:spacing w:after="0" w:line="240" w:lineRule="auto"/>
        <w:jc w:val="both"/>
        <w:rPr>
          <w:rFonts w:ascii="Times New Roman" w:hAnsi="Times New Roman" w:cs="Times New Roman"/>
          <w:sz w:val="24"/>
          <w:szCs w:val="24"/>
        </w:rPr>
      </w:pPr>
      <w:r w:rsidRPr="00493692">
        <w:rPr>
          <w:rFonts w:ascii="Times New Roman" w:hAnsi="Times New Roman" w:cs="Times New Roman"/>
          <w:sz w:val="24"/>
          <w:szCs w:val="24"/>
        </w:rPr>
        <w:t>RSA is short for Rivest-Shamir-Adleman algorithm. It is the most commonly used public key encryption algorithm in use today.</w:t>
      </w:r>
    </w:p>
    <w:p w:rsidR="00493692" w:rsidRPr="00493692" w:rsidRDefault="00493692" w:rsidP="00B757F9">
      <w:pPr>
        <w:autoSpaceDE w:val="0"/>
        <w:autoSpaceDN w:val="0"/>
        <w:adjustRightInd w:val="0"/>
        <w:spacing w:after="0" w:line="240" w:lineRule="auto"/>
        <w:jc w:val="both"/>
        <w:rPr>
          <w:rFonts w:ascii="Times New Roman" w:hAnsi="Times New Roman" w:cs="Times New Roman"/>
          <w:sz w:val="24"/>
          <w:szCs w:val="24"/>
        </w:rPr>
      </w:pPr>
    </w:p>
    <w:p w:rsidR="00B757F9" w:rsidRPr="00493692" w:rsidRDefault="00B757F9" w:rsidP="00B757F9">
      <w:pPr>
        <w:autoSpaceDE w:val="0"/>
        <w:autoSpaceDN w:val="0"/>
        <w:adjustRightInd w:val="0"/>
        <w:spacing w:after="0" w:line="240" w:lineRule="auto"/>
        <w:jc w:val="both"/>
        <w:rPr>
          <w:rFonts w:ascii="Times New Roman" w:hAnsi="Times New Roman" w:cs="Times New Roman"/>
          <w:b/>
          <w:bCs/>
          <w:sz w:val="24"/>
          <w:szCs w:val="24"/>
        </w:rPr>
      </w:pPr>
      <w:r w:rsidRPr="00493692">
        <w:rPr>
          <w:rFonts w:ascii="Times New Roman" w:hAnsi="Times New Roman" w:cs="Times New Roman"/>
          <w:b/>
          <w:bCs/>
          <w:sz w:val="24"/>
          <w:szCs w:val="24"/>
        </w:rPr>
        <w:t>99) What is mesh topology?</w:t>
      </w:r>
    </w:p>
    <w:p w:rsidR="00B757F9" w:rsidRPr="00493692" w:rsidRDefault="00B757F9" w:rsidP="00B757F9">
      <w:pPr>
        <w:autoSpaceDE w:val="0"/>
        <w:autoSpaceDN w:val="0"/>
        <w:adjustRightInd w:val="0"/>
        <w:spacing w:after="0" w:line="240" w:lineRule="auto"/>
        <w:jc w:val="both"/>
        <w:rPr>
          <w:rFonts w:ascii="Times New Roman" w:hAnsi="Times New Roman" w:cs="Times New Roman"/>
          <w:b/>
          <w:caps/>
          <w:sz w:val="24"/>
          <w:szCs w:val="24"/>
          <w:u w:val="single"/>
        </w:rPr>
      </w:pPr>
      <w:r w:rsidRPr="00493692">
        <w:rPr>
          <w:rFonts w:ascii="Times New Roman" w:hAnsi="Times New Roman" w:cs="Times New Roman"/>
          <w:sz w:val="24"/>
          <w:szCs w:val="24"/>
        </w:rPr>
        <w:t>Mesh topology is a setup wherein each device is connected directly to every other device on the network. Consequently, it requires that each device have at least two network connections.</w:t>
      </w:r>
    </w:p>
    <w:p w:rsidR="00B757F9" w:rsidRPr="00493692" w:rsidRDefault="00B757F9" w:rsidP="00B757F9">
      <w:pPr>
        <w:autoSpaceDE w:val="0"/>
        <w:autoSpaceDN w:val="0"/>
        <w:adjustRightInd w:val="0"/>
        <w:spacing w:after="0" w:line="240" w:lineRule="auto"/>
        <w:jc w:val="both"/>
        <w:rPr>
          <w:rFonts w:ascii="Times New Roman" w:hAnsi="Times New Roman" w:cs="Times New Roman"/>
          <w:sz w:val="24"/>
          <w:szCs w:val="24"/>
        </w:rPr>
      </w:pPr>
    </w:p>
    <w:p w:rsidR="00493692" w:rsidRDefault="00493692" w:rsidP="00B757F9">
      <w:pPr>
        <w:tabs>
          <w:tab w:val="left" w:pos="360"/>
          <w:tab w:val="left" w:pos="540"/>
        </w:tabs>
        <w:suppressAutoHyphens/>
        <w:spacing w:after="0" w:line="360" w:lineRule="auto"/>
        <w:ind w:left="360"/>
        <w:jc w:val="center"/>
        <w:rPr>
          <w:rFonts w:ascii="Times New Roman" w:hAnsi="Times New Roman" w:cs="Times New Roman"/>
          <w:b/>
          <w:caps/>
          <w:sz w:val="24"/>
          <w:szCs w:val="24"/>
        </w:rPr>
      </w:pPr>
    </w:p>
    <w:p w:rsidR="00C03B7A" w:rsidRPr="00493692" w:rsidRDefault="00C03B7A" w:rsidP="00035B13">
      <w:pPr>
        <w:tabs>
          <w:tab w:val="left" w:pos="360"/>
          <w:tab w:val="left" w:pos="1440"/>
          <w:tab w:val="left" w:pos="2160"/>
        </w:tabs>
        <w:suppressAutoHyphens/>
        <w:autoSpaceDE w:val="0"/>
        <w:autoSpaceDN w:val="0"/>
        <w:adjustRightInd w:val="0"/>
        <w:spacing w:after="0" w:line="240" w:lineRule="auto"/>
        <w:jc w:val="both"/>
        <w:rPr>
          <w:rFonts w:ascii="Times New Roman" w:hAnsi="Times New Roman" w:cs="Times New Roman"/>
          <w:sz w:val="24"/>
          <w:szCs w:val="24"/>
          <w:u w:val="single"/>
        </w:rPr>
      </w:pPr>
    </w:p>
    <w:sectPr w:rsidR="00C03B7A" w:rsidRPr="00493692" w:rsidSect="00914FDE">
      <w:headerReference w:type="default" r:id="rId38"/>
      <w:footerReference w:type="default" r:id="rId39"/>
      <w:pgSz w:w="12240" w:h="15840"/>
      <w:pgMar w:top="1440" w:right="1080" w:bottom="90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3EC5" w:rsidRDefault="00BD3EC5" w:rsidP="000A6300">
      <w:pPr>
        <w:spacing w:after="0" w:line="240" w:lineRule="auto"/>
      </w:pPr>
      <w:r>
        <w:separator/>
      </w:r>
    </w:p>
  </w:endnote>
  <w:endnote w:type="continuationSeparator" w:id="0">
    <w:p w:rsidR="00BD3EC5" w:rsidRDefault="00BD3EC5" w:rsidP="000A6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uprum">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1201" w:rsidRDefault="00A41201">
    <w:pPr>
      <w:pStyle w:val="Footer"/>
      <w:pBdr>
        <w:top w:val="thinThickSmallGap" w:sz="24" w:space="1" w:color="622423" w:themeColor="accent2" w:themeShade="7F"/>
      </w:pBdr>
      <w:rPr>
        <w:rFonts w:asciiTheme="majorHAnsi" w:eastAsiaTheme="majorEastAsia" w:hAnsiTheme="majorHAnsi" w:cstheme="majorBidi"/>
      </w:rPr>
    </w:pPr>
    <w:r>
      <w:rPr>
        <w:rFonts w:ascii="Times New Roman" w:eastAsiaTheme="majorEastAsia" w:hAnsi="Times New Roman" w:cs="Times New Roman"/>
        <w:b/>
        <w:sz w:val="24"/>
        <w:szCs w:val="24"/>
      </w:rPr>
      <w:t>Dept. of ECE, DSATM, B - 82</w:t>
    </w:r>
    <w:r>
      <w:rPr>
        <w:rFonts w:ascii="Times New Roman" w:eastAsiaTheme="majorEastAsia" w:hAnsi="Times New Roman" w:cs="Times New Roman"/>
        <w:b/>
        <w:sz w:val="24"/>
        <w:szCs w:val="24"/>
      </w:rPr>
      <w:ptab w:relativeTo="margin" w:alignment="right" w:leader="none"/>
    </w:r>
    <w:r>
      <w:rPr>
        <w:rFonts w:ascii="Times New Roman" w:eastAsiaTheme="majorEastAsia" w:hAnsi="Times New Roman" w:cs="Times New Roman"/>
        <w:b/>
        <w:sz w:val="24"/>
        <w:szCs w:val="24"/>
      </w:rPr>
      <w:t xml:space="preserve"> Page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   \* MERGEFORMAT </w:instrText>
    </w:r>
    <w:r>
      <w:rPr>
        <w:rFonts w:ascii="Times New Roman" w:hAnsi="Times New Roman" w:cs="Times New Roman"/>
        <w:b/>
        <w:sz w:val="24"/>
        <w:szCs w:val="24"/>
      </w:rPr>
      <w:fldChar w:fldCharType="separate"/>
    </w:r>
    <w:r w:rsidR="000B6C12" w:rsidRPr="000B6C12">
      <w:rPr>
        <w:rFonts w:ascii="Times New Roman" w:eastAsiaTheme="majorEastAsia" w:hAnsi="Times New Roman" w:cs="Times New Roman"/>
        <w:b/>
        <w:noProof/>
        <w:sz w:val="24"/>
        <w:szCs w:val="24"/>
      </w:rPr>
      <w:t>51</w:t>
    </w:r>
    <w:r>
      <w:rPr>
        <w:rFonts w:ascii="Times New Roman" w:eastAsiaTheme="majorEastAsia" w:hAnsi="Times New Roman" w:cs="Times New Roman"/>
        <w:b/>
        <w:noProof/>
        <w:sz w:val="24"/>
        <w:szCs w:val="24"/>
      </w:rPr>
      <w:fldChar w:fldCharType="end"/>
    </w:r>
    <w:r>
      <w:rPr>
        <w:rFonts w:asciiTheme="majorHAnsi" w:eastAsiaTheme="majorEastAsia" w:hAnsiTheme="majorHAnsi" w:cstheme="majorBidi"/>
      </w:rPr>
      <w:ptab w:relativeTo="margin" w:alignment="right" w:leader="none"/>
    </w:r>
  </w:p>
  <w:p w:rsidR="00A41201" w:rsidRDefault="00A412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1201" w:rsidRPr="005653A5" w:rsidRDefault="00A41201" w:rsidP="009349FC">
    <w:pPr>
      <w:pStyle w:val="Footer"/>
      <w:pBdr>
        <w:top w:val="thinThickSmallGap" w:sz="24" w:space="1" w:color="622423" w:themeColor="accent2" w:themeShade="7F"/>
      </w:pBdr>
      <w:tabs>
        <w:tab w:val="clear" w:pos="4680"/>
        <w:tab w:val="clear" w:pos="9360"/>
        <w:tab w:val="center" w:pos="0"/>
      </w:tabs>
      <w:rPr>
        <w:rFonts w:ascii="Times New Roman" w:eastAsiaTheme="majorEastAsia" w:hAnsi="Times New Roman" w:cs="Times New Roman"/>
        <w:b/>
        <w:sz w:val="24"/>
        <w:szCs w:val="24"/>
      </w:rPr>
    </w:pPr>
    <w:r w:rsidRPr="005653A5">
      <w:rPr>
        <w:rFonts w:ascii="Times New Roman" w:eastAsiaTheme="majorEastAsia" w:hAnsi="Times New Roman" w:cs="Times New Roman"/>
        <w:b/>
        <w:sz w:val="24"/>
        <w:szCs w:val="24"/>
      </w:rPr>
      <w:t>Dept. of ECE, DSATM, B-82</w:t>
    </w:r>
    <w:r w:rsidRPr="005653A5">
      <w:rPr>
        <w:rFonts w:ascii="Times New Roman" w:eastAsiaTheme="majorEastAsia" w:hAnsi="Times New Roman" w:cs="Times New Roman"/>
        <w:b/>
        <w:sz w:val="24"/>
        <w:szCs w:val="24"/>
      </w:rPr>
      <w:ptab w:relativeTo="margin" w:alignment="right" w:leader="none"/>
    </w:r>
    <w:r w:rsidRPr="005653A5">
      <w:rPr>
        <w:rFonts w:ascii="Times New Roman" w:eastAsiaTheme="majorEastAsia" w:hAnsi="Times New Roman" w:cs="Times New Roman"/>
        <w:b/>
        <w:sz w:val="24"/>
        <w:szCs w:val="24"/>
      </w:rPr>
      <w:t xml:space="preserve">Page </w:t>
    </w:r>
    <w:r w:rsidRPr="005653A5">
      <w:rPr>
        <w:rFonts w:ascii="Times New Roman" w:hAnsi="Times New Roman" w:cs="Times New Roman"/>
        <w:b/>
        <w:sz w:val="24"/>
        <w:szCs w:val="24"/>
      </w:rPr>
      <w:fldChar w:fldCharType="begin"/>
    </w:r>
    <w:r w:rsidRPr="005653A5">
      <w:rPr>
        <w:rFonts w:ascii="Times New Roman" w:hAnsi="Times New Roman" w:cs="Times New Roman"/>
        <w:b/>
        <w:sz w:val="24"/>
        <w:szCs w:val="24"/>
      </w:rPr>
      <w:instrText xml:space="preserve"> PAGE   \* MERGEFORMAT </w:instrText>
    </w:r>
    <w:r w:rsidRPr="005653A5">
      <w:rPr>
        <w:rFonts w:ascii="Times New Roman" w:hAnsi="Times New Roman" w:cs="Times New Roman"/>
        <w:b/>
        <w:sz w:val="24"/>
        <w:szCs w:val="24"/>
      </w:rPr>
      <w:fldChar w:fldCharType="separate"/>
    </w:r>
    <w:r w:rsidR="00942753" w:rsidRPr="00942753">
      <w:rPr>
        <w:rFonts w:ascii="Times New Roman" w:eastAsiaTheme="majorEastAsia" w:hAnsi="Times New Roman" w:cs="Times New Roman"/>
        <w:b/>
        <w:noProof/>
        <w:sz w:val="24"/>
        <w:szCs w:val="24"/>
      </w:rPr>
      <w:t>97</w:t>
    </w:r>
    <w:r w:rsidRPr="005653A5">
      <w:rPr>
        <w:rFonts w:ascii="Times New Roman" w:eastAsiaTheme="majorEastAsia" w:hAnsi="Times New Roman" w:cs="Times New Roman"/>
        <w:b/>
        <w:noProof/>
        <w:sz w:val="24"/>
        <w:szCs w:val="24"/>
      </w:rPr>
      <w:fldChar w:fldCharType="end"/>
    </w:r>
  </w:p>
  <w:p w:rsidR="00A41201" w:rsidRDefault="00A412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3EC5" w:rsidRDefault="00BD3EC5" w:rsidP="000A6300">
      <w:pPr>
        <w:spacing w:after="0" w:line="240" w:lineRule="auto"/>
      </w:pPr>
      <w:r>
        <w:separator/>
      </w:r>
    </w:p>
  </w:footnote>
  <w:footnote w:type="continuationSeparator" w:id="0">
    <w:p w:rsidR="00BD3EC5" w:rsidRDefault="00BD3EC5" w:rsidP="000A63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b/>
        <w:sz w:val="28"/>
        <w:szCs w:val="28"/>
      </w:rPr>
      <w:alias w:val="Title"/>
      <w:id w:val="-256361247"/>
      <w:placeholder>
        <w:docPart w:val="FA7F2DF7D78041E0B3FFB9F5621C8547"/>
      </w:placeholder>
      <w:dataBinding w:prefixMappings="xmlns:ns0='http://schemas.openxmlformats.org/package/2006/metadata/core-properties' xmlns:ns1='http://purl.org/dc/elements/1.1/'" w:xpath="/ns0:coreProperties[1]/ns1:title[1]" w:storeItemID="{6C3C8BC8-F283-45AE-878A-BAB7291924A1}"/>
      <w:text/>
    </w:sdtPr>
    <w:sdtEndPr/>
    <w:sdtContent>
      <w:p w:rsidR="00A41201" w:rsidRDefault="00A41201" w:rsidP="00902402">
        <w:pPr>
          <w:pStyle w:val="Header"/>
          <w:pBdr>
            <w:bottom w:val="thickThinSmallGap" w:sz="24" w:space="1" w:color="622423" w:themeColor="accent2" w:themeShade="7F"/>
          </w:pBdr>
          <w:jc w:val="center"/>
          <w:rPr>
            <w:rFonts w:asciiTheme="majorHAnsi" w:eastAsiaTheme="majorEastAsia" w:hAnsiTheme="majorHAnsi" w:cstheme="majorBidi"/>
            <w:b/>
            <w:sz w:val="28"/>
            <w:szCs w:val="28"/>
          </w:rPr>
        </w:pPr>
        <w:r>
          <w:rPr>
            <w:rFonts w:asciiTheme="majorHAnsi" w:eastAsiaTheme="majorEastAsia" w:hAnsiTheme="majorHAnsi" w:cstheme="majorBidi"/>
            <w:b/>
            <w:sz w:val="28"/>
            <w:szCs w:val="28"/>
          </w:rPr>
          <w:t>Computer Networks Lab Manual                                                                     17ECL68</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b/>
        <w:sz w:val="28"/>
        <w:szCs w:val="28"/>
      </w:rPr>
      <w:alias w:val="Title"/>
      <w:id w:val="77738743"/>
      <w:placeholder>
        <w:docPart w:val="9F7342FD584746F1B29EFB9E7C9F4E50"/>
      </w:placeholder>
      <w:dataBinding w:prefixMappings="xmlns:ns0='http://schemas.openxmlformats.org/package/2006/metadata/core-properties' xmlns:ns1='http://purl.org/dc/elements/1.1/'" w:xpath="/ns0:coreProperties[1]/ns1:title[1]" w:storeItemID="{6C3C8BC8-F283-45AE-878A-BAB7291924A1}"/>
      <w:text/>
    </w:sdtPr>
    <w:sdtEndPr/>
    <w:sdtContent>
      <w:p w:rsidR="00A41201" w:rsidRPr="00D560A4" w:rsidRDefault="00A41201" w:rsidP="00D560A4">
        <w:pPr>
          <w:pStyle w:val="Header"/>
          <w:pBdr>
            <w:bottom w:val="thickThinSmallGap" w:sz="24" w:space="1" w:color="622423" w:themeColor="accent2" w:themeShade="7F"/>
          </w:pBdr>
          <w:tabs>
            <w:tab w:val="clear" w:pos="9360"/>
            <w:tab w:val="right" w:pos="9720"/>
          </w:tabs>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Computer Networks Lab Manual                                                                     17ECL68</w:t>
        </w:r>
      </w:p>
    </w:sdtContent>
  </w:sdt>
  <w:p w:rsidR="00A41201" w:rsidRPr="00655EB5" w:rsidRDefault="00A41201" w:rsidP="00D560A4">
    <w:pPr>
      <w:pStyle w:val="Header"/>
      <w:tabs>
        <w:tab w:val="clear" w:pos="9360"/>
        <w:tab w:val="right" w:pos="9720"/>
      </w:tabs>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3BA2722"/>
    <w:lvl w:ilvl="0">
      <w:numFmt w:val="bullet"/>
      <w:lvlText w:val="*"/>
      <w:lvlJc w:val="left"/>
    </w:lvl>
  </w:abstractNum>
  <w:abstractNum w:abstractNumId="1">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00000003"/>
    <w:multiLevelType w:val="multilevel"/>
    <w:tmpl w:val="00000003"/>
    <w:name w:val="WW8Num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6"/>
    <w:multiLevelType w:val="singleLevel"/>
    <w:tmpl w:val="00000006"/>
    <w:name w:val="WW8Num6"/>
    <w:lvl w:ilvl="0">
      <w:start w:val="1"/>
      <w:numFmt w:val="bullet"/>
      <w:lvlText w:val=""/>
      <w:lvlJc w:val="left"/>
      <w:pPr>
        <w:tabs>
          <w:tab w:val="num" w:pos="720"/>
        </w:tabs>
        <w:ind w:left="720" w:hanging="360"/>
      </w:pPr>
      <w:rPr>
        <w:rFonts w:ascii="Wingdings" w:hAnsi="Wingdings"/>
      </w:rPr>
    </w:lvl>
  </w:abstractNum>
  <w:abstractNum w:abstractNumId="4">
    <w:nsid w:val="00000007"/>
    <w:multiLevelType w:val="multilevel"/>
    <w:tmpl w:val="00000007"/>
    <w:name w:val="WW8Num8"/>
    <w:lvl w:ilvl="0">
      <w:start w:val="2"/>
      <w:numFmt w:val="decimal"/>
      <w:lvlText w:val="%1"/>
      <w:lvlJc w:val="left"/>
      <w:pPr>
        <w:tabs>
          <w:tab w:val="num" w:pos="1155"/>
        </w:tabs>
        <w:ind w:left="1155" w:hanging="795"/>
      </w:pPr>
    </w:lvl>
    <w:lvl w:ilvl="1">
      <w:start w:val="1"/>
      <w:numFmt w:val="decimal"/>
      <w:lvlText w:val="%2."/>
      <w:lvlJc w:val="left"/>
      <w:pPr>
        <w:tabs>
          <w:tab w:val="num" w:pos="360"/>
        </w:tabs>
        <w:ind w:left="360" w:hanging="360"/>
      </w:pPr>
      <w:rPr>
        <w:b w:val="0"/>
        <w:sz w:val="24"/>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17"/>
    <w:multiLevelType w:val="singleLevel"/>
    <w:tmpl w:val="00000017"/>
    <w:name w:val="WW8Num30"/>
    <w:lvl w:ilvl="0">
      <w:start w:val="1"/>
      <w:numFmt w:val="bullet"/>
      <w:lvlText w:val=""/>
      <w:lvlJc w:val="left"/>
      <w:pPr>
        <w:tabs>
          <w:tab w:val="num" w:pos="720"/>
        </w:tabs>
        <w:ind w:left="720" w:hanging="360"/>
      </w:pPr>
      <w:rPr>
        <w:rFonts w:ascii="Wingdings" w:hAnsi="Wingdings"/>
      </w:rPr>
    </w:lvl>
  </w:abstractNum>
  <w:abstractNum w:abstractNumId="6">
    <w:nsid w:val="0000001B"/>
    <w:multiLevelType w:val="multilevel"/>
    <w:tmpl w:val="0000001B"/>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1D"/>
    <w:multiLevelType w:val="multilevel"/>
    <w:tmpl w:val="00000003"/>
    <w:name w:val="WW8Num39"/>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1F"/>
    <w:multiLevelType w:val="multilevel"/>
    <w:tmpl w:val="0000001F"/>
    <w:name w:val="WW8Num4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9">
    <w:nsid w:val="00000021"/>
    <w:multiLevelType w:val="multilevel"/>
    <w:tmpl w:val="00000021"/>
    <w:name w:val="WW8Num4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0">
    <w:nsid w:val="0125044D"/>
    <w:multiLevelType w:val="hybridMultilevel"/>
    <w:tmpl w:val="4CD26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1E1C4E"/>
    <w:multiLevelType w:val="hybridMultilevel"/>
    <w:tmpl w:val="2C263654"/>
    <w:lvl w:ilvl="0" w:tplc="84A8C2A4">
      <w:start w:val="1"/>
      <w:numFmt w:val="bullet"/>
      <w:lvlText w:val="•"/>
      <w:lvlJc w:val="left"/>
      <w:pPr>
        <w:tabs>
          <w:tab w:val="num" w:pos="720"/>
        </w:tabs>
        <w:ind w:left="720" w:hanging="360"/>
      </w:pPr>
      <w:rPr>
        <w:rFonts w:ascii="Arial" w:hAnsi="Arial" w:hint="default"/>
      </w:rPr>
    </w:lvl>
    <w:lvl w:ilvl="1" w:tplc="9FE249AC" w:tentative="1">
      <w:start w:val="1"/>
      <w:numFmt w:val="bullet"/>
      <w:lvlText w:val="•"/>
      <w:lvlJc w:val="left"/>
      <w:pPr>
        <w:tabs>
          <w:tab w:val="num" w:pos="1440"/>
        </w:tabs>
        <w:ind w:left="1440" w:hanging="360"/>
      </w:pPr>
      <w:rPr>
        <w:rFonts w:ascii="Arial" w:hAnsi="Arial" w:hint="default"/>
      </w:rPr>
    </w:lvl>
    <w:lvl w:ilvl="2" w:tplc="9BC08D46" w:tentative="1">
      <w:start w:val="1"/>
      <w:numFmt w:val="bullet"/>
      <w:lvlText w:val="•"/>
      <w:lvlJc w:val="left"/>
      <w:pPr>
        <w:tabs>
          <w:tab w:val="num" w:pos="2160"/>
        </w:tabs>
        <w:ind w:left="2160" w:hanging="360"/>
      </w:pPr>
      <w:rPr>
        <w:rFonts w:ascii="Arial" w:hAnsi="Arial" w:hint="default"/>
      </w:rPr>
    </w:lvl>
    <w:lvl w:ilvl="3" w:tplc="3A0AE134" w:tentative="1">
      <w:start w:val="1"/>
      <w:numFmt w:val="bullet"/>
      <w:lvlText w:val="•"/>
      <w:lvlJc w:val="left"/>
      <w:pPr>
        <w:tabs>
          <w:tab w:val="num" w:pos="2880"/>
        </w:tabs>
        <w:ind w:left="2880" w:hanging="360"/>
      </w:pPr>
      <w:rPr>
        <w:rFonts w:ascii="Arial" w:hAnsi="Arial" w:hint="default"/>
      </w:rPr>
    </w:lvl>
    <w:lvl w:ilvl="4" w:tplc="2C7C1470" w:tentative="1">
      <w:start w:val="1"/>
      <w:numFmt w:val="bullet"/>
      <w:lvlText w:val="•"/>
      <w:lvlJc w:val="left"/>
      <w:pPr>
        <w:tabs>
          <w:tab w:val="num" w:pos="3600"/>
        </w:tabs>
        <w:ind w:left="3600" w:hanging="360"/>
      </w:pPr>
      <w:rPr>
        <w:rFonts w:ascii="Arial" w:hAnsi="Arial" w:hint="default"/>
      </w:rPr>
    </w:lvl>
    <w:lvl w:ilvl="5" w:tplc="85BC06A6" w:tentative="1">
      <w:start w:val="1"/>
      <w:numFmt w:val="bullet"/>
      <w:lvlText w:val="•"/>
      <w:lvlJc w:val="left"/>
      <w:pPr>
        <w:tabs>
          <w:tab w:val="num" w:pos="4320"/>
        </w:tabs>
        <w:ind w:left="4320" w:hanging="360"/>
      </w:pPr>
      <w:rPr>
        <w:rFonts w:ascii="Arial" w:hAnsi="Arial" w:hint="default"/>
      </w:rPr>
    </w:lvl>
    <w:lvl w:ilvl="6" w:tplc="6F765996" w:tentative="1">
      <w:start w:val="1"/>
      <w:numFmt w:val="bullet"/>
      <w:lvlText w:val="•"/>
      <w:lvlJc w:val="left"/>
      <w:pPr>
        <w:tabs>
          <w:tab w:val="num" w:pos="5040"/>
        </w:tabs>
        <w:ind w:left="5040" w:hanging="360"/>
      </w:pPr>
      <w:rPr>
        <w:rFonts w:ascii="Arial" w:hAnsi="Arial" w:hint="default"/>
      </w:rPr>
    </w:lvl>
    <w:lvl w:ilvl="7" w:tplc="2D9883F6" w:tentative="1">
      <w:start w:val="1"/>
      <w:numFmt w:val="bullet"/>
      <w:lvlText w:val="•"/>
      <w:lvlJc w:val="left"/>
      <w:pPr>
        <w:tabs>
          <w:tab w:val="num" w:pos="5760"/>
        </w:tabs>
        <w:ind w:left="5760" w:hanging="360"/>
      </w:pPr>
      <w:rPr>
        <w:rFonts w:ascii="Arial" w:hAnsi="Arial" w:hint="default"/>
      </w:rPr>
    </w:lvl>
    <w:lvl w:ilvl="8" w:tplc="1CC87992" w:tentative="1">
      <w:start w:val="1"/>
      <w:numFmt w:val="bullet"/>
      <w:lvlText w:val="•"/>
      <w:lvlJc w:val="left"/>
      <w:pPr>
        <w:tabs>
          <w:tab w:val="num" w:pos="6480"/>
        </w:tabs>
        <w:ind w:left="6480" w:hanging="360"/>
      </w:pPr>
      <w:rPr>
        <w:rFonts w:ascii="Arial" w:hAnsi="Arial" w:hint="default"/>
      </w:rPr>
    </w:lvl>
  </w:abstractNum>
  <w:abstractNum w:abstractNumId="12">
    <w:nsid w:val="07766D3A"/>
    <w:multiLevelType w:val="hybridMultilevel"/>
    <w:tmpl w:val="4F780AD2"/>
    <w:lvl w:ilvl="0" w:tplc="888CE516">
      <w:start w:val="1"/>
      <w:numFmt w:val="bullet"/>
      <w:lvlText w:val=""/>
      <w:lvlJc w:val="left"/>
      <w:pPr>
        <w:tabs>
          <w:tab w:val="num" w:pos="720"/>
        </w:tabs>
        <w:ind w:left="720" w:hanging="360"/>
      </w:pPr>
      <w:rPr>
        <w:rFonts w:ascii="Wingdings" w:hAnsi="Wingdings" w:hint="default"/>
      </w:rPr>
    </w:lvl>
    <w:lvl w:ilvl="1" w:tplc="2B9C8694" w:tentative="1">
      <w:start w:val="1"/>
      <w:numFmt w:val="bullet"/>
      <w:lvlText w:val=""/>
      <w:lvlJc w:val="left"/>
      <w:pPr>
        <w:tabs>
          <w:tab w:val="num" w:pos="1440"/>
        </w:tabs>
        <w:ind w:left="1440" w:hanging="360"/>
      </w:pPr>
      <w:rPr>
        <w:rFonts w:ascii="Wingdings" w:hAnsi="Wingdings" w:hint="default"/>
      </w:rPr>
    </w:lvl>
    <w:lvl w:ilvl="2" w:tplc="825A422C" w:tentative="1">
      <w:start w:val="1"/>
      <w:numFmt w:val="bullet"/>
      <w:lvlText w:val=""/>
      <w:lvlJc w:val="left"/>
      <w:pPr>
        <w:tabs>
          <w:tab w:val="num" w:pos="2160"/>
        </w:tabs>
        <w:ind w:left="2160" w:hanging="360"/>
      </w:pPr>
      <w:rPr>
        <w:rFonts w:ascii="Wingdings" w:hAnsi="Wingdings" w:hint="default"/>
      </w:rPr>
    </w:lvl>
    <w:lvl w:ilvl="3" w:tplc="E9969D1E" w:tentative="1">
      <w:start w:val="1"/>
      <w:numFmt w:val="bullet"/>
      <w:lvlText w:val=""/>
      <w:lvlJc w:val="left"/>
      <w:pPr>
        <w:tabs>
          <w:tab w:val="num" w:pos="2880"/>
        </w:tabs>
        <w:ind w:left="2880" w:hanging="360"/>
      </w:pPr>
      <w:rPr>
        <w:rFonts w:ascii="Wingdings" w:hAnsi="Wingdings" w:hint="default"/>
      </w:rPr>
    </w:lvl>
    <w:lvl w:ilvl="4" w:tplc="22928D08" w:tentative="1">
      <w:start w:val="1"/>
      <w:numFmt w:val="bullet"/>
      <w:lvlText w:val=""/>
      <w:lvlJc w:val="left"/>
      <w:pPr>
        <w:tabs>
          <w:tab w:val="num" w:pos="3600"/>
        </w:tabs>
        <w:ind w:left="3600" w:hanging="360"/>
      </w:pPr>
      <w:rPr>
        <w:rFonts w:ascii="Wingdings" w:hAnsi="Wingdings" w:hint="default"/>
      </w:rPr>
    </w:lvl>
    <w:lvl w:ilvl="5" w:tplc="01BA8840" w:tentative="1">
      <w:start w:val="1"/>
      <w:numFmt w:val="bullet"/>
      <w:lvlText w:val=""/>
      <w:lvlJc w:val="left"/>
      <w:pPr>
        <w:tabs>
          <w:tab w:val="num" w:pos="4320"/>
        </w:tabs>
        <w:ind w:left="4320" w:hanging="360"/>
      </w:pPr>
      <w:rPr>
        <w:rFonts w:ascii="Wingdings" w:hAnsi="Wingdings" w:hint="default"/>
      </w:rPr>
    </w:lvl>
    <w:lvl w:ilvl="6" w:tplc="80BE82F4" w:tentative="1">
      <w:start w:val="1"/>
      <w:numFmt w:val="bullet"/>
      <w:lvlText w:val=""/>
      <w:lvlJc w:val="left"/>
      <w:pPr>
        <w:tabs>
          <w:tab w:val="num" w:pos="5040"/>
        </w:tabs>
        <w:ind w:left="5040" w:hanging="360"/>
      </w:pPr>
      <w:rPr>
        <w:rFonts w:ascii="Wingdings" w:hAnsi="Wingdings" w:hint="default"/>
      </w:rPr>
    </w:lvl>
    <w:lvl w:ilvl="7" w:tplc="6D724378" w:tentative="1">
      <w:start w:val="1"/>
      <w:numFmt w:val="bullet"/>
      <w:lvlText w:val=""/>
      <w:lvlJc w:val="left"/>
      <w:pPr>
        <w:tabs>
          <w:tab w:val="num" w:pos="5760"/>
        </w:tabs>
        <w:ind w:left="5760" w:hanging="360"/>
      </w:pPr>
      <w:rPr>
        <w:rFonts w:ascii="Wingdings" w:hAnsi="Wingdings" w:hint="default"/>
      </w:rPr>
    </w:lvl>
    <w:lvl w:ilvl="8" w:tplc="B6F210DE" w:tentative="1">
      <w:start w:val="1"/>
      <w:numFmt w:val="bullet"/>
      <w:lvlText w:val=""/>
      <w:lvlJc w:val="left"/>
      <w:pPr>
        <w:tabs>
          <w:tab w:val="num" w:pos="6480"/>
        </w:tabs>
        <w:ind w:left="6480" w:hanging="360"/>
      </w:pPr>
      <w:rPr>
        <w:rFonts w:ascii="Wingdings" w:hAnsi="Wingdings" w:hint="default"/>
      </w:rPr>
    </w:lvl>
  </w:abstractNum>
  <w:abstractNum w:abstractNumId="13">
    <w:nsid w:val="0A423053"/>
    <w:multiLevelType w:val="hybridMultilevel"/>
    <w:tmpl w:val="E0246F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AFF7B1A"/>
    <w:multiLevelType w:val="hybridMultilevel"/>
    <w:tmpl w:val="EE105B32"/>
    <w:lvl w:ilvl="0" w:tplc="0B340C2C">
      <w:start w:val="1"/>
      <w:numFmt w:val="bullet"/>
      <w:lvlText w:val=""/>
      <w:lvlJc w:val="left"/>
      <w:pPr>
        <w:tabs>
          <w:tab w:val="num" w:pos="720"/>
        </w:tabs>
        <w:ind w:left="720" w:hanging="360"/>
      </w:pPr>
      <w:rPr>
        <w:rFonts w:ascii="Wingdings" w:hAnsi="Wingdings" w:hint="default"/>
      </w:rPr>
    </w:lvl>
    <w:lvl w:ilvl="1" w:tplc="6D20065C" w:tentative="1">
      <w:start w:val="1"/>
      <w:numFmt w:val="bullet"/>
      <w:lvlText w:val=""/>
      <w:lvlJc w:val="left"/>
      <w:pPr>
        <w:tabs>
          <w:tab w:val="num" w:pos="1440"/>
        </w:tabs>
        <w:ind w:left="1440" w:hanging="360"/>
      </w:pPr>
      <w:rPr>
        <w:rFonts w:ascii="Wingdings" w:hAnsi="Wingdings" w:hint="default"/>
      </w:rPr>
    </w:lvl>
    <w:lvl w:ilvl="2" w:tplc="615C9F0A" w:tentative="1">
      <w:start w:val="1"/>
      <w:numFmt w:val="bullet"/>
      <w:lvlText w:val=""/>
      <w:lvlJc w:val="left"/>
      <w:pPr>
        <w:tabs>
          <w:tab w:val="num" w:pos="2160"/>
        </w:tabs>
        <w:ind w:left="2160" w:hanging="360"/>
      </w:pPr>
      <w:rPr>
        <w:rFonts w:ascii="Wingdings" w:hAnsi="Wingdings" w:hint="default"/>
      </w:rPr>
    </w:lvl>
    <w:lvl w:ilvl="3" w:tplc="E57E9BBC" w:tentative="1">
      <w:start w:val="1"/>
      <w:numFmt w:val="bullet"/>
      <w:lvlText w:val=""/>
      <w:lvlJc w:val="left"/>
      <w:pPr>
        <w:tabs>
          <w:tab w:val="num" w:pos="2880"/>
        </w:tabs>
        <w:ind w:left="2880" w:hanging="360"/>
      </w:pPr>
      <w:rPr>
        <w:rFonts w:ascii="Wingdings" w:hAnsi="Wingdings" w:hint="default"/>
      </w:rPr>
    </w:lvl>
    <w:lvl w:ilvl="4" w:tplc="27C636C2" w:tentative="1">
      <w:start w:val="1"/>
      <w:numFmt w:val="bullet"/>
      <w:lvlText w:val=""/>
      <w:lvlJc w:val="left"/>
      <w:pPr>
        <w:tabs>
          <w:tab w:val="num" w:pos="3600"/>
        </w:tabs>
        <w:ind w:left="3600" w:hanging="360"/>
      </w:pPr>
      <w:rPr>
        <w:rFonts w:ascii="Wingdings" w:hAnsi="Wingdings" w:hint="default"/>
      </w:rPr>
    </w:lvl>
    <w:lvl w:ilvl="5" w:tplc="04BC2488" w:tentative="1">
      <w:start w:val="1"/>
      <w:numFmt w:val="bullet"/>
      <w:lvlText w:val=""/>
      <w:lvlJc w:val="left"/>
      <w:pPr>
        <w:tabs>
          <w:tab w:val="num" w:pos="4320"/>
        </w:tabs>
        <w:ind w:left="4320" w:hanging="360"/>
      </w:pPr>
      <w:rPr>
        <w:rFonts w:ascii="Wingdings" w:hAnsi="Wingdings" w:hint="default"/>
      </w:rPr>
    </w:lvl>
    <w:lvl w:ilvl="6" w:tplc="BFB4D408" w:tentative="1">
      <w:start w:val="1"/>
      <w:numFmt w:val="bullet"/>
      <w:lvlText w:val=""/>
      <w:lvlJc w:val="left"/>
      <w:pPr>
        <w:tabs>
          <w:tab w:val="num" w:pos="5040"/>
        </w:tabs>
        <w:ind w:left="5040" w:hanging="360"/>
      </w:pPr>
      <w:rPr>
        <w:rFonts w:ascii="Wingdings" w:hAnsi="Wingdings" w:hint="default"/>
      </w:rPr>
    </w:lvl>
    <w:lvl w:ilvl="7" w:tplc="BC0EF800" w:tentative="1">
      <w:start w:val="1"/>
      <w:numFmt w:val="bullet"/>
      <w:lvlText w:val=""/>
      <w:lvlJc w:val="left"/>
      <w:pPr>
        <w:tabs>
          <w:tab w:val="num" w:pos="5760"/>
        </w:tabs>
        <w:ind w:left="5760" w:hanging="360"/>
      </w:pPr>
      <w:rPr>
        <w:rFonts w:ascii="Wingdings" w:hAnsi="Wingdings" w:hint="default"/>
      </w:rPr>
    </w:lvl>
    <w:lvl w:ilvl="8" w:tplc="B03EC388" w:tentative="1">
      <w:start w:val="1"/>
      <w:numFmt w:val="bullet"/>
      <w:lvlText w:val=""/>
      <w:lvlJc w:val="left"/>
      <w:pPr>
        <w:tabs>
          <w:tab w:val="num" w:pos="6480"/>
        </w:tabs>
        <w:ind w:left="6480" w:hanging="360"/>
      </w:pPr>
      <w:rPr>
        <w:rFonts w:ascii="Wingdings" w:hAnsi="Wingdings" w:hint="default"/>
      </w:rPr>
    </w:lvl>
  </w:abstractNum>
  <w:abstractNum w:abstractNumId="15">
    <w:nsid w:val="127E2DC6"/>
    <w:multiLevelType w:val="hybridMultilevel"/>
    <w:tmpl w:val="EC1C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2C00034"/>
    <w:multiLevelType w:val="hybridMultilevel"/>
    <w:tmpl w:val="F25AEA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3E72A9"/>
    <w:multiLevelType w:val="hybridMultilevel"/>
    <w:tmpl w:val="2388A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C55721"/>
    <w:multiLevelType w:val="hybridMultilevel"/>
    <w:tmpl w:val="A38828FA"/>
    <w:lvl w:ilvl="0" w:tplc="648A72FC">
      <w:start w:val="1"/>
      <w:numFmt w:val="bullet"/>
      <w:lvlText w:val=""/>
      <w:lvlJc w:val="left"/>
      <w:pPr>
        <w:tabs>
          <w:tab w:val="num" w:pos="720"/>
        </w:tabs>
        <w:ind w:left="720" w:hanging="360"/>
      </w:pPr>
      <w:rPr>
        <w:rFonts w:ascii="Wingdings" w:hAnsi="Wingdings" w:hint="default"/>
      </w:rPr>
    </w:lvl>
    <w:lvl w:ilvl="1" w:tplc="C19AB4DE" w:tentative="1">
      <w:start w:val="1"/>
      <w:numFmt w:val="bullet"/>
      <w:lvlText w:val=""/>
      <w:lvlJc w:val="left"/>
      <w:pPr>
        <w:tabs>
          <w:tab w:val="num" w:pos="1440"/>
        </w:tabs>
        <w:ind w:left="1440" w:hanging="360"/>
      </w:pPr>
      <w:rPr>
        <w:rFonts w:ascii="Wingdings" w:hAnsi="Wingdings" w:hint="default"/>
      </w:rPr>
    </w:lvl>
    <w:lvl w:ilvl="2" w:tplc="5EAC6378" w:tentative="1">
      <w:start w:val="1"/>
      <w:numFmt w:val="bullet"/>
      <w:lvlText w:val=""/>
      <w:lvlJc w:val="left"/>
      <w:pPr>
        <w:tabs>
          <w:tab w:val="num" w:pos="2160"/>
        </w:tabs>
        <w:ind w:left="2160" w:hanging="360"/>
      </w:pPr>
      <w:rPr>
        <w:rFonts w:ascii="Wingdings" w:hAnsi="Wingdings" w:hint="default"/>
      </w:rPr>
    </w:lvl>
    <w:lvl w:ilvl="3" w:tplc="7B9ED430" w:tentative="1">
      <w:start w:val="1"/>
      <w:numFmt w:val="bullet"/>
      <w:lvlText w:val=""/>
      <w:lvlJc w:val="left"/>
      <w:pPr>
        <w:tabs>
          <w:tab w:val="num" w:pos="2880"/>
        </w:tabs>
        <w:ind w:left="2880" w:hanging="360"/>
      </w:pPr>
      <w:rPr>
        <w:rFonts w:ascii="Wingdings" w:hAnsi="Wingdings" w:hint="default"/>
      </w:rPr>
    </w:lvl>
    <w:lvl w:ilvl="4" w:tplc="E2206A7A" w:tentative="1">
      <w:start w:val="1"/>
      <w:numFmt w:val="bullet"/>
      <w:lvlText w:val=""/>
      <w:lvlJc w:val="left"/>
      <w:pPr>
        <w:tabs>
          <w:tab w:val="num" w:pos="3600"/>
        </w:tabs>
        <w:ind w:left="3600" w:hanging="360"/>
      </w:pPr>
      <w:rPr>
        <w:rFonts w:ascii="Wingdings" w:hAnsi="Wingdings" w:hint="default"/>
      </w:rPr>
    </w:lvl>
    <w:lvl w:ilvl="5" w:tplc="405A4A6C" w:tentative="1">
      <w:start w:val="1"/>
      <w:numFmt w:val="bullet"/>
      <w:lvlText w:val=""/>
      <w:lvlJc w:val="left"/>
      <w:pPr>
        <w:tabs>
          <w:tab w:val="num" w:pos="4320"/>
        </w:tabs>
        <w:ind w:left="4320" w:hanging="360"/>
      </w:pPr>
      <w:rPr>
        <w:rFonts w:ascii="Wingdings" w:hAnsi="Wingdings" w:hint="default"/>
      </w:rPr>
    </w:lvl>
    <w:lvl w:ilvl="6" w:tplc="600AB5D8" w:tentative="1">
      <w:start w:val="1"/>
      <w:numFmt w:val="bullet"/>
      <w:lvlText w:val=""/>
      <w:lvlJc w:val="left"/>
      <w:pPr>
        <w:tabs>
          <w:tab w:val="num" w:pos="5040"/>
        </w:tabs>
        <w:ind w:left="5040" w:hanging="360"/>
      </w:pPr>
      <w:rPr>
        <w:rFonts w:ascii="Wingdings" w:hAnsi="Wingdings" w:hint="default"/>
      </w:rPr>
    </w:lvl>
    <w:lvl w:ilvl="7" w:tplc="CBF61DF2" w:tentative="1">
      <w:start w:val="1"/>
      <w:numFmt w:val="bullet"/>
      <w:lvlText w:val=""/>
      <w:lvlJc w:val="left"/>
      <w:pPr>
        <w:tabs>
          <w:tab w:val="num" w:pos="5760"/>
        </w:tabs>
        <w:ind w:left="5760" w:hanging="360"/>
      </w:pPr>
      <w:rPr>
        <w:rFonts w:ascii="Wingdings" w:hAnsi="Wingdings" w:hint="default"/>
      </w:rPr>
    </w:lvl>
    <w:lvl w:ilvl="8" w:tplc="10FA834A" w:tentative="1">
      <w:start w:val="1"/>
      <w:numFmt w:val="bullet"/>
      <w:lvlText w:val=""/>
      <w:lvlJc w:val="left"/>
      <w:pPr>
        <w:tabs>
          <w:tab w:val="num" w:pos="6480"/>
        </w:tabs>
        <w:ind w:left="6480" w:hanging="360"/>
      </w:pPr>
      <w:rPr>
        <w:rFonts w:ascii="Wingdings" w:hAnsi="Wingdings" w:hint="default"/>
      </w:rPr>
    </w:lvl>
  </w:abstractNum>
  <w:abstractNum w:abstractNumId="19">
    <w:nsid w:val="17972AD2"/>
    <w:multiLevelType w:val="hybridMultilevel"/>
    <w:tmpl w:val="DD606FC4"/>
    <w:lvl w:ilvl="0" w:tplc="0409000F">
      <w:start w:val="1"/>
      <w:numFmt w:val="decimal"/>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19494D1E"/>
    <w:multiLevelType w:val="hybridMultilevel"/>
    <w:tmpl w:val="7188FD8E"/>
    <w:lvl w:ilvl="0" w:tplc="D0168C9E">
      <w:start w:val="1"/>
      <w:numFmt w:val="bullet"/>
      <w:lvlText w:val=""/>
      <w:lvlJc w:val="left"/>
      <w:pPr>
        <w:tabs>
          <w:tab w:val="num" w:pos="720"/>
        </w:tabs>
        <w:ind w:left="720" w:hanging="360"/>
      </w:pPr>
      <w:rPr>
        <w:rFonts w:ascii="Wingdings" w:hAnsi="Wingdings" w:hint="default"/>
      </w:rPr>
    </w:lvl>
    <w:lvl w:ilvl="1" w:tplc="257098D6" w:tentative="1">
      <w:start w:val="1"/>
      <w:numFmt w:val="bullet"/>
      <w:lvlText w:val=""/>
      <w:lvlJc w:val="left"/>
      <w:pPr>
        <w:tabs>
          <w:tab w:val="num" w:pos="1440"/>
        </w:tabs>
        <w:ind w:left="1440" w:hanging="360"/>
      </w:pPr>
      <w:rPr>
        <w:rFonts w:ascii="Wingdings" w:hAnsi="Wingdings" w:hint="default"/>
      </w:rPr>
    </w:lvl>
    <w:lvl w:ilvl="2" w:tplc="F50684A4" w:tentative="1">
      <w:start w:val="1"/>
      <w:numFmt w:val="bullet"/>
      <w:lvlText w:val=""/>
      <w:lvlJc w:val="left"/>
      <w:pPr>
        <w:tabs>
          <w:tab w:val="num" w:pos="2160"/>
        </w:tabs>
        <w:ind w:left="2160" w:hanging="360"/>
      </w:pPr>
      <w:rPr>
        <w:rFonts w:ascii="Wingdings" w:hAnsi="Wingdings" w:hint="default"/>
      </w:rPr>
    </w:lvl>
    <w:lvl w:ilvl="3" w:tplc="2D9AD700" w:tentative="1">
      <w:start w:val="1"/>
      <w:numFmt w:val="bullet"/>
      <w:lvlText w:val=""/>
      <w:lvlJc w:val="left"/>
      <w:pPr>
        <w:tabs>
          <w:tab w:val="num" w:pos="2880"/>
        </w:tabs>
        <w:ind w:left="2880" w:hanging="360"/>
      </w:pPr>
      <w:rPr>
        <w:rFonts w:ascii="Wingdings" w:hAnsi="Wingdings" w:hint="default"/>
      </w:rPr>
    </w:lvl>
    <w:lvl w:ilvl="4" w:tplc="DDE2B96A" w:tentative="1">
      <w:start w:val="1"/>
      <w:numFmt w:val="bullet"/>
      <w:lvlText w:val=""/>
      <w:lvlJc w:val="left"/>
      <w:pPr>
        <w:tabs>
          <w:tab w:val="num" w:pos="3600"/>
        </w:tabs>
        <w:ind w:left="3600" w:hanging="360"/>
      </w:pPr>
      <w:rPr>
        <w:rFonts w:ascii="Wingdings" w:hAnsi="Wingdings" w:hint="default"/>
      </w:rPr>
    </w:lvl>
    <w:lvl w:ilvl="5" w:tplc="8F0EB2D0" w:tentative="1">
      <w:start w:val="1"/>
      <w:numFmt w:val="bullet"/>
      <w:lvlText w:val=""/>
      <w:lvlJc w:val="left"/>
      <w:pPr>
        <w:tabs>
          <w:tab w:val="num" w:pos="4320"/>
        </w:tabs>
        <w:ind w:left="4320" w:hanging="360"/>
      </w:pPr>
      <w:rPr>
        <w:rFonts w:ascii="Wingdings" w:hAnsi="Wingdings" w:hint="default"/>
      </w:rPr>
    </w:lvl>
    <w:lvl w:ilvl="6" w:tplc="6526E7A2" w:tentative="1">
      <w:start w:val="1"/>
      <w:numFmt w:val="bullet"/>
      <w:lvlText w:val=""/>
      <w:lvlJc w:val="left"/>
      <w:pPr>
        <w:tabs>
          <w:tab w:val="num" w:pos="5040"/>
        </w:tabs>
        <w:ind w:left="5040" w:hanging="360"/>
      </w:pPr>
      <w:rPr>
        <w:rFonts w:ascii="Wingdings" w:hAnsi="Wingdings" w:hint="default"/>
      </w:rPr>
    </w:lvl>
    <w:lvl w:ilvl="7" w:tplc="F160AF6A" w:tentative="1">
      <w:start w:val="1"/>
      <w:numFmt w:val="bullet"/>
      <w:lvlText w:val=""/>
      <w:lvlJc w:val="left"/>
      <w:pPr>
        <w:tabs>
          <w:tab w:val="num" w:pos="5760"/>
        </w:tabs>
        <w:ind w:left="5760" w:hanging="360"/>
      </w:pPr>
      <w:rPr>
        <w:rFonts w:ascii="Wingdings" w:hAnsi="Wingdings" w:hint="default"/>
      </w:rPr>
    </w:lvl>
    <w:lvl w:ilvl="8" w:tplc="1FBCF544" w:tentative="1">
      <w:start w:val="1"/>
      <w:numFmt w:val="bullet"/>
      <w:lvlText w:val=""/>
      <w:lvlJc w:val="left"/>
      <w:pPr>
        <w:tabs>
          <w:tab w:val="num" w:pos="6480"/>
        </w:tabs>
        <w:ind w:left="6480" w:hanging="360"/>
      </w:pPr>
      <w:rPr>
        <w:rFonts w:ascii="Wingdings" w:hAnsi="Wingdings" w:hint="default"/>
      </w:rPr>
    </w:lvl>
  </w:abstractNum>
  <w:abstractNum w:abstractNumId="21">
    <w:nsid w:val="1D3F1E1D"/>
    <w:multiLevelType w:val="hybridMultilevel"/>
    <w:tmpl w:val="5FD4B04C"/>
    <w:lvl w:ilvl="0" w:tplc="DF4056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1EE5F92"/>
    <w:multiLevelType w:val="hybridMultilevel"/>
    <w:tmpl w:val="33BAC702"/>
    <w:lvl w:ilvl="0" w:tplc="49FA6F6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39014DF"/>
    <w:multiLevelType w:val="hybridMultilevel"/>
    <w:tmpl w:val="D9E2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190AC8"/>
    <w:multiLevelType w:val="hybridMultilevel"/>
    <w:tmpl w:val="29E459EE"/>
    <w:lvl w:ilvl="0" w:tplc="97BC6BEA">
      <w:start w:val="1"/>
      <w:numFmt w:val="decimal"/>
      <w:lvlText w:val="%1)"/>
      <w:lvlJc w:val="left"/>
      <w:pPr>
        <w:tabs>
          <w:tab w:val="num" w:pos="360"/>
        </w:tabs>
        <w:ind w:left="360" w:hanging="360"/>
      </w:pPr>
      <w:rPr>
        <w:b/>
      </w:rPr>
    </w:lvl>
    <w:lvl w:ilvl="1" w:tplc="24BA5E88">
      <w:start w:val="1"/>
      <w:numFmt w:val="lowerRoman"/>
      <w:lvlText w:val="%2)"/>
      <w:lvlJc w:val="left"/>
      <w:pPr>
        <w:tabs>
          <w:tab w:val="num" w:pos="1440"/>
        </w:tabs>
        <w:ind w:left="1440" w:hanging="720"/>
      </w:pPr>
      <w:rPr>
        <w:rFonts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2DBA794E"/>
    <w:multiLevelType w:val="hybridMultilevel"/>
    <w:tmpl w:val="DC647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5B6C80"/>
    <w:multiLevelType w:val="multilevel"/>
    <w:tmpl w:val="FEC0BB0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394010F6"/>
    <w:multiLevelType w:val="hybridMultilevel"/>
    <w:tmpl w:val="C5F6E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FC2E8F"/>
    <w:multiLevelType w:val="hybridMultilevel"/>
    <w:tmpl w:val="C52E1B64"/>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164363C"/>
    <w:multiLevelType w:val="hybridMultilevel"/>
    <w:tmpl w:val="A2A4F1AC"/>
    <w:lvl w:ilvl="0" w:tplc="04090001">
      <w:start w:val="1"/>
      <w:numFmt w:val="bullet"/>
      <w:lvlText w:val=""/>
      <w:lvlJc w:val="left"/>
      <w:pPr>
        <w:tabs>
          <w:tab w:val="num" w:pos="720"/>
        </w:tabs>
        <w:ind w:left="720" w:hanging="360"/>
      </w:pPr>
      <w:rPr>
        <w:rFonts w:ascii="Symbol" w:hAnsi="Symbol" w:hint="default"/>
      </w:rPr>
    </w:lvl>
    <w:lvl w:ilvl="1" w:tplc="BA9C9528" w:tentative="1">
      <w:start w:val="1"/>
      <w:numFmt w:val="bullet"/>
      <w:lvlText w:val="•"/>
      <w:lvlJc w:val="left"/>
      <w:pPr>
        <w:tabs>
          <w:tab w:val="num" w:pos="1440"/>
        </w:tabs>
        <w:ind w:left="1440" w:hanging="360"/>
      </w:pPr>
      <w:rPr>
        <w:rFonts w:ascii="Arial" w:hAnsi="Arial" w:hint="default"/>
      </w:rPr>
    </w:lvl>
    <w:lvl w:ilvl="2" w:tplc="BDD4E066" w:tentative="1">
      <w:start w:val="1"/>
      <w:numFmt w:val="bullet"/>
      <w:lvlText w:val="•"/>
      <w:lvlJc w:val="left"/>
      <w:pPr>
        <w:tabs>
          <w:tab w:val="num" w:pos="2160"/>
        </w:tabs>
        <w:ind w:left="2160" w:hanging="360"/>
      </w:pPr>
      <w:rPr>
        <w:rFonts w:ascii="Arial" w:hAnsi="Arial" w:hint="default"/>
      </w:rPr>
    </w:lvl>
    <w:lvl w:ilvl="3" w:tplc="54B2C1F6" w:tentative="1">
      <w:start w:val="1"/>
      <w:numFmt w:val="bullet"/>
      <w:lvlText w:val="•"/>
      <w:lvlJc w:val="left"/>
      <w:pPr>
        <w:tabs>
          <w:tab w:val="num" w:pos="2880"/>
        </w:tabs>
        <w:ind w:left="2880" w:hanging="360"/>
      </w:pPr>
      <w:rPr>
        <w:rFonts w:ascii="Arial" w:hAnsi="Arial" w:hint="default"/>
      </w:rPr>
    </w:lvl>
    <w:lvl w:ilvl="4" w:tplc="AA3E824E" w:tentative="1">
      <w:start w:val="1"/>
      <w:numFmt w:val="bullet"/>
      <w:lvlText w:val="•"/>
      <w:lvlJc w:val="left"/>
      <w:pPr>
        <w:tabs>
          <w:tab w:val="num" w:pos="3600"/>
        </w:tabs>
        <w:ind w:left="3600" w:hanging="360"/>
      </w:pPr>
      <w:rPr>
        <w:rFonts w:ascii="Arial" w:hAnsi="Arial" w:hint="default"/>
      </w:rPr>
    </w:lvl>
    <w:lvl w:ilvl="5" w:tplc="7DBE7258" w:tentative="1">
      <w:start w:val="1"/>
      <w:numFmt w:val="bullet"/>
      <w:lvlText w:val="•"/>
      <w:lvlJc w:val="left"/>
      <w:pPr>
        <w:tabs>
          <w:tab w:val="num" w:pos="4320"/>
        </w:tabs>
        <w:ind w:left="4320" w:hanging="360"/>
      </w:pPr>
      <w:rPr>
        <w:rFonts w:ascii="Arial" w:hAnsi="Arial" w:hint="default"/>
      </w:rPr>
    </w:lvl>
    <w:lvl w:ilvl="6" w:tplc="14D453FE" w:tentative="1">
      <w:start w:val="1"/>
      <w:numFmt w:val="bullet"/>
      <w:lvlText w:val="•"/>
      <w:lvlJc w:val="left"/>
      <w:pPr>
        <w:tabs>
          <w:tab w:val="num" w:pos="5040"/>
        </w:tabs>
        <w:ind w:left="5040" w:hanging="360"/>
      </w:pPr>
      <w:rPr>
        <w:rFonts w:ascii="Arial" w:hAnsi="Arial" w:hint="default"/>
      </w:rPr>
    </w:lvl>
    <w:lvl w:ilvl="7" w:tplc="CFD490F8" w:tentative="1">
      <w:start w:val="1"/>
      <w:numFmt w:val="bullet"/>
      <w:lvlText w:val="•"/>
      <w:lvlJc w:val="left"/>
      <w:pPr>
        <w:tabs>
          <w:tab w:val="num" w:pos="5760"/>
        </w:tabs>
        <w:ind w:left="5760" w:hanging="360"/>
      </w:pPr>
      <w:rPr>
        <w:rFonts w:ascii="Arial" w:hAnsi="Arial" w:hint="default"/>
      </w:rPr>
    </w:lvl>
    <w:lvl w:ilvl="8" w:tplc="EB584C5A" w:tentative="1">
      <w:start w:val="1"/>
      <w:numFmt w:val="bullet"/>
      <w:lvlText w:val="•"/>
      <w:lvlJc w:val="left"/>
      <w:pPr>
        <w:tabs>
          <w:tab w:val="num" w:pos="6480"/>
        </w:tabs>
        <w:ind w:left="6480" w:hanging="360"/>
      </w:pPr>
      <w:rPr>
        <w:rFonts w:ascii="Arial" w:hAnsi="Arial" w:hint="default"/>
      </w:rPr>
    </w:lvl>
  </w:abstractNum>
  <w:abstractNum w:abstractNumId="30">
    <w:nsid w:val="54EC2672"/>
    <w:multiLevelType w:val="hybridMultilevel"/>
    <w:tmpl w:val="24507F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9711E5"/>
    <w:multiLevelType w:val="hybridMultilevel"/>
    <w:tmpl w:val="56CE9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5C2DA0"/>
    <w:multiLevelType w:val="hybridMultilevel"/>
    <w:tmpl w:val="DD905A7C"/>
    <w:lvl w:ilvl="0" w:tplc="0409000F">
      <w:start w:val="1"/>
      <w:numFmt w:val="decimal"/>
      <w:pStyle w:val="Heading1"/>
      <w:lvlText w:val="%1."/>
      <w:lvlJc w:val="left"/>
      <w:pPr>
        <w:ind w:left="720" w:hanging="360"/>
      </w:pPr>
      <w:rPr>
        <w:rFonts w:hint="default"/>
      </w:rPr>
    </w:lvl>
    <w:lvl w:ilvl="1" w:tplc="04090019" w:tentative="1">
      <w:start w:val="1"/>
      <w:numFmt w:val="lowerLetter"/>
      <w:pStyle w:val="Heading2"/>
      <w:lvlText w:val="%2."/>
      <w:lvlJc w:val="left"/>
      <w:pPr>
        <w:ind w:left="1440" w:hanging="360"/>
      </w:pPr>
    </w:lvl>
    <w:lvl w:ilvl="2" w:tplc="0409001B" w:tentative="1">
      <w:start w:val="1"/>
      <w:numFmt w:val="lowerRoman"/>
      <w:pStyle w:val="Heading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344B80"/>
    <w:multiLevelType w:val="hybridMultilevel"/>
    <w:tmpl w:val="7A06A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CB0E48"/>
    <w:multiLevelType w:val="hybridMultilevel"/>
    <w:tmpl w:val="283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200F99"/>
    <w:multiLevelType w:val="hybridMultilevel"/>
    <w:tmpl w:val="14FC6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E228BA"/>
    <w:multiLevelType w:val="hybridMultilevel"/>
    <w:tmpl w:val="C9D6B4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BC2719"/>
    <w:multiLevelType w:val="multilevel"/>
    <w:tmpl w:val="FEC0BB0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78EA05B4"/>
    <w:multiLevelType w:val="hybridMultilevel"/>
    <w:tmpl w:val="D6980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6F4A1B"/>
    <w:multiLevelType w:val="hybridMultilevel"/>
    <w:tmpl w:val="45428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73590C"/>
    <w:multiLevelType w:val="hybridMultilevel"/>
    <w:tmpl w:val="326A8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874AC9"/>
    <w:multiLevelType w:val="hybridMultilevel"/>
    <w:tmpl w:val="748A3304"/>
    <w:lvl w:ilvl="0" w:tplc="A1C8F81A">
      <w:start w:val="1"/>
      <w:numFmt w:val="bullet"/>
      <w:lvlText w:val=""/>
      <w:lvlJc w:val="left"/>
      <w:pPr>
        <w:tabs>
          <w:tab w:val="num" w:pos="720"/>
        </w:tabs>
        <w:ind w:left="720" w:hanging="360"/>
      </w:pPr>
      <w:rPr>
        <w:rFonts w:ascii="Wingdings" w:hAnsi="Wingdings" w:hint="default"/>
      </w:rPr>
    </w:lvl>
    <w:lvl w:ilvl="1" w:tplc="83106E34" w:tentative="1">
      <w:start w:val="1"/>
      <w:numFmt w:val="bullet"/>
      <w:lvlText w:val=""/>
      <w:lvlJc w:val="left"/>
      <w:pPr>
        <w:tabs>
          <w:tab w:val="num" w:pos="1440"/>
        </w:tabs>
        <w:ind w:left="1440" w:hanging="360"/>
      </w:pPr>
      <w:rPr>
        <w:rFonts w:ascii="Wingdings" w:hAnsi="Wingdings" w:hint="default"/>
      </w:rPr>
    </w:lvl>
    <w:lvl w:ilvl="2" w:tplc="24F2DAC6" w:tentative="1">
      <w:start w:val="1"/>
      <w:numFmt w:val="bullet"/>
      <w:lvlText w:val=""/>
      <w:lvlJc w:val="left"/>
      <w:pPr>
        <w:tabs>
          <w:tab w:val="num" w:pos="2160"/>
        </w:tabs>
        <w:ind w:left="2160" w:hanging="360"/>
      </w:pPr>
      <w:rPr>
        <w:rFonts w:ascii="Wingdings" w:hAnsi="Wingdings" w:hint="default"/>
      </w:rPr>
    </w:lvl>
    <w:lvl w:ilvl="3" w:tplc="709816EC" w:tentative="1">
      <w:start w:val="1"/>
      <w:numFmt w:val="bullet"/>
      <w:lvlText w:val=""/>
      <w:lvlJc w:val="left"/>
      <w:pPr>
        <w:tabs>
          <w:tab w:val="num" w:pos="2880"/>
        </w:tabs>
        <w:ind w:left="2880" w:hanging="360"/>
      </w:pPr>
      <w:rPr>
        <w:rFonts w:ascii="Wingdings" w:hAnsi="Wingdings" w:hint="default"/>
      </w:rPr>
    </w:lvl>
    <w:lvl w:ilvl="4" w:tplc="E0104E56" w:tentative="1">
      <w:start w:val="1"/>
      <w:numFmt w:val="bullet"/>
      <w:lvlText w:val=""/>
      <w:lvlJc w:val="left"/>
      <w:pPr>
        <w:tabs>
          <w:tab w:val="num" w:pos="3600"/>
        </w:tabs>
        <w:ind w:left="3600" w:hanging="360"/>
      </w:pPr>
      <w:rPr>
        <w:rFonts w:ascii="Wingdings" w:hAnsi="Wingdings" w:hint="default"/>
      </w:rPr>
    </w:lvl>
    <w:lvl w:ilvl="5" w:tplc="9522A9F0" w:tentative="1">
      <w:start w:val="1"/>
      <w:numFmt w:val="bullet"/>
      <w:lvlText w:val=""/>
      <w:lvlJc w:val="left"/>
      <w:pPr>
        <w:tabs>
          <w:tab w:val="num" w:pos="4320"/>
        </w:tabs>
        <w:ind w:left="4320" w:hanging="360"/>
      </w:pPr>
      <w:rPr>
        <w:rFonts w:ascii="Wingdings" w:hAnsi="Wingdings" w:hint="default"/>
      </w:rPr>
    </w:lvl>
    <w:lvl w:ilvl="6" w:tplc="FE48CD14" w:tentative="1">
      <w:start w:val="1"/>
      <w:numFmt w:val="bullet"/>
      <w:lvlText w:val=""/>
      <w:lvlJc w:val="left"/>
      <w:pPr>
        <w:tabs>
          <w:tab w:val="num" w:pos="5040"/>
        </w:tabs>
        <w:ind w:left="5040" w:hanging="360"/>
      </w:pPr>
      <w:rPr>
        <w:rFonts w:ascii="Wingdings" w:hAnsi="Wingdings" w:hint="default"/>
      </w:rPr>
    </w:lvl>
    <w:lvl w:ilvl="7" w:tplc="2CB2FD18" w:tentative="1">
      <w:start w:val="1"/>
      <w:numFmt w:val="bullet"/>
      <w:lvlText w:val=""/>
      <w:lvlJc w:val="left"/>
      <w:pPr>
        <w:tabs>
          <w:tab w:val="num" w:pos="5760"/>
        </w:tabs>
        <w:ind w:left="5760" w:hanging="360"/>
      </w:pPr>
      <w:rPr>
        <w:rFonts w:ascii="Wingdings" w:hAnsi="Wingdings" w:hint="default"/>
      </w:rPr>
    </w:lvl>
    <w:lvl w:ilvl="8" w:tplc="3182D95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1"/>
  </w:num>
  <w:num w:numId="3">
    <w:abstractNumId w:val="18"/>
  </w:num>
  <w:num w:numId="4">
    <w:abstractNumId w:val="20"/>
  </w:num>
  <w:num w:numId="5">
    <w:abstractNumId w:val="34"/>
  </w:num>
  <w:num w:numId="6">
    <w:abstractNumId w:val="29"/>
  </w:num>
  <w:num w:numId="7">
    <w:abstractNumId w:val="41"/>
  </w:num>
  <w:num w:numId="8">
    <w:abstractNumId w:val="14"/>
  </w:num>
  <w:num w:numId="9">
    <w:abstractNumId w:val="12"/>
  </w:num>
  <w:num w:numId="10">
    <w:abstractNumId w:val="31"/>
  </w:num>
  <w:num w:numId="11">
    <w:abstractNumId w:val="19"/>
  </w:num>
  <w:num w:numId="12">
    <w:abstractNumId w:val="27"/>
  </w:num>
  <w:num w:numId="13">
    <w:abstractNumId w:val="30"/>
  </w:num>
  <w:num w:numId="14">
    <w:abstractNumId w:val="24"/>
  </w:num>
  <w:num w:numId="15">
    <w:abstractNumId w:val="28"/>
  </w:num>
  <w:num w:numId="16">
    <w:abstractNumId w:val="40"/>
  </w:num>
  <w:num w:numId="17">
    <w:abstractNumId w:val="16"/>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22"/>
  </w:num>
  <w:num w:numId="20">
    <w:abstractNumId w:val="32"/>
  </w:num>
  <w:num w:numId="21">
    <w:abstractNumId w:val="9"/>
  </w:num>
  <w:num w:numId="22">
    <w:abstractNumId w:val="6"/>
  </w:num>
  <w:num w:numId="23">
    <w:abstractNumId w:val="4"/>
  </w:num>
  <w:num w:numId="24">
    <w:abstractNumId w:val="25"/>
  </w:num>
  <w:num w:numId="25">
    <w:abstractNumId w:val="17"/>
  </w:num>
  <w:num w:numId="26">
    <w:abstractNumId w:val="10"/>
  </w:num>
  <w:num w:numId="27">
    <w:abstractNumId w:val="33"/>
  </w:num>
  <w:num w:numId="28">
    <w:abstractNumId w:val="15"/>
  </w:num>
  <w:num w:numId="29">
    <w:abstractNumId w:val="39"/>
  </w:num>
  <w:num w:numId="30">
    <w:abstractNumId w:val="26"/>
  </w:num>
  <w:num w:numId="31">
    <w:abstractNumId w:val="37"/>
  </w:num>
  <w:num w:numId="32">
    <w:abstractNumId w:val="36"/>
  </w:num>
  <w:num w:numId="33">
    <w:abstractNumId w:val="13"/>
  </w:num>
  <w:num w:numId="34">
    <w:abstractNumId w:val="23"/>
  </w:num>
  <w:num w:numId="35">
    <w:abstractNumId w:val="35"/>
  </w:num>
  <w:num w:numId="36">
    <w:abstractNumId w:val="21"/>
  </w:num>
  <w:num w:numId="37">
    <w:abstractNumId w:val="3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2885"/>
    <w:rsid w:val="000010CD"/>
    <w:rsid w:val="00003165"/>
    <w:rsid w:val="00004E92"/>
    <w:rsid w:val="0000561E"/>
    <w:rsid w:val="000062F8"/>
    <w:rsid w:val="000140C2"/>
    <w:rsid w:val="00014F9F"/>
    <w:rsid w:val="00015A17"/>
    <w:rsid w:val="00020FCD"/>
    <w:rsid w:val="00021B25"/>
    <w:rsid w:val="00026085"/>
    <w:rsid w:val="00030002"/>
    <w:rsid w:val="000306AC"/>
    <w:rsid w:val="00030B71"/>
    <w:rsid w:val="000331C9"/>
    <w:rsid w:val="00035B13"/>
    <w:rsid w:val="000424B4"/>
    <w:rsid w:val="000437CD"/>
    <w:rsid w:val="0004404E"/>
    <w:rsid w:val="00046D4D"/>
    <w:rsid w:val="0005339C"/>
    <w:rsid w:val="00060707"/>
    <w:rsid w:val="000612C3"/>
    <w:rsid w:val="00073A73"/>
    <w:rsid w:val="00074E9B"/>
    <w:rsid w:val="000752A6"/>
    <w:rsid w:val="00080898"/>
    <w:rsid w:val="00080A91"/>
    <w:rsid w:val="000817BB"/>
    <w:rsid w:val="00082590"/>
    <w:rsid w:val="00085594"/>
    <w:rsid w:val="00085D9E"/>
    <w:rsid w:val="000871CB"/>
    <w:rsid w:val="00087FC6"/>
    <w:rsid w:val="00093BF5"/>
    <w:rsid w:val="00094912"/>
    <w:rsid w:val="000A37BA"/>
    <w:rsid w:val="000A6300"/>
    <w:rsid w:val="000B2A7F"/>
    <w:rsid w:val="000B2E87"/>
    <w:rsid w:val="000B311E"/>
    <w:rsid w:val="000B5716"/>
    <w:rsid w:val="000B698C"/>
    <w:rsid w:val="000B6C12"/>
    <w:rsid w:val="000C2376"/>
    <w:rsid w:val="000C3A76"/>
    <w:rsid w:val="000C6B79"/>
    <w:rsid w:val="000C7CC8"/>
    <w:rsid w:val="000D1C23"/>
    <w:rsid w:val="000D52A5"/>
    <w:rsid w:val="000D64A4"/>
    <w:rsid w:val="000E0871"/>
    <w:rsid w:val="000E0BE8"/>
    <w:rsid w:val="000E210C"/>
    <w:rsid w:val="000E4326"/>
    <w:rsid w:val="000E5B42"/>
    <w:rsid w:val="000E701B"/>
    <w:rsid w:val="000F5353"/>
    <w:rsid w:val="000F5547"/>
    <w:rsid w:val="001005A4"/>
    <w:rsid w:val="00101D20"/>
    <w:rsid w:val="001047B1"/>
    <w:rsid w:val="0011300E"/>
    <w:rsid w:val="001166BB"/>
    <w:rsid w:val="00121252"/>
    <w:rsid w:val="001233C7"/>
    <w:rsid w:val="00123736"/>
    <w:rsid w:val="00123E35"/>
    <w:rsid w:val="001248C1"/>
    <w:rsid w:val="00126C0D"/>
    <w:rsid w:val="001306F6"/>
    <w:rsid w:val="00132080"/>
    <w:rsid w:val="00132F49"/>
    <w:rsid w:val="0013609C"/>
    <w:rsid w:val="0013612D"/>
    <w:rsid w:val="00136B1F"/>
    <w:rsid w:val="00136B73"/>
    <w:rsid w:val="00141837"/>
    <w:rsid w:val="00142508"/>
    <w:rsid w:val="00143857"/>
    <w:rsid w:val="0014557A"/>
    <w:rsid w:val="001459B4"/>
    <w:rsid w:val="00153E46"/>
    <w:rsid w:val="00160B27"/>
    <w:rsid w:val="00160CA6"/>
    <w:rsid w:val="001668D3"/>
    <w:rsid w:val="00167F10"/>
    <w:rsid w:val="00170A3F"/>
    <w:rsid w:val="00171E52"/>
    <w:rsid w:val="001734FA"/>
    <w:rsid w:val="001749BD"/>
    <w:rsid w:val="00176EF0"/>
    <w:rsid w:val="00181D88"/>
    <w:rsid w:val="001822CC"/>
    <w:rsid w:val="0018585E"/>
    <w:rsid w:val="00187240"/>
    <w:rsid w:val="00194B15"/>
    <w:rsid w:val="001A13B0"/>
    <w:rsid w:val="001A283F"/>
    <w:rsid w:val="001B1F2A"/>
    <w:rsid w:val="001B1F39"/>
    <w:rsid w:val="001B24F3"/>
    <w:rsid w:val="001B6B43"/>
    <w:rsid w:val="001C0E9C"/>
    <w:rsid w:val="001C62C1"/>
    <w:rsid w:val="001D07F4"/>
    <w:rsid w:val="001E21C3"/>
    <w:rsid w:val="001E341F"/>
    <w:rsid w:val="001E3F4E"/>
    <w:rsid w:val="001E4284"/>
    <w:rsid w:val="001F47F0"/>
    <w:rsid w:val="002015EF"/>
    <w:rsid w:val="00204208"/>
    <w:rsid w:val="00204476"/>
    <w:rsid w:val="00204FDE"/>
    <w:rsid w:val="00205691"/>
    <w:rsid w:val="002077E5"/>
    <w:rsid w:val="002124B4"/>
    <w:rsid w:val="002157FE"/>
    <w:rsid w:val="002170AE"/>
    <w:rsid w:val="00220892"/>
    <w:rsid w:val="00221FAF"/>
    <w:rsid w:val="00222F04"/>
    <w:rsid w:val="002232FB"/>
    <w:rsid w:val="00224AB5"/>
    <w:rsid w:val="00230231"/>
    <w:rsid w:val="002315AB"/>
    <w:rsid w:val="00231CD6"/>
    <w:rsid w:val="00232F7C"/>
    <w:rsid w:val="00240A62"/>
    <w:rsid w:val="002446BA"/>
    <w:rsid w:val="0025078B"/>
    <w:rsid w:val="00254B5F"/>
    <w:rsid w:val="0025505C"/>
    <w:rsid w:val="002560C3"/>
    <w:rsid w:val="002571E9"/>
    <w:rsid w:val="002578DD"/>
    <w:rsid w:val="00261230"/>
    <w:rsid w:val="00266087"/>
    <w:rsid w:val="00271214"/>
    <w:rsid w:val="0027516D"/>
    <w:rsid w:val="00275567"/>
    <w:rsid w:val="00277270"/>
    <w:rsid w:val="00277C6B"/>
    <w:rsid w:val="00283256"/>
    <w:rsid w:val="002922AD"/>
    <w:rsid w:val="00295EA8"/>
    <w:rsid w:val="00296194"/>
    <w:rsid w:val="0029759E"/>
    <w:rsid w:val="002A205E"/>
    <w:rsid w:val="002A67F2"/>
    <w:rsid w:val="002B007B"/>
    <w:rsid w:val="002B0A52"/>
    <w:rsid w:val="002B13CF"/>
    <w:rsid w:val="002B320C"/>
    <w:rsid w:val="002C6484"/>
    <w:rsid w:val="002C6DB3"/>
    <w:rsid w:val="002D1E44"/>
    <w:rsid w:val="002D27E8"/>
    <w:rsid w:val="002D428E"/>
    <w:rsid w:val="002D476C"/>
    <w:rsid w:val="002D6C03"/>
    <w:rsid w:val="002D7B31"/>
    <w:rsid w:val="002E1216"/>
    <w:rsid w:val="002E241F"/>
    <w:rsid w:val="002E79BF"/>
    <w:rsid w:val="002F1619"/>
    <w:rsid w:val="002F368F"/>
    <w:rsid w:val="002F4DDB"/>
    <w:rsid w:val="0030014F"/>
    <w:rsid w:val="00304A36"/>
    <w:rsid w:val="00307107"/>
    <w:rsid w:val="00307657"/>
    <w:rsid w:val="00310295"/>
    <w:rsid w:val="0031157F"/>
    <w:rsid w:val="00311B6D"/>
    <w:rsid w:val="00313DF3"/>
    <w:rsid w:val="00320EC0"/>
    <w:rsid w:val="00323C7E"/>
    <w:rsid w:val="00324567"/>
    <w:rsid w:val="0032500C"/>
    <w:rsid w:val="00326D2A"/>
    <w:rsid w:val="00327C52"/>
    <w:rsid w:val="0033138E"/>
    <w:rsid w:val="003328F5"/>
    <w:rsid w:val="00333E96"/>
    <w:rsid w:val="00334DC5"/>
    <w:rsid w:val="00337194"/>
    <w:rsid w:val="00343669"/>
    <w:rsid w:val="00345D5B"/>
    <w:rsid w:val="00346E77"/>
    <w:rsid w:val="00351C95"/>
    <w:rsid w:val="00351F00"/>
    <w:rsid w:val="0035218A"/>
    <w:rsid w:val="00353E56"/>
    <w:rsid w:val="003547C3"/>
    <w:rsid w:val="00355D0B"/>
    <w:rsid w:val="00370F15"/>
    <w:rsid w:val="00371B24"/>
    <w:rsid w:val="00376ED5"/>
    <w:rsid w:val="003813FA"/>
    <w:rsid w:val="00384552"/>
    <w:rsid w:val="0039065A"/>
    <w:rsid w:val="003927EF"/>
    <w:rsid w:val="003934D7"/>
    <w:rsid w:val="00394A55"/>
    <w:rsid w:val="00394EED"/>
    <w:rsid w:val="00396C2D"/>
    <w:rsid w:val="00396EBC"/>
    <w:rsid w:val="003A0224"/>
    <w:rsid w:val="003A0FA5"/>
    <w:rsid w:val="003A4617"/>
    <w:rsid w:val="003A4DC8"/>
    <w:rsid w:val="003A527D"/>
    <w:rsid w:val="003A6601"/>
    <w:rsid w:val="003B602D"/>
    <w:rsid w:val="003C2638"/>
    <w:rsid w:val="003C6489"/>
    <w:rsid w:val="003D1257"/>
    <w:rsid w:val="003D2DCD"/>
    <w:rsid w:val="003D3377"/>
    <w:rsid w:val="003E0337"/>
    <w:rsid w:val="003E66D7"/>
    <w:rsid w:val="003F2F82"/>
    <w:rsid w:val="003F2FC3"/>
    <w:rsid w:val="003F50C2"/>
    <w:rsid w:val="00405940"/>
    <w:rsid w:val="004069E1"/>
    <w:rsid w:val="004163A4"/>
    <w:rsid w:val="004231AE"/>
    <w:rsid w:val="00423347"/>
    <w:rsid w:val="0042708D"/>
    <w:rsid w:val="00431072"/>
    <w:rsid w:val="004432C3"/>
    <w:rsid w:val="00445571"/>
    <w:rsid w:val="004469FE"/>
    <w:rsid w:val="004478C8"/>
    <w:rsid w:val="0045028B"/>
    <w:rsid w:val="00464E0C"/>
    <w:rsid w:val="00471FED"/>
    <w:rsid w:val="00474E26"/>
    <w:rsid w:val="004756AC"/>
    <w:rsid w:val="00475771"/>
    <w:rsid w:val="004772B6"/>
    <w:rsid w:val="004816F6"/>
    <w:rsid w:val="00485FB6"/>
    <w:rsid w:val="004913C7"/>
    <w:rsid w:val="00491742"/>
    <w:rsid w:val="00493692"/>
    <w:rsid w:val="00497032"/>
    <w:rsid w:val="00497BCB"/>
    <w:rsid w:val="004A2B87"/>
    <w:rsid w:val="004A6C2D"/>
    <w:rsid w:val="004B0BED"/>
    <w:rsid w:val="004B275B"/>
    <w:rsid w:val="004B41DC"/>
    <w:rsid w:val="004B7C8A"/>
    <w:rsid w:val="004C2B83"/>
    <w:rsid w:val="004C5084"/>
    <w:rsid w:val="004D0EF4"/>
    <w:rsid w:val="004D3E89"/>
    <w:rsid w:val="004D4AE5"/>
    <w:rsid w:val="004E138C"/>
    <w:rsid w:val="004E4653"/>
    <w:rsid w:val="004E5193"/>
    <w:rsid w:val="004E6F45"/>
    <w:rsid w:val="004F05BE"/>
    <w:rsid w:val="004F1D83"/>
    <w:rsid w:val="004F2A86"/>
    <w:rsid w:val="004F4447"/>
    <w:rsid w:val="004F4D0D"/>
    <w:rsid w:val="004F5D49"/>
    <w:rsid w:val="004F689E"/>
    <w:rsid w:val="005009FF"/>
    <w:rsid w:val="00503CA4"/>
    <w:rsid w:val="005048C1"/>
    <w:rsid w:val="00510AF5"/>
    <w:rsid w:val="005118A4"/>
    <w:rsid w:val="0051779A"/>
    <w:rsid w:val="00522A10"/>
    <w:rsid w:val="00523DFB"/>
    <w:rsid w:val="005314E5"/>
    <w:rsid w:val="00531FA4"/>
    <w:rsid w:val="00535DF6"/>
    <w:rsid w:val="0054200E"/>
    <w:rsid w:val="0054622C"/>
    <w:rsid w:val="005475BC"/>
    <w:rsid w:val="0055012F"/>
    <w:rsid w:val="00552E99"/>
    <w:rsid w:val="00556DA6"/>
    <w:rsid w:val="00556DE2"/>
    <w:rsid w:val="00557923"/>
    <w:rsid w:val="00563219"/>
    <w:rsid w:val="005653A5"/>
    <w:rsid w:val="0057132C"/>
    <w:rsid w:val="00571573"/>
    <w:rsid w:val="00577EB7"/>
    <w:rsid w:val="00584148"/>
    <w:rsid w:val="005853A3"/>
    <w:rsid w:val="0058569F"/>
    <w:rsid w:val="00587F06"/>
    <w:rsid w:val="00591422"/>
    <w:rsid w:val="005A070D"/>
    <w:rsid w:val="005A2344"/>
    <w:rsid w:val="005A2E37"/>
    <w:rsid w:val="005A45A5"/>
    <w:rsid w:val="005A4DEA"/>
    <w:rsid w:val="005A4EA2"/>
    <w:rsid w:val="005A5125"/>
    <w:rsid w:val="005A52E5"/>
    <w:rsid w:val="005A718A"/>
    <w:rsid w:val="005B6CEE"/>
    <w:rsid w:val="005B738D"/>
    <w:rsid w:val="005C205E"/>
    <w:rsid w:val="005C546A"/>
    <w:rsid w:val="005C5754"/>
    <w:rsid w:val="005C7AB2"/>
    <w:rsid w:val="005C7F13"/>
    <w:rsid w:val="005D002C"/>
    <w:rsid w:val="005D31F7"/>
    <w:rsid w:val="005D53FA"/>
    <w:rsid w:val="005D65FD"/>
    <w:rsid w:val="005E02D5"/>
    <w:rsid w:val="005E1DE9"/>
    <w:rsid w:val="005E235F"/>
    <w:rsid w:val="005E39B6"/>
    <w:rsid w:val="005E531E"/>
    <w:rsid w:val="005E58C5"/>
    <w:rsid w:val="005F0091"/>
    <w:rsid w:val="005F0682"/>
    <w:rsid w:val="005F21A2"/>
    <w:rsid w:val="005F2CB1"/>
    <w:rsid w:val="005F47FF"/>
    <w:rsid w:val="005F4E7F"/>
    <w:rsid w:val="006066A2"/>
    <w:rsid w:val="006118E1"/>
    <w:rsid w:val="006122CE"/>
    <w:rsid w:val="00614733"/>
    <w:rsid w:val="006204B7"/>
    <w:rsid w:val="00623DAF"/>
    <w:rsid w:val="00625EE1"/>
    <w:rsid w:val="00632444"/>
    <w:rsid w:val="00634032"/>
    <w:rsid w:val="00635E88"/>
    <w:rsid w:val="006367F0"/>
    <w:rsid w:val="0064079A"/>
    <w:rsid w:val="00644B28"/>
    <w:rsid w:val="00647D3E"/>
    <w:rsid w:val="00653CFD"/>
    <w:rsid w:val="0065433B"/>
    <w:rsid w:val="00655EB5"/>
    <w:rsid w:val="0065656C"/>
    <w:rsid w:val="00662C87"/>
    <w:rsid w:val="00667061"/>
    <w:rsid w:val="006675E2"/>
    <w:rsid w:val="00674696"/>
    <w:rsid w:val="0067540A"/>
    <w:rsid w:val="00675DBF"/>
    <w:rsid w:val="0068261B"/>
    <w:rsid w:val="00690888"/>
    <w:rsid w:val="006A3C5A"/>
    <w:rsid w:val="006B037C"/>
    <w:rsid w:val="006B4304"/>
    <w:rsid w:val="006B6A11"/>
    <w:rsid w:val="006B6ABA"/>
    <w:rsid w:val="006B73A9"/>
    <w:rsid w:val="006C0186"/>
    <w:rsid w:val="006C6A31"/>
    <w:rsid w:val="006C6BE6"/>
    <w:rsid w:val="006C72EE"/>
    <w:rsid w:val="006D7FC3"/>
    <w:rsid w:val="006E14FE"/>
    <w:rsid w:val="006E3066"/>
    <w:rsid w:val="006E42FE"/>
    <w:rsid w:val="006E5497"/>
    <w:rsid w:val="006E5783"/>
    <w:rsid w:val="006E5819"/>
    <w:rsid w:val="006E65BA"/>
    <w:rsid w:val="006F0C07"/>
    <w:rsid w:val="006F5DE3"/>
    <w:rsid w:val="006F7724"/>
    <w:rsid w:val="006F7791"/>
    <w:rsid w:val="0070491C"/>
    <w:rsid w:val="00704A24"/>
    <w:rsid w:val="0071346D"/>
    <w:rsid w:val="007178D1"/>
    <w:rsid w:val="00721A6A"/>
    <w:rsid w:val="007235BB"/>
    <w:rsid w:val="00724107"/>
    <w:rsid w:val="00730FE9"/>
    <w:rsid w:val="00732134"/>
    <w:rsid w:val="00741ECE"/>
    <w:rsid w:val="00743071"/>
    <w:rsid w:val="007435D3"/>
    <w:rsid w:val="00745266"/>
    <w:rsid w:val="00746680"/>
    <w:rsid w:val="00746857"/>
    <w:rsid w:val="0074692E"/>
    <w:rsid w:val="00747503"/>
    <w:rsid w:val="00751349"/>
    <w:rsid w:val="0075286E"/>
    <w:rsid w:val="00753031"/>
    <w:rsid w:val="00754D62"/>
    <w:rsid w:val="00762433"/>
    <w:rsid w:val="00762DF5"/>
    <w:rsid w:val="00766B56"/>
    <w:rsid w:val="00766EAC"/>
    <w:rsid w:val="0077665C"/>
    <w:rsid w:val="0078570C"/>
    <w:rsid w:val="007866C6"/>
    <w:rsid w:val="0079246B"/>
    <w:rsid w:val="00792C2B"/>
    <w:rsid w:val="0079590F"/>
    <w:rsid w:val="007A3176"/>
    <w:rsid w:val="007B2583"/>
    <w:rsid w:val="007B39DF"/>
    <w:rsid w:val="007B3C3F"/>
    <w:rsid w:val="007B427F"/>
    <w:rsid w:val="007C1157"/>
    <w:rsid w:val="007D077A"/>
    <w:rsid w:val="007D1C57"/>
    <w:rsid w:val="007D5E01"/>
    <w:rsid w:val="007D636F"/>
    <w:rsid w:val="007D74FC"/>
    <w:rsid w:val="007E06EB"/>
    <w:rsid w:val="007E07C9"/>
    <w:rsid w:val="007E2E94"/>
    <w:rsid w:val="007E412D"/>
    <w:rsid w:val="007E46A8"/>
    <w:rsid w:val="007E5530"/>
    <w:rsid w:val="007E5C57"/>
    <w:rsid w:val="007F1028"/>
    <w:rsid w:val="007F15B2"/>
    <w:rsid w:val="007F1C02"/>
    <w:rsid w:val="007F2FDE"/>
    <w:rsid w:val="007F5037"/>
    <w:rsid w:val="007F58E6"/>
    <w:rsid w:val="007F5C07"/>
    <w:rsid w:val="007F5E3D"/>
    <w:rsid w:val="007F6A11"/>
    <w:rsid w:val="008036F8"/>
    <w:rsid w:val="00804566"/>
    <w:rsid w:val="00804F89"/>
    <w:rsid w:val="00807DE6"/>
    <w:rsid w:val="00811346"/>
    <w:rsid w:val="00814C75"/>
    <w:rsid w:val="00820257"/>
    <w:rsid w:val="00820E93"/>
    <w:rsid w:val="008218BB"/>
    <w:rsid w:val="0082302E"/>
    <w:rsid w:val="0082584A"/>
    <w:rsid w:val="0082677A"/>
    <w:rsid w:val="00834542"/>
    <w:rsid w:val="00836EFD"/>
    <w:rsid w:val="00840EDD"/>
    <w:rsid w:val="00841645"/>
    <w:rsid w:val="00844364"/>
    <w:rsid w:val="00847157"/>
    <w:rsid w:val="00850178"/>
    <w:rsid w:val="00850DCD"/>
    <w:rsid w:val="008519A6"/>
    <w:rsid w:val="008523C4"/>
    <w:rsid w:val="00855CBD"/>
    <w:rsid w:val="008612F7"/>
    <w:rsid w:val="008618FC"/>
    <w:rsid w:val="00864824"/>
    <w:rsid w:val="008658BE"/>
    <w:rsid w:val="00873412"/>
    <w:rsid w:val="00873EB6"/>
    <w:rsid w:val="00876198"/>
    <w:rsid w:val="00882A20"/>
    <w:rsid w:val="00883925"/>
    <w:rsid w:val="008862ED"/>
    <w:rsid w:val="008906B2"/>
    <w:rsid w:val="00892FA4"/>
    <w:rsid w:val="008934A2"/>
    <w:rsid w:val="00893513"/>
    <w:rsid w:val="008A37DC"/>
    <w:rsid w:val="008A3CEB"/>
    <w:rsid w:val="008A535E"/>
    <w:rsid w:val="008B2CD6"/>
    <w:rsid w:val="008B7367"/>
    <w:rsid w:val="008B7B0A"/>
    <w:rsid w:val="008C1E46"/>
    <w:rsid w:val="008D07DE"/>
    <w:rsid w:val="008D4CC9"/>
    <w:rsid w:val="008D735E"/>
    <w:rsid w:val="008E056B"/>
    <w:rsid w:val="008E1E41"/>
    <w:rsid w:val="008E3A95"/>
    <w:rsid w:val="008E43B3"/>
    <w:rsid w:val="008E7406"/>
    <w:rsid w:val="008F02E1"/>
    <w:rsid w:val="008F1711"/>
    <w:rsid w:val="008F391B"/>
    <w:rsid w:val="0090104C"/>
    <w:rsid w:val="00902402"/>
    <w:rsid w:val="00903BCE"/>
    <w:rsid w:val="00905A9E"/>
    <w:rsid w:val="00906CBA"/>
    <w:rsid w:val="00910AA7"/>
    <w:rsid w:val="00911CCC"/>
    <w:rsid w:val="00912429"/>
    <w:rsid w:val="00914BD7"/>
    <w:rsid w:val="00914FDE"/>
    <w:rsid w:val="00921B10"/>
    <w:rsid w:val="009261E0"/>
    <w:rsid w:val="00930597"/>
    <w:rsid w:val="0093170D"/>
    <w:rsid w:val="009325C6"/>
    <w:rsid w:val="00934218"/>
    <w:rsid w:val="009349FC"/>
    <w:rsid w:val="009367CC"/>
    <w:rsid w:val="009375EF"/>
    <w:rsid w:val="009405E4"/>
    <w:rsid w:val="009422E2"/>
    <w:rsid w:val="00942753"/>
    <w:rsid w:val="00946C0F"/>
    <w:rsid w:val="00951274"/>
    <w:rsid w:val="0095442D"/>
    <w:rsid w:val="00954BE4"/>
    <w:rsid w:val="00960554"/>
    <w:rsid w:val="00962992"/>
    <w:rsid w:val="00963A44"/>
    <w:rsid w:val="00970EE2"/>
    <w:rsid w:val="00973D41"/>
    <w:rsid w:val="00980757"/>
    <w:rsid w:val="009836CD"/>
    <w:rsid w:val="009850CB"/>
    <w:rsid w:val="0098559A"/>
    <w:rsid w:val="00986221"/>
    <w:rsid w:val="00986C7B"/>
    <w:rsid w:val="00987D06"/>
    <w:rsid w:val="00996954"/>
    <w:rsid w:val="009A1755"/>
    <w:rsid w:val="009A3DA7"/>
    <w:rsid w:val="009A3EC2"/>
    <w:rsid w:val="009A4B1F"/>
    <w:rsid w:val="009A6338"/>
    <w:rsid w:val="009B26AD"/>
    <w:rsid w:val="009B2A09"/>
    <w:rsid w:val="009B3638"/>
    <w:rsid w:val="009B3E55"/>
    <w:rsid w:val="009B416D"/>
    <w:rsid w:val="009B4E6E"/>
    <w:rsid w:val="009B701A"/>
    <w:rsid w:val="009C165F"/>
    <w:rsid w:val="009C2988"/>
    <w:rsid w:val="009C5480"/>
    <w:rsid w:val="009C689D"/>
    <w:rsid w:val="009C6CAC"/>
    <w:rsid w:val="009C7287"/>
    <w:rsid w:val="009D37F9"/>
    <w:rsid w:val="009D57D3"/>
    <w:rsid w:val="009D5C36"/>
    <w:rsid w:val="009D741C"/>
    <w:rsid w:val="009E2464"/>
    <w:rsid w:val="009E3684"/>
    <w:rsid w:val="009E4819"/>
    <w:rsid w:val="009E55F6"/>
    <w:rsid w:val="009F0DB2"/>
    <w:rsid w:val="009F43EA"/>
    <w:rsid w:val="009F7404"/>
    <w:rsid w:val="00A01C6C"/>
    <w:rsid w:val="00A02303"/>
    <w:rsid w:val="00A07A27"/>
    <w:rsid w:val="00A118D5"/>
    <w:rsid w:val="00A22D47"/>
    <w:rsid w:val="00A23566"/>
    <w:rsid w:val="00A2500E"/>
    <w:rsid w:val="00A26F31"/>
    <w:rsid w:val="00A321E9"/>
    <w:rsid w:val="00A32C71"/>
    <w:rsid w:val="00A363BF"/>
    <w:rsid w:val="00A36654"/>
    <w:rsid w:val="00A36857"/>
    <w:rsid w:val="00A37B88"/>
    <w:rsid w:val="00A37F1A"/>
    <w:rsid w:val="00A41201"/>
    <w:rsid w:val="00A44236"/>
    <w:rsid w:val="00A450E8"/>
    <w:rsid w:val="00A50B64"/>
    <w:rsid w:val="00A54A2F"/>
    <w:rsid w:val="00A54B9C"/>
    <w:rsid w:val="00A64B0E"/>
    <w:rsid w:val="00A66865"/>
    <w:rsid w:val="00A7008A"/>
    <w:rsid w:val="00A76185"/>
    <w:rsid w:val="00A85D16"/>
    <w:rsid w:val="00A944E5"/>
    <w:rsid w:val="00A94F06"/>
    <w:rsid w:val="00A96435"/>
    <w:rsid w:val="00AA00AC"/>
    <w:rsid w:val="00AA31C8"/>
    <w:rsid w:val="00AA4C1E"/>
    <w:rsid w:val="00AA6522"/>
    <w:rsid w:val="00AB2B70"/>
    <w:rsid w:val="00AB78F7"/>
    <w:rsid w:val="00AC1C8B"/>
    <w:rsid w:val="00AC43B1"/>
    <w:rsid w:val="00AC6776"/>
    <w:rsid w:val="00AD32E8"/>
    <w:rsid w:val="00AD375E"/>
    <w:rsid w:val="00AD45DD"/>
    <w:rsid w:val="00AD7BDB"/>
    <w:rsid w:val="00AD7C7B"/>
    <w:rsid w:val="00AE01E3"/>
    <w:rsid w:val="00AE6299"/>
    <w:rsid w:val="00AE7291"/>
    <w:rsid w:val="00AF1150"/>
    <w:rsid w:val="00AF327F"/>
    <w:rsid w:val="00AF3C4B"/>
    <w:rsid w:val="00B30C3B"/>
    <w:rsid w:val="00B31424"/>
    <w:rsid w:val="00B405C3"/>
    <w:rsid w:val="00B409BB"/>
    <w:rsid w:val="00B40A55"/>
    <w:rsid w:val="00B42234"/>
    <w:rsid w:val="00B423C0"/>
    <w:rsid w:val="00B43058"/>
    <w:rsid w:val="00B4720A"/>
    <w:rsid w:val="00B50DCE"/>
    <w:rsid w:val="00B51A95"/>
    <w:rsid w:val="00B51FDE"/>
    <w:rsid w:val="00B5217E"/>
    <w:rsid w:val="00B52FF0"/>
    <w:rsid w:val="00B53DC7"/>
    <w:rsid w:val="00B561CF"/>
    <w:rsid w:val="00B56B40"/>
    <w:rsid w:val="00B625F9"/>
    <w:rsid w:val="00B64E29"/>
    <w:rsid w:val="00B65E49"/>
    <w:rsid w:val="00B67739"/>
    <w:rsid w:val="00B679AB"/>
    <w:rsid w:val="00B7371C"/>
    <w:rsid w:val="00B757F9"/>
    <w:rsid w:val="00B8523C"/>
    <w:rsid w:val="00B85637"/>
    <w:rsid w:val="00B86892"/>
    <w:rsid w:val="00B87666"/>
    <w:rsid w:val="00B878FD"/>
    <w:rsid w:val="00B90E74"/>
    <w:rsid w:val="00B913DE"/>
    <w:rsid w:val="00B96CDD"/>
    <w:rsid w:val="00B97EDB"/>
    <w:rsid w:val="00BA07E2"/>
    <w:rsid w:val="00BB349D"/>
    <w:rsid w:val="00BB402F"/>
    <w:rsid w:val="00BB4195"/>
    <w:rsid w:val="00BC02CB"/>
    <w:rsid w:val="00BC1CD6"/>
    <w:rsid w:val="00BC591D"/>
    <w:rsid w:val="00BC6B3F"/>
    <w:rsid w:val="00BD19EC"/>
    <w:rsid w:val="00BD24A1"/>
    <w:rsid w:val="00BD29C3"/>
    <w:rsid w:val="00BD3EC5"/>
    <w:rsid w:val="00BD5814"/>
    <w:rsid w:val="00BE2C21"/>
    <w:rsid w:val="00BE4B0C"/>
    <w:rsid w:val="00BE6F78"/>
    <w:rsid w:val="00BE7392"/>
    <w:rsid w:val="00BF3865"/>
    <w:rsid w:val="00BF7005"/>
    <w:rsid w:val="00C02C1C"/>
    <w:rsid w:val="00C02E59"/>
    <w:rsid w:val="00C0379E"/>
    <w:rsid w:val="00C03B7A"/>
    <w:rsid w:val="00C03B8B"/>
    <w:rsid w:val="00C03E08"/>
    <w:rsid w:val="00C053FD"/>
    <w:rsid w:val="00C066FB"/>
    <w:rsid w:val="00C06AD5"/>
    <w:rsid w:val="00C07C07"/>
    <w:rsid w:val="00C1077A"/>
    <w:rsid w:val="00C117D5"/>
    <w:rsid w:val="00C169CB"/>
    <w:rsid w:val="00C17BC2"/>
    <w:rsid w:val="00C210E7"/>
    <w:rsid w:val="00C226EC"/>
    <w:rsid w:val="00C227E2"/>
    <w:rsid w:val="00C22F52"/>
    <w:rsid w:val="00C239C8"/>
    <w:rsid w:val="00C325FE"/>
    <w:rsid w:val="00C33DFD"/>
    <w:rsid w:val="00C34A76"/>
    <w:rsid w:val="00C35280"/>
    <w:rsid w:val="00C4108E"/>
    <w:rsid w:val="00C42F1C"/>
    <w:rsid w:val="00C52114"/>
    <w:rsid w:val="00C56E1F"/>
    <w:rsid w:val="00C61721"/>
    <w:rsid w:val="00C74BB7"/>
    <w:rsid w:val="00C74BE6"/>
    <w:rsid w:val="00C762CD"/>
    <w:rsid w:val="00C81D2F"/>
    <w:rsid w:val="00C83061"/>
    <w:rsid w:val="00C834B0"/>
    <w:rsid w:val="00C85822"/>
    <w:rsid w:val="00C878DA"/>
    <w:rsid w:val="00C917A8"/>
    <w:rsid w:val="00C938F6"/>
    <w:rsid w:val="00C9438A"/>
    <w:rsid w:val="00C944AC"/>
    <w:rsid w:val="00C97CBE"/>
    <w:rsid w:val="00CB1771"/>
    <w:rsid w:val="00CB1C70"/>
    <w:rsid w:val="00CC280E"/>
    <w:rsid w:val="00CC38EA"/>
    <w:rsid w:val="00CC3D38"/>
    <w:rsid w:val="00CC5B04"/>
    <w:rsid w:val="00CD42D4"/>
    <w:rsid w:val="00CD4336"/>
    <w:rsid w:val="00CD433B"/>
    <w:rsid w:val="00CD5B30"/>
    <w:rsid w:val="00CE65EE"/>
    <w:rsid w:val="00CE71D6"/>
    <w:rsid w:val="00CE72DB"/>
    <w:rsid w:val="00CF05F3"/>
    <w:rsid w:val="00CF1433"/>
    <w:rsid w:val="00CF2885"/>
    <w:rsid w:val="00CF604A"/>
    <w:rsid w:val="00CF67A6"/>
    <w:rsid w:val="00CF78A5"/>
    <w:rsid w:val="00CF7C18"/>
    <w:rsid w:val="00CF7F43"/>
    <w:rsid w:val="00D026A2"/>
    <w:rsid w:val="00D03085"/>
    <w:rsid w:val="00D0618C"/>
    <w:rsid w:val="00D06D6F"/>
    <w:rsid w:val="00D106B0"/>
    <w:rsid w:val="00D1229E"/>
    <w:rsid w:val="00D12DF3"/>
    <w:rsid w:val="00D140C0"/>
    <w:rsid w:val="00D17D71"/>
    <w:rsid w:val="00D2380D"/>
    <w:rsid w:val="00D23B7A"/>
    <w:rsid w:val="00D27C7F"/>
    <w:rsid w:val="00D34A64"/>
    <w:rsid w:val="00D36834"/>
    <w:rsid w:val="00D44C3E"/>
    <w:rsid w:val="00D45BA7"/>
    <w:rsid w:val="00D50D9F"/>
    <w:rsid w:val="00D560A4"/>
    <w:rsid w:val="00D56592"/>
    <w:rsid w:val="00D57E8E"/>
    <w:rsid w:val="00D60BE7"/>
    <w:rsid w:val="00D6611A"/>
    <w:rsid w:val="00D74DE5"/>
    <w:rsid w:val="00D75FAA"/>
    <w:rsid w:val="00D814A0"/>
    <w:rsid w:val="00D83FC0"/>
    <w:rsid w:val="00D85A9E"/>
    <w:rsid w:val="00D952F2"/>
    <w:rsid w:val="00D95679"/>
    <w:rsid w:val="00DA0817"/>
    <w:rsid w:val="00DA1BFF"/>
    <w:rsid w:val="00DA33B7"/>
    <w:rsid w:val="00DA51D4"/>
    <w:rsid w:val="00DB44CD"/>
    <w:rsid w:val="00DB47F7"/>
    <w:rsid w:val="00DB697C"/>
    <w:rsid w:val="00DC3971"/>
    <w:rsid w:val="00DC501F"/>
    <w:rsid w:val="00DC67E0"/>
    <w:rsid w:val="00DD0B9D"/>
    <w:rsid w:val="00DD0EB2"/>
    <w:rsid w:val="00DD1125"/>
    <w:rsid w:val="00DD6C08"/>
    <w:rsid w:val="00DD7149"/>
    <w:rsid w:val="00DE32F9"/>
    <w:rsid w:val="00DE34B5"/>
    <w:rsid w:val="00DE7204"/>
    <w:rsid w:val="00DF2299"/>
    <w:rsid w:val="00DF5103"/>
    <w:rsid w:val="00DF7769"/>
    <w:rsid w:val="00E007A7"/>
    <w:rsid w:val="00E013D6"/>
    <w:rsid w:val="00E02A55"/>
    <w:rsid w:val="00E03606"/>
    <w:rsid w:val="00E11FD7"/>
    <w:rsid w:val="00E14366"/>
    <w:rsid w:val="00E17DAF"/>
    <w:rsid w:val="00E2397D"/>
    <w:rsid w:val="00E24E2B"/>
    <w:rsid w:val="00E2750E"/>
    <w:rsid w:val="00E3218F"/>
    <w:rsid w:val="00E40C42"/>
    <w:rsid w:val="00E47C2B"/>
    <w:rsid w:val="00E54399"/>
    <w:rsid w:val="00E55C91"/>
    <w:rsid w:val="00E63F66"/>
    <w:rsid w:val="00E65B08"/>
    <w:rsid w:val="00E65FE3"/>
    <w:rsid w:val="00E66212"/>
    <w:rsid w:val="00E72170"/>
    <w:rsid w:val="00E7259E"/>
    <w:rsid w:val="00E81C6F"/>
    <w:rsid w:val="00E823A2"/>
    <w:rsid w:val="00E8528B"/>
    <w:rsid w:val="00E95FF0"/>
    <w:rsid w:val="00E96C0B"/>
    <w:rsid w:val="00E9772E"/>
    <w:rsid w:val="00EA08F3"/>
    <w:rsid w:val="00EA0EAD"/>
    <w:rsid w:val="00EA15F8"/>
    <w:rsid w:val="00EA247F"/>
    <w:rsid w:val="00EB0300"/>
    <w:rsid w:val="00EB483F"/>
    <w:rsid w:val="00EC2EDA"/>
    <w:rsid w:val="00EC3868"/>
    <w:rsid w:val="00EC38E2"/>
    <w:rsid w:val="00ED1FF7"/>
    <w:rsid w:val="00ED3474"/>
    <w:rsid w:val="00ED7D6E"/>
    <w:rsid w:val="00EE04C5"/>
    <w:rsid w:val="00EE1330"/>
    <w:rsid w:val="00EE423B"/>
    <w:rsid w:val="00EE69F2"/>
    <w:rsid w:val="00EF1190"/>
    <w:rsid w:val="00EF18C9"/>
    <w:rsid w:val="00EF588B"/>
    <w:rsid w:val="00F000A4"/>
    <w:rsid w:val="00F02A61"/>
    <w:rsid w:val="00F03FD9"/>
    <w:rsid w:val="00F0451E"/>
    <w:rsid w:val="00F05402"/>
    <w:rsid w:val="00F174C5"/>
    <w:rsid w:val="00F21CA7"/>
    <w:rsid w:val="00F21FD6"/>
    <w:rsid w:val="00F23ABD"/>
    <w:rsid w:val="00F25B3D"/>
    <w:rsid w:val="00F25F7C"/>
    <w:rsid w:val="00F3155F"/>
    <w:rsid w:val="00F33371"/>
    <w:rsid w:val="00F35494"/>
    <w:rsid w:val="00F3582D"/>
    <w:rsid w:val="00F36C60"/>
    <w:rsid w:val="00F36FC0"/>
    <w:rsid w:val="00F37342"/>
    <w:rsid w:val="00F43DD8"/>
    <w:rsid w:val="00F4656B"/>
    <w:rsid w:val="00F53245"/>
    <w:rsid w:val="00F53804"/>
    <w:rsid w:val="00F66B67"/>
    <w:rsid w:val="00F67304"/>
    <w:rsid w:val="00F67347"/>
    <w:rsid w:val="00F71EA9"/>
    <w:rsid w:val="00F743FB"/>
    <w:rsid w:val="00F76CB7"/>
    <w:rsid w:val="00F80A9D"/>
    <w:rsid w:val="00F813BE"/>
    <w:rsid w:val="00F848A5"/>
    <w:rsid w:val="00F84A02"/>
    <w:rsid w:val="00F85D3F"/>
    <w:rsid w:val="00F86651"/>
    <w:rsid w:val="00F90FC8"/>
    <w:rsid w:val="00F95F63"/>
    <w:rsid w:val="00F96126"/>
    <w:rsid w:val="00F968C7"/>
    <w:rsid w:val="00F969EF"/>
    <w:rsid w:val="00F978E3"/>
    <w:rsid w:val="00FA0355"/>
    <w:rsid w:val="00FA0834"/>
    <w:rsid w:val="00FA097A"/>
    <w:rsid w:val="00FA4ED7"/>
    <w:rsid w:val="00FA5768"/>
    <w:rsid w:val="00FA6F80"/>
    <w:rsid w:val="00FB05AF"/>
    <w:rsid w:val="00FB0BE2"/>
    <w:rsid w:val="00FB5DA4"/>
    <w:rsid w:val="00FC362E"/>
    <w:rsid w:val="00FC4548"/>
    <w:rsid w:val="00FD0E62"/>
    <w:rsid w:val="00FD1C31"/>
    <w:rsid w:val="00FD1F90"/>
    <w:rsid w:val="00FD2870"/>
    <w:rsid w:val="00FD3AE3"/>
    <w:rsid w:val="00FD3E4E"/>
    <w:rsid w:val="00FD47D9"/>
    <w:rsid w:val="00FE0192"/>
    <w:rsid w:val="00FE09CB"/>
    <w:rsid w:val="00FE10FC"/>
    <w:rsid w:val="00FE23D2"/>
    <w:rsid w:val="00FE526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204"/>
    <w:rPr>
      <w:rFonts w:eastAsiaTheme="minorEastAsia"/>
    </w:rPr>
  </w:style>
  <w:style w:type="paragraph" w:styleId="Heading1">
    <w:name w:val="heading 1"/>
    <w:basedOn w:val="Normal"/>
    <w:next w:val="BodyText"/>
    <w:link w:val="Heading1Char"/>
    <w:qFormat/>
    <w:rsid w:val="00CF05F3"/>
    <w:pPr>
      <w:numPr>
        <w:numId w:val="20"/>
      </w:numPr>
      <w:suppressAutoHyphens/>
      <w:spacing w:before="280" w:after="280" w:line="240" w:lineRule="auto"/>
      <w:outlineLvl w:val="0"/>
    </w:pPr>
    <w:rPr>
      <w:rFonts w:ascii="Times New Roman" w:eastAsia="Times New Roman" w:hAnsi="Times New Roman" w:cs="Times New Roman"/>
      <w:b/>
      <w:bCs/>
      <w:color w:val="000000"/>
      <w:kern w:val="1"/>
      <w:sz w:val="48"/>
      <w:szCs w:val="48"/>
      <w:lang w:eastAsia="ar-SA"/>
    </w:rPr>
  </w:style>
  <w:style w:type="paragraph" w:styleId="Heading2">
    <w:name w:val="heading 2"/>
    <w:basedOn w:val="Normal"/>
    <w:next w:val="Normal"/>
    <w:link w:val="Heading2Char"/>
    <w:qFormat/>
    <w:rsid w:val="00CF05F3"/>
    <w:pPr>
      <w:keepNext/>
      <w:numPr>
        <w:ilvl w:val="1"/>
        <w:numId w:val="20"/>
      </w:numPr>
      <w:suppressAutoHyphens/>
      <w:spacing w:before="240" w:after="60" w:line="240" w:lineRule="auto"/>
      <w:outlineLvl w:val="1"/>
    </w:pPr>
    <w:rPr>
      <w:rFonts w:ascii="Arial" w:eastAsia="Times New Roman" w:hAnsi="Arial" w:cs="Arial"/>
      <w:b/>
      <w:bCs/>
      <w:i/>
      <w:iCs/>
      <w:sz w:val="28"/>
      <w:szCs w:val="28"/>
      <w:lang w:eastAsia="ar-SA"/>
    </w:rPr>
  </w:style>
  <w:style w:type="paragraph" w:styleId="Heading3">
    <w:name w:val="heading 3"/>
    <w:basedOn w:val="Normal"/>
    <w:next w:val="Normal"/>
    <w:link w:val="Heading3Char"/>
    <w:qFormat/>
    <w:rsid w:val="00CF05F3"/>
    <w:pPr>
      <w:keepNext/>
      <w:numPr>
        <w:ilvl w:val="2"/>
        <w:numId w:val="20"/>
      </w:numPr>
      <w:suppressAutoHyphens/>
      <w:spacing w:before="240" w:after="60" w:line="240" w:lineRule="auto"/>
      <w:outlineLvl w:val="2"/>
    </w:pPr>
    <w:rPr>
      <w:rFonts w:ascii="Arial" w:eastAsia="Times New Roman" w:hAnsi="Arial" w:cs="Arial"/>
      <w:b/>
      <w:bCs/>
      <w:sz w:val="26"/>
      <w:szCs w:val="26"/>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63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300"/>
  </w:style>
  <w:style w:type="paragraph" w:styleId="Footer">
    <w:name w:val="footer"/>
    <w:basedOn w:val="Normal"/>
    <w:link w:val="FooterChar"/>
    <w:uiPriority w:val="99"/>
    <w:unhideWhenUsed/>
    <w:rsid w:val="000A63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300"/>
  </w:style>
  <w:style w:type="paragraph" w:styleId="BalloonText">
    <w:name w:val="Balloon Text"/>
    <w:basedOn w:val="Normal"/>
    <w:link w:val="BalloonTextChar"/>
    <w:uiPriority w:val="99"/>
    <w:semiHidden/>
    <w:unhideWhenUsed/>
    <w:rsid w:val="000A6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300"/>
    <w:rPr>
      <w:rFonts w:ascii="Tahoma" w:hAnsi="Tahoma" w:cs="Tahoma"/>
      <w:sz w:val="16"/>
      <w:szCs w:val="16"/>
    </w:rPr>
  </w:style>
  <w:style w:type="character" w:styleId="Strong">
    <w:name w:val="Strong"/>
    <w:basedOn w:val="DefaultParagraphFont"/>
    <w:qFormat/>
    <w:rsid w:val="000A6300"/>
    <w:rPr>
      <w:b/>
      <w:bCs/>
    </w:rPr>
  </w:style>
  <w:style w:type="paragraph" w:styleId="ListParagraph">
    <w:name w:val="List Paragraph"/>
    <w:basedOn w:val="Normal"/>
    <w:uiPriority w:val="34"/>
    <w:qFormat/>
    <w:rsid w:val="000A6300"/>
    <w:pPr>
      <w:ind w:left="720"/>
      <w:contextualSpacing/>
    </w:pPr>
  </w:style>
  <w:style w:type="paragraph" w:styleId="PlainText">
    <w:name w:val="Plain Text"/>
    <w:basedOn w:val="Normal"/>
    <w:link w:val="PlainTextChar"/>
    <w:uiPriority w:val="99"/>
    <w:unhideWhenUsed/>
    <w:rsid w:val="005E1DE9"/>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5E1DE9"/>
    <w:rPr>
      <w:rFonts w:ascii="Consolas" w:eastAsia="Calibri" w:hAnsi="Consolas" w:cs="Times New Roman"/>
      <w:sz w:val="21"/>
      <w:szCs w:val="21"/>
    </w:rPr>
  </w:style>
  <w:style w:type="table" w:styleId="TableGrid">
    <w:name w:val="Table Grid"/>
    <w:basedOn w:val="TableNormal"/>
    <w:uiPriority w:val="59"/>
    <w:rsid w:val="00CF7C1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231CD6"/>
    <w:pPr>
      <w:suppressAutoHyphens/>
      <w:spacing w:before="280" w:after="280" w:line="240" w:lineRule="auto"/>
    </w:pPr>
    <w:rPr>
      <w:rFonts w:ascii="Times New Roman" w:eastAsia="Times New Roman" w:hAnsi="Times New Roman" w:cs="Times New Roman"/>
      <w:color w:val="000000"/>
      <w:sz w:val="24"/>
      <w:szCs w:val="24"/>
      <w:lang w:eastAsia="ar-SA"/>
    </w:rPr>
  </w:style>
  <w:style w:type="paragraph" w:styleId="HTMLPreformatted">
    <w:name w:val="HTML Preformatted"/>
    <w:basedOn w:val="Normal"/>
    <w:link w:val="HTMLPreformattedChar"/>
    <w:rsid w:val="00CF0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eastAsia="ar-SA"/>
    </w:rPr>
  </w:style>
  <w:style w:type="character" w:customStyle="1" w:styleId="HTMLPreformattedChar">
    <w:name w:val="HTML Preformatted Char"/>
    <w:basedOn w:val="DefaultParagraphFont"/>
    <w:link w:val="HTMLPreformatted"/>
    <w:rsid w:val="00CF05F3"/>
    <w:rPr>
      <w:rFonts w:ascii="Courier New" w:eastAsia="Times New Roman" w:hAnsi="Courier New" w:cs="Courier New"/>
      <w:sz w:val="20"/>
      <w:szCs w:val="20"/>
      <w:lang w:eastAsia="ar-SA"/>
    </w:rPr>
  </w:style>
  <w:style w:type="character" w:customStyle="1" w:styleId="Heading1Char">
    <w:name w:val="Heading 1 Char"/>
    <w:basedOn w:val="DefaultParagraphFont"/>
    <w:link w:val="Heading1"/>
    <w:rsid w:val="00CF05F3"/>
    <w:rPr>
      <w:rFonts w:ascii="Times New Roman" w:eastAsia="Times New Roman" w:hAnsi="Times New Roman" w:cs="Times New Roman"/>
      <w:b/>
      <w:bCs/>
      <w:color w:val="000000"/>
      <w:kern w:val="1"/>
      <w:sz w:val="48"/>
      <w:szCs w:val="48"/>
      <w:lang w:eastAsia="ar-SA"/>
    </w:rPr>
  </w:style>
  <w:style w:type="character" w:customStyle="1" w:styleId="Heading2Char">
    <w:name w:val="Heading 2 Char"/>
    <w:basedOn w:val="DefaultParagraphFont"/>
    <w:link w:val="Heading2"/>
    <w:rsid w:val="00CF05F3"/>
    <w:rPr>
      <w:rFonts w:ascii="Arial" w:eastAsia="Times New Roman" w:hAnsi="Arial" w:cs="Arial"/>
      <w:b/>
      <w:bCs/>
      <w:i/>
      <w:iCs/>
      <w:sz w:val="28"/>
      <w:szCs w:val="28"/>
      <w:lang w:eastAsia="ar-SA"/>
    </w:rPr>
  </w:style>
  <w:style w:type="character" w:customStyle="1" w:styleId="Heading3Char">
    <w:name w:val="Heading 3 Char"/>
    <w:basedOn w:val="DefaultParagraphFont"/>
    <w:link w:val="Heading3"/>
    <w:rsid w:val="00CF05F3"/>
    <w:rPr>
      <w:rFonts w:ascii="Arial" w:eastAsia="Times New Roman" w:hAnsi="Arial" w:cs="Arial"/>
      <w:b/>
      <w:bCs/>
      <w:sz w:val="26"/>
      <w:szCs w:val="26"/>
      <w:lang w:eastAsia="ar-SA"/>
    </w:rPr>
  </w:style>
  <w:style w:type="paragraph" w:styleId="BodyText">
    <w:name w:val="Body Text"/>
    <w:basedOn w:val="Normal"/>
    <w:link w:val="BodyTextChar"/>
    <w:uiPriority w:val="99"/>
    <w:semiHidden/>
    <w:unhideWhenUsed/>
    <w:rsid w:val="00CF05F3"/>
    <w:pPr>
      <w:spacing w:after="120"/>
    </w:pPr>
  </w:style>
  <w:style w:type="character" w:customStyle="1" w:styleId="BodyTextChar">
    <w:name w:val="Body Text Char"/>
    <w:basedOn w:val="DefaultParagraphFont"/>
    <w:link w:val="BodyText"/>
    <w:uiPriority w:val="99"/>
    <w:semiHidden/>
    <w:rsid w:val="00CF05F3"/>
    <w:rPr>
      <w:rFonts w:eastAsiaTheme="minorEastAsia"/>
    </w:rPr>
  </w:style>
  <w:style w:type="character" w:styleId="Emphasis">
    <w:name w:val="Emphasis"/>
    <w:basedOn w:val="DefaultParagraphFont"/>
    <w:qFormat/>
    <w:rsid w:val="00CF05F3"/>
    <w:rPr>
      <w:i/>
      <w:iCs/>
    </w:rPr>
  </w:style>
  <w:style w:type="table" w:customStyle="1" w:styleId="TableGrid2">
    <w:name w:val="Table Grid2"/>
    <w:basedOn w:val="TableNormal"/>
    <w:uiPriority w:val="59"/>
    <w:rsid w:val="007E46A8"/>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204"/>
    <w:rPr>
      <w:rFonts w:eastAsiaTheme="minorEastAsia"/>
    </w:rPr>
  </w:style>
  <w:style w:type="paragraph" w:styleId="Heading1">
    <w:name w:val="heading 1"/>
    <w:basedOn w:val="Normal"/>
    <w:next w:val="BodyText"/>
    <w:link w:val="Heading1Char"/>
    <w:qFormat/>
    <w:rsid w:val="00CF05F3"/>
    <w:pPr>
      <w:numPr>
        <w:numId w:val="20"/>
      </w:numPr>
      <w:suppressAutoHyphens/>
      <w:spacing w:before="280" w:after="280" w:line="240" w:lineRule="auto"/>
      <w:outlineLvl w:val="0"/>
    </w:pPr>
    <w:rPr>
      <w:rFonts w:ascii="Times New Roman" w:eastAsia="Times New Roman" w:hAnsi="Times New Roman" w:cs="Times New Roman"/>
      <w:b/>
      <w:bCs/>
      <w:color w:val="000000"/>
      <w:kern w:val="1"/>
      <w:sz w:val="48"/>
      <w:szCs w:val="48"/>
      <w:lang w:eastAsia="ar-SA"/>
    </w:rPr>
  </w:style>
  <w:style w:type="paragraph" w:styleId="Heading2">
    <w:name w:val="heading 2"/>
    <w:basedOn w:val="Normal"/>
    <w:next w:val="Normal"/>
    <w:link w:val="Heading2Char"/>
    <w:qFormat/>
    <w:rsid w:val="00CF05F3"/>
    <w:pPr>
      <w:keepNext/>
      <w:numPr>
        <w:ilvl w:val="1"/>
        <w:numId w:val="20"/>
      </w:numPr>
      <w:suppressAutoHyphens/>
      <w:spacing w:before="240" w:after="60" w:line="240" w:lineRule="auto"/>
      <w:outlineLvl w:val="1"/>
    </w:pPr>
    <w:rPr>
      <w:rFonts w:ascii="Arial" w:eastAsia="Times New Roman" w:hAnsi="Arial" w:cs="Arial"/>
      <w:b/>
      <w:bCs/>
      <w:i/>
      <w:iCs/>
      <w:sz w:val="28"/>
      <w:szCs w:val="28"/>
      <w:lang w:eastAsia="ar-SA"/>
    </w:rPr>
  </w:style>
  <w:style w:type="paragraph" w:styleId="Heading3">
    <w:name w:val="heading 3"/>
    <w:basedOn w:val="Normal"/>
    <w:next w:val="Normal"/>
    <w:link w:val="Heading3Char"/>
    <w:qFormat/>
    <w:rsid w:val="00CF05F3"/>
    <w:pPr>
      <w:keepNext/>
      <w:numPr>
        <w:ilvl w:val="2"/>
        <w:numId w:val="20"/>
      </w:numPr>
      <w:suppressAutoHyphens/>
      <w:spacing w:before="240" w:after="60" w:line="240" w:lineRule="auto"/>
      <w:outlineLvl w:val="2"/>
    </w:pPr>
    <w:rPr>
      <w:rFonts w:ascii="Arial" w:eastAsia="Times New Roman" w:hAnsi="Arial" w:cs="Arial"/>
      <w:b/>
      <w:bCs/>
      <w:sz w:val="26"/>
      <w:szCs w:val="26"/>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63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300"/>
  </w:style>
  <w:style w:type="paragraph" w:styleId="Footer">
    <w:name w:val="footer"/>
    <w:basedOn w:val="Normal"/>
    <w:link w:val="FooterChar"/>
    <w:uiPriority w:val="99"/>
    <w:unhideWhenUsed/>
    <w:rsid w:val="000A63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300"/>
  </w:style>
  <w:style w:type="paragraph" w:styleId="BalloonText">
    <w:name w:val="Balloon Text"/>
    <w:basedOn w:val="Normal"/>
    <w:link w:val="BalloonTextChar"/>
    <w:uiPriority w:val="99"/>
    <w:semiHidden/>
    <w:unhideWhenUsed/>
    <w:rsid w:val="000A6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300"/>
    <w:rPr>
      <w:rFonts w:ascii="Tahoma" w:hAnsi="Tahoma" w:cs="Tahoma"/>
      <w:sz w:val="16"/>
      <w:szCs w:val="16"/>
    </w:rPr>
  </w:style>
  <w:style w:type="character" w:styleId="Strong">
    <w:name w:val="Strong"/>
    <w:basedOn w:val="DefaultParagraphFont"/>
    <w:qFormat/>
    <w:rsid w:val="000A6300"/>
    <w:rPr>
      <w:b/>
      <w:bCs/>
    </w:rPr>
  </w:style>
  <w:style w:type="paragraph" w:styleId="ListParagraph">
    <w:name w:val="List Paragraph"/>
    <w:basedOn w:val="Normal"/>
    <w:uiPriority w:val="34"/>
    <w:qFormat/>
    <w:rsid w:val="000A6300"/>
    <w:pPr>
      <w:ind w:left="720"/>
      <w:contextualSpacing/>
    </w:pPr>
  </w:style>
  <w:style w:type="paragraph" w:styleId="PlainText">
    <w:name w:val="Plain Text"/>
    <w:basedOn w:val="Normal"/>
    <w:link w:val="PlainTextChar"/>
    <w:uiPriority w:val="99"/>
    <w:unhideWhenUsed/>
    <w:rsid w:val="005E1DE9"/>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5E1DE9"/>
    <w:rPr>
      <w:rFonts w:ascii="Consolas" w:eastAsia="Calibri" w:hAnsi="Consolas" w:cs="Times New Roman"/>
      <w:sz w:val="21"/>
      <w:szCs w:val="21"/>
    </w:rPr>
  </w:style>
  <w:style w:type="table" w:styleId="TableGrid">
    <w:name w:val="Table Grid"/>
    <w:basedOn w:val="TableNormal"/>
    <w:uiPriority w:val="59"/>
    <w:rsid w:val="00CF7C1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231CD6"/>
    <w:pPr>
      <w:suppressAutoHyphens/>
      <w:spacing w:before="280" w:after="280" w:line="240" w:lineRule="auto"/>
    </w:pPr>
    <w:rPr>
      <w:rFonts w:ascii="Times New Roman" w:eastAsia="Times New Roman" w:hAnsi="Times New Roman" w:cs="Times New Roman"/>
      <w:color w:val="000000"/>
      <w:sz w:val="24"/>
      <w:szCs w:val="24"/>
      <w:lang w:eastAsia="ar-SA"/>
    </w:rPr>
  </w:style>
  <w:style w:type="paragraph" w:styleId="HTMLPreformatted">
    <w:name w:val="HTML Preformatted"/>
    <w:basedOn w:val="Normal"/>
    <w:link w:val="HTMLPreformattedChar"/>
    <w:rsid w:val="00CF0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eastAsia="ar-SA"/>
    </w:rPr>
  </w:style>
  <w:style w:type="character" w:customStyle="1" w:styleId="HTMLPreformattedChar">
    <w:name w:val="HTML Preformatted Char"/>
    <w:basedOn w:val="DefaultParagraphFont"/>
    <w:link w:val="HTMLPreformatted"/>
    <w:rsid w:val="00CF05F3"/>
    <w:rPr>
      <w:rFonts w:ascii="Courier New" w:eastAsia="Times New Roman" w:hAnsi="Courier New" w:cs="Courier New"/>
      <w:sz w:val="20"/>
      <w:szCs w:val="20"/>
      <w:lang w:eastAsia="ar-SA"/>
    </w:rPr>
  </w:style>
  <w:style w:type="character" w:customStyle="1" w:styleId="Heading1Char">
    <w:name w:val="Heading 1 Char"/>
    <w:basedOn w:val="DefaultParagraphFont"/>
    <w:link w:val="Heading1"/>
    <w:rsid w:val="00CF05F3"/>
    <w:rPr>
      <w:rFonts w:ascii="Times New Roman" w:eastAsia="Times New Roman" w:hAnsi="Times New Roman" w:cs="Times New Roman"/>
      <w:b/>
      <w:bCs/>
      <w:color w:val="000000"/>
      <w:kern w:val="1"/>
      <w:sz w:val="48"/>
      <w:szCs w:val="48"/>
      <w:lang w:eastAsia="ar-SA"/>
    </w:rPr>
  </w:style>
  <w:style w:type="character" w:customStyle="1" w:styleId="Heading2Char">
    <w:name w:val="Heading 2 Char"/>
    <w:basedOn w:val="DefaultParagraphFont"/>
    <w:link w:val="Heading2"/>
    <w:rsid w:val="00CF05F3"/>
    <w:rPr>
      <w:rFonts w:ascii="Arial" w:eastAsia="Times New Roman" w:hAnsi="Arial" w:cs="Arial"/>
      <w:b/>
      <w:bCs/>
      <w:i/>
      <w:iCs/>
      <w:sz w:val="28"/>
      <w:szCs w:val="28"/>
      <w:lang w:eastAsia="ar-SA"/>
    </w:rPr>
  </w:style>
  <w:style w:type="character" w:customStyle="1" w:styleId="Heading3Char">
    <w:name w:val="Heading 3 Char"/>
    <w:basedOn w:val="DefaultParagraphFont"/>
    <w:link w:val="Heading3"/>
    <w:rsid w:val="00CF05F3"/>
    <w:rPr>
      <w:rFonts w:ascii="Arial" w:eastAsia="Times New Roman" w:hAnsi="Arial" w:cs="Arial"/>
      <w:b/>
      <w:bCs/>
      <w:sz w:val="26"/>
      <w:szCs w:val="26"/>
      <w:lang w:eastAsia="ar-SA"/>
    </w:rPr>
  </w:style>
  <w:style w:type="paragraph" w:styleId="BodyText">
    <w:name w:val="Body Text"/>
    <w:basedOn w:val="Normal"/>
    <w:link w:val="BodyTextChar"/>
    <w:uiPriority w:val="99"/>
    <w:semiHidden/>
    <w:unhideWhenUsed/>
    <w:rsid w:val="00CF05F3"/>
    <w:pPr>
      <w:spacing w:after="120"/>
    </w:pPr>
  </w:style>
  <w:style w:type="character" w:customStyle="1" w:styleId="BodyTextChar">
    <w:name w:val="Body Text Char"/>
    <w:basedOn w:val="DefaultParagraphFont"/>
    <w:link w:val="BodyText"/>
    <w:uiPriority w:val="99"/>
    <w:semiHidden/>
    <w:rsid w:val="00CF05F3"/>
    <w:rPr>
      <w:rFonts w:eastAsiaTheme="minorEastAsia"/>
    </w:rPr>
  </w:style>
  <w:style w:type="character" w:styleId="Emphasis">
    <w:name w:val="Emphasis"/>
    <w:basedOn w:val="DefaultParagraphFont"/>
    <w:qFormat/>
    <w:rsid w:val="00CF05F3"/>
    <w:rPr>
      <w:i/>
      <w:iCs/>
    </w:rPr>
  </w:style>
  <w:style w:type="table" w:customStyle="1" w:styleId="TableGrid2">
    <w:name w:val="Table Grid2"/>
    <w:basedOn w:val="TableNormal"/>
    <w:uiPriority w:val="59"/>
    <w:rsid w:val="007E46A8"/>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110166">
      <w:bodyDiv w:val="1"/>
      <w:marLeft w:val="0"/>
      <w:marRight w:val="0"/>
      <w:marTop w:val="0"/>
      <w:marBottom w:val="0"/>
      <w:divBdr>
        <w:top w:val="none" w:sz="0" w:space="0" w:color="auto"/>
        <w:left w:val="none" w:sz="0" w:space="0" w:color="auto"/>
        <w:bottom w:val="none" w:sz="0" w:space="0" w:color="auto"/>
        <w:right w:val="none" w:sz="0" w:space="0" w:color="auto"/>
      </w:divBdr>
      <w:divsChild>
        <w:div w:id="344603043">
          <w:marLeft w:val="0"/>
          <w:marRight w:val="0"/>
          <w:marTop w:val="0"/>
          <w:marBottom w:val="0"/>
          <w:divBdr>
            <w:top w:val="none" w:sz="0" w:space="0" w:color="auto"/>
            <w:left w:val="none" w:sz="0" w:space="0" w:color="auto"/>
            <w:bottom w:val="none" w:sz="0" w:space="0" w:color="auto"/>
            <w:right w:val="none" w:sz="0" w:space="0" w:color="auto"/>
          </w:divBdr>
        </w:div>
        <w:div w:id="1209494559">
          <w:marLeft w:val="-30"/>
          <w:marRight w:val="-30"/>
          <w:marTop w:val="300"/>
          <w:marBottom w:val="0"/>
          <w:divBdr>
            <w:top w:val="none" w:sz="0" w:space="0" w:color="auto"/>
            <w:left w:val="none" w:sz="0" w:space="0" w:color="auto"/>
            <w:bottom w:val="single" w:sz="6" w:space="4" w:color="EEEEEE"/>
            <w:right w:val="none" w:sz="0" w:space="0" w:color="auto"/>
          </w:divBdr>
          <w:divsChild>
            <w:div w:id="1311716501">
              <w:marLeft w:val="0"/>
              <w:marRight w:val="0"/>
              <w:marTop w:val="0"/>
              <w:marBottom w:val="0"/>
              <w:divBdr>
                <w:top w:val="none" w:sz="0" w:space="0" w:color="auto"/>
                <w:left w:val="none" w:sz="0" w:space="0" w:color="auto"/>
                <w:bottom w:val="none" w:sz="0" w:space="0" w:color="auto"/>
                <w:right w:val="none" w:sz="0" w:space="0" w:color="auto"/>
              </w:divBdr>
              <w:divsChild>
                <w:div w:id="109971907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435590466">
      <w:bodyDiv w:val="1"/>
      <w:marLeft w:val="0"/>
      <w:marRight w:val="0"/>
      <w:marTop w:val="0"/>
      <w:marBottom w:val="0"/>
      <w:divBdr>
        <w:top w:val="none" w:sz="0" w:space="0" w:color="auto"/>
        <w:left w:val="none" w:sz="0" w:space="0" w:color="auto"/>
        <w:bottom w:val="none" w:sz="0" w:space="0" w:color="auto"/>
        <w:right w:val="none" w:sz="0" w:space="0" w:color="auto"/>
      </w:divBdr>
    </w:div>
    <w:div w:id="1502626943">
      <w:bodyDiv w:val="1"/>
      <w:marLeft w:val="0"/>
      <w:marRight w:val="0"/>
      <w:marTop w:val="0"/>
      <w:marBottom w:val="0"/>
      <w:divBdr>
        <w:top w:val="none" w:sz="0" w:space="0" w:color="auto"/>
        <w:left w:val="none" w:sz="0" w:space="0" w:color="auto"/>
        <w:bottom w:val="none" w:sz="0" w:space="0" w:color="auto"/>
        <w:right w:val="none" w:sz="0" w:space="0" w:color="auto"/>
      </w:divBdr>
    </w:div>
    <w:div w:id="214692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hyperlink" Target="http://sourceforge.net/projects/nsnam/files/allinone/ns-allinone-2.35/ns-allinone-2.35.tar.gz/download"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4.bp.blogspot.com/-T2GNvYd9zrE/UmJezzPKg4I/AAAAAAAAAv4/udJ8wQrEs6Q/s1600/ls2.png" TargetMode="External"/><Relationship Id="rId30" Type="http://schemas.openxmlformats.org/officeDocument/2006/relationships/image" Target="media/image21.jpeg"/><Relationship Id="rId35"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F7342FD584746F1B29EFB9E7C9F4E50"/>
        <w:category>
          <w:name w:val="General"/>
          <w:gallery w:val="placeholder"/>
        </w:category>
        <w:types>
          <w:type w:val="bbPlcHdr"/>
        </w:types>
        <w:behaviors>
          <w:behavior w:val="content"/>
        </w:behaviors>
        <w:guid w:val="{4DCB89F3-8BE8-40A7-B6A5-D13964F5402F}"/>
      </w:docPartPr>
      <w:docPartBody>
        <w:p w:rsidR="00C93033" w:rsidRDefault="00C93033" w:rsidP="00C93033">
          <w:pPr>
            <w:pStyle w:val="9F7342FD584746F1B29EFB9E7C9F4E50"/>
          </w:pPr>
          <w:r>
            <w:rPr>
              <w:rFonts w:asciiTheme="majorHAnsi" w:eastAsiaTheme="majorEastAsia" w:hAnsiTheme="majorHAnsi" w:cstheme="majorBidi"/>
              <w:sz w:val="32"/>
              <w:szCs w:val="32"/>
            </w:rPr>
            <w:t>[Type the document title]</w:t>
          </w:r>
        </w:p>
      </w:docPartBody>
    </w:docPart>
    <w:docPart>
      <w:docPartPr>
        <w:name w:val="FA7F2DF7D78041E0B3FFB9F5621C8547"/>
        <w:category>
          <w:name w:val="General"/>
          <w:gallery w:val="placeholder"/>
        </w:category>
        <w:types>
          <w:type w:val="bbPlcHdr"/>
        </w:types>
        <w:behaviors>
          <w:behavior w:val="content"/>
        </w:behaviors>
        <w:guid w:val="{F23019BD-7282-4B6E-8C8A-B546653EE450}"/>
      </w:docPartPr>
      <w:docPartBody>
        <w:p w:rsidR="00D56CB5" w:rsidRDefault="00AC37EB" w:rsidP="00AC37EB">
          <w:pPr>
            <w:pStyle w:val="FA7F2DF7D78041E0B3FFB9F5621C854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uprum">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61E29"/>
    <w:rsid w:val="000B36DE"/>
    <w:rsid w:val="000B4F1F"/>
    <w:rsid w:val="001022B7"/>
    <w:rsid w:val="002D4E89"/>
    <w:rsid w:val="0031478B"/>
    <w:rsid w:val="00361616"/>
    <w:rsid w:val="0039382A"/>
    <w:rsid w:val="003D3D7D"/>
    <w:rsid w:val="003E5571"/>
    <w:rsid w:val="00414281"/>
    <w:rsid w:val="004E2B62"/>
    <w:rsid w:val="004E59F1"/>
    <w:rsid w:val="00502608"/>
    <w:rsid w:val="00562BC1"/>
    <w:rsid w:val="005828C4"/>
    <w:rsid w:val="006342C2"/>
    <w:rsid w:val="00687109"/>
    <w:rsid w:val="006900F5"/>
    <w:rsid w:val="00717A50"/>
    <w:rsid w:val="00724021"/>
    <w:rsid w:val="0074305C"/>
    <w:rsid w:val="00773091"/>
    <w:rsid w:val="0078046C"/>
    <w:rsid w:val="00797DAF"/>
    <w:rsid w:val="007E29D0"/>
    <w:rsid w:val="00806F75"/>
    <w:rsid w:val="008157CA"/>
    <w:rsid w:val="008328F7"/>
    <w:rsid w:val="00837CF9"/>
    <w:rsid w:val="00871CEA"/>
    <w:rsid w:val="00897AB4"/>
    <w:rsid w:val="008E2061"/>
    <w:rsid w:val="009067AD"/>
    <w:rsid w:val="00916BE0"/>
    <w:rsid w:val="00953825"/>
    <w:rsid w:val="009D540D"/>
    <w:rsid w:val="00A0557A"/>
    <w:rsid w:val="00A251BC"/>
    <w:rsid w:val="00A67B39"/>
    <w:rsid w:val="00A779CA"/>
    <w:rsid w:val="00A81261"/>
    <w:rsid w:val="00A86A62"/>
    <w:rsid w:val="00A87C25"/>
    <w:rsid w:val="00AC37EB"/>
    <w:rsid w:val="00AD3EA7"/>
    <w:rsid w:val="00BD3954"/>
    <w:rsid w:val="00C61E29"/>
    <w:rsid w:val="00C82B9F"/>
    <w:rsid w:val="00C92A1E"/>
    <w:rsid w:val="00C93033"/>
    <w:rsid w:val="00CB229C"/>
    <w:rsid w:val="00CC6199"/>
    <w:rsid w:val="00CF0D88"/>
    <w:rsid w:val="00D465B6"/>
    <w:rsid w:val="00D56CB5"/>
    <w:rsid w:val="00D87A4F"/>
    <w:rsid w:val="00DB7696"/>
    <w:rsid w:val="00DC38D9"/>
    <w:rsid w:val="00DC5052"/>
    <w:rsid w:val="00DF1573"/>
    <w:rsid w:val="00E619ED"/>
    <w:rsid w:val="00E80D0C"/>
    <w:rsid w:val="00E87DDC"/>
    <w:rsid w:val="00EA7CDB"/>
    <w:rsid w:val="00EE3193"/>
    <w:rsid w:val="00F01601"/>
    <w:rsid w:val="00FB289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E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8AA34C5E954977A45692EBE063BE75">
    <w:name w:val="EE8AA34C5E954977A45692EBE063BE75"/>
    <w:rsid w:val="00C61E29"/>
  </w:style>
  <w:style w:type="paragraph" w:customStyle="1" w:styleId="00184D6AD7C948E5AC2FC6CCFE10EBDE">
    <w:name w:val="00184D6AD7C948E5AC2FC6CCFE10EBDE"/>
    <w:rsid w:val="00C61E29"/>
  </w:style>
  <w:style w:type="paragraph" w:customStyle="1" w:styleId="6A87E03B6B2F46158732826ADC486759">
    <w:name w:val="6A87E03B6B2F46158732826ADC486759"/>
    <w:rsid w:val="00C93033"/>
  </w:style>
  <w:style w:type="paragraph" w:customStyle="1" w:styleId="965700958C0D400FA63D8F19269AF7D6">
    <w:name w:val="965700958C0D400FA63D8F19269AF7D6"/>
    <w:rsid w:val="00C93033"/>
  </w:style>
  <w:style w:type="paragraph" w:customStyle="1" w:styleId="755CAF4144ED4629851B4036C1F51D72">
    <w:name w:val="755CAF4144ED4629851B4036C1F51D72"/>
    <w:rsid w:val="00C93033"/>
  </w:style>
  <w:style w:type="paragraph" w:customStyle="1" w:styleId="BB50F55DA5AA40FDB1451FBCBA3522DE">
    <w:name w:val="BB50F55DA5AA40FDB1451FBCBA3522DE"/>
    <w:rsid w:val="00C93033"/>
  </w:style>
  <w:style w:type="paragraph" w:customStyle="1" w:styleId="9F7342FD584746F1B29EFB9E7C9F4E50">
    <w:name w:val="9F7342FD584746F1B29EFB9E7C9F4E50"/>
    <w:rsid w:val="00C93033"/>
  </w:style>
  <w:style w:type="paragraph" w:customStyle="1" w:styleId="D2093ED9C1404601BB96102FE3BA7AB0">
    <w:name w:val="D2093ED9C1404601BB96102FE3BA7AB0"/>
    <w:rsid w:val="00C93033"/>
  </w:style>
  <w:style w:type="paragraph" w:customStyle="1" w:styleId="9ABC54D2DCF34A3CA4E3A58985898403">
    <w:name w:val="9ABC54D2DCF34A3CA4E3A58985898403"/>
    <w:rsid w:val="00C93033"/>
  </w:style>
  <w:style w:type="paragraph" w:customStyle="1" w:styleId="E5C2D6165E0C4D21A405C0EDAA8023D5">
    <w:name w:val="E5C2D6165E0C4D21A405C0EDAA8023D5"/>
    <w:rsid w:val="00F01601"/>
  </w:style>
  <w:style w:type="paragraph" w:customStyle="1" w:styleId="F8FC8E3529CA49C5B3345CB5324F9D43">
    <w:name w:val="F8FC8E3529CA49C5B3345CB5324F9D43"/>
    <w:rsid w:val="00F01601"/>
  </w:style>
  <w:style w:type="paragraph" w:customStyle="1" w:styleId="91EAD7837B14410DA85254597DEF1970">
    <w:name w:val="91EAD7837B14410DA85254597DEF1970"/>
    <w:rsid w:val="00F01601"/>
  </w:style>
  <w:style w:type="paragraph" w:customStyle="1" w:styleId="FF80C319BDDD4B1C99758F40B6D0E9AC">
    <w:name w:val="FF80C319BDDD4B1C99758F40B6D0E9AC"/>
    <w:rsid w:val="00E619ED"/>
  </w:style>
  <w:style w:type="paragraph" w:customStyle="1" w:styleId="FA7F2DF7D78041E0B3FFB9F5621C8547">
    <w:name w:val="FA7F2DF7D78041E0B3FFB9F5621C8547"/>
    <w:rsid w:val="00AC37EB"/>
  </w:style>
  <w:style w:type="paragraph" w:customStyle="1" w:styleId="EEA0B635896C4F338B4A6B6A9AD8E552">
    <w:name w:val="EEA0B635896C4F338B4A6B6A9AD8E552"/>
    <w:rsid w:val="00D56CB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E4B1C-252E-42D4-8F8E-5E8304C5A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5202</TotalTime>
  <Pages>97</Pages>
  <Words>18425</Words>
  <Characters>105024</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Computer Networks Lab Manual                                                                     17ECL68</vt:lpstr>
    </vt:vector>
  </TitlesOfParts>
  <Company/>
  <LinksUpToDate>false</LinksUpToDate>
  <CharactersWithSpaces>123203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Networks Lab Manual                                                                     17ECL68</dc:title>
  <dc:creator>computer</dc:creator>
  <cp:lastModifiedBy>ramakrishna s</cp:lastModifiedBy>
  <cp:revision>363</cp:revision>
  <dcterms:created xsi:type="dcterms:W3CDTF">2019-12-18T06:57:00Z</dcterms:created>
  <dcterms:modified xsi:type="dcterms:W3CDTF">2020-04-15T19:25:00Z</dcterms:modified>
</cp:coreProperties>
</file>